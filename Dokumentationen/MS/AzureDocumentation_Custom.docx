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965234886"/>
        <w:docPartObj>
          <w:docPartGallery w:val="Cover Pages"/>
          <w:docPartUnique/>
        </w:docPartObj>
      </w:sdtPr>
      <w:sdtEndPr/>
      <w:sdtContent>
        <w:p w:rsidR="00DF39C1" w:rsidRPr="00A5464E" w:rsidRDefault="00DF39C1" w:rsidP="00A5464E">
          <w:r w:rsidRPr="00A5464E"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5B19B02" wp14:editId="69948D8A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p w:rsidR="002C7832" w:rsidRDefault="002C7832" w:rsidP="00A5464E">
                                <w:pPr>
                                  <w:pStyle w:val="Title"/>
                                </w:pPr>
                              </w:p>
                              <w:p w:rsidR="002C7832" w:rsidRDefault="002C7832" w:rsidP="00A73FC7">
                                <w:pPr>
                                  <w:pStyle w:val="Title"/>
                                  <w:jc w:val="right"/>
                                </w:pPr>
                              </w:p>
                              <w:sdt>
                                <w:sdtPr>
                                  <w:alias w:val="Title"/>
                                  <w:tag w:val="Title"/>
                                  <w:id w:val="-1275550102"/>
                                  <w:temporary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2C7832" w:rsidRDefault="002C7832" w:rsidP="00A73FC7">
                                    <w:pPr>
                                      <w:pStyle w:val="Title"/>
                                      <w:jc w:val="right"/>
                                    </w:pPr>
                                    <w:r>
                                      <w:rPr>
                                        <w:lang w:val="en-CA"/>
                                      </w:rPr>
                                      <w:t>Azure Documentation</w:t>
                                    </w:r>
                                  </w:p>
                                </w:sdtContent>
                              </w:sdt>
                              <w:p w:rsidR="002C7832" w:rsidRDefault="002C7832" w:rsidP="00A73FC7">
                                <w:pPr>
                                  <w:jc w:val="right"/>
                                </w:pPr>
                              </w:p>
                              <w:sdt>
                                <w:sdtPr>
                                  <w:alias w:val="Abstract"/>
                                  <w:tag w:val="Abstract"/>
                                  <w:id w:val="-1812170092"/>
                                  <w:placeholder>
                                    <w:docPart w:val="22A4B53B700C4A76A978C07D3EC1CBE9"/>
                                  </w:placeholder>
                                  <w:temporary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2C7832" w:rsidRDefault="002C7832" w:rsidP="00A73FC7">
                                    <w:pPr>
                                      <w:jc w:val="right"/>
                                    </w:pPr>
                                    <w:r>
                                      <w:t>V 2.0</w:t>
                                    </w:r>
                                  </w:p>
                                </w:sdtContent>
                              </w:sdt>
                              <w:p w:rsidR="002C7832" w:rsidRDefault="002C7832" w:rsidP="00A73FC7">
                                <w:pPr>
                                  <w:jc w:val="right"/>
                                </w:pPr>
                              </w:p>
                              <w:p w:rsidR="002C7832" w:rsidRDefault="002C7832" w:rsidP="00A73FC7">
                                <w:pPr>
                                  <w:jc w:val="right"/>
                                </w:pPr>
                              </w:p>
                              <w:p w:rsidR="002C7832" w:rsidRDefault="002C7832" w:rsidP="00A73FC7">
                                <w:pPr>
                                  <w:jc w:val="right"/>
                                </w:pPr>
                              </w:p>
                              <w:p w:rsidR="002C7832" w:rsidRDefault="002C7832" w:rsidP="00A73FC7">
                                <w:pPr>
                                  <w:jc w:val="right"/>
                                </w:pPr>
                              </w:p>
                              <w:p w:rsidR="002C7832" w:rsidRDefault="002C7832" w:rsidP="00A73FC7">
                                <w:pPr>
                                  <w:jc w:val="right"/>
                                </w:pPr>
                                <w:r>
                                  <w:t>Generated by</w:t>
                                </w:r>
                              </w:p>
                              <w:p w:rsidR="002C7832" w:rsidRDefault="002C7832" w:rsidP="00A73FC7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  <w:lang w:eastAsia="en-US"/>
                                  </w:rPr>
                                  <w:drawing>
                                    <wp:inline distT="0" distB="0" distL="0" distR="0" wp14:anchorId="368285A3" wp14:editId="484D98A7">
                                      <wp:extent cx="1400175" cy="1245484"/>
                                      <wp:effectExtent l="0" t="0" r="0" b="0"/>
                                      <wp:docPr id="459" name="Picture 45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459" name="TWITTERadkLOGO.png"/>
                                              <pic:cNvPicPr/>
                                            </pic:nvPicPr>
                                            <pic:blipFill rotWithShape="1">
                                              <a:blip r:embed="rId1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t="21229" r="11446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400175" cy="124548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2C7832" w:rsidRDefault="002C7832" w:rsidP="00A5464E"/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 xmlns:a14="http://schemas.microsoft.com/office/drawing/2010/main" xmlns:pic="http://schemas.openxmlformats.org/drawingml/2006/picture" xmlns:a="http://schemas.openxmlformats.org/drawingml/2006/main">
                <w:pict>
                  <v:rect id="Rectangle 1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spid="_x0000_s1026" fillcolor="#54a021 [3205]" stroked="f" w14:anchorId="65B19B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">
                    <v:path arrowok="t"/>
                    <v:textbox inset="21.6pt,1in,21.6pt">
                      <w:txbxContent>
                        <w:p w:rsidR="002C7832" w:rsidP="00A5464E" w:rsidRDefault="002C7832">
                          <w:pPr>
                            <w:pStyle w:val="Title"/>
                          </w:pPr>
                        </w:p>
                        <w:p w:rsidR="002C7832" w:rsidP="00A73FC7" w:rsidRDefault="002C7832">
                          <w:pPr>
                            <w:pStyle w:val="Title"/>
                            <w:jc w:val="right"/>
                          </w:pPr>
                        </w:p>
                        <w:sdt>
                          <w:sdtPr>
                            <w:alias w:val="Title"/>
                            <w:tag w:val="Title"/>
                            <w:id w:val="2027922836"/>
                            <w:temporary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2C7832" w:rsidP="00A73FC7" w:rsidRDefault="002C7832">
                              <w:pPr>
                                <w:pStyle w:val="Title"/>
                                <w:jc w:val="right"/>
                              </w:pPr>
                              <w:r>
                                <w:rPr>
                                  <w:lang w:val="en-CA"/>
                                </w:rPr>
                                <w:t>Azure Documentation</w:t>
                              </w:r>
                            </w:p>
                          </w:sdtContent>
                        </w:sdt>
                        <w:p w:rsidR="002C7832" w:rsidP="00A73FC7" w:rsidRDefault="002C7832">
                          <w:pPr>
                            <w:jc w:val="right"/>
                          </w:pPr>
                        </w:p>
                        <w:sdt>
                          <w:sdtPr>
                            <w:alias w:val="Abstract"/>
                            <w:tag w:val="Abstract"/>
                            <w:id w:val="1264539652"/>
                            <w:placeholder>
                              <w:docPart w:val="22A4B53B700C4A76A978C07D3EC1CBE9"/>
                            </w:placeholder>
                            <w:temporary/>
                            <w:dataBinding w:prefixMappings="xmlns:ns0='http://schemas.microsoft.com/office/2006/coverPageProps'" w:xpath="/ns0:CoverPageProperties[1]/ns0:Abstract[1]" w:storeItemID="{55AF091B-3C7A-41E3-B477-F2FDAA23CFDA}"/>
                            <w15:appearance w15:val="hidden"/>
                            <w:text/>
                          </w:sdtPr>
                          <w:sdtEndPr/>
                          <w:sdtContent>
                            <w:p w:rsidR="002C7832" w:rsidP="00A73FC7" w:rsidRDefault="002C7832">
                              <w:pPr>
                                <w:jc w:val="right"/>
                              </w:pPr>
                              <w:r>
                                <w:t>V 2.0</w:t>
                              </w:r>
                            </w:p>
                          </w:sdtContent>
                        </w:sdt>
                        <w:p w:rsidR="002C7832" w:rsidP="00A73FC7" w:rsidRDefault="002C7832">
                          <w:pPr>
                            <w:jc w:val="right"/>
                          </w:pPr>
                        </w:p>
                        <w:p w:rsidR="002C7832" w:rsidP="00A73FC7" w:rsidRDefault="002C7832">
                          <w:pPr>
                            <w:jc w:val="right"/>
                          </w:pPr>
                        </w:p>
                        <w:p w:rsidR="002C7832" w:rsidP="00A73FC7" w:rsidRDefault="002C7832">
                          <w:pPr>
                            <w:jc w:val="right"/>
                          </w:pPr>
                        </w:p>
                        <w:p w:rsidR="002C7832" w:rsidP="00A73FC7" w:rsidRDefault="002C7832">
                          <w:pPr>
                            <w:jc w:val="right"/>
                          </w:pPr>
                        </w:p>
                        <w:p w:rsidR="002C7832" w:rsidP="00A73FC7" w:rsidRDefault="002C7832">
                          <w:pPr>
                            <w:jc w:val="right"/>
                          </w:pPr>
                          <w:r>
                            <w:t>Generated by</w:t>
                          </w:r>
                        </w:p>
                        <w:p w:rsidR="002C7832" w:rsidP="00A73FC7" w:rsidRDefault="002C7832">
                          <w:pPr>
                            <w:jc w:val="right"/>
                          </w:pPr>
                          <w:r>
                            <w:rPr>
                              <w:noProof/>
                              <w:lang w:eastAsia="en-US"/>
                            </w:rPr>
                            <w:drawing>
                              <wp:inline distT="0" distB="0" distL="0" distR="0" wp14:anchorId="368285A3" wp14:editId="484D98A7">
                                <wp:extent cx="1400175" cy="1245484"/>
                                <wp:effectExtent l="0" t="0" r="0" b="0"/>
                                <wp:docPr id="459" name="Picture 45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59" name="TWITTERadkLOGO.png"/>
                                        <pic:cNvPicPr/>
                                      </pic:nvPicPr>
                                      <pic:blipFill rotWithShape="1"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21229" r="1144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00175" cy="1245484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2C7832" w:rsidP="00A5464E" w:rsidRDefault="002C7832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Pr="00A5464E"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306E3F8" wp14:editId="3A6445BC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2C7832" w:rsidRPr="00D221B4" w:rsidRDefault="00787404" w:rsidP="00A5464E">
                                <w:sdt>
                                  <w:sdtPr>
                                    <w:alias w:val="Subtitle"/>
                                    <w:tag w:val="Subtitle"/>
                                    <w:id w:val="-505288762"/>
                                    <w:temporary/>
                                    <w:showingPlcHdr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2C7832" w:rsidRPr="00D221B4"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 xmlns:a14="http://schemas.microsoft.com/office/drawing/2010/main" xmlns:pic="http://schemas.openxmlformats.org/drawingml/2006/picture" xmlns:a="http://schemas.openxmlformats.org/drawingml/2006/main">
                <w:pict>
                  <v:rect id="Rectangle 472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spid="_x0000_s1027" fillcolor="#daf4ca [661]" stroked="f" strokeweight="1.5pt" w14:anchorId="0306E3F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">
                    <v:stroke endcap="round"/>
                    <v:path arrowok="t"/>
                    <v:textbox inset="14.4pt,,14.4pt">
                      <w:txbxContent>
                        <w:p w:rsidRPr="00D221B4" w:rsidR="002C7832" w:rsidP="00A5464E" w:rsidRDefault="00B77C3F">
                          <w:sdt>
                            <w:sdtPr>
                              <w:alias w:val="Subtitle"/>
                              <w:tag w:val="Subtitle"/>
                              <w:id w:val="1434492262"/>
                              <w:placeholder>
                                <w:docPart w:val="B056C2B8EE024CF2AE882A0FEA17D3F2"/>
                              </w:placeholder>
                              <w:temporary/>
                              <w:showingPlcHdr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r w:rsidRPr="00D221B4" w:rsidR="002C7832"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DF39C1" w:rsidRPr="00A5464E" w:rsidRDefault="00DF39C1" w:rsidP="00A5464E"/>
        <w:p w:rsidR="00DF39C1" w:rsidRPr="00A5464E" w:rsidRDefault="00DF39C1" w:rsidP="00A5464E">
          <w:r w:rsidRPr="00A5464E">
            <w:br w:type="page"/>
          </w:r>
        </w:p>
      </w:sdtContent>
    </w:sdt>
    <w:bookmarkStart w:id="0" w:name="_Toc440273037" w:displacedByCustomXml="next"/>
    <w:sdt>
      <w:sdtPr>
        <w:rPr>
          <w:rFonts w:ascii="Segoe UI Light" w:eastAsiaTheme="minorEastAsia" w:hAnsi="Segoe UI Light" w:cs="Segoe UI Light"/>
          <w:b w:val="0"/>
          <w:bCs w:val="0"/>
          <w:caps/>
          <w:smallCaps w:val="0"/>
          <w:color w:val="auto"/>
          <w:sz w:val="22"/>
          <w:szCs w:val="22"/>
        </w:rPr>
        <w:id w:val="2021734088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caps w:val="0"/>
          <w:noProof/>
        </w:rPr>
      </w:sdtEndPr>
      <w:sdtContent>
        <w:p w:rsidR="002E6984" w:rsidRPr="00A5464E" w:rsidRDefault="00F45254" w:rsidP="00A5464E">
          <w:pPr>
            <w:pStyle w:val="Heading1"/>
          </w:pPr>
          <w:r w:rsidRPr="00A5464E">
            <w:t>Table of C</w:t>
          </w:r>
          <w:r w:rsidR="002E6984" w:rsidRPr="00A5464E">
            <w:t>ontents</w:t>
          </w:r>
          <w:bookmarkEnd w:id="0"/>
        </w:p>
        <w:p w:rsidR="00244472" w:rsidRDefault="00264836">
          <w:pPr>
            <w:pStyle w:val="TOC1"/>
            <w:rPr>
              <w:noProof/>
              <w:lang w:eastAsia="en-US"/>
            </w:rPr>
          </w:pPr>
          <w:r w:rsidRPr="00A5464E">
            <w:fldChar w:fldCharType="begin"/>
          </w:r>
          <w:r w:rsidRPr="00A5464E">
            <w:instrText xml:space="preserve"> TOC \o \h \z \u </w:instrText>
          </w:r>
          <w:r w:rsidRPr="00A5464E">
            <w:fldChar w:fldCharType="separate"/>
          </w:r>
          <w:hyperlink w:anchor="_Toc440273037" w:history="1">
            <w:r w:rsidR="00244472" w:rsidRPr="0078451B">
              <w:rPr>
                <w:rStyle w:val="Hyperlink"/>
                <w:noProof/>
              </w:rPr>
              <w:t>Table of Contents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_Toc440273037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1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1"/>
            <w:rPr>
              <w:noProof/>
              <w:lang w:eastAsia="en-US"/>
            </w:rPr>
          </w:pPr>
          <w:hyperlink w:anchor="_Toc440273038" w:history="1">
            <w:r w:rsidR="00244472" w:rsidRPr="0078451B">
              <w:rPr>
                <w:rStyle w:val="Hyperlink"/>
                <w:noProof/>
              </w:rPr>
              <w:t>Subscription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_Toc440273038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4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1"/>
            <w:rPr>
              <w:noProof/>
              <w:lang w:eastAsia="en-US"/>
            </w:rPr>
          </w:pPr>
          <w:hyperlink w:anchor="_Toc440273039" w:history="1">
            <w:r w:rsidR="00244472" w:rsidRPr="0078451B">
              <w:rPr>
                <w:rStyle w:val="Hyperlink"/>
                <w:noProof/>
              </w:rPr>
              <w:t>Azure Active Directory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_Toc440273039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5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40" w:history="1">
            <w:r w:rsidR="00244472" w:rsidRPr="0078451B">
              <w:rPr>
                <w:rStyle w:val="Hyperlink"/>
                <w:noProof/>
              </w:rPr>
              <w:t>Azure Active Directory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_Toc440273040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5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41" w:history="1">
            <w:r w:rsidR="00244472" w:rsidRPr="0078451B">
              <w:rPr>
                <w:rStyle w:val="Hyperlink"/>
                <w:noProof/>
              </w:rPr>
              <w:t>Users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_Toc440273041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5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42" w:history="1">
            <w:r w:rsidR="00244472" w:rsidRPr="0078451B">
              <w:rPr>
                <w:rStyle w:val="Hyperlink"/>
                <w:noProof/>
              </w:rPr>
              <w:t>Groups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_Toc440273042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5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43" w:history="1">
            <w:r w:rsidR="00244472" w:rsidRPr="0078451B">
              <w:rPr>
                <w:rStyle w:val="Hyperlink"/>
                <w:noProof/>
              </w:rPr>
              <w:t>Applications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_Toc440273043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5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44" w:history="1">
            <w:r w:rsidR="00244472" w:rsidRPr="0078451B">
              <w:rPr>
                <w:rStyle w:val="Hyperlink"/>
                <w:noProof/>
              </w:rPr>
              <w:t>Roles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_Toc440273044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5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1"/>
            <w:rPr>
              <w:noProof/>
              <w:lang w:eastAsia="en-US"/>
            </w:rPr>
          </w:pPr>
          <w:hyperlink w:anchor="_Toc440273045" w:history="1">
            <w:r w:rsidR="00244472" w:rsidRPr="0078451B">
              <w:rPr>
                <w:rStyle w:val="Hyperlink"/>
                <w:noProof/>
              </w:rPr>
              <w:t>Web Sites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_Toc440273045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6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46" w:history="1">
            <w:r w:rsidR="00244472" w:rsidRPr="0078451B">
              <w:rPr>
                <w:rStyle w:val="Hyperlink"/>
                <w:noProof/>
              </w:rPr>
              <w:t>Web Site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_Toc440273046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6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47" w:history="1">
            <w:r w:rsidR="00244472" w:rsidRPr="0078451B">
              <w:rPr>
                <w:rStyle w:val="Hyperlink"/>
                <w:noProof/>
              </w:rPr>
              <w:t>Settings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_Toc440273047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6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48" w:history="1">
            <w:r w:rsidR="00244472" w:rsidRPr="0078451B">
              <w:rPr>
                <w:rStyle w:val="Hyperlink"/>
                <w:noProof/>
              </w:rPr>
              <w:t>Tags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_Toc440273048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6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49" w:history="1">
            <w:r w:rsidR="00244472" w:rsidRPr="0078451B">
              <w:rPr>
                <w:rStyle w:val="Hyperlink"/>
                <w:noProof/>
              </w:rPr>
              <w:t>Site diagnostics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_Toc440273049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6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50" w:history="1">
            <w:r w:rsidR="00244472" w:rsidRPr="0078451B">
              <w:rPr>
                <w:rStyle w:val="Hyperlink"/>
                <w:noProof/>
              </w:rPr>
              <w:t>App Settings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_Toc440273050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6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51" w:history="1">
            <w:r w:rsidR="00244472" w:rsidRPr="0078451B">
              <w:rPr>
                <w:rStyle w:val="Hyperlink"/>
                <w:noProof/>
              </w:rPr>
              <w:t>Default documents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_Toc440273051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7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52" w:history="1">
            <w:r w:rsidR="00244472" w:rsidRPr="0078451B">
              <w:rPr>
                <w:rStyle w:val="Hyperlink"/>
                <w:noProof/>
              </w:rPr>
              <w:t>Host Names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_Toc440273052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7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53" w:history="1">
            <w:r w:rsidR="00244472" w:rsidRPr="0078451B">
              <w:rPr>
                <w:rStyle w:val="Hyperlink"/>
                <w:noProof/>
              </w:rPr>
              <w:t>Virtual Applications and Directories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_Toc440273053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7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54" w:history="1">
            <w:r w:rsidR="00244472" w:rsidRPr="0078451B">
              <w:rPr>
                <w:rStyle w:val="Hyperlink"/>
                <w:noProof/>
              </w:rPr>
              <w:t>Slots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_Toc440273054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7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55" w:history="1">
            <w:r w:rsidR="00244472" w:rsidRPr="0078451B">
              <w:rPr>
                <w:rStyle w:val="Hyperlink"/>
                <w:noProof/>
              </w:rPr>
              <w:t>Connection Strings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_Toc440273055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7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56" w:history="1">
            <w:r w:rsidR="00244472" w:rsidRPr="0078451B">
              <w:rPr>
                <w:rStyle w:val="Hyperlink"/>
                <w:noProof/>
              </w:rPr>
              <w:t>Metrics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_Toc440273056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7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4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57" w:history="1">
            <w:r w:rsidR="00244472" w:rsidRPr="0078451B">
              <w:rPr>
                <w:rStyle w:val="Hyperlink"/>
                <w:noProof/>
              </w:rPr>
              <w:t>Average Response Time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_Toc440273057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7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4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58" w:history="1">
            <w:r w:rsidR="00244472" w:rsidRPr="0078451B">
              <w:rPr>
                <w:rStyle w:val="Hyperlink"/>
                <w:noProof/>
              </w:rPr>
              <w:t>Requests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_Toc440273058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7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1"/>
            <w:rPr>
              <w:noProof/>
              <w:lang w:eastAsia="en-US"/>
            </w:rPr>
          </w:pPr>
          <w:hyperlink w:anchor="_Toc440273059" w:history="1">
            <w:r w:rsidR="00244472" w:rsidRPr="0078451B">
              <w:rPr>
                <w:rStyle w:val="Hyperlink"/>
                <w:noProof/>
              </w:rPr>
              <w:t>Storages (Classic)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_Toc440273059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8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60" w:history="1">
            <w:r w:rsidR="00244472" w:rsidRPr="0078451B">
              <w:rPr>
                <w:rStyle w:val="Hyperlink"/>
                <w:noProof/>
              </w:rPr>
              <w:t>Storage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_Toc440273060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8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61" w:history="1">
            <w:r w:rsidR="00244472" w:rsidRPr="0078451B">
              <w:rPr>
                <w:rStyle w:val="Hyperlink"/>
                <w:noProof/>
              </w:rPr>
              <w:t>Settings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_Toc440273061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8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62" w:history="1">
            <w:r w:rsidR="00244472" w:rsidRPr="0078451B">
              <w:rPr>
                <w:rStyle w:val="Hyperlink"/>
                <w:noProof/>
              </w:rPr>
              <w:t>Blob Storage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_Toc440273062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8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4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63" w:history="1">
            <w:r w:rsidR="00244472" w:rsidRPr="0078451B">
              <w:rPr>
                <w:rStyle w:val="Hyperlink"/>
                <w:rFonts w:ascii="Segoe UI Light" w:hAnsi="Segoe UI Light"/>
                <w:noProof/>
              </w:rPr>
              <w:t xml:space="preserve">Container 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_Toc440273063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8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5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64" w:history="1">
            <w:r w:rsidR="00244472" w:rsidRPr="0078451B">
              <w:rPr>
                <w:rStyle w:val="Hyperlink"/>
                <w:rFonts w:ascii="Segoe UI Light" w:hAnsi="Segoe UI Light"/>
                <w:noProof/>
              </w:rPr>
              <w:t>Biggest blob items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_Toc440273064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8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5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65" w:history="1">
            <w:r w:rsidR="00244472" w:rsidRPr="0078451B">
              <w:rPr>
                <w:rStyle w:val="Hyperlink"/>
                <w:rFonts w:ascii="Segoe UI Light" w:hAnsi="Segoe UI Light"/>
                <w:noProof/>
              </w:rPr>
              <w:t>Last modified blob items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_Toc440273065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8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66" w:history="1">
            <w:r w:rsidR="00244472" w:rsidRPr="0078451B">
              <w:rPr>
                <w:rStyle w:val="Hyperlink"/>
                <w:noProof/>
              </w:rPr>
              <w:t>Table Storage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_Toc440273066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9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67" w:history="1">
            <w:r w:rsidR="00244472" w:rsidRPr="0078451B">
              <w:rPr>
                <w:rStyle w:val="Hyperlink"/>
                <w:noProof/>
              </w:rPr>
              <w:t>Warnings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_Toc440273067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9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1"/>
            <w:rPr>
              <w:noProof/>
              <w:lang w:eastAsia="en-US"/>
            </w:rPr>
          </w:pPr>
          <w:hyperlink w:anchor="_Toc440273068" w:history="1">
            <w:r w:rsidR="00244472" w:rsidRPr="0078451B">
              <w:rPr>
                <w:rStyle w:val="Hyperlink"/>
                <w:noProof/>
              </w:rPr>
              <w:t>Storages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_Toc440273068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10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69" w:history="1">
            <w:r w:rsidR="00244472" w:rsidRPr="0078451B">
              <w:rPr>
                <w:rStyle w:val="Hyperlink"/>
                <w:noProof/>
              </w:rPr>
              <w:t>Storage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_Toc440273069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10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70" w:history="1">
            <w:r w:rsidR="00244472" w:rsidRPr="0078451B">
              <w:rPr>
                <w:rStyle w:val="Hyperlink"/>
                <w:noProof/>
              </w:rPr>
              <w:t>Settings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_Toc440273070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10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71" w:history="1">
            <w:r w:rsidR="00244472" w:rsidRPr="0078451B">
              <w:rPr>
                <w:rStyle w:val="Hyperlink"/>
                <w:noProof/>
              </w:rPr>
              <w:t>Tags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_Toc440273071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10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72" w:history="1">
            <w:r w:rsidR="00244472" w:rsidRPr="0078451B">
              <w:rPr>
                <w:rStyle w:val="Hyperlink"/>
                <w:noProof/>
              </w:rPr>
              <w:t>Blob Storage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_Toc440273072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10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4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73" w:history="1">
            <w:r w:rsidR="00244472" w:rsidRPr="0078451B">
              <w:rPr>
                <w:rStyle w:val="Hyperlink"/>
                <w:rFonts w:ascii="Segoe UI Light" w:hAnsi="Segoe UI Light"/>
                <w:noProof/>
              </w:rPr>
              <w:t xml:space="preserve">Container 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_Toc440273073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10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5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74" w:history="1">
            <w:r w:rsidR="00244472" w:rsidRPr="0078451B">
              <w:rPr>
                <w:rStyle w:val="Hyperlink"/>
                <w:rFonts w:ascii="Segoe UI Light" w:hAnsi="Segoe UI Light"/>
                <w:noProof/>
              </w:rPr>
              <w:t>Biggest blob items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_Toc440273074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10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5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75" w:history="1">
            <w:r w:rsidR="00244472" w:rsidRPr="0078451B">
              <w:rPr>
                <w:rStyle w:val="Hyperlink"/>
                <w:rFonts w:ascii="Segoe UI Light" w:hAnsi="Segoe UI Light"/>
                <w:noProof/>
              </w:rPr>
              <w:t>Last modified blob items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_Toc440273075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10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76" w:history="1">
            <w:r w:rsidR="00244472" w:rsidRPr="0078451B">
              <w:rPr>
                <w:rStyle w:val="Hyperlink"/>
                <w:noProof/>
              </w:rPr>
              <w:t>Table Storage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_Toc440273076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11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77" w:history="1">
            <w:r w:rsidR="00244472" w:rsidRPr="0078451B">
              <w:rPr>
                <w:rStyle w:val="Hyperlink"/>
                <w:noProof/>
              </w:rPr>
              <w:t>Warnings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_Toc440273077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11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1"/>
            <w:rPr>
              <w:noProof/>
              <w:lang w:eastAsia="en-US"/>
            </w:rPr>
          </w:pPr>
          <w:hyperlink w:anchor="_Toc440273078" w:history="1">
            <w:r w:rsidR="00244472" w:rsidRPr="0078451B">
              <w:rPr>
                <w:rStyle w:val="Hyperlink"/>
                <w:rFonts w:ascii="Segoe UI Light" w:hAnsi="Segoe UI Light"/>
                <w:noProof/>
              </w:rPr>
              <w:t>Virtual Machines (Classic)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_Toc440273078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12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79" w:history="1">
            <w:r w:rsidR="00244472" w:rsidRPr="0078451B">
              <w:rPr>
                <w:rStyle w:val="Hyperlink"/>
                <w:noProof/>
              </w:rPr>
              <w:t>Virtual Machine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_Toc440273079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12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80" w:history="1">
            <w:r w:rsidR="00244472" w:rsidRPr="0078451B">
              <w:rPr>
                <w:rStyle w:val="Hyperlink"/>
                <w:noProof/>
              </w:rPr>
              <w:t>Settings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_Toc440273080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12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81" w:history="1">
            <w:r w:rsidR="00244472" w:rsidRPr="0078451B">
              <w:rPr>
                <w:rStyle w:val="Hyperlink"/>
                <w:noProof/>
              </w:rPr>
              <w:t>EndPoints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_Toc440273081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12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82" w:history="1">
            <w:r w:rsidR="00244472" w:rsidRPr="0078451B">
              <w:rPr>
                <w:rStyle w:val="Hyperlink"/>
                <w:noProof/>
              </w:rPr>
              <w:t>Virtual Disks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_Toc440273082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12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4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83" w:history="1">
            <w:r w:rsidR="00244472" w:rsidRPr="0078451B">
              <w:rPr>
                <w:rStyle w:val="Hyperlink"/>
                <w:noProof/>
              </w:rPr>
              <w:t>Data Hard Disks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_Toc440273083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12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4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84" w:history="1">
            <w:r w:rsidR="00244472" w:rsidRPr="0078451B">
              <w:rPr>
                <w:rStyle w:val="Hyperlink"/>
                <w:noProof/>
              </w:rPr>
              <w:t>OS Hard Disks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_Toc440273084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12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1"/>
            <w:rPr>
              <w:noProof/>
              <w:lang w:eastAsia="en-US"/>
            </w:rPr>
          </w:pPr>
          <w:hyperlink w:anchor="_Toc440273085" w:history="1">
            <w:r w:rsidR="00244472" w:rsidRPr="0078451B">
              <w:rPr>
                <w:rStyle w:val="Hyperlink"/>
                <w:noProof/>
              </w:rPr>
              <w:t>Virtual Machines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_Toc440273085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14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86" w:history="1">
            <w:r w:rsidR="00244472" w:rsidRPr="0078451B">
              <w:rPr>
                <w:rStyle w:val="Hyperlink"/>
                <w:noProof/>
              </w:rPr>
              <w:t>Virtual Machine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_Toc440273086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14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87" w:history="1">
            <w:r w:rsidR="00244472" w:rsidRPr="0078451B">
              <w:rPr>
                <w:rStyle w:val="Hyperlink"/>
                <w:noProof/>
              </w:rPr>
              <w:t>Settings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_Toc440273087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14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88" w:history="1">
            <w:r w:rsidR="00244472" w:rsidRPr="0078451B">
              <w:rPr>
                <w:rStyle w:val="Hyperlink"/>
                <w:noProof/>
              </w:rPr>
              <w:t>Tags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_Toc440273088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14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89" w:history="1">
            <w:r w:rsidR="00244472" w:rsidRPr="0078451B">
              <w:rPr>
                <w:rStyle w:val="Hyperlink"/>
                <w:noProof/>
              </w:rPr>
              <w:t>Network Interfaces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_Toc440273089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14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90" w:history="1">
            <w:r w:rsidR="00244472" w:rsidRPr="0078451B">
              <w:rPr>
                <w:rStyle w:val="Hyperlink"/>
                <w:noProof/>
              </w:rPr>
              <w:t>Virtual Disks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_Toc440273090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14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4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91" w:history="1">
            <w:r w:rsidR="00244472" w:rsidRPr="0078451B">
              <w:rPr>
                <w:rStyle w:val="Hyperlink"/>
                <w:noProof/>
              </w:rPr>
              <w:t>Data Hard Disks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_Toc440273091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14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4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92" w:history="1">
            <w:r w:rsidR="00244472" w:rsidRPr="0078451B">
              <w:rPr>
                <w:rStyle w:val="Hyperlink"/>
                <w:noProof/>
              </w:rPr>
              <w:t>OS Hard Disks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_Toc440273092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14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1"/>
            <w:rPr>
              <w:noProof/>
              <w:lang w:eastAsia="en-US"/>
            </w:rPr>
          </w:pPr>
          <w:hyperlink w:anchor="_Toc440273093" w:history="1">
            <w:r w:rsidR="00244472" w:rsidRPr="0078451B">
              <w:rPr>
                <w:rStyle w:val="Hyperlink"/>
                <w:noProof/>
              </w:rPr>
              <w:t>SQL Servers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_Toc440273093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16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94" w:history="1">
            <w:r w:rsidR="00244472" w:rsidRPr="0078451B">
              <w:rPr>
                <w:rStyle w:val="Hyperlink"/>
                <w:noProof/>
              </w:rPr>
              <w:t>SQL Server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_Toc440273094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16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95" w:history="1">
            <w:r w:rsidR="00244472" w:rsidRPr="0078451B">
              <w:rPr>
                <w:rStyle w:val="Hyperlink"/>
                <w:noProof/>
              </w:rPr>
              <w:t>Settings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_Toc440273095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16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96" w:history="1">
            <w:r w:rsidR="00244472" w:rsidRPr="0078451B">
              <w:rPr>
                <w:rStyle w:val="Hyperlink"/>
                <w:rFonts w:ascii="Segoe UI Light" w:hAnsi="Segoe UI Light"/>
                <w:noProof/>
              </w:rPr>
              <w:t xml:space="preserve">Database 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_Toc440273096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16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4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97" w:history="1">
            <w:r w:rsidR="00244472" w:rsidRPr="0078451B">
              <w:rPr>
                <w:rStyle w:val="Hyperlink"/>
                <w:noProof/>
              </w:rPr>
              <w:t>Tables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_Toc440273097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16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5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98" w:history="1">
            <w:r w:rsidR="00244472" w:rsidRPr="0078451B">
              <w:rPr>
                <w:rStyle w:val="Hyperlink"/>
                <w:noProof/>
              </w:rPr>
              <w:t>Table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_Toc440273098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16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4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099" w:history="1">
            <w:r w:rsidR="00244472" w:rsidRPr="0078451B">
              <w:rPr>
                <w:rStyle w:val="Hyperlink"/>
                <w:noProof/>
              </w:rPr>
              <w:t>Procedures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_Toc440273099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17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5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100" w:history="1">
            <w:r w:rsidR="00244472" w:rsidRPr="0078451B">
              <w:rPr>
                <w:rStyle w:val="Hyperlink"/>
                <w:noProof/>
              </w:rPr>
              <w:t>Procedure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_Toc440273100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17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4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101" w:history="1">
            <w:r w:rsidR="00244472" w:rsidRPr="0078451B">
              <w:rPr>
                <w:rStyle w:val="Hyperlink"/>
                <w:noProof/>
              </w:rPr>
              <w:t>Views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_Toc440273101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17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4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102" w:history="1">
            <w:r w:rsidR="00244472" w:rsidRPr="0078451B">
              <w:rPr>
                <w:rStyle w:val="Hyperlink"/>
                <w:noProof/>
              </w:rPr>
              <w:t>Users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_Toc440273102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17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4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103" w:history="1">
            <w:r w:rsidR="00244472" w:rsidRPr="0078451B">
              <w:rPr>
                <w:rStyle w:val="Hyperlink"/>
                <w:noProof/>
              </w:rPr>
              <w:t>Roles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_Toc440273103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17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104" w:history="1">
            <w:r w:rsidR="00244472" w:rsidRPr="0078451B">
              <w:rPr>
                <w:rStyle w:val="Hyperlink"/>
                <w:noProof/>
              </w:rPr>
              <w:t>Firewall Rules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_Toc440273104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17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1"/>
            <w:rPr>
              <w:noProof/>
              <w:lang w:eastAsia="en-US"/>
            </w:rPr>
          </w:pPr>
          <w:hyperlink w:anchor="_Toc440273105" w:history="1">
            <w:r w:rsidR="00244472" w:rsidRPr="0078451B">
              <w:rPr>
                <w:rStyle w:val="Hyperlink"/>
                <w:noProof/>
                <w:lang w:eastAsia="fr-CA"/>
              </w:rPr>
              <w:t>Service Bus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_Toc440273105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18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106" w:history="1">
            <w:r w:rsidR="00244472" w:rsidRPr="0078451B">
              <w:rPr>
                <w:rStyle w:val="Hyperlink"/>
                <w:noProof/>
              </w:rPr>
              <w:t>Service Bus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_Toc440273106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18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107" w:history="1">
            <w:r w:rsidR="00244472" w:rsidRPr="0078451B">
              <w:rPr>
                <w:rStyle w:val="Hyperlink"/>
                <w:noProof/>
              </w:rPr>
              <w:t>Settings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_Toc440273107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18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108" w:history="1">
            <w:r w:rsidR="00244472" w:rsidRPr="0078451B">
              <w:rPr>
                <w:rStyle w:val="Hyperlink"/>
                <w:noProof/>
              </w:rPr>
              <w:t>Queues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_Toc440273108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18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109" w:history="1">
            <w:r w:rsidR="00244472" w:rsidRPr="0078451B">
              <w:rPr>
                <w:rStyle w:val="Hyperlink"/>
                <w:noProof/>
              </w:rPr>
              <w:t>Topics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_Toc440273109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19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1"/>
            <w:rPr>
              <w:noProof/>
              <w:lang w:eastAsia="en-US"/>
            </w:rPr>
          </w:pPr>
          <w:hyperlink w:anchor="_Toc440273110" w:history="1">
            <w:r w:rsidR="00244472" w:rsidRPr="0078451B">
              <w:rPr>
                <w:rStyle w:val="Hyperlink"/>
                <w:noProof/>
                <w:lang w:eastAsia="fr-CA"/>
              </w:rPr>
              <w:t xml:space="preserve">Virtual </w:t>
            </w:r>
            <w:r w:rsidR="00244472" w:rsidRPr="0078451B">
              <w:rPr>
                <w:rStyle w:val="Hyperlink"/>
                <w:noProof/>
              </w:rPr>
              <w:t>Networks (Classic)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_Toc440273110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20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111" w:history="1">
            <w:r w:rsidR="00244472" w:rsidRPr="0078451B">
              <w:rPr>
                <w:rStyle w:val="Hyperlink"/>
                <w:noProof/>
              </w:rPr>
              <w:t>Virtual Network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_Toc440273111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20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112" w:history="1">
            <w:r w:rsidR="00244472" w:rsidRPr="0078451B">
              <w:rPr>
                <w:rStyle w:val="Hyperlink"/>
                <w:noProof/>
              </w:rPr>
              <w:t>Settings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_Toc440273112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20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113" w:history="1">
            <w:r w:rsidR="00244472" w:rsidRPr="0078451B">
              <w:rPr>
                <w:rStyle w:val="Hyperlink"/>
                <w:noProof/>
              </w:rPr>
              <w:t>Subnets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_Toc440273113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20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114" w:history="1">
            <w:r w:rsidR="00244472" w:rsidRPr="0078451B">
              <w:rPr>
                <w:rStyle w:val="Hyperlink"/>
                <w:noProof/>
              </w:rPr>
              <w:t>DNS Servers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_Toc440273114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20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1"/>
            <w:rPr>
              <w:noProof/>
              <w:lang w:eastAsia="en-US"/>
            </w:rPr>
          </w:pPr>
          <w:hyperlink w:anchor="_Toc440273115" w:history="1">
            <w:r w:rsidR="00244472" w:rsidRPr="0078451B">
              <w:rPr>
                <w:rStyle w:val="Hyperlink"/>
                <w:noProof/>
                <w:lang w:eastAsia="fr-CA"/>
              </w:rPr>
              <w:t>Media Services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_Toc440273115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21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116" w:history="1">
            <w:r w:rsidR="00244472" w:rsidRPr="0078451B">
              <w:rPr>
                <w:rStyle w:val="Hyperlink"/>
                <w:noProof/>
              </w:rPr>
              <w:t>Media Service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_Toc440273116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21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117" w:history="1">
            <w:r w:rsidR="00244472" w:rsidRPr="0078451B">
              <w:rPr>
                <w:rStyle w:val="Hyperlink"/>
                <w:noProof/>
              </w:rPr>
              <w:t>Settings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_Toc440273117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21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1"/>
            <w:rPr>
              <w:noProof/>
              <w:lang w:eastAsia="en-US"/>
            </w:rPr>
          </w:pPr>
          <w:hyperlink w:anchor="_Toc440273118" w:history="1">
            <w:r w:rsidR="00244472" w:rsidRPr="0078451B">
              <w:rPr>
                <w:rStyle w:val="Hyperlink"/>
                <w:noProof/>
                <w:lang w:eastAsia="fr-CA"/>
              </w:rPr>
              <w:t>Automations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_Toc440273118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22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119" w:history="1">
            <w:r w:rsidR="00244472" w:rsidRPr="0078451B">
              <w:rPr>
                <w:rStyle w:val="Hyperlink"/>
                <w:noProof/>
              </w:rPr>
              <w:t>Automation account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_Toc440273119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22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120" w:history="1">
            <w:r w:rsidR="00244472" w:rsidRPr="0078451B">
              <w:rPr>
                <w:rStyle w:val="Hyperlink"/>
                <w:noProof/>
              </w:rPr>
              <w:t>Settings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_Toc440273120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22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121" w:history="1">
            <w:r w:rsidR="00244472" w:rsidRPr="0078451B">
              <w:rPr>
                <w:rStyle w:val="Hyperlink"/>
                <w:noProof/>
              </w:rPr>
              <w:t>Tags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_Toc440273121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22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122" w:history="1">
            <w:r w:rsidR="00244472" w:rsidRPr="0078451B">
              <w:rPr>
                <w:rStyle w:val="Hyperlink"/>
                <w:noProof/>
              </w:rPr>
              <w:t>Schedules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_Toc440273122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22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123" w:history="1">
            <w:r w:rsidR="00244472" w:rsidRPr="0078451B">
              <w:rPr>
                <w:rStyle w:val="Hyperlink"/>
                <w:noProof/>
              </w:rPr>
              <w:t>Runbooks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_Toc440273123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22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1"/>
            <w:rPr>
              <w:noProof/>
              <w:lang w:eastAsia="en-US"/>
            </w:rPr>
          </w:pPr>
          <w:hyperlink w:anchor="_Toc440273124" w:history="1">
            <w:r w:rsidR="00244472" w:rsidRPr="0078451B">
              <w:rPr>
                <w:rStyle w:val="Hyperlink"/>
                <w:noProof/>
                <w:lang w:eastAsia="fr-CA"/>
              </w:rPr>
              <w:t>Schedulers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_Toc440273124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23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125" w:history="1">
            <w:r w:rsidR="00244472" w:rsidRPr="0078451B">
              <w:rPr>
                <w:rStyle w:val="Hyperlink"/>
                <w:noProof/>
              </w:rPr>
              <w:t>Scheduler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_Toc440273125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23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126" w:history="1">
            <w:r w:rsidR="00244472" w:rsidRPr="0078451B">
              <w:rPr>
                <w:rStyle w:val="Hyperlink"/>
                <w:noProof/>
              </w:rPr>
              <w:t>Settings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_Toc440273126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23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127" w:history="1">
            <w:r w:rsidR="00244472" w:rsidRPr="0078451B">
              <w:rPr>
                <w:rStyle w:val="Hyperlink"/>
                <w:noProof/>
              </w:rPr>
              <w:t>Tags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_Toc440273127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23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128" w:history="1">
            <w:r w:rsidR="00244472" w:rsidRPr="0078451B">
              <w:rPr>
                <w:rStyle w:val="Hyperlink"/>
                <w:noProof/>
              </w:rPr>
              <w:t>Job definitions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_Toc440273128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23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1"/>
            <w:rPr>
              <w:noProof/>
              <w:lang w:eastAsia="en-US"/>
            </w:rPr>
          </w:pPr>
          <w:hyperlink w:anchor="_Toc440273129" w:history="1">
            <w:r w:rsidR="00244472" w:rsidRPr="0078451B">
              <w:rPr>
                <w:rStyle w:val="Hyperlink"/>
                <w:noProof/>
                <w:lang w:eastAsia="fr-CA"/>
              </w:rPr>
              <w:t>Batch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_Toc440273129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24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130" w:history="1">
            <w:r w:rsidR="00244472" w:rsidRPr="0078451B">
              <w:rPr>
                <w:rStyle w:val="Hyperlink"/>
                <w:noProof/>
              </w:rPr>
              <w:t>Batch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_Toc440273130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24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131" w:history="1">
            <w:r w:rsidR="00244472" w:rsidRPr="0078451B">
              <w:rPr>
                <w:rStyle w:val="Hyperlink"/>
                <w:noProof/>
              </w:rPr>
              <w:t>Settings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_Toc440273131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24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132" w:history="1">
            <w:r w:rsidR="00244472" w:rsidRPr="0078451B">
              <w:rPr>
                <w:rStyle w:val="Hyperlink"/>
                <w:noProof/>
              </w:rPr>
              <w:t>Tags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_Toc440273132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24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1"/>
            <w:rPr>
              <w:noProof/>
              <w:lang w:eastAsia="en-US"/>
            </w:rPr>
          </w:pPr>
          <w:hyperlink w:anchor="_Toc440273133" w:history="1">
            <w:r w:rsidR="00244472" w:rsidRPr="0078451B">
              <w:rPr>
                <w:rStyle w:val="Hyperlink"/>
                <w:noProof/>
                <w:lang w:eastAsia="fr-CA"/>
              </w:rPr>
              <w:t>Remote Apps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_Toc440273133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25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134" w:history="1">
            <w:r w:rsidR="00244472" w:rsidRPr="0078451B">
              <w:rPr>
                <w:rStyle w:val="Hyperlink"/>
                <w:noProof/>
              </w:rPr>
              <w:t>Remote App Collection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_Toc440273134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25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135" w:history="1">
            <w:r w:rsidR="00244472" w:rsidRPr="0078451B">
              <w:rPr>
                <w:rStyle w:val="Hyperlink"/>
                <w:noProof/>
              </w:rPr>
              <w:t>Settings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_Toc440273135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25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1"/>
            <w:rPr>
              <w:noProof/>
              <w:lang w:eastAsia="en-US"/>
            </w:rPr>
          </w:pPr>
          <w:hyperlink w:anchor="_Toc440273136" w:history="1">
            <w:r w:rsidR="00244472" w:rsidRPr="0078451B">
              <w:rPr>
                <w:rStyle w:val="Hyperlink"/>
                <w:noProof/>
              </w:rPr>
              <w:t>Resource groups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_Toc440273136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26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137" w:history="1">
            <w:r w:rsidR="00244472" w:rsidRPr="0078451B">
              <w:rPr>
                <w:rStyle w:val="Hyperlink"/>
                <w:noProof/>
              </w:rPr>
              <w:t>Resource group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_Toc440273137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26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138" w:history="1">
            <w:r w:rsidR="00244472" w:rsidRPr="0078451B">
              <w:rPr>
                <w:rStyle w:val="Hyperlink"/>
                <w:noProof/>
              </w:rPr>
              <w:t>Resources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_Toc440273138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26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1"/>
            <w:rPr>
              <w:noProof/>
              <w:lang w:eastAsia="en-US"/>
            </w:rPr>
          </w:pPr>
          <w:hyperlink w:anchor="_Toc440273139" w:history="1">
            <w:r w:rsidR="00244472" w:rsidRPr="0078451B">
              <w:rPr>
                <w:rStyle w:val="Hyperlink"/>
                <w:noProof/>
              </w:rPr>
              <w:t>Cloud Services (Classic)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_Toc440273139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27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140" w:history="1">
            <w:r w:rsidR="00244472" w:rsidRPr="0078451B">
              <w:rPr>
                <w:rStyle w:val="Hyperlink"/>
                <w:noProof/>
              </w:rPr>
              <w:t>Cloud Service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_Toc440273140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27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141" w:history="1">
            <w:r w:rsidR="00244472" w:rsidRPr="0078451B">
              <w:rPr>
                <w:rStyle w:val="Hyperlink"/>
                <w:noProof/>
              </w:rPr>
              <w:t>Settings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_Toc440273141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27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44472" w:rsidRDefault="0078740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40273142" w:history="1">
            <w:r w:rsidR="00244472" w:rsidRPr="0078451B">
              <w:rPr>
                <w:rStyle w:val="Hyperlink"/>
                <w:noProof/>
              </w:rPr>
              <w:t xml:space="preserve">Role </w:t>
            </w:r>
            <w:r w:rsidR="00244472">
              <w:rPr>
                <w:noProof/>
                <w:webHidden/>
              </w:rPr>
              <w:tab/>
            </w:r>
            <w:r w:rsidR="00244472">
              <w:rPr>
                <w:noProof/>
                <w:webHidden/>
              </w:rPr>
              <w:fldChar w:fldCharType="begin"/>
            </w:r>
            <w:r w:rsidR="00244472">
              <w:rPr>
                <w:noProof/>
                <w:webHidden/>
              </w:rPr>
              <w:instrText xml:space="preserve"> PAGEREF _Toc440273142 \h </w:instrText>
            </w:r>
            <w:r w:rsidR="00244472">
              <w:rPr>
                <w:noProof/>
                <w:webHidden/>
              </w:rPr>
            </w:r>
            <w:r w:rsidR="00244472">
              <w:rPr>
                <w:noProof/>
                <w:webHidden/>
              </w:rPr>
              <w:fldChar w:fldCharType="separate"/>
            </w:r>
            <w:r w:rsidR="00244472">
              <w:rPr>
                <w:noProof/>
                <w:webHidden/>
              </w:rPr>
              <w:t>27</w:t>
            </w:r>
            <w:r w:rsidR="00244472">
              <w:rPr>
                <w:noProof/>
                <w:webHidden/>
              </w:rPr>
              <w:fldChar w:fldCharType="end"/>
            </w:r>
          </w:hyperlink>
        </w:p>
        <w:p w:rsidR="002E6984" w:rsidRPr="00A5464E" w:rsidRDefault="00264836" w:rsidP="00A5464E">
          <w:r w:rsidRPr="00A5464E">
            <w:fldChar w:fldCharType="end"/>
          </w:r>
        </w:p>
      </w:sdtContent>
    </w:sdt>
    <w:p w:rsidR="002E6984" w:rsidRPr="00A5464E" w:rsidRDefault="002E6984" w:rsidP="00A5464E">
      <w:r w:rsidRPr="00A5464E">
        <w:br w:type="page"/>
      </w:r>
    </w:p>
    <w:p w:rsidR="001C36C1" w:rsidRPr="00A5464E" w:rsidRDefault="001C36C1" w:rsidP="00A5464E">
      <w:pPr>
        <w:pStyle w:val="Heading1"/>
      </w:pPr>
      <w:bookmarkStart w:id="1" w:name="_Toc440273038"/>
      <w:r w:rsidRPr="00A5464E">
        <w:t>Subscription</w:t>
      </w:r>
      <w:bookmarkEnd w:id="1"/>
    </w:p>
    <w:p w:rsidR="006F74DF" w:rsidRPr="00A5464E" w:rsidRDefault="006F74DF" w:rsidP="00A5464E">
      <w:pPr>
        <w:rPr>
          <w:b/>
        </w:rPr>
      </w:pPr>
      <w:r w:rsidRPr="00A5464E">
        <w:t>This document is about the s</w:t>
      </w:r>
      <w:r w:rsidR="00FC17A1" w:rsidRPr="00A5464E">
        <w:t>ubscription</w:t>
      </w:r>
      <w:r w:rsidR="001C36C1" w:rsidRPr="00A5464E">
        <w:t xml:space="preserve"> </w:t>
      </w:r>
      <w:sdt>
        <w:sdtPr>
          <w:rPr>
            <w:b/>
          </w:rPr>
          <w:alias w:val="SubscriptionId"/>
          <w:tag w:val="SubscriptionId"/>
          <w:id w:val="954136284"/>
          <w:placeholder>
            <w:docPart w:val="71A5F539683F4E889D1A3F5BF06FA27B"/>
          </w:placeholder>
          <w:temporary/>
          <w15:appearance w15:val="hidden"/>
          <w:text/>
        </w:sdtPr>
        <w:sdtEndPr/>
        <w:sdtContent>
          <w:r>
            <w:rPr>
              <w:b/>
            </w:rPr>
            <w:t>275ddf79-b240-44e7-9916-f24175b451b1</w:t>
          </w:r>
        </w:sdtContent>
      </w:sdt>
      <w:r w:rsidRPr="00A5464E">
        <w:rPr>
          <w:b/>
        </w:rPr>
        <w:t>.</w:t>
      </w:r>
    </w:p>
    <w:p w:rsidR="00EE68DC" w:rsidRPr="00A5464E" w:rsidRDefault="000D5010" w:rsidP="00A5464E">
      <w:r w:rsidRPr="00A5464E">
        <w:t>The following Azure data centers are used in your deployment:</w:t>
      </w:r>
    </w:p>
    <w:p w:rsidR="000D5010" w:rsidRPr="00A5464E" w:rsidRDefault="00787404" w:rsidP="00A5464E">
      <w:sdt>
        <w:sdtPr>
          <w:id w:val="1894389687"/>
        </w:sdtPr>
        <w:sdtEndPr/>
        <w:sdtContent>
          <w:r>
            <w:rPr>
              <w:noProof/>
              <w:lang w:eastAsia="en-US"/>
            </w:rPr>
            <w:drawing>
              <wp:inline distT="0" distB="0" distL="0" distR="0" wp14:editId="50D07946">
                <wp:extent cx="5000000" cy="2888307"/>
                <wp:effectExtent l="0" t="0" r="0" b="0"/>
                <wp:docPr id="1" name="Diagram_DataCenterMa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Diagram_DataCenterMap"/>
                        <pic:cNvPicPr/>
                      </pic:nvPicPr>
                      <pic:blipFill>
                        <a:blip r:embed="rId13" cstate="print">
                          <a:extLst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00000" cy="28883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sdtContent>
      </w:sdt>
    </w:p>
    <w:p w:rsidR="000D5010" w:rsidRPr="00A5464E" w:rsidRDefault="000D5010" w:rsidP="00A5464E"/>
    <w:p w:rsidR="000D5010" w:rsidRPr="00A5464E" w:rsidRDefault="000D5010" w:rsidP="00A5464E"/>
    <w:p w:rsidR="000D5010" w:rsidRPr="00A5464E" w:rsidRDefault="000D5010" w:rsidP="00A5464E">
      <w:r w:rsidRPr="00A5464E">
        <w:br w:type="page"/>
      </w:r>
    </w:p>
    <w:p w:rsidR="008B3171" w:rsidRPr="00B8695A" w:rsidRDefault="00F847E5" w:rsidP="00B8695A">
      <w:pPr>
        <w:pStyle w:val="Heading1"/>
        <w:rPr>
          <w:rStyle w:val="Heading2Char"/>
          <w:caps/>
        </w:rPr>
      </w:pPr>
      <w:r w:rsidRPr="00A5464E">
        <w:t xml:space="preserve"> </w:t>
      </w:r>
      <w:bookmarkStart w:id="2" w:name="_Toc440273045"/>
      <w:r w:rsidR="001C36C1" w:rsidRPr="00A5464E">
        <w:t>Web Sites</w:t>
      </w:r>
      <w:bookmarkEnd w:id="2"/>
    </w:p>
    <w:bookmarkStart w:id="3" w:name="_Toc440273046" w:displacedByCustomXml="next"/>
    <w:sdt>
      <w:sdtPr>
        <w:rPr>
          <w:rFonts w:asciiTheme="minorHAnsi" w:eastAsiaTheme="minorHAnsi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Container Web Site"/>
        <w:tag w:val="PlaceholderWebSites"/>
        <w:id w:val="467246042"/>
        <w:placeholder>
          <w:docPart w:val="DEBF448643374341A96B33EEDC60613E"/>
        </w:placeholder>
        <w15:appearance w15:val="hidden"/>
      </w:sdtPr>
      <w:sdtEndPr>
        <w:rPr>
          <w:rFonts w:eastAsiaTheme="minorEastAsia"/>
          <w:caps w:val="0"/>
          <w:shd w:val="clear" w:color="auto" w:fill="CEDADF" w:themeFill="text2" w:themeFillTint="33"/>
        </w:rPr>
      </w:sdtEndPr>
      <w:sdtContent>
        <w:p w:rsidR="001C36C1" w:rsidRPr="00A5464E" w:rsidRDefault="00787404" w:rsidP="00A5464E">
          <w:pPr>
            <w:pStyle w:val="Heading2"/>
            <w:rPr>
              <w:rStyle w:val="Heading2Char"/>
            </w:rPr>
          </w:pPr>
          <w:sdt>
            <w:sdtPr>
              <w:rPr>
                <w:rFonts w:ascii="Segoe UI Light" w:hAnsi="Segoe UI Light"/>
                <w:b w:val="0"/>
                <w:bCs w:val="0"/>
                <w:caps/>
                <w:smallCaps w:val="0"/>
              </w:rPr>
              <w:alias w:val="Web Site Name"/>
              <w:tag w:val="Name"/>
              <w:id w:val="2050569460"/>
              <w:placeholder>
                <w:docPart w:val="B6D239C700804EF7B1C85EC44AFF2538"/>
              </w:placeholder>
              <w:temporary/>
              <w15:appearance w15:val="hidden"/>
              <w:text/>
            </w:sdtPr>
            <w:sdtEndPr>
              <w:rPr>
                <w:caps w:val="0"/>
              </w:rPr>
            </w:sdtEndPr>
            <w:sdtContent>
              <w:r w:rsidR="00B77C3F">
                <w:t>Office365Connectorf3646e3297b54eb8b7068b471a4358ec</w:t>
              </w:r>
            </w:sdtContent>
          </w:sdt>
          <w:sdt>
            <w:sdtPr>
              <w:alias w:val="ADK_GUID"/>
              <w:tag w:val="/subscriptions/275ddf79-b240-44e7-9916-f24175b451b1/resourceGroups/Default-Web-EastUS/providers/Microsoft.Web/sites/Office365Connectorf3646e3297b54eb8b7068b471a4358ec"/>
              <w:id w:val="498384507"/>
              <w:placeholder>
                <w:docPart w:val="DefaultPlaceholder_-1854013440"/>
              </w:placeholder>
              <w15:appearance w15:val="hidden"/>
            </w:sdtPr>
            <w:sdtEndPr/>
            <w:sdtContent/>
          </w:sdt>
          <w:bookmarkEnd w:id="3"/>
        </w:p>
        <w:sdt>
          <w:sdtPr>
            <w:alias w:val="ADK_CUSTOMCONTENT"/>
            <w:tag w:val="ADK_CUSTOMCONTENT"/>
            <w:id w:val="-929193218"/>
            <w:placeholder>
              <w:docPart w:val="DefaultPlaceholder_-1854013440"/>
            </w:placeholder>
            <w:showingPlcHdr/>
            <w15:appearance w15:val="hidden"/>
          </w:sdtPr>
          <w:sdtEndPr/>
          <w:sdtContent>
            <w:p w:rsidR="007F02BD" w:rsidRPr="00A5464E" w:rsidRDefault="00787404" w:rsidP="00A5464E"/>
          </w:sdtContent>
        </w:sdt>
        <w:sdt>
          <w:sdtPr>
            <w:id w:val="534011105"/>
          </w:sdtPr>
          <w:sdtEndPr/>
          <w:sdtContent>
            <w:p w:rsidR="00F8392D" w:rsidRPr="00A5464E" w:rsidRDefault="00787404" w:rsidP="00A5464E">
              <w:r w:rsidR="00F8392D" w:rsidRPr="00A5464E">
                <w:t xml:space="preserve">The website </w:t>
              </w:r>
              <w:sdt>
                <w:sdtPr>
                  <w:rPr>
                    <w:b/>
                  </w:rPr>
                  <w:alias w:val="Web Site Name"/>
                  <w:tag w:val="Name"/>
                  <w:id w:val="618346713"/>
                  <w:placeholder>
                    <w:docPart w:val="2C2F13EC05C74DEF84A51043D038ABCF"/>
                  </w:placeholder>
                  <w:temporary/>
                  <w15:appearance w15:val="hidden"/>
                  <w:text/>
                </w:sdtPr>
                <w:sdtEndPr/>
                <w:sdtContent>
                  <w:r w:rsidR="00F8392D">
                    <w:rPr>
                      <w:b/>
                    </w:rPr>
                    <w:t>Office365Connectorf3646e3297b54eb8b7068b471a4358ec</w:t>
                  </w:r>
                </w:sdtContent>
              </w:sdt>
              <w:r w:rsidR="00F8392D" w:rsidRPr="00A5464E">
                <w:t xml:space="preserve"> has the following settings:</w:t>
              </w:r>
            </w:p>
          </w:sdtContent>
        </w:sdt>
        <w:p w:rsidR="001C36C1" w:rsidRPr="00A5464E" w:rsidRDefault="00E66EAC" w:rsidP="00A5464E">
          <w:pPr>
            <w:pStyle w:val="Heading3"/>
          </w:pPr>
          <w:r w:rsidRPr="00A5464E">
            <w:t>Settings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830"/>
            <w:gridCol w:w="6520"/>
          </w:tblGrid>
          <w:tr w:rsidR="001C36C1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305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A5464E" w:rsidRDefault="001C36C1" w:rsidP="00A5464E">
                <w:pPr>
                  <w:rPr>
                    <w:b w:val="0"/>
                  </w:rPr>
                </w:pPr>
                <w:r w:rsidRPr="00A5464E">
                  <w:t>Web Site State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Web Site State"/>
                    <w:tag w:val="State"/>
                    <w:id w:val="586583359"/>
                    <w:placeholder>
                      <w:docPart w:val="96B4D6D375DB4B1AA949FDB0C8AA6931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Running</w:t>
                    </w:r>
                  </w:sdtContent>
                </w:sdt>
              </w:p>
            </w:tc>
          </w:tr>
          <w:tr w:rsidR="001C36C1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872DD9" w:rsidRDefault="00872DD9" w:rsidP="00A5464E">
                <w:r w:rsidRPr="00872DD9">
                  <w:t>Client Affinity Enabled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ClientAffinityEnabled"/>
                    <w:tag w:val="ClientAffinityEnabled"/>
                    <w:id w:val="230049408"/>
                    <w:placeholder>
                      <w:docPart w:val="F4D5E7C882EB4FF4A09189CFB9664DC3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True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872DD9" w:rsidRDefault="00872DD9" w:rsidP="002C7832">
                <w:r w:rsidRPr="00872DD9">
                  <w:t>Client</w:t>
                </w:r>
                <w:r>
                  <w:t xml:space="preserve"> </w:t>
                </w:r>
                <w:r w:rsidRPr="00872DD9">
                  <w:t>Cert</w:t>
                </w:r>
                <w:r>
                  <w:t xml:space="preserve">ificate </w:t>
                </w:r>
                <w:r w:rsidRPr="00872DD9">
                  <w:t>Enabled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ClientCertEnabled"/>
                    <w:tag w:val="ClientCertEnabled"/>
                    <w:id w:val="1066225041"/>
                    <w:placeholder>
                      <w:docPart w:val="9D024DF3B1F84446A686AABD92B9DBCD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1C36C1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A5464E" w:rsidRDefault="00872DD9" w:rsidP="00A5464E">
                <w:pPr>
                  <w:rPr>
                    <w:b w:val="0"/>
                  </w:rPr>
                </w:pPr>
                <w:r>
                  <w:t>Enabled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Enabled"/>
                    <w:tag w:val="Enabled"/>
                    <w:id w:val="-1013461552"/>
                    <w:placeholder>
                      <w:docPart w:val="0DDB6CF7FA1F49919923E2B00F213094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True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GatewaySiteName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GatewaySiteName"/>
                    <w:tag w:val="GatewaySiteName"/>
                    <w:id w:val="587966874"/>
                    <w:placeholder>
                      <w:docPart w:val="21C9D11C7BE64BE9861999FDE5CB8496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default-web-eastus275ddf79b24044e79916f24175b451b1</w:t>
                    </w:r>
                  </w:sdtContent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Location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Location"/>
                    <w:tag w:val="Location"/>
                    <w:id w:val="711160293"/>
                    <w:placeholder>
                      <w:docPart w:val="60853AD6C16B40F5B01C40ACC6036BB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East US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Outbound</w:t>
                </w:r>
                <w:r>
                  <w:t xml:space="preserve"> </w:t>
                </w:r>
                <w:r w:rsidRPr="00872DD9">
                  <w:t>Ip</w:t>
                </w:r>
                <w:r>
                  <w:t xml:space="preserve"> </w:t>
                </w:r>
                <w:r w:rsidRPr="00872DD9">
                  <w:t>Addresses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OutboundIpAddresses"/>
                    <w:tag w:val="OutboundIpAddresses"/>
                    <w:id w:val="-1909684774"/>
                    <w:placeholder>
                      <w:docPart w:val="5381F2CA523445729AE7E24A4CADB85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23.96.33.205,23.96.34.196,23.96.35.20,23.96.36.229</w:t>
                    </w:r>
                  </w:sdtContent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Premium</w:t>
                </w:r>
                <w:r>
                  <w:t xml:space="preserve"> </w:t>
                </w:r>
                <w:r w:rsidRPr="00872DD9">
                  <w:t>App</w:t>
                </w:r>
                <w:r>
                  <w:t xml:space="preserve"> </w:t>
                </w:r>
                <w:r w:rsidRPr="00872DD9">
                  <w:t>Deployed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PremiumAppDeployed"/>
                    <w:tag w:val="PremiumAppDeployed"/>
                    <w:id w:val="-717277488"/>
                    <w:placeholder>
                      <w:docPart w:val="E451518C11AF4F6F9B43A6E39737B5B2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Repository</w:t>
                </w:r>
                <w:r>
                  <w:t xml:space="preserve"> </w:t>
                </w:r>
                <w:r w:rsidRPr="00872DD9">
                  <w:t>Site</w:t>
                </w:r>
                <w:r>
                  <w:t xml:space="preserve"> </w:t>
                </w:r>
                <w:r w:rsidRPr="00872DD9">
                  <w:t>Name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RepositorySiteName"/>
                    <w:tag w:val="RepositorySiteName"/>
                    <w:id w:val="-1268926423"/>
                    <w:placeholder>
                      <w:docPart w:val="44FD525A5F48488FADA0E2B4956A478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Office365Connectorf3646e3297b54eb8b7068b471a4358ec</w:t>
                    </w:r>
                  </w:sdtContent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872DD9">
                <w:pPr>
                  <w:rPr>
                    <w:b w:val="0"/>
                  </w:rPr>
                </w:pPr>
                <w:r w:rsidRPr="00872DD9">
                  <w:t>Scm</w:t>
                </w:r>
                <w:r>
                  <w:t xml:space="preserve"> </w:t>
                </w:r>
                <w:r w:rsidRPr="00872DD9">
                  <w:t>Site</w:t>
                </w:r>
                <w:r>
                  <w:t xml:space="preserve"> </w:t>
                </w:r>
                <w:r w:rsidRPr="00872DD9">
                  <w:t>Stopped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ScmSiteAlsoStopped"/>
                    <w:tag w:val="ScmSiteAlsoStopped"/>
                    <w:id w:val="1050353824"/>
                    <w:placeholder>
                      <w:docPart w:val="565C91A2FB654B30AE759B33FCE4ADA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</w:tbl>
        <w:p w:rsidR="007F09FD" w:rsidRDefault="007F09FD" w:rsidP="007F09FD">
          <w:pPr>
            <w:pStyle w:val="Heading3"/>
          </w:pPr>
          <w:r>
            <w:t>Tags</w:t>
          </w:r>
        </w:p>
        <w:tbl>
          <w:tblPr>
            <w:tblStyle w:val="PlainTable11"/>
            <w:tblW w:w="0" w:type="auto"/>
            <w:tblLook w:val="04A0" w:firstRow="1" w:lastRow="0" w:firstColumn="1" w:lastColumn="0" w:noHBand="0" w:noVBand="1"/>
          </w:tblPr>
          <w:tblGrid>
            <w:gridCol w:w="4675"/>
            <w:gridCol w:w="4675"/>
          </w:tblGrid>
          <w:tr w:rsidR="00872DD9" w:rsidRPr="00A5464E" w:rsidTr="002C7832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675" w:type="dxa"/>
                <w:shd w:val="clear" w:color="auto" w:fill="BFBFBF" w:themeFill="text1" w:themeFillTint="40"/>
                <w:vAlign w:val="center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A5464E">
                  <w:t>Tag Key</w:t>
                </w:r>
              </w:p>
            </w:tc>
            <w:tc>
              <w:tcPr>
                <w:tcW w:w="4675" w:type="dxa"/>
                <w:shd w:val="clear" w:color="auto" w:fill="BFBFBF" w:themeFill="text1" w:themeFillTint="40"/>
                <w:vAlign w:val="center"/>
              </w:tcPr>
              <w:p w:rsidR="00872DD9" w:rsidRPr="00A5464E" w:rsidRDefault="00872DD9" w:rsidP="002C7832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</w:rPr>
                </w:pPr>
                <w:r w:rsidRPr="00A5464E">
                  <w:t>Tag Value</w:t>
                </w:r>
              </w:p>
            </w:tc>
          </w:tr>
          <w:sdt>
            <w:sdtPr>
              <w:rPr>
                <w:b w:val="0"/>
                <w:bCs w:val="0"/>
              </w:rPr>
              <w:alias w:val="Tags"/>
              <w:tag w:val="PlaceholderTags"/>
              <w:id w:val="461396047"/>
              <w:placeholder>
                <w:docPart w:val="BAC73AB6D04E4905926B2E06B9A678FF"/>
              </w:placeholder>
              <w:temporary/>
              <w15:appearance w15:val="hidden"/>
            </w:sdtPr>
            <w:sdtEndPr/>
            <w:sdtContent>
              <w:tr w:rsidR="00872DD9" w:rsidRPr="00A5464E" w:rsidTr="002C7832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872DD9" w:rsidRPr="00A5464E" w:rsidRDefault="00787404" w:rsidP="002C7832">
                    <w:sdt>
                      <w:sdtPr>
                        <w:alias w:val="Key"/>
                        <w:tag w:val="Key"/>
                        <w:id w:val="933866295"/>
                        <w:placeholder>
                          <w:docPart w:val="D2E59CE5286940D68C4A7238EE6ABBF0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packageId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872DD9" w:rsidRPr="00A5464E" w:rsidRDefault="00787404" w:rsidP="002C7832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-846171015"/>
                        <w:placeholder>
                          <w:docPart w:val="19795F555A0A452C806C9DEA67956A6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Office365Connector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Tags"/>
              <w:tag w:val="PlaceholderTags"/>
              <w:id w:val="1613196836"/>
              <w:placeholder>
                <w:docPart w:val="BAC73AB6D04E4905926B2E06B9A678FF"/>
              </w:placeholder>
              <w:temporary/>
              <w15:appearance w15:val="hidden"/>
            </w:sdtPr>
            <w:sdtEndPr/>
            <w:sdtContent>
              <w:tr w:rsidR="00872DD9" w:rsidRPr="00A5464E" w:rsidTr="002C7832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872DD9" w:rsidRPr="00A5464E" w:rsidRDefault="00787404" w:rsidP="002C7832">
                    <w:sdt>
                      <w:sdtPr>
                        <w:alias w:val="Key"/>
                        <w:tag w:val="Key"/>
                        <w:id w:val="1820881386"/>
                        <w:placeholder>
                          <w:docPart w:val="D2E59CE5286940D68C4A7238EE6ABBF0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hidden-related:/subscriptions/275ddf79-b240-44e7-9916-f24175b451b1/resourceGroups/Default-Web-EastUS/providers/Microsoft.Web/serverfarms/Default1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872DD9" w:rsidRPr="00A5464E" w:rsidRDefault="00787404" w:rsidP="002C7832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646912003"/>
                        <w:placeholder>
                          <w:docPart w:val="19795F555A0A452C806C9DEA67956A6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Resource</w:t>
                        </w:r>
                      </w:sdtContent>
                    </w:sdt>
                  </w:p>
                </w:tc>
              </w:tr>
            </w:sdtContent>
          </w:sdt>
        </w:tbl>
        <w:p w:rsidR="00872DD9" w:rsidRPr="00A5464E" w:rsidRDefault="00872DD9" w:rsidP="00A5464E"/>
        <w:p w:rsidR="00961773" w:rsidRPr="00A5464E" w:rsidRDefault="00961773" w:rsidP="00A5464E">
          <w:pPr>
            <w:pStyle w:val="Heading3"/>
          </w:pPr>
          <w:r w:rsidRPr="00A5464E">
            <w:t>S</w:t>
          </w:r>
          <w:r w:rsidR="00872E5A" w:rsidRPr="00A5464E">
            <w:t>ite diagnostics</w:t>
          </w:r>
        </w:p>
        <w:p w:rsidR="00F8392D" w:rsidRPr="00A5464E" w:rsidRDefault="00F8392D" w:rsidP="00A5464E">
          <w:r w:rsidRPr="00A5464E">
            <w:t>The site diagnostics options have been configured as follow</w:t>
          </w:r>
          <w:r w:rsidR="00573871" w:rsidRPr="00A5464E">
            <w:t>s</w:t>
          </w:r>
          <w:r w:rsidRPr="00A5464E">
            <w:t>.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830"/>
            <w:gridCol w:w="6520"/>
          </w:tblGrid>
          <w:tr w:rsidR="00961773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961773" w:rsidRPr="00A5464E" w:rsidRDefault="008A3F36" w:rsidP="00A5464E">
                <w:r w:rsidRPr="00A5464E">
                  <w:t>Request Tracing Enabled</w:t>
                </w:r>
              </w:p>
            </w:tc>
            <w:tc>
              <w:tcPr>
                <w:tcW w:w="6520" w:type="dxa"/>
              </w:tcPr>
              <w:p w:rsidR="00961773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RequestTracingEnabled"/>
                    <w:tag w:val="RequestTracingEnabled"/>
                    <w:id w:val="1486351039"/>
                    <w:placeholder>
                      <w:docPart w:val="6CBE89D4387C4DF182125EE76E8F861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8A3F36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A3F36" w:rsidRPr="00A5464E" w:rsidRDefault="008A3F36" w:rsidP="00A5464E">
                <w:pPr>
                  <w:rPr>
                    <w:b w:val="0"/>
                  </w:rPr>
                </w:pPr>
                <w:r w:rsidRPr="00A5464E">
                  <w:t>Detailed logging enabled</w:t>
                </w:r>
              </w:p>
            </w:tc>
            <w:tc>
              <w:tcPr>
                <w:tcW w:w="6520" w:type="dxa"/>
              </w:tcPr>
              <w:p w:rsidR="008A3F36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Web DetailedErrorLoggingEnabled"/>
                    <w:tag w:val="DetailedErrorLoggingEnabled"/>
                    <w:id w:val="-1090382735"/>
                    <w:placeholder>
                      <w:docPart w:val="2662FE7B6011445E8034A7E627941D0D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3D3CE4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3D3CE4" w:rsidRPr="00A5464E" w:rsidRDefault="003D3CE4" w:rsidP="00A5464E">
                <w:r w:rsidRPr="00A5464E">
                  <w:t>Remote Debugging Enabled</w:t>
                </w:r>
              </w:p>
            </w:tc>
            <w:tc>
              <w:tcPr>
                <w:tcW w:w="6520" w:type="dxa"/>
              </w:tcPr>
              <w:p w:rsidR="003D3CE4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RemoteDebuggingEnabled"/>
                    <w:tag w:val="RemoteDebuggingEnabled"/>
                    <w:id w:val="2037380818"/>
                    <w:placeholder>
                      <w:docPart w:val="2A3A77FB2F124FA9A067E656D130E9EF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3D3CE4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3D3CE4" w:rsidRPr="00A5464E" w:rsidRDefault="003D3CE4" w:rsidP="00A5464E">
                <w:r w:rsidRPr="00A5464E">
                  <w:t>Remote Debugging Version</w:t>
                </w:r>
              </w:p>
            </w:tc>
            <w:tc>
              <w:tcPr>
                <w:tcW w:w="6520" w:type="dxa"/>
              </w:tcPr>
              <w:p w:rsidR="003D3CE4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RemoteDebuggingVersion"/>
                    <w:tag w:val="RemoteDebuggingVersion"/>
                    <w:id w:val="-532354200"/>
                    <w:placeholder>
                      <w:docPart w:val="E56EEFD743C8493B99D9DED40F854131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</w:tbl>
        <w:p w:rsidR="001C36C1" w:rsidRPr="00A5464E" w:rsidRDefault="001C36C1" w:rsidP="00A5464E">
          <w:pPr>
            <w:pStyle w:val="Heading3"/>
          </w:pPr>
          <w:r w:rsidRPr="00A5464E">
            <w:t>App Setting</w:t>
          </w:r>
          <w:r w:rsidR="00452363" w:rsidRPr="00A5464E">
            <w:t>s</w:t>
          </w:r>
        </w:p>
        <w:p w:rsidR="00711EF2" w:rsidRPr="00A5464E" w:rsidRDefault="00711EF2" w:rsidP="00A5464E">
          <w:r w:rsidRPr="00A5464E">
            <w:t>The following application settings have been used for the Web Site.</w:t>
          </w:r>
        </w:p>
        <w:tbl>
          <w:tblPr>
            <w:tblStyle w:val="PlainTable11"/>
            <w:tblW w:w="0" w:type="auto"/>
            <w:tblLook w:val="04A0" w:firstRow="1" w:lastRow="0" w:firstColumn="1" w:lastColumn="0" w:noHBand="0" w:noVBand="1"/>
          </w:tblPr>
          <w:tblGrid>
            <w:gridCol w:w="4675"/>
            <w:gridCol w:w="4675"/>
          </w:tblGrid>
          <w:tr w:rsidR="001C36C1" w:rsidRPr="00A5464E" w:rsidTr="000E681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675" w:type="dxa"/>
                <w:shd w:val="clear" w:color="auto" w:fill="BFBFBF" w:themeFill="text1" w:themeFillTint="40"/>
                <w:vAlign w:val="center"/>
              </w:tcPr>
              <w:p w:rsidR="001C36C1" w:rsidRPr="00A5464E" w:rsidRDefault="001C36C1" w:rsidP="00A5464E">
                <w:pPr>
                  <w:rPr>
                    <w:b w:val="0"/>
                  </w:rPr>
                </w:pPr>
                <w:r w:rsidRPr="00A5464E">
                  <w:t>Key</w:t>
                </w:r>
              </w:p>
            </w:tc>
            <w:tc>
              <w:tcPr>
                <w:tcW w:w="4675" w:type="dxa"/>
                <w:shd w:val="clear" w:color="auto" w:fill="BFBFBF" w:themeFill="text1" w:themeFillTint="40"/>
                <w:vAlign w:val="center"/>
              </w:tcPr>
              <w:p w:rsidR="001C36C1" w:rsidRPr="00A5464E" w:rsidRDefault="001C36C1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</w:rPr>
                </w:pPr>
                <w:r w:rsidRPr="00A5464E">
                  <w:t>Value</w:t>
                </w:r>
              </w:p>
            </w:tc>
          </w:tr>
          <w:bookmarkStart w:id="4" w:name="OLE_LINK24" w:displacedByCustomXml="next"/>
          <w:bookmarkStart w:id="5" w:name="OLE_LINK23" w:displacedByCustomXml="next"/>
          <w:sdt>
            <w:sdtPr>
              <w:rPr>
                <w:b w:val="0"/>
                <w:bCs w:val="0"/>
              </w:rPr>
              <w:alias w:val="WebSiteAppSettingsRow"/>
              <w:tag w:val="PlaceholderWebSiteAppSettingsRow"/>
              <w:id w:val="1737053163"/>
              <w:placeholder>
                <w:docPart w:val="76935AFE3F1F46FABF73F4733DE9C5CA"/>
              </w:placeholder>
              <w:temporary/>
              <w15:appearance w15:val="hidden"/>
            </w:sdtPr>
            <w:sdtEndPr/>
            <w:sdtContent>
              <w:tr w:rsidR="001C36C1" w:rsidRPr="00A5464E" w:rsidTr="00FE29C2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1C36C1" w:rsidRPr="00A5464E" w:rsidRDefault="00787404" w:rsidP="00A5464E">
                    <w:sdt>
                      <w:sdtPr>
                        <w:alias w:val="Key"/>
                        <w:tag w:val="Key"/>
                        <w:id w:val="-1122606606"/>
                        <w:placeholder>
                          <w:docPart w:val="6B4B59B24EAC41AE899D04D04A2C72A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EMA_MicroserviceId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1C36C1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-365675419"/>
                        <w:placeholder>
                          <w:docPart w:val="FDB75D2798FA429794D7E5EB53B492A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Office365Connector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WebSiteAppSettingsRow"/>
              <w:tag w:val="PlaceholderWebSiteAppSettingsRow"/>
              <w:id w:val="1213627269"/>
              <w:placeholder>
                <w:docPart w:val="76935AFE3F1F46FABF73F4733DE9C5CA"/>
              </w:placeholder>
              <w:temporary/>
              <w15:appearance w15:val="hidden"/>
            </w:sdtPr>
            <w:sdtEndPr/>
            <w:sdtContent>
              <w:tr w:rsidR="001C36C1" w:rsidRPr="00A5464E" w:rsidTr="00FE29C2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1C36C1" w:rsidRPr="00A5464E" w:rsidRDefault="00787404" w:rsidP="00A5464E">
                    <w:sdt>
                      <w:sdtPr>
                        <w:alias w:val="Key"/>
                        <w:tag w:val="Key"/>
                        <w:id w:val="1800831306"/>
                        <w:placeholder>
                          <w:docPart w:val="6B4B59B24EAC41AE899D04D04A2C72A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EMA_RuntimeUrl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1C36C1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551368112"/>
                        <w:placeholder>
                          <w:docPart w:val="FDB75D2798FA429794D7E5EB53B492A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https://default-web-eastus275ddf79b24044e79916f24175b451b1.azurewebsites.net/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WebSiteAppSettingsRow"/>
              <w:tag w:val="PlaceholderWebSiteAppSettingsRow"/>
              <w:id w:val="2084421053"/>
              <w:placeholder>
                <w:docPart w:val="76935AFE3F1F46FABF73F4733DE9C5CA"/>
              </w:placeholder>
              <w:temporary/>
              <w15:appearance w15:val="hidden"/>
            </w:sdtPr>
            <w:sdtEndPr/>
            <w:sdtContent>
              <w:tr w:rsidR="001C36C1" w:rsidRPr="00A5464E" w:rsidTr="00FE29C2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1C36C1" w:rsidRPr="00A5464E" w:rsidRDefault="00787404" w:rsidP="00A5464E">
                    <w:sdt>
                      <w:sdtPr>
                        <w:alias w:val="Key"/>
                        <w:tag w:val="Key"/>
                        <w:id w:val="1074412557"/>
                        <w:placeholder>
                          <w:docPart w:val="6B4B59B24EAC41AE899D04D04A2C72A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WEBSITE_START_SCM_ON_SITE_CREATION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1C36C1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2038623059"/>
                        <w:placeholder>
                          <w:docPart w:val="FDB75D2798FA429794D7E5EB53B492A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1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WebSiteAppSettingsRow"/>
              <w:tag w:val="PlaceholderWebSiteAppSettingsRow"/>
              <w:id w:val="1570201562"/>
              <w:placeholder>
                <w:docPart w:val="76935AFE3F1F46FABF73F4733DE9C5CA"/>
              </w:placeholder>
              <w:temporary/>
              <w15:appearance w15:val="hidden"/>
            </w:sdtPr>
            <w:sdtEndPr/>
            <w:sdtContent>
              <w:tr w:rsidR="001C36C1" w:rsidRPr="00A5464E" w:rsidTr="00FE29C2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1C36C1" w:rsidRPr="00A5464E" w:rsidRDefault="00787404" w:rsidP="00A5464E">
                    <w:sdt>
                      <w:sdtPr>
                        <w:alias w:val="Key"/>
                        <w:tag w:val="Key"/>
                        <w:id w:val="213544089"/>
                        <w:placeholder>
                          <w:docPart w:val="6B4B59B24EAC41AE899D04D04A2C72A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WEBSITE_SLOT_NAME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1C36C1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274852719"/>
                        <w:placeholder>
                          <w:docPart w:val="FDB75D2798FA429794D7E5EB53B492A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Production</w:t>
                        </w:r>
                      </w:sdtContent>
                    </w:sdt>
                  </w:p>
                </w:tc>
              </w:tr>
            </w:sdtContent>
          </w:sdt>
        </w:tbl>
        <w:bookmarkEnd w:id="5"/>
        <w:bookmarkEnd w:id="4"/>
        <w:p w:rsidR="00FE29C2" w:rsidRPr="00A5464E" w:rsidRDefault="00FE29C2" w:rsidP="00A5464E">
          <w:pPr>
            <w:pStyle w:val="Heading3"/>
          </w:pPr>
          <w:r w:rsidRPr="00A5464E">
            <w:t>Default documents</w:t>
          </w:r>
        </w:p>
        <w:p w:rsidR="00711EF2" w:rsidRPr="00A5464E" w:rsidRDefault="00FC0269" w:rsidP="00A5464E">
          <w:r w:rsidRPr="00A5464E">
            <w:t>The following</w:t>
          </w:r>
          <w:r w:rsidR="00711EF2" w:rsidRPr="00A5464E">
            <w:t xml:space="preserve"> default documents</w:t>
          </w:r>
          <w:r w:rsidRPr="00A5464E">
            <w:t xml:space="preserve"> are define</w:t>
          </w:r>
          <w:r w:rsidR="008D0F82" w:rsidRPr="00A5464E">
            <w:t>d</w:t>
          </w:r>
          <w:r w:rsidR="00711EF2" w:rsidRPr="00A5464E">
            <w:t>.</w:t>
          </w:r>
        </w:p>
        <w:bookmarkStart w:id="6" w:name="OLE_LINK12" w:displacedByCustomXml="next"/>
        <w:bookmarkStart w:id="7" w:name="OLE_LINK11" w:displacedByCustomXml="next"/>
        <w:sdt>
          <w:sdtPr>
            <w:alias w:val="Default Documentst"/>
            <w:tag w:val="PlaceholderWebSiteDefaultDocuments"/>
            <w:id w:val="-1416172470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766516132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383507542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016501976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Default.html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83495574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828099676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Default.asp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16932508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592777803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2033913807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161470438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index.html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2067869597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200883380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iisstart.htm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781404033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596904003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default.aspx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2048933371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105312233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index.php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861841269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679425597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hostingstart.html</w:t>
                  </w:r>
                </w:sdtContent>
              </w:sdt>
            </w:p>
          </w:sdtContent>
        </w:sdt>
        <w:bookmarkEnd w:id="7"/>
        <w:bookmarkEnd w:id="6"/>
        <w:p w:rsidR="004D0833" w:rsidRPr="00A5464E" w:rsidRDefault="004D0833" w:rsidP="00A5464E">
          <w:pPr>
            <w:pStyle w:val="Heading3"/>
          </w:pPr>
          <w:r w:rsidRPr="00A5464E">
            <w:t>Host Names</w:t>
          </w:r>
        </w:p>
        <w:p w:rsidR="00711EF2" w:rsidRPr="00A5464E" w:rsidRDefault="00FC0269" w:rsidP="00A5464E">
          <w:r w:rsidRPr="00A5464E">
            <w:t>The following</w:t>
          </w:r>
          <w:r w:rsidR="00711EF2" w:rsidRPr="00A5464E">
            <w:t xml:space="preserve"> Host Names </w:t>
          </w:r>
          <w:r w:rsidRPr="00A5464E">
            <w:t>are defined</w:t>
          </w:r>
          <w:r w:rsidR="00711EF2" w:rsidRPr="00A5464E">
            <w:t>.</w:t>
          </w:r>
        </w:p>
        <w:sdt>
          <w:sdtPr>
            <w:alias w:val="PlaceholderWebSiteHostNames"/>
            <w:tag w:val="PlaceholderWebSiteHostNames"/>
            <w:id w:val="-1708873252"/>
            <w:placeholder>
              <w:docPart w:val="D29214ED35AB4FBE9DE725E7861A01F7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-796522277"/>
                  <w:placeholder>
                    <w:docPart w:val="7DC082BBE16E481D83D992483F88C144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office365connectorf3646e3297b54eb8b7068b471a4358ec.azurewebsites.net</w:t>
                  </w:r>
                </w:sdtContent>
              </w:sdt>
            </w:p>
          </w:sdtContent>
        </w:sdt>
        <w:p w:rsidR="001C36C1" w:rsidRPr="00A5464E" w:rsidRDefault="00E400C0" w:rsidP="00A5464E">
          <w:pPr>
            <w:pStyle w:val="Heading3"/>
          </w:pPr>
          <w:r w:rsidRPr="00A5464E">
            <w:t>Virtual Applications and Directories</w:t>
          </w:r>
        </w:p>
        <w:p w:rsidR="00711EF2" w:rsidRPr="00A5464E" w:rsidRDefault="00711EF2" w:rsidP="00A5464E">
          <w:r w:rsidRPr="00A5464E">
            <w:t>This table contains the list of Virtual Applications defined in the Web Site.</w:t>
          </w:r>
        </w:p>
        <w:tbl>
          <w:tblPr>
            <w:tblStyle w:val="PlainTable11"/>
            <w:tblW w:w="0" w:type="auto"/>
            <w:tblLook w:val="0420" w:firstRow="1" w:lastRow="0" w:firstColumn="0" w:lastColumn="0" w:noHBand="0" w:noVBand="1"/>
          </w:tblPr>
          <w:tblGrid>
            <w:gridCol w:w="3214"/>
            <w:gridCol w:w="2923"/>
            <w:gridCol w:w="3213"/>
          </w:tblGrid>
          <w:tr w:rsidR="00D34D04" w:rsidRPr="00A5464E" w:rsidTr="000E681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tcW w:w="3214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Physical Path</w:t>
                </w:r>
              </w:p>
            </w:tc>
            <w:tc>
              <w:tcPr>
                <w:tcW w:w="2923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Virtual Path</w:t>
                </w:r>
              </w:p>
            </w:tc>
            <w:tc>
              <w:tcPr>
                <w:tcW w:w="3213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Preload Enabled</w:t>
                </w:r>
              </w:p>
            </w:tc>
          </w:tr>
          <w:sdt>
            <w:sdtPr>
              <w:rPr>
                <w:b/>
                <w:bCs/>
              </w:rPr>
              <w:alias w:val="WebSiteVirtualApplication"/>
              <w:tag w:val="PlaceholderWebSiteVirtualApplication"/>
              <w:id w:val="1486202063"/>
              <w:placeholder>
                <w:docPart w:val="4EC9C822A466425CA9CD3FBAD7BCCD64"/>
              </w:placeholder>
              <w:temporary/>
              <w15:appearance w15:val="hidden"/>
            </w:sdtPr>
            <w:sdtEndPr>
              <w:rPr>
                <w:b w:val="0"/>
                <w:bCs w:val="0"/>
              </w:rPr>
            </w:sdtEndPr>
            <w:sdtContent>
              <w:tr w:rsidR="00D34D04" w:rsidRPr="00A5464E" w:rsidTr="00D34D0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tcW w:w="3214" w:type="dxa"/>
                  </w:tcPr>
                  <w:p w:rsidR="00D34D04" w:rsidRPr="00A5464E" w:rsidRDefault="00787404" w:rsidP="00A5464E">
                    <w:sdt>
                      <w:sdtPr>
                        <w:alias w:val="PhysicalPath"/>
                        <w:tag w:val="PhysicalPath"/>
                        <w:id w:val="-66417506"/>
                        <w:placeholder>
                          <w:docPart w:val="AB165EA1005E4336A02102B1D6189326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site\wwwroot</w:t>
                        </w:r>
                      </w:sdtContent>
                    </w:sdt>
                  </w:p>
                </w:tc>
                <w:tc>
                  <w:tcPr>
                    <w:tcW w:w="2923" w:type="dxa"/>
                  </w:tcPr>
                  <w:p w:rsidR="00D34D04" w:rsidRPr="00A5464E" w:rsidRDefault="00787404" w:rsidP="00A5464E">
                    <w:sdt>
                      <w:sdtPr>
                        <w:alias w:val="VirtualPath"/>
                        <w:tag w:val="VirtualPath"/>
                        <w:id w:val="-1702782047"/>
                        <w:placeholder>
                          <w:docPart w:val="15FD79FD716E48BCB8F8F065EEC3AE18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</w:t>
                        </w:r>
                      </w:sdtContent>
                    </w:sdt>
                  </w:p>
                </w:tc>
                <w:tc>
                  <w:tcPr>
                    <w:tcW w:w="3213" w:type="dxa"/>
                  </w:tcPr>
                  <w:p w:rsidR="00D34D04" w:rsidRPr="00A5464E" w:rsidRDefault="00787404" w:rsidP="00A5464E">
                    <w:sdt>
                      <w:sdtPr>
                        <w:alias w:val="PreloadEnabled"/>
                        <w:tag w:val="PreloadEnabled"/>
                        <w:id w:val="-96031761"/>
                        <w:placeholder>
                          <w:docPart w:val="D9B555580AC2444CA43485F95257DF95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false</w:t>
                        </w:r>
                      </w:sdtContent>
                    </w:sdt>
                  </w:p>
                </w:tc>
              </w:tr>
            </w:sdtContent>
          </w:sdt>
        </w:tbl>
        <w:p w:rsidR="00E403FC" w:rsidRDefault="005F70ED" w:rsidP="005F70ED">
          <w:pPr>
            <w:pStyle w:val="Heading3"/>
          </w:pPr>
          <w:r>
            <w:t>Metrics</w:t>
          </w:r>
        </w:p>
        <w:p w:rsidR="00D3799D" w:rsidRDefault="00D3799D" w:rsidP="00D3799D">
          <w:pPr>
            <w:pStyle w:val="Heading4"/>
          </w:pPr>
          <w:r>
            <w:t>Average Response Time</w:t>
          </w:r>
        </w:p>
        <w:p w:rsidR="005F70ED" w:rsidRDefault="00787404" w:rsidP="005F70ED">
          <w:pPr>
            <w:jc w:val="center"/>
          </w:pPr>
          <w:sdt>
            <w:sdtPr>
              <w:id w:val="-1957086021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5000000" cy="1875000"/>
                    <wp:effectExtent l="0" t="0" r="0" b="0"/>
                    <wp:docPr id="2" name="Diagram_WebSiteMetricsAverageResponseTime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MetricsAverageResponseTime"/>
                            <pic:cNvPicPr/>
                          </pic:nvPicPr>
                          <pic:blipFill>
                            <a:blip r:embed="rId14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00000" cy="1875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5F70ED" w:rsidRDefault="005F70ED" w:rsidP="005F70ED">
          <w:pPr>
            <w:jc w:val="center"/>
          </w:pPr>
        </w:p>
        <w:p w:rsidR="00D3799D" w:rsidRDefault="00D3799D" w:rsidP="00D3799D">
          <w:pPr>
            <w:pStyle w:val="Heading4"/>
          </w:pPr>
          <w:r>
            <w:t>Requests</w:t>
          </w:r>
        </w:p>
        <w:p w:rsidR="005F70ED" w:rsidRPr="00A5464E" w:rsidRDefault="00787404" w:rsidP="00D3799D">
          <w:pPr>
            <w:jc w:val="center"/>
          </w:pPr>
          <w:sdt>
            <w:sdtPr>
              <w:id w:val="452216006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5000000" cy="1875000"/>
                    <wp:effectExtent l="0" t="0" r="0" b="0"/>
                    <wp:docPr id="3" name="Diagram_WebSiteMetricsRequests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MetricsRequests"/>
                            <pic:cNvPicPr/>
                          </pic:nvPicPr>
                          <pic:blipFill>
                            <a:blip r:embed="rId15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00000" cy="1875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5F70ED" w:rsidRPr="00A5464E" w:rsidRDefault="005F70ED" w:rsidP="00D3799D">
          <w:pPr>
            <w:jc w:val="center"/>
          </w:pPr>
        </w:p>
        <w:p w:rsidR="001C36C1" w:rsidRPr="00A5464E" w:rsidRDefault="00787404" w:rsidP="007204CF"/>
      </w:sdtContent>
    </w:sdt>
    <w:sdt>
      <w:sdtPr>
        <w:rPr>
          <w:rFonts w:asciiTheme="minorHAnsi" w:eastAsiaTheme="minorHAnsi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Container Web Site"/>
        <w:tag w:val="PlaceholderWebSites"/>
        <w:id w:val="1948785504"/>
        <w:placeholder>
          <w:docPart w:val="DEBF448643374341A96B33EEDC60613E"/>
        </w:placeholder>
        <w15:appearance w15:val="hidden"/>
      </w:sdtPr>
      <w:sdtEndPr>
        <w:rPr>
          <w:rFonts w:eastAsiaTheme="minorEastAsia"/>
          <w:caps w:val="0"/>
          <w:shd w:val="clear" w:color="auto" w:fill="CEDADF" w:themeFill="text2" w:themeFillTint="33"/>
        </w:rPr>
      </w:sdtEndPr>
      <w:sdtContent>
        <w:p w:rsidR="001C36C1" w:rsidRPr="00A5464E" w:rsidRDefault="00787404" w:rsidP="00A5464E">
          <w:pPr>
            <w:pStyle w:val="Heading2"/>
            <w:rPr>
              <w:rStyle w:val="Heading2Char"/>
            </w:rPr>
          </w:pPr>
          <w:sdt>
            <w:sdtPr>
              <w:rPr>
                <w:rFonts w:ascii="Segoe UI Light" w:hAnsi="Segoe UI Light"/>
                <w:b w:val="0"/>
                <w:bCs w:val="0"/>
                <w:caps/>
                <w:smallCaps w:val="0"/>
              </w:rPr>
              <w:alias w:val="Web Site Name"/>
              <w:tag w:val="Name"/>
              <w:id w:val="1931773261"/>
              <w:placeholder>
                <w:docPart w:val="B6D239C700804EF7B1C85EC44AFF2538"/>
              </w:placeholder>
              <w:temporary/>
              <w15:appearance w15:val="hidden"/>
              <w:text/>
            </w:sdtPr>
            <w:sdtEndPr>
              <w:rPr>
                <w:caps w:val="0"/>
              </w:rPr>
            </w:sdtEndPr>
            <w:sdtContent>
              <w:r w:rsidR="00B77C3F">
                <w:t>MyConsentApp</w:t>
              </w:r>
            </w:sdtContent>
          </w:sdt>
          <w:sdt>
            <w:sdtPr>
              <w:alias w:val="ADK_GUID"/>
              <w:tag w:val="/subscriptions/275ddf79-b240-44e7-9916-f24175b451b1/resourceGroups/Default-Web-EastUS/providers/Microsoft.Web/sites/MyConsentApp"/>
              <w:id w:val="1370606050"/>
              <w:placeholder>
                <w:docPart w:val="DefaultPlaceholder_-1854013440"/>
              </w:placeholder>
              <w15:appearance w15:val="hidden"/>
            </w:sdtPr>
            <w:sdtEndPr/>
            <w:sdtContent/>
          </w:sdt>
        </w:p>
        <w:sdt>
          <w:sdtPr>
            <w:alias w:val="ADK_CUSTOMCONTENT"/>
            <w:tag w:val="ADK_CUSTOMCONTENT"/>
            <w:id w:val="1690723960"/>
            <w:placeholder>
              <w:docPart w:val="DefaultPlaceholder_-1854013440"/>
            </w:placeholder>
            <w:showingPlcHdr/>
            <w15:appearance w15:val="hidden"/>
          </w:sdtPr>
          <w:sdtEndPr/>
          <w:sdtContent>
            <w:p w:rsidR="007F02BD" w:rsidRPr="00A5464E" w:rsidRDefault="00787404" w:rsidP="00A5464E"/>
          </w:sdtContent>
        </w:sdt>
        <w:sdt>
          <w:sdtPr>
            <w:id w:val="-1173495118"/>
          </w:sdtPr>
          <w:sdtEndPr/>
          <w:sdtContent>
            <w:p w:rsidR="00F8392D" w:rsidRPr="00A5464E" w:rsidRDefault="00787404" w:rsidP="00A5464E">
              <w:r w:rsidR="00F8392D" w:rsidRPr="00A5464E">
                <w:t xml:space="preserve">The website </w:t>
              </w:r>
              <w:sdt>
                <w:sdtPr>
                  <w:rPr>
                    <w:b/>
                  </w:rPr>
                  <w:alias w:val="Web Site Name"/>
                  <w:tag w:val="Name"/>
                  <w:id w:val="413415810"/>
                  <w:placeholder>
                    <w:docPart w:val="2C2F13EC05C74DEF84A51043D038ABCF"/>
                  </w:placeholder>
                  <w:temporary/>
                  <w15:appearance w15:val="hidden"/>
                  <w:text/>
                </w:sdtPr>
                <w:sdtEndPr/>
                <w:sdtContent>
                  <w:r w:rsidR="00F8392D">
                    <w:rPr>
                      <w:b/>
                    </w:rPr>
                    <w:t>MyConsentApp</w:t>
                  </w:r>
                </w:sdtContent>
              </w:sdt>
              <w:r w:rsidR="00F8392D" w:rsidRPr="00A5464E">
                <w:t xml:space="preserve"> has the following settings:</w:t>
              </w:r>
            </w:p>
          </w:sdtContent>
        </w:sdt>
        <w:p w:rsidR="001C36C1" w:rsidRPr="00A5464E" w:rsidRDefault="00E66EAC" w:rsidP="00A5464E">
          <w:pPr>
            <w:pStyle w:val="Heading3"/>
          </w:pPr>
          <w:r w:rsidRPr="00A5464E">
            <w:t>Settings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830"/>
            <w:gridCol w:w="6520"/>
          </w:tblGrid>
          <w:tr w:rsidR="001C36C1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305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A5464E" w:rsidRDefault="001C36C1" w:rsidP="00A5464E">
                <w:pPr>
                  <w:rPr>
                    <w:b w:val="0"/>
                  </w:rPr>
                </w:pPr>
                <w:r w:rsidRPr="00A5464E">
                  <w:t>Web Site State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Web Site State"/>
                    <w:tag w:val="State"/>
                    <w:id w:val="886148000"/>
                    <w:placeholder>
                      <w:docPart w:val="96B4D6D375DB4B1AA949FDB0C8AA6931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Stopped</w:t>
                    </w:r>
                  </w:sdtContent>
                </w:sdt>
              </w:p>
            </w:tc>
          </w:tr>
          <w:tr w:rsidR="001C36C1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872DD9" w:rsidRDefault="00872DD9" w:rsidP="00A5464E">
                <w:r w:rsidRPr="00872DD9">
                  <w:t>Client Affinity Enabled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ClientAffinityEnabled"/>
                    <w:tag w:val="ClientAffinityEnabled"/>
                    <w:id w:val="697017832"/>
                    <w:placeholder>
                      <w:docPart w:val="F4D5E7C882EB4FF4A09189CFB9664DC3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True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872DD9" w:rsidRDefault="00872DD9" w:rsidP="002C7832">
                <w:r w:rsidRPr="00872DD9">
                  <w:t>Client</w:t>
                </w:r>
                <w:r>
                  <w:t xml:space="preserve"> </w:t>
                </w:r>
                <w:r w:rsidRPr="00872DD9">
                  <w:t>Cert</w:t>
                </w:r>
                <w:r>
                  <w:t xml:space="preserve">ificate </w:t>
                </w:r>
                <w:r w:rsidRPr="00872DD9">
                  <w:t>Enabled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ClientCertEnabled"/>
                    <w:tag w:val="ClientCertEnabled"/>
                    <w:id w:val="515951560"/>
                    <w:placeholder>
                      <w:docPart w:val="9D024DF3B1F84446A686AABD92B9DBCD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1C36C1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A5464E" w:rsidRDefault="00872DD9" w:rsidP="00A5464E">
                <w:pPr>
                  <w:rPr>
                    <w:b w:val="0"/>
                  </w:rPr>
                </w:pPr>
                <w:r>
                  <w:t>Enabled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Enabled"/>
                    <w:tag w:val="Enabled"/>
                    <w:id w:val="918717124"/>
                    <w:placeholder>
                      <w:docPart w:val="0DDB6CF7FA1F49919923E2B00F213094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True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GatewaySiteName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GatewaySiteName"/>
                    <w:tag w:val="GatewaySiteName"/>
                    <w:id w:val="1386065698"/>
                    <w:placeholder>
                      <w:docPart w:val="21C9D11C7BE64BE9861999FDE5CB8496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Location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Location"/>
                    <w:tag w:val="Location"/>
                    <w:id w:val="630881573"/>
                    <w:placeholder>
                      <w:docPart w:val="60853AD6C16B40F5B01C40ACC6036BB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East US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Outbound</w:t>
                </w:r>
                <w:r>
                  <w:t xml:space="preserve"> </w:t>
                </w:r>
                <w:r w:rsidRPr="00872DD9">
                  <w:t>Ip</w:t>
                </w:r>
                <w:r>
                  <w:t xml:space="preserve"> </w:t>
                </w:r>
                <w:r w:rsidRPr="00872DD9">
                  <w:t>Addresses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OutboundIpAddresses"/>
                    <w:tag w:val="OutboundIpAddresses"/>
                    <w:id w:val="1674943451"/>
                    <w:placeholder>
                      <w:docPart w:val="5381F2CA523445729AE7E24A4CADB85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23.96.33.205,23.96.34.196,23.96.35.20,23.96.36.229</w:t>
                    </w:r>
                  </w:sdtContent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Premium</w:t>
                </w:r>
                <w:r>
                  <w:t xml:space="preserve"> </w:t>
                </w:r>
                <w:r w:rsidRPr="00872DD9">
                  <w:t>App</w:t>
                </w:r>
                <w:r>
                  <w:t xml:space="preserve"> </w:t>
                </w:r>
                <w:r w:rsidRPr="00872DD9">
                  <w:t>Deployed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PremiumAppDeployed"/>
                    <w:tag w:val="PremiumAppDeployed"/>
                    <w:id w:val="901332717"/>
                    <w:placeholder>
                      <w:docPart w:val="E451518C11AF4F6F9B43A6E39737B5B2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Repository</w:t>
                </w:r>
                <w:r>
                  <w:t xml:space="preserve"> </w:t>
                </w:r>
                <w:r w:rsidRPr="00872DD9">
                  <w:t>Site</w:t>
                </w:r>
                <w:r>
                  <w:t xml:space="preserve"> </w:t>
                </w:r>
                <w:r w:rsidRPr="00872DD9">
                  <w:t>Name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RepositorySiteName"/>
                    <w:tag w:val="RepositorySiteName"/>
                    <w:id w:val="1438582412"/>
                    <w:placeholder>
                      <w:docPart w:val="44FD525A5F48488FADA0E2B4956A478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MyConsentApp</w:t>
                    </w:r>
                  </w:sdtContent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872DD9">
                <w:pPr>
                  <w:rPr>
                    <w:b w:val="0"/>
                  </w:rPr>
                </w:pPr>
                <w:r w:rsidRPr="00872DD9">
                  <w:t>Scm</w:t>
                </w:r>
                <w:r>
                  <w:t xml:space="preserve"> </w:t>
                </w:r>
                <w:r w:rsidRPr="00872DD9">
                  <w:t>Site</w:t>
                </w:r>
                <w:r>
                  <w:t xml:space="preserve"> </w:t>
                </w:r>
                <w:r w:rsidRPr="00872DD9">
                  <w:t>Stopped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ScmSiteAlsoStopped"/>
                    <w:tag w:val="ScmSiteAlsoStopped"/>
                    <w:id w:val="2057240751"/>
                    <w:placeholder>
                      <w:docPart w:val="565C91A2FB654B30AE759B33FCE4ADA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</w:tbl>
        <w:p w:rsidR="007F09FD" w:rsidRDefault="007F09FD" w:rsidP="007F09FD">
          <w:pPr>
            <w:pStyle w:val="Heading3"/>
          </w:pPr>
          <w:r>
            <w:t>Tags</w:t>
          </w:r>
        </w:p>
        <w:tbl>
          <w:tblPr>
            <w:tblStyle w:val="PlainTable11"/>
            <w:tblW w:w="0" w:type="auto"/>
            <w:tblLook w:val="04A0" w:firstRow="1" w:lastRow="0" w:firstColumn="1" w:lastColumn="0" w:noHBand="0" w:noVBand="1"/>
          </w:tblPr>
          <w:tblGrid>
            <w:gridCol w:w="4675"/>
            <w:gridCol w:w="4675"/>
          </w:tblGrid>
          <w:tr w:rsidR="00872DD9" w:rsidRPr="00A5464E" w:rsidTr="002C7832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675" w:type="dxa"/>
                <w:shd w:val="clear" w:color="auto" w:fill="BFBFBF" w:themeFill="text1" w:themeFillTint="40"/>
                <w:vAlign w:val="center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A5464E">
                  <w:t>Tag Key</w:t>
                </w:r>
              </w:p>
            </w:tc>
            <w:tc>
              <w:tcPr>
                <w:tcW w:w="4675" w:type="dxa"/>
                <w:shd w:val="clear" w:color="auto" w:fill="BFBFBF" w:themeFill="text1" w:themeFillTint="40"/>
                <w:vAlign w:val="center"/>
              </w:tcPr>
              <w:p w:rsidR="00872DD9" w:rsidRPr="00A5464E" w:rsidRDefault="00872DD9" w:rsidP="002C7832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</w:rPr>
                </w:pPr>
                <w:r w:rsidRPr="00A5464E">
                  <w:t>Tag Value</w:t>
                </w:r>
              </w:p>
            </w:tc>
          </w:tr>
          <w:sdt>
            <w:sdtPr>
              <w:rPr>
                <w:b w:val="0"/>
                <w:bCs w:val="0"/>
              </w:rPr>
              <w:alias w:val="Tags"/>
              <w:tag w:val="PlaceholderTags"/>
              <w:id w:val="1377067282"/>
              <w:placeholder>
                <w:docPart w:val="BAC73AB6D04E4905926B2E06B9A678FF"/>
              </w:placeholder>
              <w:temporary/>
              <w15:appearance w15:val="hidden"/>
            </w:sdtPr>
            <w:sdtEndPr/>
            <w:sdtContent>
              <w:tr w:rsidR="00872DD9" w:rsidRPr="00A5464E" w:rsidTr="002C7832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872DD9" w:rsidRPr="00A5464E" w:rsidRDefault="00787404" w:rsidP="002C7832">
                    <w:sdt>
                      <w:sdtPr>
                        <w:alias w:val="Key"/>
                        <w:tag w:val="Key"/>
                        <w:id w:val="729616880"/>
                        <w:placeholder>
                          <w:docPart w:val="D2E59CE5286940D68C4A7238EE6ABBF0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hidden-related:/subscriptions/275ddf79-b240-44e7-9916-f24175b451b1/resourcegroups/Default-Web-EastUS/providers/Microsoft.Web/serverfarms/Default2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872DD9" w:rsidRPr="00A5464E" w:rsidRDefault="00787404" w:rsidP="002C7832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2008753360"/>
                        <w:placeholder>
                          <w:docPart w:val="19795F555A0A452C806C9DEA67956A6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Resource</w:t>
                        </w:r>
                      </w:sdtContent>
                    </w:sdt>
                  </w:p>
                </w:tc>
              </w:tr>
            </w:sdtContent>
          </w:sdt>
        </w:tbl>
        <w:p w:rsidR="00872DD9" w:rsidRPr="00A5464E" w:rsidRDefault="00872DD9" w:rsidP="00A5464E"/>
        <w:p w:rsidR="00961773" w:rsidRPr="00A5464E" w:rsidRDefault="00961773" w:rsidP="00A5464E">
          <w:pPr>
            <w:pStyle w:val="Heading3"/>
          </w:pPr>
          <w:r w:rsidRPr="00A5464E">
            <w:t>S</w:t>
          </w:r>
          <w:r w:rsidR="00872E5A" w:rsidRPr="00A5464E">
            <w:t>ite diagnostics</w:t>
          </w:r>
        </w:p>
        <w:p w:rsidR="00F8392D" w:rsidRPr="00A5464E" w:rsidRDefault="00F8392D" w:rsidP="00A5464E">
          <w:r w:rsidRPr="00A5464E">
            <w:t>The site diagnostics options have been configured as follow</w:t>
          </w:r>
          <w:r w:rsidR="00573871" w:rsidRPr="00A5464E">
            <w:t>s</w:t>
          </w:r>
          <w:r w:rsidRPr="00A5464E">
            <w:t>.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830"/>
            <w:gridCol w:w="6520"/>
          </w:tblGrid>
          <w:tr w:rsidR="00961773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961773" w:rsidRPr="00A5464E" w:rsidRDefault="008A3F36" w:rsidP="00A5464E">
                <w:r w:rsidRPr="00A5464E">
                  <w:t>Request Tracing Enabled</w:t>
                </w:r>
              </w:p>
            </w:tc>
            <w:tc>
              <w:tcPr>
                <w:tcW w:w="6520" w:type="dxa"/>
              </w:tcPr>
              <w:p w:rsidR="00961773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RequestTracingEnabled"/>
                    <w:tag w:val="RequestTracingEnabled"/>
                    <w:id w:val="1785627785"/>
                    <w:placeholder>
                      <w:docPart w:val="6CBE89D4387C4DF182125EE76E8F861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8A3F36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A3F36" w:rsidRPr="00A5464E" w:rsidRDefault="008A3F36" w:rsidP="00A5464E">
                <w:pPr>
                  <w:rPr>
                    <w:b w:val="0"/>
                  </w:rPr>
                </w:pPr>
                <w:r w:rsidRPr="00A5464E">
                  <w:t>Detailed logging enabled</w:t>
                </w:r>
              </w:p>
            </w:tc>
            <w:tc>
              <w:tcPr>
                <w:tcW w:w="6520" w:type="dxa"/>
              </w:tcPr>
              <w:p w:rsidR="008A3F36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Web DetailedErrorLoggingEnabled"/>
                    <w:tag w:val="DetailedErrorLoggingEnabled"/>
                    <w:id w:val="197857406"/>
                    <w:placeholder>
                      <w:docPart w:val="2662FE7B6011445E8034A7E627941D0D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3D3CE4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3D3CE4" w:rsidRPr="00A5464E" w:rsidRDefault="003D3CE4" w:rsidP="00A5464E">
                <w:r w:rsidRPr="00A5464E">
                  <w:t>Remote Debugging Enabled</w:t>
                </w:r>
              </w:p>
            </w:tc>
            <w:tc>
              <w:tcPr>
                <w:tcW w:w="6520" w:type="dxa"/>
              </w:tcPr>
              <w:p w:rsidR="003D3CE4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RemoteDebuggingEnabled"/>
                    <w:tag w:val="RemoteDebuggingEnabled"/>
                    <w:id w:val="110095375"/>
                    <w:placeholder>
                      <w:docPart w:val="2A3A77FB2F124FA9A067E656D130E9EF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3D3CE4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3D3CE4" w:rsidRPr="00A5464E" w:rsidRDefault="003D3CE4" w:rsidP="00A5464E">
                <w:r w:rsidRPr="00A5464E">
                  <w:t>Remote Debugging Version</w:t>
                </w:r>
              </w:p>
            </w:tc>
            <w:tc>
              <w:tcPr>
                <w:tcW w:w="6520" w:type="dxa"/>
              </w:tcPr>
              <w:p w:rsidR="003D3CE4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RemoteDebuggingVersion"/>
                    <w:tag w:val="RemoteDebuggingVersion"/>
                    <w:id w:val="2136151336"/>
                    <w:placeholder>
                      <w:docPart w:val="E56EEFD743C8493B99D9DED40F854131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VS2012</w:t>
                    </w:r>
                  </w:sdtContent>
                </w:sdt>
              </w:p>
            </w:tc>
          </w:tr>
        </w:tbl>
        <w:p w:rsidR="001C36C1" w:rsidRPr="00A5464E" w:rsidRDefault="001C36C1" w:rsidP="00A5464E">
          <w:pPr>
            <w:pStyle w:val="Heading3"/>
          </w:pPr>
          <w:r w:rsidRPr="00A5464E">
            <w:t>App Setting</w:t>
          </w:r>
          <w:r w:rsidR="00452363" w:rsidRPr="00A5464E">
            <w:t>s</w:t>
          </w:r>
        </w:p>
        <w:p w:rsidR="00711EF2" w:rsidRPr="00A5464E" w:rsidRDefault="00711EF2" w:rsidP="00A5464E">
          <w:r w:rsidRPr="00A5464E">
            <w:t>The following application settings have been used for the Web Site.</w:t>
          </w:r>
        </w:p>
        <w:tbl>
          <w:tblPr>
            <w:tblStyle w:val="PlainTable11"/>
            <w:tblW w:w="0" w:type="auto"/>
            <w:tblLook w:val="04A0" w:firstRow="1" w:lastRow="0" w:firstColumn="1" w:lastColumn="0" w:noHBand="0" w:noVBand="1"/>
          </w:tblPr>
          <w:tblGrid>
            <w:gridCol w:w="4675"/>
            <w:gridCol w:w="4675"/>
          </w:tblGrid>
          <w:tr w:rsidR="001C36C1" w:rsidRPr="00A5464E" w:rsidTr="000E681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675" w:type="dxa"/>
                <w:shd w:val="clear" w:color="auto" w:fill="BFBFBF" w:themeFill="text1" w:themeFillTint="40"/>
                <w:vAlign w:val="center"/>
              </w:tcPr>
              <w:p w:rsidR="001C36C1" w:rsidRPr="00A5464E" w:rsidRDefault="001C36C1" w:rsidP="00A5464E">
                <w:pPr>
                  <w:rPr>
                    <w:b w:val="0"/>
                  </w:rPr>
                </w:pPr>
                <w:r w:rsidRPr="00A5464E">
                  <w:t>Key</w:t>
                </w:r>
              </w:p>
            </w:tc>
            <w:tc>
              <w:tcPr>
                <w:tcW w:w="4675" w:type="dxa"/>
                <w:shd w:val="clear" w:color="auto" w:fill="BFBFBF" w:themeFill="text1" w:themeFillTint="40"/>
                <w:vAlign w:val="center"/>
              </w:tcPr>
              <w:p w:rsidR="001C36C1" w:rsidRPr="00A5464E" w:rsidRDefault="001C36C1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</w:rPr>
                </w:pPr>
                <w:r w:rsidRPr="00A5464E">
                  <w:t>Value</w:t>
                </w:r>
              </w:p>
            </w:tc>
          </w:tr>
          <w:sdt>
            <w:sdtPr>
              <w:rPr>
                <w:b w:val="0"/>
                <w:bCs w:val="0"/>
              </w:rPr>
              <w:alias w:val="WebSiteAppSettingsRow"/>
              <w:tag w:val="PlaceholderWebSiteAppSettingsRow"/>
              <w:id w:val="1245284205"/>
              <w:placeholder>
                <w:docPart w:val="76935AFE3F1F46FABF73F4733DE9C5CA"/>
              </w:placeholder>
              <w:temporary/>
              <w15:appearance w15:val="hidden"/>
            </w:sdtPr>
            <w:sdtEndPr/>
            <w:sdtContent>
              <w:tr w:rsidR="001C36C1" w:rsidRPr="00A5464E" w:rsidTr="00FE29C2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1C36C1" w:rsidRPr="00A5464E" w:rsidRDefault="00787404" w:rsidP="00A5464E">
                    <w:sdt>
                      <w:sdtPr>
                        <w:alias w:val="Key"/>
                        <w:tag w:val="Key"/>
                        <w:id w:val="312892112"/>
                        <w:placeholder>
                          <w:docPart w:val="6B4B59B24EAC41AE899D04D04A2C72A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WEBSITE_NODE_DEFAULT_VERSION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1C36C1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2141492676"/>
                        <w:placeholder>
                          <w:docPart w:val="FDB75D2798FA429794D7E5EB53B492A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0.10.32</w:t>
                        </w:r>
                      </w:sdtContent>
                    </w:sdt>
                  </w:p>
                </w:tc>
              </w:tr>
            </w:sdtContent>
          </w:sdt>
        </w:tbl>
        <w:p w:rsidR="00FE29C2" w:rsidRPr="00A5464E" w:rsidRDefault="00FE29C2" w:rsidP="00A5464E">
          <w:pPr>
            <w:pStyle w:val="Heading3"/>
          </w:pPr>
          <w:r w:rsidRPr="00A5464E">
            <w:t>Default documents</w:t>
          </w:r>
        </w:p>
        <w:p w:rsidR="00711EF2" w:rsidRPr="00A5464E" w:rsidRDefault="00FC0269" w:rsidP="00A5464E">
          <w:r w:rsidRPr="00A5464E">
            <w:t>The following</w:t>
          </w:r>
          <w:r w:rsidR="00711EF2" w:rsidRPr="00A5464E">
            <w:t xml:space="preserve"> default documents</w:t>
          </w:r>
          <w:r w:rsidRPr="00A5464E">
            <w:t xml:space="preserve"> are define</w:t>
          </w:r>
          <w:r w:rsidR="008D0F82" w:rsidRPr="00A5464E">
            <w:t>d</w:t>
          </w:r>
          <w:r w:rsidR="00711EF2" w:rsidRPr="00A5464E">
            <w:t>.</w:t>
          </w:r>
        </w:p>
        <w:sdt>
          <w:sdtPr>
            <w:alias w:val="Default Documentst"/>
            <w:tag w:val="PlaceholderWebSiteDefaultDocuments"/>
            <w:id w:val="103069214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514106312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412313456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39477353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Default.html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197491647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312177545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Default.asp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695519073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837010490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404995456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273110700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index.html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06849798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99595512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iisstart.htm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670303776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2008920556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default.aspx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497359542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319484144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index.php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815027661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2056866199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hostingstart.html</w:t>
                  </w:r>
                </w:sdtContent>
              </w:sdt>
            </w:p>
          </w:sdtContent>
        </w:sdt>
        <w:p w:rsidR="004D0833" w:rsidRPr="00A5464E" w:rsidRDefault="004D0833" w:rsidP="00A5464E">
          <w:pPr>
            <w:pStyle w:val="Heading3"/>
          </w:pPr>
          <w:r w:rsidRPr="00A5464E">
            <w:t>Host Names</w:t>
          </w:r>
        </w:p>
        <w:p w:rsidR="00711EF2" w:rsidRPr="00A5464E" w:rsidRDefault="00FC0269" w:rsidP="00A5464E">
          <w:r w:rsidRPr="00A5464E">
            <w:t>The following</w:t>
          </w:r>
          <w:r w:rsidR="00711EF2" w:rsidRPr="00A5464E">
            <w:t xml:space="preserve"> Host Names </w:t>
          </w:r>
          <w:r w:rsidRPr="00A5464E">
            <w:t>are defined</w:t>
          </w:r>
          <w:r w:rsidR="00711EF2" w:rsidRPr="00A5464E">
            <w:t>.</w:t>
          </w:r>
        </w:p>
        <w:sdt>
          <w:sdtPr>
            <w:alias w:val="PlaceholderWebSiteHostNames"/>
            <w:tag w:val="PlaceholderWebSiteHostNames"/>
            <w:id w:val="878350457"/>
            <w:placeholder>
              <w:docPart w:val="D29214ED35AB4FBE9DE725E7861A01F7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2109379877"/>
                  <w:placeholder>
                    <w:docPart w:val="7DC082BBE16E481D83D992483F88C144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myconsentapp.azurewebsites.net</w:t>
                  </w:r>
                </w:sdtContent>
              </w:sdt>
            </w:p>
          </w:sdtContent>
        </w:sdt>
        <w:p w:rsidR="001C36C1" w:rsidRPr="00A5464E" w:rsidRDefault="00E400C0" w:rsidP="00A5464E">
          <w:pPr>
            <w:pStyle w:val="Heading3"/>
          </w:pPr>
          <w:r w:rsidRPr="00A5464E">
            <w:t>Virtual Applications and Directories</w:t>
          </w:r>
        </w:p>
        <w:p w:rsidR="00711EF2" w:rsidRPr="00A5464E" w:rsidRDefault="00711EF2" w:rsidP="00A5464E">
          <w:r w:rsidRPr="00A5464E">
            <w:t>This table contains the list of Virtual Applications defined in the Web Site.</w:t>
          </w:r>
        </w:p>
        <w:tbl>
          <w:tblPr>
            <w:tblStyle w:val="PlainTable11"/>
            <w:tblW w:w="0" w:type="auto"/>
            <w:tblLook w:val="0420" w:firstRow="1" w:lastRow="0" w:firstColumn="0" w:lastColumn="0" w:noHBand="0" w:noVBand="1"/>
          </w:tblPr>
          <w:tblGrid>
            <w:gridCol w:w="3214"/>
            <w:gridCol w:w="2923"/>
            <w:gridCol w:w="3213"/>
          </w:tblGrid>
          <w:tr w:rsidR="00D34D04" w:rsidRPr="00A5464E" w:rsidTr="000E681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tcW w:w="3214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Physical Path</w:t>
                </w:r>
              </w:p>
            </w:tc>
            <w:tc>
              <w:tcPr>
                <w:tcW w:w="2923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Virtual Path</w:t>
                </w:r>
              </w:p>
            </w:tc>
            <w:tc>
              <w:tcPr>
                <w:tcW w:w="3213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Preload Enabled</w:t>
                </w:r>
              </w:p>
            </w:tc>
          </w:tr>
          <w:sdt>
            <w:sdtPr>
              <w:rPr>
                <w:b/>
                <w:bCs/>
              </w:rPr>
              <w:alias w:val="WebSiteVirtualApplication"/>
              <w:tag w:val="PlaceholderWebSiteVirtualApplication"/>
              <w:id w:val="358970356"/>
              <w:placeholder>
                <w:docPart w:val="4EC9C822A466425CA9CD3FBAD7BCCD64"/>
              </w:placeholder>
              <w:temporary/>
              <w15:appearance w15:val="hidden"/>
            </w:sdtPr>
            <w:sdtEndPr>
              <w:rPr>
                <w:b w:val="0"/>
                <w:bCs w:val="0"/>
              </w:rPr>
            </w:sdtEndPr>
            <w:sdtContent>
              <w:tr w:rsidR="00D34D04" w:rsidRPr="00A5464E" w:rsidTr="00D34D0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tcW w:w="3214" w:type="dxa"/>
                  </w:tcPr>
                  <w:p w:rsidR="00D34D04" w:rsidRPr="00A5464E" w:rsidRDefault="00787404" w:rsidP="00A5464E">
                    <w:sdt>
                      <w:sdtPr>
                        <w:alias w:val="PhysicalPath"/>
                        <w:tag w:val="PhysicalPath"/>
                        <w:id w:val="260137721"/>
                        <w:placeholder>
                          <w:docPart w:val="AB165EA1005E4336A02102B1D6189326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site\wwwroot</w:t>
                        </w:r>
                      </w:sdtContent>
                    </w:sdt>
                  </w:p>
                </w:tc>
                <w:tc>
                  <w:tcPr>
                    <w:tcW w:w="2923" w:type="dxa"/>
                  </w:tcPr>
                  <w:p w:rsidR="00D34D04" w:rsidRPr="00A5464E" w:rsidRDefault="00787404" w:rsidP="00A5464E">
                    <w:sdt>
                      <w:sdtPr>
                        <w:alias w:val="VirtualPath"/>
                        <w:tag w:val="VirtualPath"/>
                        <w:id w:val="629287185"/>
                        <w:placeholder>
                          <w:docPart w:val="15FD79FD716E48BCB8F8F065EEC3AE18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</w:t>
                        </w:r>
                      </w:sdtContent>
                    </w:sdt>
                  </w:p>
                </w:tc>
                <w:tc>
                  <w:tcPr>
                    <w:tcW w:w="3213" w:type="dxa"/>
                  </w:tcPr>
                  <w:p w:rsidR="00D34D04" w:rsidRPr="00A5464E" w:rsidRDefault="00787404" w:rsidP="00A5464E">
                    <w:sdt>
                      <w:sdtPr>
                        <w:alias w:val="PreloadEnabled"/>
                        <w:tag w:val="PreloadEnabled"/>
                        <w:id w:val="1291126276"/>
                        <w:placeholder>
                          <w:docPart w:val="D9B555580AC2444CA43485F95257DF95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false</w:t>
                        </w:r>
                      </w:sdtContent>
                    </w:sdt>
                  </w:p>
                </w:tc>
              </w:tr>
            </w:sdtContent>
          </w:sdt>
        </w:tbl>
        <w:p w:rsidR="00E403FC" w:rsidRDefault="005F70ED" w:rsidP="005F70ED">
          <w:pPr>
            <w:pStyle w:val="Heading3"/>
          </w:pPr>
          <w:r>
            <w:t>Metrics</w:t>
          </w:r>
        </w:p>
        <w:p w:rsidR="00D3799D" w:rsidRDefault="00D3799D" w:rsidP="00D3799D">
          <w:pPr>
            <w:pStyle w:val="Heading4"/>
          </w:pPr>
          <w:r>
            <w:t>Average Response Time</w:t>
          </w:r>
        </w:p>
        <w:p w:rsidR="005F70ED" w:rsidRDefault="00787404" w:rsidP="005F70ED">
          <w:pPr>
            <w:jc w:val="center"/>
          </w:pPr>
          <w:sdt>
            <w:sdtPr>
              <w:id w:val="1090591951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5000000" cy="1875000"/>
                    <wp:effectExtent l="0" t="0" r="0" b="0"/>
                    <wp:docPr id="4" name="Diagram_WebSiteMetricsAverageResponseTime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MetricsAverageResponseTime"/>
                            <pic:cNvPicPr/>
                          </pic:nvPicPr>
                          <pic:blipFill>
                            <a:blip r:embed="rId16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00000" cy="1875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5F70ED" w:rsidRDefault="005F70ED" w:rsidP="005F70ED">
          <w:pPr>
            <w:jc w:val="center"/>
          </w:pPr>
        </w:p>
        <w:p w:rsidR="00D3799D" w:rsidRDefault="00D3799D" w:rsidP="00D3799D">
          <w:pPr>
            <w:pStyle w:val="Heading4"/>
          </w:pPr>
          <w:r>
            <w:t>Requests</w:t>
          </w:r>
        </w:p>
        <w:p w:rsidR="005F70ED" w:rsidRPr="00A5464E" w:rsidRDefault="00787404" w:rsidP="00D3799D">
          <w:pPr>
            <w:jc w:val="center"/>
          </w:pPr>
          <w:sdt>
            <w:sdtPr>
              <w:id w:val="2038535941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5000000" cy="1875000"/>
                    <wp:effectExtent l="0" t="0" r="0" b="0"/>
                    <wp:docPr id="5" name="Diagram_WebSiteMetricsRequests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MetricsRequests"/>
                            <pic:cNvPicPr/>
                          </pic:nvPicPr>
                          <pic:blipFill>
                            <a:blip r:embed="rId17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00000" cy="1875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5F70ED" w:rsidRPr="00A5464E" w:rsidRDefault="005F70ED" w:rsidP="00D3799D">
          <w:pPr>
            <w:jc w:val="center"/>
          </w:pPr>
        </w:p>
        <w:p w:rsidR="001C36C1" w:rsidRPr="00A5464E" w:rsidRDefault="00787404" w:rsidP="007204CF"/>
      </w:sdtContent>
    </w:sdt>
    <w:sdt>
      <w:sdtPr>
        <w:rPr>
          <w:rFonts w:asciiTheme="minorHAnsi" w:eastAsiaTheme="minorHAnsi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Container Web Site"/>
        <w:tag w:val="PlaceholderWebSites"/>
        <w:id w:val="404336751"/>
        <w:placeholder>
          <w:docPart w:val="DEBF448643374341A96B33EEDC60613E"/>
        </w:placeholder>
        <w15:appearance w15:val="hidden"/>
      </w:sdtPr>
      <w:sdtEndPr>
        <w:rPr>
          <w:rFonts w:eastAsiaTheme="minorEastAsia"/>
          <w:caps w:val="0"/>
          <w:shd w:val="clear" w:color="auto" w:fill="CEDADF" w:themeFill="text2" w:themeFillTint="33"/>
        </w:rPr>
      </w:sdtEndPr>
      <w:sdtContent>
        <w:p w:rsidR="001C36C1" w:rsidRPr="00A5464E" w:rsidRDefault="00787404" w:rsidP="00A5464E">
          <w:pPr>
            <w:pStyle w:val="Heading2"/>
            <w:rPr>
              <w:rStyle w:val="Heading2Char"/>
            </w:rPr>
          </w:pPr>
          <w:sdt>
            <w:sdtPr>
              <w:rPr>
                <w:rFonts w:ascii="Segoe UI Light" w:hAnsi="Segoe UI Light"/>
                <w:b w:val="0"/>
                <w:bCs w:val="0"/>
                <w:caps/>
                <w:smallCaps w:val="0"/>
              </w:rPr>
              <w:alias w:val="Web Site Name"/>
              <w:tag w:val="Name"/>
              <w:id w:val="867287123"/>
              <w:placeholder>
                <w:docPart w:val="B6D239C700804EF7B1C85EC44AFF2538"/>
              </w:placeholder>
              <w:temporary/>
              <w15:appearance w15:val="hidden"/>
              <w:text/>
            </w:sdtPr>
            <w:sdtEndPr>
              <w:rPr>
                <w:caps w:val="0"/>
              </w:rPr>
            </w:sdtEndPr>
            <w:sdtContent>
              <w:r w:rsidR="00B77C3F">
                <w:t>WCFTestservicepascal</w:t>
              </w:r>
            </w:sdtContent>
          </w:sdt>
          <w:sdt>
            <w:sdtPr>
              <w:alias w:val="ADK_GUID"/>
              <w:tag w:val="/subscriptions/275ddf79-b240-44e7-9916-f24175b451b1/resourceGroups/Default-Web-EastUS/providers/Microsoft.Web/sites/WCFTestservicepascal"/>
              <w:id w:val="40180011"/>
              <w:placeholder>
                <w:docPart w:val="DefaultPlaceholder_-1854013440"/>
              </w:placeholder>
              <w15:appearance w15:val="hidden"/>
            </w:sdtPr>
            <w:sdtEndPr/>
            <w:sdtContent/>
          </w:sdt>
        </w:p>
        <w:sdt>
          <w:sdtPr>
            <w:alias w:val="ADK_CUSTOMCONTENT"/>
            <w:tag w:val="ADK_CUSTOMCONTENT"/>
            <w:id w:val="1467168095"/>
            <w:placeholder>
              <w:docPart w:val="DefaultPlaceholder_-1854013440"/>
            </w:placeholder>
            <w:showingPlcHdr/>
            <w15:appearance w15:val="hidden"/>
          </w:sdtPr>
          <w:sdtEndPr/>
          <w:sdtContent>
            <w:p w:rsidR="007F02BD" w:rsidRPr="00A5464E" w:rsidRDefault="00787404" w:rsidP="00A5464E"/>
          </w:sdtContent>
        </w:sdt>
        <w:sdt>
          <w:sdtPr>
            <w:id w:val="1342974580"/>
          </w:sdtPr>
          <w:sdtEndPr/>
          <w:sdtContent>
            <w:p w:rsidR="00653A88" w:rsidRDefault="00787404"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4999999" cy="2812499"/>
                    <wp:effectExtent l="0" t="0" r="0" b="0"/>
                    <wp:docPr id="6" name="Diagram_WebSiteScreenshot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Screenshot"/>
                            <pic:cNvPicPr/>
                          </pic:nvPicPr>
                          <pic:blipFill>
                            <a:blip r:embed="rId18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999999" cy="2812499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F8392D" w:rsidRPr="00A5464E" w:rsidRDefault="00F8392D" w:rsidP="00A5464E">
          <w:r w:rsidRPr="00A5464E">
            <w:t xml:space="preserve">The website </w:t>
          </w:r>
          <w:sdt>
            <w:sdtPr>
              <w:rPr>
                <w:b/>
              </w:rPr>
              <w:alias w:val="Web Site Name"/>
              <w:tag w:val="Name"/>
              <w:id w:val="663983863"/>
              <w:placeholder>
                <w:docPart w:val="2C2F13EC05C74DEF84A51043D038ABCF"/>
              </w:placeholder>
              <w:temporary/>
              <w15:appearance w15:val="hidden"/>
              <w:text/>
            </w:sdtPr>
            <w:sdtEndPr/>
            <w:sdtContent>
              <w:r>
                <w:rPr>
                  <w:b/>
                </w:rPr>
                <w:t>WCFTestservicepascal</w:t>
              </w:r>
            </w:sdtContent>
          </w:sdt>
          <w:r w:rsidRPr="00A5464E">
            <w:t xml:space="preserve"> has the following settings:</w:t>
          </w:r>
        </w:p>
        <w:p w:rsidR="001C36C1" w:rsidRPr="00A5464E" w:rsidRDefault="00E66EAC" w:rsidP="00A5464E">
          <w:pPr>
            <w:pStyle w:val="Heading3"/>
          </w:pPr>
          <w:r w:rsidRPr="00A5464E">
            <w:t>Settings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830"/>
            <w:gridCol w:w="6520"/>
          </w:tblGrid>
          <w:tr w:rsidR="001C36C1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305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A5464E" w:rsidRDefault="001C36C1" w:rsidP="00A5464E">
                <w:pPr>
                  <w:rPr>
                    <w:b w:val="0"/>
                  </w:rPr>
                </w:pPr>
                <w:r w:rsidRPr="00A5464E">
                  <w:t>Web Site State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Web Site State"/>
                    <w:tag w:val="State"/>
                    <w:id w:val="1569330222"/>
                    <w:placeholder>
                      <w:docPart w:val="96B4D6D375DB4B1AA949FDB0C8AA6931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Running</w:t>
                    </w:r>
                  </w:sdtContent>
                </w:sdt>
              </w:p>
            </w:tc>
          </w:tr>
          <w:tr w:rsidR="001C36C1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872DD9" w:rsidRDefault="00872DD9" w:rsidP="00A5464E">
                <w:r w:rsidRPr="00872DD9">
                  <w:t>Client Affinity Enabled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ClientAffinityEnabled"/>
                    <w:tag w:val="ClientAffinityEnabled"/>
                    <w:id w:val="1960117815"/>
                    <w:placeholder>
                      <w:docPart w:val="F4D5E7C882EB4FF4A09189CFB9664DC3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True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872DD9" w:rsidRDefault="00872DD9" w:rsidP="002C7832">
                <w:r w:rsidRPr="00872DD9">
                  <w:t>Client</w:t>
                </w:r>
                <w:r>
                  <w:t xml:space="preserve"> </w:t>
                </w:r>
                <w:r w:rsidRPr="00872DD9">
                  <w:t>Cert</w:t>
                </w:r>
                <w:r>
                  <w:t xml:space="preserve">ificate </w:t>
                </w:r>
                <w:r w:rsidRPr="00872DD9">
                  <w:t>Enabled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ClientCertEnabled"/>
                    <w:tag w:val="ClientCertEnabled"/>
                    <w:id w:val="686489056"/>
                    <w:placeholder>
                      <w:docPart w:val="9D024DF3B1F84446A686AABD92B9DBCD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1C36C1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A5464E" w:rsidRDefault="00872DD9" w:rsidP="00A5464E">
                <w:pPr>
                  <w:rPr>
                    <w:b w:val="0"/>
                  </w:rPr>
                </w:pPr>
                <w:r>
                  <w:t>Enabled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Enabled"/>
                    <w:tag w:val="Enabled"/>
                    <w:id w:val="1057713938"/>
                    <w:placeholder>
                      <w:docPart w:val="0DDB6CF7FA1F49919923E2B00F213094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True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GatewaySiteName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GatewaySiteName"/>
                    <w:tag w:val="GatewaySiteName"/>
                    <w:id w:val="1696714931"/>
                    <w:placeholder>
                      <w:docPart w:val="21C9D11C7BE64BE9861999FDE5CB8496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Location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Location"/>
                    <w:tag w:val="Location"/>
                    <w:id w:val="310346596"/>
                    <w:placeholder>
                      <w:docPart w:val="60853AD6C16B40F5B01C40ACC6036BB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East US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Outbound</w:t>
                </w:r>
                <w:r>
                  <w:t xml:space="preserve"> </w:t>
                </w:r>
                <w:r w:rsidRPr="00872DD9">
                  <w:t>Ip</w:t>
                </w:r>
                <w:r>
                  <w:t xml:space="preserve"> </w:t>
                </w:r>
                <w:r w:rsidRPr="00872DD9">
                  <w:t>Addresses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OutboundIpAddresses"/>
                    <w:tag w:val="OutboundIpAddresses"/>
                    <w:id w:val="1519525335"/>
                    <w:placeholder>
                      <w:docPart w:val="5381F2CA523445729AE7E24A4CADB85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23.96.33.205,23.96.34.196,23.96.35.20,23.96.36.229</w:t>
                    </w:r>
                  </w:sdtContent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Premium</w:t>
                </w:r>
                <w:r>
                  <w:t xml:space="preserve"> </w:t>
                </w:r>
                <w:r w:rsidRPr="00872DD9">
                  <w:t>App</w:t>
                </w:r>
                <w:r>
                  <w:t xml:space="preserve"> </w:t>
                </w:r>
                <w:r w:rsidRPr="00872DD9">
                  <w:t>Deployed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PremiumAppDeployed"/>
                    <w:tag w:val="PremiumAppDeployed"/>
                    <w:id w:val="284704376"/>
                    <w:placeholder>
                      <w:docPart w:val="E451518C11AF4F6F9B43A6E39737B5B2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Repository</w:t>
                </w:r>
                <w:r>
                  <w:t xml:space="preserve"> </w:t>
                </w:r>
                <w:r w:rsidRPr="00872DD9">
                  <w:t>Site</w:t>
                </w:r>
                <w:r>
                  <w:t xml:space="preserve"> </w:t>
                </w:r>
                <w:r w:rsidRPr="00872DD9">
                  <w:t>Name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RepositorySiteName"/>
                    <w:tag w:val="RepositorySiteName"/>
                    <w:id w:val="476474207"/>
                    <w:placeholder>
                      <w:docPart w:val="44FD525A5F48488FADA0E2B4956A478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WCFTestservicepascal</w:t>
                    </w:r>
                  </w:sdtContent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872DD9">
                <w:pPr>
                  <w:rPr>
                    <w:b w:val="0"/>
                  </w:rPr>
                </w:pPr>
                <w:r w:rsidRPr="00872DD9">
                  <w:t>Scm</w:t>
                </w:r>
                <w:r>
                  <w:t xml:space="preserve"> </w:t>
                </w:r>
                <w:r w:rsidRPr="00872DD9">
                  <w:t>Site</w:t>
                </w:r>
                <w:r>
                  <w:t xml:space="preserve"> </w:t>
                </w:r>
                <w:r w:rsidRPr="00872DD9">
                  <w:t>Stopped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ScmSiteAlsoStopped"/>
                    <w:tag w:val="ScmSiteAlsoStopped"/>
                    <w:id w:val="1868709124"/>
                    <w:placeholder>
                      <w:docPart w:val="565C91A2FB654B30AE759B33FCE4ADA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</w:tbl>
        <w:p w:rsidR="007F09FD" w:rsidRDefault="007F09FD" w:rsidP="007F09FD">
          <w:pPr>
            <w:pStyle w:val="Heading3"/>
          </w:pPr>
          <w:r>
            <w:t>Tags</w:t>
          </w:r>
        </w:p>
        <w:tbl>
          <w:tblPr>
            <w:tblStyle w:val="PlainTable11"/>
            <w:tblW w:w="0" w:type="auto"/>
            <w:tblLook w:val="04A0" w:firstRow="1" w:lastRow="0" w:firstColumn="1" w:lastColumn="0" w:noHBand="0" w:noVBand="1"/>
          </w:tblPr>
          <w:tblGrid>
            <w:gridCol w:w="4675"/>
            <w:gridCol w:w="4675"/>
          </w:tblGrid>
          <w:tr w:rsidR="00872DD9" w:rsidRPr="00A5464E" w:rsidTr="002C7832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675" w:type="dxa"/>
                <w:shd w:val="clear" w:color="auto" w:fill="BFBFBF" w:themeFill="text1" w:themeFillTint="40"/>
                <w:vAlign w:val="center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A5464E">
                  <w:t>Tag Key</w:t>
                </w:r>
              </w:p>
            </w:tc>
            <w:tc>
              <w:tcPr>
                <w:tcW w:w="4675" w:type="dxa"/>
                <w:shd w:val="clear" w:color="auto" w:fill="BFBFBF" w:themeFill="text1" w:themeFillTint="40"/>
                <w:vAlign w:val="center"/>
              </w:tcPr>
              <w:p w:rsidR="00872DD9" w:rsidRPr="00A5464E" w:rsidRDefault="00872DD9" w:rsidP="002C7832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</w:rPr>
                </w:pPr>
                <w:r w:rsidRPr="00A5464E">
                  <w:t>Tag Value</w:t>
                </w:r>
              </w:p>
            </w:tc>
          </w:tr>
          <w:sdt>
            <w:sdtPr>
              <w:rPr>
                <w:b w:val="0"/>
                <w:bCs w:val="0"/>
              </w:rPr>
              <w:alias w:val="Tags"/>
              <w:tag w:val="PlaceholderTags"/>
              <w:id w:val="73888153"/>
              <w:placeholder>
                <w:docPart w:val="BAC73AB6D04E4905926B2E06B9A678FF"/>
              </w:placeholder>
              <w:temporary/>
              <w15:appearance w15:val="hidden"/>
            </w:sdtPr>
            <w:sdtEndPr/>
            <w:sdtContent>
              <w:tr w:rsidR="00872DD9" w:rsidRPr="00A5464E" w:rsidTr="002C7832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872DD9" w:rsidRPr="00A5464E" w:rsidRDefault="00787404" w:rsidP="002C7832">
                    <w:sdt>
                      <w:sdtPr>
                        <w:alias w:val="Key"/>
                        <w:tag w:val="Key"/>
                        <w:id w:val="2082846147"/>
                        <w:placeholder>
                          <w:docPart w:val="D2E59CE5286940D68C4A7238EE6ABBF0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hidden-related:/subscriptions/275ddf79-b240-44e7-9916-f24175b451b1/resourceGroups/Default-Web-EastUS/providers/Microsoft.Web/serverfarms/Default2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872DD9" w:rsidRPr="00A5464E" w:rsidRDefault="00787404" w:rsidP="002C7832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1985416608"/>
                        <w:placeholder>
                          <w:docPart w:val="19795F555A0A452C806C9DEA67956A6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Resource</w:t>
                        </w:r>
                      </w:sdtContent>
                    </w:sdt>
                  </w:p>
                </w:tc>
              </w:tr>
            </w:sdtContent>
          </w:sdt>
        </w:tbl>
        <w:p w:rsidR="00872DD9" w:rsidRPr="00A5464E" w:rsidRDefault="00872DD9" w:rsidP="00A5464E"/>
        <w:p w:rsidR="00961773" w:rsidRPr="00A5464E" w:rsidRDefault="00961773" w:rsidP="00A5464E">
          <w:pPr>
            <w:pStyle w:val="Heading3"/>
          </w:pPr>
          <w:r w:rsidRPr="00A5464E">
            <w:t>S</w:t>
          </w:r>
          <w:r w:rsidR="00872E5A" w:rsidRPr="00A5464E">
            <w:t>ite diagnostics</w:t>
          </w:r>
        </w:p>
        <w:p w:rsidR="00F8392D" w:rsidRPr="00A5464E" w:rsidRDefault="00F8392D" w:rsidP="00A5464E">
          <w:r w:rsidRPr="00A5464E">
            <w:t>The site diagnostics options have been configured as follow</w:t>
          </w:r>
          <w:r w:rsidR="00573871" w:rsidRPr="00A5464E">
            <w:t>s</w:t>
          </w:r>
          <w:r w:rsidRPr="00A5464E">
            <w:t>.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830"/>
            <w:gridCol w:w="6520"/>
          </w:tblGrid>
          <w:tr w:rsidR="00961773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961773" w:rsidRPr="00A5464E" w:rsidRDefault="008A3F36" w:rsidP="00A5464E">
                <w:r w:rsidRPr="00A5464E">
                  <w:t>Request Tracing Enabled</w:t>
                </w:r>
              </w:p>
            </w:tc>
            <w:tc>
              <w:tcPr>
                <w:tcW w:w="6520" w:type="dxa"/>
              </w:tcPr>
              <w:p w:rsidR="00961773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RequestTracingEnabled"/>
                    <w:tag w:val="RequestTracingEnabled"/>
                    <w:id w:val="496337261"/>
                    <w:placeholder>
                      <w:docPart w:val="6CBE89D4387C4DF182125EE76E8F861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8A3F36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A3F36" w:rsidRPr="00A5464E" w:rsidRDefault="008A3F36" w:rsidP="00A5464E">
                <w:pPr>
                  <w:rPr>
                    <w:b w:val="0"/>
                  </w:rPr>
                </w:pPr>
                <w:r w:rsidRPr="00A5464E">
                  <w:t>Detailed logging enabled</w:t>
                </w:r>
              </w:p>
            </w:tc>
            <w:tc>
              <w:tcPr>
                <w:tcW w:w="6520" w:type="dxa"/>
              </w:tcPr>
              <w:p w:rsidR="008A3F36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Web DetailedErrorLoggingEnabled"/>
                    <w:tag w:val="DetailedErrorLoggingEnabled"/>
                    <w:id w:val="165471712"/>
                    <w:placeholder>
                      <w:docPart w:val="2662FE7B6011445E8034A7E627941D0D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3D3CE4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3D3CE4" w:rsidRPr="00A5464E" w:rsidRDefault="003D3CE4" w:rsidP="00A5464E">
                <w:r w:rsidRPr="00A5464E">
                  <w:t>Remote Debugging Enabled</w:t>
                </w:r>
              </w:p>
            </w:tc>
            <w:tc>
              <w:tcPr>
                <w:tcW w:w="6520" w:type="dxa"/>
              </w:tcPr>
              <w:p w:rsidR="003D3CE4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RemoteDebuggingEnabled"/>
                    <w:tag w:val="RemoteDebuggingEnabled"/>
                    <w:id w:val="1950390953"/>
                    <w:placeholder>
                      <w:docPart w:val="2A3A77FB2F124FA9A067E656D130E9EF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3D3CE4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3D3CE4" w:rsidRPr="00A5464E" w:rsidRDefault="003D3CE4" w:rsidP="00A5464E">
                <w:r w:rsidRPr="00A5464E">
                  <w:t>Remote Debugging Version</w:t>
                </w:r>
              </w:p>
            </w:tc>
            <w:tc>
              <w:tcPr>
                <w:tcW w:w="6520" w:type="dxa"/>
              </w:tcPr>
              <w:p w:rsidR="003D3CE4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RemoteDebuggingVersion"/>
                    <w:tag w:val="RemoteDebuggingVersion"/>
                    <w:id w:val="1177471770"/>
                    <w:placeholder>
                      <w:docPart w:val="E56EEFD743C8493B99D9DED40F854131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VS2012</w:t>
                    </w:r>
                  </w:sdtContent>
                </w:sdt>
              </w:p>
            </w:tc>
          </w:tr>
        </w:tbl>
        <w:p w:rsidR="001C36C1" w:rsidRPr="00A5464E" w:rsidRDefault="001C36C1" w:rsidP="00A5464E">
          <w:pPr>
            <w:pStyle w:val="Heading3"/>
          </w:pPr>
          <w:r w:rsidRPr="00A5464E">
            <w:t>App Setting</w:t>
          </w:r>
          <w:r w:rsidR="00452363" w:rsidRPr="00A5464E">
            <w:t>s</w:t>
          </w:r>
        </w:p>
        <w:p w:rsidR="00711EF2" w:rsidRPr="00A5464E" w:rsidRDefault="00711EF2" w:rsidP="00A5464E">
          <w:r w:rsidRPr="00A5464E">
            <w:t>The following application settings have been used for the Web Site.</w:t>
          </w:r>
        </w:p>
        <w:tbl>
          <w:tblPr>
            <w:tblStyle w:val="PlainTable11"/>
            <w:tblW w:w="0" w:type="auto"/>
            <w:tblLook w:val="04A0" w:firstRow="1" w:lastRow="0" w:firstColumn="1" w:lastColumn="0" w:noHBand="0" w:noVBand="1"/>
          </w:tblPr>
          <w:tblGrid>
            <w:gridCol w:w="4675"/>
            <w:gridCol w:w="4675"/>
          </w:tblGrid>
          <w:tr w:rsidR="001C36C1" w:rsidRPr="00A5464E" w:rsidTr="000E681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675" w:type="dxa"/>
                <w:shd w:val="clear" w:color="auto" w:fill="BFBFBF" w:themeFill="text1" w:themeFillTint="40"/>
                <w:vAlign w:val="center"/>
              </w:tcPr>
              <w:p w:rsidR="001C36C1" w:rsidRPr="00A5464E" w:rsidRDefault="001C36C1" w:rsidP="00A5464E">
                <w:pPr>
                  <w:rPr>
                    <w:b w:val="0"/>
                  </w:rPr>
                </w:pPr>
                <w:r w:rsidRPr="00A5464E">
                  <w:t>Key</w:t>
                </w:r>
              </w:p>
            </w:tc>
            <w:tc>
              <w:tcPr>
                <w:tcW w:w="4675" w:type="dxa"/>
                <w:shd w:val="clear" w:color="auto" w:fill="BFBFBF" w:themeFill="text1" w:themeFillTint="40"/>
                <w:vAlign w:val="center"/>
              </w:tcPr>
              <w:p w:rsidR="001C36C1" w:rsidRPr="00A5464E" w:rsidRDefault="001C36C1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</w:rPr>
                </w:pPr>
                <w:r w:rsidRPr="00A5464E">
                  <w:t>Value</w:t>
                </w:r>
              </w:p>
            </w:tc>
          </w:tr>
          <w:sdt>
            <w:sdtPr>
              <w:rPr>
                <w:b w:val="0"/>
                <w:bCs w:val="0"/>
              </w:rPr>
              <w:alias w:val="WebSiteAppSettingsRow"/>
              <w:tag w:val="PlaceholderWebSiteAppSettingsRow"/>
              <w:id w:val="59313104"/>
              <w:placeholder>
                <w:docPart w:val="76935AFE3F1F46FABF73F4733DE9C5CA"/>
              </w:placeholder>
              <w:temporary/>
              <w15:appearance w15:val="hidden"/>
            </w:sdtPr>
            <w:sdtEndPr/>
            <w:sdtContent>
              <w:tr w:rsidR="001C36C1" w:rsidRPr="00A5464E" w:rsidTr="00FE29C2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1C36C1" w:rsidRPr="00A5464E" w:rsidRDefault="00787404" w:rsidP="00A5464E">
                    <w:sdt>
                      <w:sdtPr>
                        <w:alias w:val="Key"/>
                        <w:tag w:val="Key"/>
                        <w:id w:val="2147316451"/>
                        <w:placeholder>
                          <w:docPart w:val="6B4B59B24EAC41AE899D04D04A2C72A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WEBSITE_NODE_DEFAULT_VERSION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1C36C1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1288268243"/>
                        <w:placeholder>
                          <w:docPart w:val="FDB75D2798FA429794D7E5EB53B492A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0.10.32</w:t>
                        </w:r>
                      </w:sdtContent>
                    </w:sdt>
                  </w:p>
                </w:tc>
              </w:tr>
            </w:sdtContent>
          </w:sdt>
        </w:tbl>
        <w:p w:rsidR="00FE29C2" w:rsidRPr="00A5464E" w:rsidRDefault="00FE29C2" w:rsidP="00A5464E">
          <w:pPr>
            <w:pStyle w:val="Heading3"/>
          </w:pPr>
          <w:r w:rsidRPr="00A5464E">
            <w:t>Default documents</w:t>
          </w:r>
        </w:p>
        <w:p w:rsidR="00711EF2" w:rsidRPr="00A5464E" w:rsidRDefault="00FC0269" w:rsidP="00A5464E">
          <w:r w:rsidRPr="00A5464E">
            <w:t>The following</w:t>
          </w:r>
          <w:r w:rsidR="00711EF2" w:rsidRPr="00A5464E">
            <w:t xml:space="preserve"> default documents</w:t>
          </w:r>
          <w:r w:rsidRPr="00A5464E">
            <w:t xml:space="preserve"> are define</w:t>
          </w:r>
          <w:r w:rsidR="008D0F82" w:rsidRPr="00A5464E">
            <w:t>d</w:t>
          </w:r>
          <w:r w:rsidR="00711EF2" w:rsidRPr="00A5464E">
            <w:t>.</w:t>
          </w:r>
        </w:p>
        <w:sdt>
          <w:sdtPr>
            <w:alias w:val="Default Documentst"/>
            <w:tag w:val="PlaceholderWebSiteDefaultDocuments"/>
            <w:id w:val="2025856909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442551361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79285137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366933748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Default.html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350995882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782522320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Default.asp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990415140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884819127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268670827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782624249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index.html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330204524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271997534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iisstart.htm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375834625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173026627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default.aspx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983148881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460476532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index.php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567844389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289365221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hostingstart.html</w:t>
                  </w:r>
                </w:sdtContent>
              </w:sdt>
            </w:p>
          </w:sdtContent>
        </w:sdt>
        <w:p w:rsidR="004D0833" w:rsidRPr="00A5464E" w:rsidRDefault="004D0833" w:rsidP="00A5464E">
          <w:pPr>
            <w:pStyle w:val="Heading3"/>
          </w:pPr>
          <w:r w:rsidRPr="00A5464E">
            <w:t>Host Names</w:t>
          </w:r>
        </w:p>
        <w:p w:rsidR="00711EF2" w:rsidRPr="00A5464E" w:rsidRDefault="00FC0269" w:rsidP="00A5464E">
          <w:r w:rsidRPr="00A5464E">
            <w:t>The following</w:t>
          </w:r>
          <w:r w:rsidR="00711EF2" w:rsidRPr="00A5464E">
            <w:t xml:space="preserve"> Host Names </w:t>
          </w:r>
          <w:r w:rsidRPr="00A5464E">
            <w:t>are defined</w:t>
          </w:r>
          <w:r w:rsidR="00711EF2" w:rsidRPr="00A5464E">
            <w:t>.</w:t>
          </w:r>
        </w:p>
        <w:sdt>
          <w:sdtPr>
            <w:alias w:val="PlaceholderWebSiteHostNames"/>
            <w:tag w:val="PlaceholderWebSiteHostNames"/>
            <w:id w:val="1121072492"/>
            <w:placeholder>
              <w:docPart w:val="D29214ED35AB4FBE9DE725E7861A01F7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698573960"/>
                  <w:placeholder>
                    <w:docPart w:val="7DC082BBE16E481D83D992483F88C144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wcftestservicepascal.azurewebsites.net</w:t>
                  </w:r>
                </w:sdtContent>
              </w:sdt>
            </w:p>
          </w:sdtContent>
        </w:sdt>
        <w:p w:rsidR="001C36C1" w:rsidRPr="00A5464E" w:rsidRDefault="00E400C0" w:rsidP="00A5464E">
          <w:pPr>
            <w:pStyle w:val="Heading3"/>
          </w:pPr>
          <w:r w:rsidRPr="00A5464E">
            <w:t>Virtual Applications and Directories</w:t>
          </w:r>
        </w:p>
        <w:p w:rsidR="00711EF2" w:rsidRPr="00A5464E" w:rsidRDefault="00711EF2" w:rsidP="00A5464E">
          <w:r w:rsidRPr="00A5464E">
            <w:t>This table contains the list of Virtual Applications defined in the Web Site.</w:t>
          </w:r>
        </w:p>
        <w:tbl>
          <w:tblPr>
            <w:tblStyle w:val="PlainTable11"/>
            <w:tblW w:w="0" w:type="auto"/>
            <w:tblLook w:val="0420" w:firstRow="1" w:lastRow="0" w:firstColumn="0" w:lastColumn="0" w:noHBand="0" w:noVBand="1"/>
          </w:tblPr>
          <w:tblGrid>
            <w:gridCol w:w="3214"/>
            <w:gridCol w:w="2923"/>
            <w:gridCol w:w="3213"/>
          </w:tblGrid>
          <w:tr w:rsidR="00D34D04" w:rsidRPr="00A5464E" w:rsidTr="000E681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tcW w:w="3214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Physical Path</w:t>
                </w:r>
              </w:p>
            </w:tc>
            <w:tc>
              <w:tcPr>
                <w:tcW w:w="2923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Virtual Path</w:t>
                </w:r>
              </w:p>
            </w:tc>
            <w:tc>
              <w:tcPr>
                <w:tcW w:w="3213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Preload Enabled</w:t>
                </w:r>
              </w:p>
            </w:tc>
          </w:tr>
          <w:sdt>
            <w:sdtPr>
              <w:rPr>
                <w:b/>
                <w:bCs/>
              </w:rPr>
              <w:alias w:val="WebSiteVirtualApplication"/>
              <w:tag w:val="PlaceholderWebSiteVirtualApplication"/>
              <w:id w:val="1125317854"/>
              <w:placeholder>
                <w:docPart w:val="4EC9C822A466425CA9CD3FBAD7BCCD64"/>
              </w:placeholder>
              <w:temporary/>
              <w15:appearance w15:val="hidden"/>
            </w:sdtPr>
            <w:sdtEndPr>
              <w:rPr>
                <w:b w:val="0"/>
                <w:bCs w:val="0"/>
              </w:rPr>
            </w:sdtEndPr>
            <w:sdtContent>
              <w:tr w:rsidR="00D34D04" w:rsidRPr="00A5464E" w:rsidTr="00D34D0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tcW w:w="3214" w:type="dxa"/>
                  </w:tcPr>
                  <w:p w:rsidR="00D34D04" w:rsidRPr="00A5464E" w:rsidRDefault="00787404" w:rsidP="00A5464E">
                    <w:sdt>
                      <w:sdtPr>
                        <w:alias w:val="PhysicalPath"/>
                        <w:tag w:val="PhysicalPath"/>
                        <w:id w:val="34779768"/>
                        <w:placeholder>
                          <w:docPart w:val="AB165EA1005E4336A02102B1D6189326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site\wwwroot</w:t>
                        </w:r>
                      </w:sdtContent>
                    </w:sdt>
                  </w:p>
                </w:tc>
                <w:tc>
                  <w:tcPr>
                    <w:tcW w:w="2923" w:type="dxa"/>
                  </w:tcPr>
                  <w:p w:rsidR="00D34D04" w:rsidRPr="00A5464E" w:rsidRDefault="00787404" w:rsidP="00A5464E">
                    <w:sdt>
                      <w:sdtPr>
                        <w:alias w:val="VirtualPath"/>
                        <w:tag w:val="VirtualPath"/>
                        <w:id w:val="1338553454"/>
                        <w:placeholder>
                          <w:docPart w:val="15FD79FD716E48BCB8F8F065EEC3AE18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</w:t>
                        </w:r>
                      </w:sdtContent>
                    </w:sdt>
                  </w:p>
                </w:tc>
                <w:tc>
                  <w:tcPr>
                    <w:tcW w:w="3213" w:type="dxa"/>
                  </w:tcPr>
                  <w:p w:rsidR="00D34D04" w:rsidRPr="00A5464E" w:rsidRDefault="00787404" w:rsidP="00A5464E">
                    <w:sdt>
                      <w:sdtPr>
                        <w:alias w:val="PreloadEnabled"/>
                        <w:tag w:val="PreloadEnabled"/>
                        <w:id w:val="188157075"/>
                        <w:placeholder>
                          <w:docPart w:val="D9B555580AC2444CA43485F95257DF95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false</w:t>
                        </w:r>
                      </w:sdtContent>
                    </w:sdt>
                  </w:p>
                </w:tc>
              </w:tr>
            </w:sdtContent>
          </w:sdt>
        </w:tbl>
        <w:p w:rsidR="00E403FC" w:rsidRDefault="005F70ED" w:rsidP="005F70ED">
          <w:pPr>
            <w:pStyle w:val="Heading3"/>
          </w:pPr>
          <w:r>
            <w:t>Metrics</w:t>
          </w:r>
        </w:p>
        <w:p w:rsidR="00D3799D" w:rsidRDefault="00D3799D" w:rsidP="00D3799D">
          <w:pPr>
            <w:pStyle w:val="Heading4"/>
          </w:pPr>
          <w:r>
            <w:t>Average Response Time</w:t>
          </w:r>
        </w:p>
        <w:p w:rsidR="005F70ED" w:rsidRDefault="00787404" w:rsidP="005F70ED">
          <w:pPr>
            <w:jc w:val="center"/>
          </w:pPr>
          <w:sdt>
            <w:sdtPr>
              <w:id w:val="-500127231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5000000" cy="1875000"/>
                    <wp:effectExtent l="0" t="0" r="0" b="0"/>
                    <wp:docPr id="7" name="Diagram_WebSiteMetricsAverageResponseTime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MetricsAverageResponseTime"/>
                            <pic:cNvPicPr/>
                          </pic:nvPicPr>
                          <pic:blipFill>
                            <a:blip r:embed="rId19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00000" cy="1875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5F70ED" w:rsidRDefault="005F70ED" w:rsidP="005F70ED">
          <w:pPr>
            <w:jc w:val="center"/>
          </w:pPr>
        </w:p>
        <w:p w:rsidR="00D3799D" w:rsidRDefault="00D3799D" w:rsidP="00D3799D">
          <w:pPr>
            <w:pStyle w:val="Heading4"/>
          </w:pPr>
          <w:r>
            <w:t>Requests</w:t>
          </w:r>
        </w:p>
        <w:p w:rsidR="005F70ED" w:rsidRPr="00A5464E" w:rsidRDefault="00787404" w:rsidP="00D3799D">
          <w:pPr>
            <w:jc w:val="center"/>
          </w:pPr>
          <w:sdt>
            <w:sdtPr>
              <w:id w:val="1303117773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5000000" cy="1875000"/>
                    <wp:effectExtent l="0" t="0" r="0" b="0"/>
                    <wp:docPr id="8" name="Diagram_WebSiteMetricsRequests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MetricsRequests"/>
                            <pic:cNvPicPr/>
                          </pic:nvPicPr>
                          <pic:blipFill>
                            <a:blip r:embed="rId20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00000" cy="1875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5F70ED" w:rsidRPr="00A5464E" w:rsidRDefault="005F70ED" w:rsidP="00D3799D">
          <w:pPr>
            <w:jc w:val="center"/>
          </w:pPr>
        </w:p>
        <w:p w:rsidR="001C36C1" w:rsidRPr="00A5464E" w:rsidRDefault="00787404" w:rsidP="007204CF"/>
      </w:sdtContent>
    </w:sdt>
    <w:sdt>
      <w:sdtPr>
        <w:rPr>
          <w:rFonts w:asciiTheme="minorHAnsi" w:eastAsiaTheme="minorHAnsi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Container Web Site"/>
        <w:tag w:val="PlaceholderWebSites"/>
        <w:id w:val="804462304"/>
        <w:placeholder>
          <w:docPart w:val="DEBF448643374341A96B33EEDC60613E"/>
        </w:placeholder>
        <w15:appearance w15:val="hidden"/>
      </w:sdtPr>
      <w:sdtEndPr>
        <w:rPr>
          <w:rFonts w:eastAsiaTheme="minorEastAsia"/>
          <w:caps w:val="0"/>
          <w:shd w:val="clear" w:color="auto" w:fill="CEDADF" w:themeFill="text2" w:themeFillTint="33"/>
        </w:rPr>
      </w:sdtEndPr>
      <w:sdtContent>
        <w:p w:rsidR="001C36C1" w:rsidRPr="00A5464E" w:rsidRDefault="00787404" w:rsidP="00A5464E">
          <w:pPr>
            <w:pStyle w:val="Heading2"/>
            <w:rPr>
              <w:rStyle w:val="Heading2Char"/>
            </w:rPr>
          </w:pPr>
          <w:sdt>
            <w:sdtPr>
              <w:rPr>
                <w:rFonts w:ascii="Segoe UI Light" w:hAnsi="Segoe UI Light"/>
                <w:b w:val="0"/>
                <w:bCs w:val="0"/>
                <w:caps/>
                <w:smallCaps w:val="0"/>
              </w:rPr>
              <w:alias w:val="Web Site Name"/>
              <w:tag w:val="Name"/>
              <w:id w:val="26533730"/>
              <w:placeholder>
                <w:docPart w:val="B6D239C700804EF7B1C85EC44AFF2538"/>
              </w:placeholder>
              <w:temporary/>
              <w15:appearance w15:val="hidden"/>
              <w:text/>
            </w:sdtPr>
            <w:sdtEndPr>
              <w:rPr>
                <w:caps w:val="0"/>
              </w:rPr>
            </w:sdtEndPr>
            <w:sdtContent>
              <w:r w:rsidR="00B77C3F">
                <w:t>UManageServiceTest</w:t>
              </w:r>
            </w:sdtContent>
          </w:sdt>
          <w:sdt>
            <w:sdtPr>
              <w:alias w:val="ADK_GUID"/>
              <w:tag w:val="/subscriptions/275ddf79-b240-44e7-9916-f24175b451b1/resourceGroups/Default-Web-EastUS/providers/Microsoft.Web/sites/UManageServiceTest"/>
              <w:id w:val="521037395"/>
              <w:placeholder>
                <w:docPart w:val="DefaultPlaceholder_-1854013440"/>
              </w:placeholder>
              <w15:appearance w15:val="hidden"/>
            </w:sdtPr>
            <w:sdtEndPr/>
            <w:sdtContent/>
          </w:sdt>
        </w:p>
        <w:sdt>
          <w:sdtPr>
            <w:alias w:val="ADK_CUSTOMCONTENT"/>
            <w:tag w:val="ADK_CUSTOMCONTENT"/>
            <w:id w:val="1911284107"/>
            <w:placeholder>
              <w:docPart w:val="DefaultPlaceholder_-1854013440"/>
            </w:placeholder>
            <w:showingPlcHdr/>
            <w15:appearance w15:val="hidden"/>
          </w:sdtPr>
          <w:sdtEndPr/>
          <w:sdtContent>
            <w:p w:rsidR="007F02BD" w:rsidRPr="00A5464E" w:rsidRDefault="00787404" w:rsidP="00A5464E"/>
          </w:sdtContent>
        </w:sdt>
        <w:sdt>
          <w:sdtPr>
            <w:id w:val="-1136563954"/>
          </w:sdtPr>
          <w:sdtEndPr/>
          <w:sdtContent>
            <w:p w:rsidR="00653A88" w:rsidRDefault="00787404"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4999999" cy="2812499"/>
                    <wp:effectExtent l="0" t="0" r="0" b="0"/>
                    <wp:docPr id="9" name="Diagram_WebSiteScreenshot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Screenshot"/>
                            <pic:cNvPicPr/>
                          </pic:nvPicPr>
                          <pic:blipFill>
                            <a:blip r:embed="rId21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999999" cy="2812499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F8392D" w:rsidRPr="00A5464E" w:rsidRDefault="00F8392D" w:rsidP="00A5464E">
          <w:r w:rsidRPr="00A5464E">
            <w:t xml:space="preserve">The website </w:t>
          </w:r>
          <w:sdt>
            <w:sdtPr>
              <w:rPr>
                <w:b/>
              </w:rPr>
              <w:alias w:val="Web Site Name"/>
              <w:tag w:val="Name"/>
              <w:id w:val="463815473"/>
              <w:placeholder>
                <w:docPart w:val="2C2F13EC05C74DEF84A51043D038ABCF"/>
              </w:placeholder>
              <w:temporary/>
              <w15:appearance w15:val="hidden"/>
              <w:text/>
            </w:sdtPr>
            <w:sdtEndPr/>
            <w:sdtContent>
              <w:r>
                <w:rPr>
                  <w:b/>
                </w:rPr>
                <w:t>UManageServiceTest</w:t>
              </w:r>
            </w:sdtContent>
          </w:sdt>
          <w:r w:rsidRPr="00A5464E">
            <w:t xml:space="preserve"> has the following settings:</w:t>
          </w:r>
        </w:p>
        <w:p w:rsidR="001C36C1" w:rsidRPr="00A5464E" w:rsidRDefault="00E66EAC" w:rsidP="00A5464E">
          <w:pPr>
            <w:pStyle w:val="Heading3"/>
          </w:pPr>
          <w:r w:rsidRPr="00A5464E">
            <w:t>Settings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830"/>
            <w:gridCol w:w="6520"/>
          </w:tblGrid>
          <w:tr w:rsidR="001C36C1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305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A5464E" w:rsidRDefault="001C36C1" w:rsidP="00A5464E">
                <w:pPr>
                  <w:rPr>
                    <w:b w:val="0"/>
                  </w:rPr>
                </w:pPr>
                <w:r w:rsidRPr="00A5464E">
                  <w:t>Web Site State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Web Site State"/>
                    <w:tag w:val="State"/>
                    <w:id w:val="1488218970"/>
                    <w:placeholder>
                      <w:docPart w:val="96B4D6D375DB4B1AA949FDB0C8AA6931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Running</w:t>
                    </w:r>
                  </w:sdtContent>
                </w:sdt>
              </w:p>
            </w:tc>
          </w:tr>
          <w:tr w:rsidR="001C36C1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872DD9" w:rsidRDefault="00872DD9" w:rsidP="00A5464E">
                <w:r w:rsidRPr="00872DD9">
                  <w:t>Client Affinity Enabled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ClientAffinityEnabled"/>
                    <w:tag w:val="ClientAffinityEnabled"/>
                    <w:id w:val="1374348628"/>
                    <w:placeholder>
                      <w:docPart w:val="F4D5E7C882EB4FF4A09189CFB9664DC3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True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872DD9" w:rsidRDefault="00872DD9" w:rsidP="002C7832">
                <w:r w:rsidRPr="00872DD9">
                  <w:t>Client</w:t>
                </w:r>
                <w:r>
                  <w:t xml:space="preserve"> </w:t>
                </w:r>
                <w:r w:rsidRPr="00872DD9">
                  <w:t>Cert</w:t>
                </w:r>
                <w:r>
                  <w:t xml:space="preserve">ificate </w:t>
                </w:r>
                <w:r w:rsidRPr="00872DD9">
                  <w:t>Enabled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ClientCertEnabled"/>
                    <w:tag w:val="ClientCertEnabled"/>
                    <w:id w:val="807974019"/>
                    <w:placeholder>
                      <w:docPart w:val="9D024DF3B1F84446A686AABD92B9DBCD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1C36C1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A5464E" w:rsidRDefault="00872DD9" w:rsidP="00A5464E">
                <w:pPr>
                  <w:rPr>
                    <w:b w:val="0"/>
                  </w:rPr>
                </w:pPr>
                <w:r>
                  <w:t>Enabled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Enabled"/>
                    <w:tag w:val="Enabled"/>
                    <w:id w:val="40347207"/>
                    <w:placeholder>
                      <w:docPart w:val="0DDB6CF7FA1F49919923E2B00F213094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True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GatewaySiteName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GatewaySiteName"/>
                    <w:tag w:val="GatewaySiteName"/>
                    <w:id w:val="178899852"/>
                    <w:placeholder>
                      <w:docPart w:val="21C9D11C7BE64BE9861999FDE5CB8496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Location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Location"/>
                    <w:tag w:val="Location"/>
                    <w:id w:val="785610601"/>
                    <w:placeholder>
                      <w:docPart w:val="60853AD6C16B40F5B01C40ACC6036BB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East US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Outbound</w:t>
                </w:r>
                <w:r>
                  <w:t xml:space="preserve"> </w:t>
                </w:r>
                <w:r w:rsidRPr="00872DD9">
                  <w:t>Ip</w:t>
                </w:r>
                <w:r>
                  <w:t xml:space="preserve"> </w:t>
                </w:r>
                <w:r w:rsidRPr="00872DD9">
                  <w:t>Addresses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OutboundIpAddresses"/>
                    <w:tag w:val="OutboundIpAddresses"/>
                    <w:id w:val="1126778861"/>
                    <w:placeholder>
                      <w:docPart w:val="5381F2CA523445729AE7E24A4CADB85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23.96.33.205,23.96.34.196,23.96.35.20,23.96.36.229</w:t>
                    </w:r>
                  </w:sdtContent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Premium</w:t>
                </w:r>
                <w:r>
                  <w:t xml:space="preserve"> </w:t>
                </w:r>
                <w:r w:rsidRPr="00872DD9">
                  <w:t>App</w:t>
                </w:r>
                <w:r>
                  <w:t xml:space="preserve"> </w:t>
                </w:r>
                <w:r w:rsidRPr="00872DD9">
                  <w:t>Deployed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PremiumAppDeployed"/>
                    <w:tag w:val="PremiumAppDeployed"/>
                    <w:id w:val="1880832678"/>
                    <w:placeholder>
                      <w:docPart w:val="E451518C11AF4F6F9B43A6E39737B5B2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Repository</w:t>
                </w:r>
                <w:r>
                  <w:t xml:space="preserve"> </w:t>
                </w:r>
                <w:r w:rsidRPr="00872DD9">
                  <w:t>Site</w:t>
                </w:r>
                <w:r>
                  <w:t xml:space="preserve"> </w:t>
                </w:r>
                <w:r w:rsidRPr="00872DD9">
                  <w:t>Name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RepositorySiteName"/>
                    <w:tag w:val="RepositorySiteName"/>
                    <w:id w:val="319555308"/>
                    <w:placeholder>
                      <w:docPart w:val="44FD525A5F48488FADA0E2B4956A478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UManageServiceTest</w:t>
                    </w:r>
                  </w:sdtContent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872DD9">
                <w:pPr>
                  <w:rPr>
                    <w:b w:val="0"/>
                  </w:rPr>
                </w:pPr>
                <w:r w:rsidRPr="00872DD9">
                  <w:t>Scm</w:t>
                </w:r>
                <w:r>
                  <w:t xml:space="preserve"> </w:t>
                </w:r>
                <w:r w:rsidRPr="00872DD9">
                  <w:t>Site</w:t>
                </w:r>
                <w:r>
                  <w:t xml:space="preserve"> </w:t>
                </w:r>
                <w:r w:rsidRPr="00872DD9">
                  <w:t>Stopped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ScmSiteAlsoStopped"/>
                    <w:tag w:val="ScmSiteAlsoStopped"/>
                    <w:id w:val="706718056"/>
                    <w:placeholder>
                      <w:docPart w:val="565C91A2FB654B30AE759B33FCE4ADA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</w:tbl>
        <w:p w:rsidR="007F09FD" w:rsidRDefault="007F09FD" w:rsidP="007F09FD">
          <w:pPr>
            <w:pStyle w:val="Heading3"/>
          </w:pPr>
          <w:r>
            <w:t>Tags</w:t>
          </w:r>
        </w:p>
        <w:tbl>
          <w:tblPr>
            <w:tblStyle w:val="PlainTable11"/>
            <w:tblW w:w="0" w:type="auto"/>
            <w:tblLook w:val="04A0" w:firstRow="1" w:lastRow="0" w:firstColumn="1" w:lastColumn="0" w:noHBand="0" w:noVBand="1"/>
          </w:tblPr>
          <w:tblGrid>
            <w:gridCol w:w="4675"/>
            <w:gridCol w:w="4675"/>
          </w:tblGrid>
          <w:tr w:rsidR="00872DD9" w:rsidRPr="00A5464E" w:rsidTr="002C7832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675" w:type="dxa"/>
                <w:shd w:val="clear" w:color="auto" w:fill="BFBFBF" w:themeFill="text1" w:themeFillTint="40"/>
                <w:vAlign w:val="center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A5464E">
                  <w:t>Tag Key</w:t>
                </w:r>
              </w:p>
            </w:tc>
            <w:tc>
              <w:tcPr>
                <w:tcW w:w="4675" w:type="dxa"/>
                <w:shd w:val="clear" w:color="auto" w:fill="BFBFBF" w:themeFill="text1" w:themeFillTint="40"/>
                <w:vAlign w:val="center"/>
              </w:tcPr>
              <w:p w:rsidR="00872DD9" w:rsidRPr="00A5464E" w:rsidRDefault="00872DD9" w:rsidP="002C7832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</w:rPr>
                </w:pPr>
                <w:r w:rsidRPr="00A5464E">
                  <w:t>Tag Value</w:t>
                </w:r>
              </w:p>
            </w:tc>
          </w:tr>
          <w:sdt>
            <w:sdtPr>
              <w:rPr>
                <w:b w:val="0"/>
                <w:bCs w:val="0"/>
              </w:rPr>
              <w:alias w:val="Tags"/>
              <w:tag w:val="PlaceholderTags"/>
              <w:id w:val="2061676258"/>
              <w:placeholder>
                <w:docPart w:val="BAC73AB6D04E4905926B2E06B9A678FF"/>
              </w:placeholder>
              <w:temporary/>
              <w15:appearance w15:val="hidden"/>
            </w:sdtPr>
            <w:sdtEndPr/>
            <w:sdtContent>
              <w:tr w:rsidR="00872DD9" w:rsidRPr="00A5464E" w:rsidTr="002C7832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872DD9" w:rsidRPr="00A5464E" w:rsidRDefault="00787404" w:rsidP="002C7832">
                    <w:sdt>
                      <w:sdtPr>
                        <w:alias w:val="Key"/>
                        <w:tag w:val="Key"/>
                        <w:id w:val="467415103"/>
                        <w:placeholder>
                          <w:docPart w:val="D2E59CE5286940D68C4A7238EE6ABBF0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hidden-related:/subscriptions/275ddf79-b240-44e7-9916-f24175b451b1/resourceGroups/Default-Web-EastUS/providers/Microsoft.Web/serverfarms/Default1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872DD9" w:rsidRPr="00A5464E" w:rsidRDefault="00787404" w:rsidP="002C7832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634706208"/>
                        <w:placeholder>
                          <w:docPart w:val="19795F555A0A452C806C9DEA67956A6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empty</w:t>
                        </w:r>
                      </w:sdtContent>
                    </w:sdt>
                  </w:p>
                </w:tc>
              </w:tr>
            </w:sdtContent>
          </w:sdt>
        </w:tbl>
        <w:p w:rsidR="00872DD9" w:rsidRPr="00A5464E" w:rsidRDefault="00872DD9" w:rsidP="00A5464E"/>
        <w:p w:rsidR="00961773" w:rsidRPr="00A5464E" w:rsidRDefault="00961773" w:rsidP="00A5464E">
          <w:pPr>
            <w:pStyle w:val="Heading3"/>
          </w:pPr>
          <w:r w:rsidRPr="00A5464E">
            <w:t>S</w:t>
          </w:r>
          <w:r w:rsidR="00872E5A" w:rsidRPr="00A5464E">
            <w:t>ite diagnostics</w:t>
          </w:r>
        </w:p>
        <w:p w:rsidR="00F8392D" w:rsidRPr="00A5464E" w:rsidRDefault="00F8392D" w:rsidP="00A5464E">
          <w:r w:rsidRPr="00A5464E">
            <w:t>The site diagnostics options have been configured as follow</w:t>
          </w:r>
          <w:r w:rsidR="00573871" w:rsidRPr="00A5464E">
            <w:t>s</w:t>
          </w:r>
          <w:r w:rsidRPr="00A5464E">
            <w:t>.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830"/>
            <w:gridCol w:w="6520"/>
          </w:tblGrid>
          <w:tr w:rsidR="00961773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961773" w:rsidRPr="00A5464E" w:rsidRDefault="008A3F36" w:rsidP="00A5464E">
                <w:r w:rsidRPr="00A5464E">
                  <w:t>Request Tracing Enabled</w:t>
                </w:r>
              </w:p>
            </w:tc>
            <w:tc>
              <w:tcPr>
                <w:tcW w:w="6520" w:type="dxa"/>
              </w:tcPr>
              <w:p w:rsidR="00961773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RequestTracingEnabled"/>
                    <w:tag w:val="RequestTracingEnabled"/>
                    <w:id w:val="1163517196"/>
                    <w:placeholder>
                      <w:docPart w:val="6CBE89D4387C4DF182125EE76E8F861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8A3F36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A3F36" w:rsidRPr="00A5464E" w:rsidRDefault="008A3F36" w:rsidP="00A5464E">
                <w:pPr>
                  <w:rPr>
                    <w:b w:val="0"/>
                  </w:rPr>
                </w:pPr>
                <w:r w:rsidRPr="00A5464E">
                  <w:t>Detailed logging enabled</w:t>
                </w:r>
              </w:p>
            </w:tc>
            <w:tc>
              <w:tcPr>
                <w:tcW w:w="6520" w:type="dxa"/>
              </w:tcPr>
              <w:p w:rsidR="008A3F36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Web DetailedErrorLoggingEnabled"/>
                    <w:tag w:val="DetailedErrorLoggingEnabled"/>
                    <w:id w:val="841333605"/>
                    <w:placeholder>
                      <w:docPart w:val="2662FE7B6011445E8034A7E627941D0D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3D3CE4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3D3CE4" w:rsidRPr="00A5464E" w:rsidRDefault="003D3CE4" w:rsidP="00A5464E">
                <w:r w:rsidRPr="00A5464E">
                  <w:t>Remote Debugging Enabled</w:t>
                </w:r>
              </w:p>
            </w:tc>
            <w:tc>
              <w:tcPr>
                <w:tcW w:w="6520" w:type="dxa"/>
              </w:tcPr>
              <w:p w:rsidR="003D3CE4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RemoteDebuggingEnabled"/>
                    <w:tag w:val="RemoteDebuggingEnabled"/>
                    <w:id w:val="1538504600"/>
                    <w:placeholder>
                      <w:docPart w:val="2A3A77FB2F124FA9A067E656D130E9EF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3D3CE4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3D3CE4" w:rsidRPr="00A5464E" w:rsidRDefault="003D3CE4" w:rsidP="00A5464E">
                <w:r w:rsidRPr="00A5464E">
                  <w:t>Remote Debugging Version</w:t>
                </w:r>
              </w:p>
            </w:tc>
            <w:tc>
              <w:tcPr>
                <w:tcW w:w="6520" w:type="dxa"/>
              </w:tcPr>
              <w:p w:rsidR="003D3CE4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RemoteDebuggingVersion"/>
                    <w:tag w:val="RemoteDebuggingVersion"/>
                    <w:id w:val="949374266"/>
                    <w:placeholder>
                      <w:docPart w:val="E56EEFD743C8493B99D9DED40F854131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</w:tbl>
        <w:p w:rsidR="001C36C1" w:rsidRPr="00A5464E" w:rsidRDefault="001C36C1" w:rsidP="00A5464E">
          <w:pPr>
            <w:pStyle w:val="Heading3"/>
          </w:pPr>
          <w:r w:rsidRPr="00A5464E">
            <w:t>App Setting</w:t>
          </w:r>
          <w:r w:rsidR="00452363" w:rsidRPr="00A5464E">
            <w:t>s</w:t>
          </w:r>
        </w:p>
        <w:p w:rsidR="00711EF2" w:rsidRPr="00A5464E" w:rsidRDefault="00711EF2" w:rsidP="00A5464E">
          <w:r w:rsidRPr="00A5464E">
            <w:t>The following application settings have been used for the Web Site.</w:t>
          </w:r>
        </w:p>
        <w:tbl>
          <w:tblPr>
            <w:tblStyle w:val="PlainTable11"/>
            <w:tblW w:w="0" w:type="auto"/>
            <w:tblLook w:val="04A0" w:firstRow="1" w:lastRow="0" w:firstColumn="1" w:lastColumn="0" w:noHBand="0" w:noVBand="1"/>
          </w:tblPr>
          <w:tblGrid>
            <w:gridCol w:w="4675"/>
            <w:gridCol w:w="4675"/>
          </w:tblGrid>
          <w:tr w:rsidR="001C36C1" w:rsidRPr="00A5464E" w:rsidTr="000E681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675" w:type="dxa"/>
                <w:shd w:val="clear" w:color="auto" w:fill="BFBFBF" w:themeFill="text1" w:themeFillTint="40"/>
                <w:vAlign w:val="center"/>
              </w:tcPr>
              <w:p w:rsidR="001C36C1" w:rsidRPr="00A5464E" w:rsidRDefault="001C36C1" w:rsidP="00A5464E">
                <w:pPr>
                  <w:rPr>
                    <w:b w:val="0"/>
                  </w:rPr>
                </w:pPr>
                <w:r w:rsidRPr="00A5464E">
                  <w:t>Key</w:t>
                </w:r>
              </w:p>
            </w:tc>
            <w:tc>
              <w:tcPr>
                <w:tcW w:w="4675" w:type="dxa"/>
                <w:shd w:val="clear" w:color="auto" w:fill="BFBFBF" w:themeFill="text1" w:themeFillTint="40"/>
                <w:vAlign w:val="center"/>
              </w:tcPr>
              <w:p w:rsidR="001C36C1" w:rsidRPr="00A5464E" w:rsidRDefault="001C36C1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</w:rPr>
                </w:pPr>
                <w:r w:rsidRPr="00A5464E">
                  <w:t>Value</w:t>
                </w:r>
              </w:p>
            </w:tc>
          </w:tr>
          <w:sdt>
            <w:sdtPr>
              <w:rPr>
                <w:b w:val="0"/>
                <w:bCs w:val="0"/>
              </w:rPr>
              <w:alias w:val="WebSiteAppSettingsRow"/>
              <w:tag w:val="PlaceholderWebSiteAppSettingsRow"/>
              <w:id w:val="707011522"/>
              <w:placeholder>
                <w:docPart w:val="76935AFE3F1F46FABF73F4733DE9C5CA"/>
              </w:placeholder>
              <w:temporary/>
              <w15:appearance w15:val="hidden"/>
            </w:sdtPr>
            <w:sdtEndPr/>
            <w:sdtContent>
              <w:tr w:rsidR="001C36C1" w:rsidRPr="00A5464E" w:rsidTr="00FE29C2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1C36C1" w:rsidRPr="00A5464E" w:rsidRDefault="00787404" w:rsidP="00A5464E">
                    <w:sdt>
                      <w:sdtPr>
                        <w:alias w:val="Key"/>
                        <w:tag w:val="Key"/>
                        <w:id w:val="812389981"/>
                        <w:placeholder>
                          <w:docPart w:val="6B4B59B24EAC41AE899D04D04A2C72A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WEBSITE_NODE_DEFAULT_VERSION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1C36C1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1660672027"/>
                        <w:placeholder>
                          <w:docPart w:val="FDB75D2798FA429794D7E5EB53B492A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0.10.32</w:t>
                        </w:r>
                      </w:sdtContent>
                    </w:sdt>
                  </w:p>
                </w:tc>
              </w:tr>
            </w:sdtContent>
          </w:sdt>
        </w:tbl>
        <w:p w:rsidR="00FE29C2" w:rsidRPr="00A5464E" w:rsidRDefault="00FE29C2" w:rsidP="00A5464E">
          <w:pPr>
            <w:pStyle w:val="Heading3"/>
          </w:pPr>
          <w:r w:rsidRPr="00A5464E">
            <w:t>Default documents</w:t>
          </w:r>
        </w:p>
        <w:p w:rsidR="00711EF2" w:rsidRPr="00A5464E" w:rsidRDefault="00FC0269" w:rsidP="00A5464E">
          <w:r w:rsidRPr="00A5464E">
            <w:t>The following</w:t>
          </w:r>
          <w:r w:rsidR="00711EF2" w:rsidRPr="00A5464E">
            <w:t xml:space="preserve"> default documents</w:t>
          </w:r>
          <w:r w:rsidRPr="00A5464E">
            <w:t xml:space="preserve"> are define</w:t>
          </w:r>
          <w:r w:rsidR="008D0F82" w:rsidRPr="00A5464E">
            <w:t>d</w:t>
          </w:r>
          <w:r w:rsidR="00711EF2" w:rsidRPr="00A5464E">
            <w:t>.</w:t>
          </w:r>
        </w:p>
        <w:sdt>
          <w:sdtPr>
            <w:alias w:val="Default Documentst"/>
            <w:tag w:val="PlaceholderWebSiteDefaultDocuments"/>
            <w:id w:val="852478827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382546564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2035590196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085724259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Default.html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448742491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62950389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Default.asp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991077141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251481554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2038611709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709955091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index.html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324462152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261484925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iisstart.htm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79131033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421003654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default.aspx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927935504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408275621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index.php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669714152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231650327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hostingstart.html</w:t>
                  </w:r>
                </w:sdtContent>
              </w:sdt>
            </w:p>
          </w:sdtContent>
        </w:sdt>
        <w:p w:rsidR="004D0833" w:rsidRPr="00A5464E" w:rsidRDefault="004D0833" w:rsidP="00A5464E">
          <w:pPr>
            <w:pStyle w:val="Heading3"/>
          </w:pPr>
          <w:r w:rsidRPr="00A5464E">
            <w:t>Host Names</w:t>
          </w:r>
        </w:p>
        <w:p w:rsidR="00711EF2" w:rsidRPr="00A5464E" w:rsidRDefault="00FC0269" w:rsidP="00A5464E">
          <w:r w:rsidRPr="00A5464E">
            <w:t>The following</w:t>
          </w:r>
          <w:r w:rsidR="00711EF2" w:rsidRPr="00A5464E">
            <w:t xml:space="preserve"> Host Names </w:t>
          </w:r>
          <w:r w:rsidRPr="00A5464E">
            <w:t>are defined</w:t>
          </w:r>
          <w:r w:rsidR="00711EF2" w:rsidRPr="00A5464E">
            <w:t>.</w:t>
          </w:r>
        </w:p>
        <w:sdt>
          <w:sdtPr>
            <w:alias w:val="PlaceholderWebSiteHostNames"/>
            <w:tag w:val="PlaceholderWebSiteHostNames"/>
            <w:id w:val="1196934773"/>
            <w:placeholder>
              <w:docPart w:val="D29214ED35AB4FBE9DE725E7861A01F7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387416026"/>
                  <w:placeholder>
                    <w:docPart w:val="7DC082BBE16E481D83D992483F88C144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umanageservicetest.azurewebsites.net</w:t>
                  </w:r>
                </w:sdtContent>
              </w:sdt>
            </w:p>
          </w:sdtContent>
        </w:sdt>
        <w:p w:rsidR="001C36C1" w:rsidRPr="00A5464E" w:rsidRDefault="00E400C0" w:rsidP="00A5464E">
          <w:pPr>
            <w:pStyle w:val="Heading3"/>
          </w:pPr>
          <w:r w:rsidRPr="00A5464E">
            <w:t>Virtual Applications and Directories</w:t>
          </w:r>
        </w:p>
        <w:p w:rsidR="00711EF2" w:rsidRPr="00A5464E" w:rsidRDefault="00711EF2" w:rsidP="00A5464E">
          <w:r w:rsidRPr="00A5464E">
            <w:t>This table contains the list of Virtual Applications defined in the Web Site.</w:t>
          </w:r>
        </w:p>
        <w:tbl>
          <w:tblPr>
            <w:tblStyle w:val="PlainTable11"/>
            <w:tblW w:w="0" w:type="auto"/>
            <w:tblLook w:val="0420" w:firstRow="1" w:lastRow="0" w:firstColumn="0" w:lastColumn="0" w:noHBand="0" w:noVBand="1"/>
          </w:tblPr>
          <w:tblGrid>
            <w:gridCol w:w="3214"/>
            <w:gridCol w:w="2923"/>
            <w:gridCol w:w="3213"/>
          </w:tblGrid>
          <w:tr w:rsidR="00D34D04" w:rsidRPr="00A5464E" w:rsidTr="000E681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tcW w:w="3214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Physical Path</w:t>
                </w:r>
              </w:p>
            </w:tc>
            <w:tc>
              <w:tcPr>
                <w:tcW w:w="2923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Virtual Path</w:t>
                </w:r>
              </w:p>
            </w:tc>
            <w:tc>
              <w:tcPr>
                <w:tcW w:w="3213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Preload Enabled</w:t>
                </w:r>
              </w:p>
            </w:tc>
          </w:tr>
          <w:sdt>
            <w:sdtPr>
              <w:rPr>
                <w:b/>
                <w:bCs/>
              </w:rPr>
              <w:alias w:val="WebSiteVirtualApplication"/>
              <w:tag w:val="PlaceholderWebSiteVirtualApplication"/>
              <w:id w:val="2003853667"/>
              <w:placeholder>
                <w:docPart w:val="4EC9C822A466425CA9CD3FBAD7BCCD64"/>
              </w:placeholder>
              <w:temporary/>
              <w15:appearance w15:val="hidden"/>
            </w:sdtPr>
            <w:sdtEndPr>
              <w:rPr>
                <w:b w:val="0"/>
                <w:bCs w:val="0"/>
              </w:rPr>
            </w:sdtEndPr>
            <w:sdtContent>
              <w:tr w:rsidR="00D34D04" w:rsidRPr="00A5464E" w:rsidTr="00D34D0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tcW w:w="3214" w:type="dxa"/>
                  </w:tcPr>
                  <w:p w:rsidR="00D34D04" w:rsidRPr="00A5464E" w:rsidRDefault="00787404" w:rsidP="00A5464E">
                    <w:sdt>
                      <w:sdtPr>
                        <w:alias w:val="PhysicalPath"/>
                        <w:tag w:val="PhysicalPath"/>
                        <w:id w:val="1727127501"/>
                        <w:placeholder>
                          <w:docPart w:val="AB165EA1005E4336A02102B1D6189326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site\wwwroot</w:t>
                        </w:r>
                      </w:sdtContent>
                    </w:sdt>
                  </w:p>
                </w:tc>
                <w:tc>
                  <w:tcPr>
                    <w:tcW w:w="2923" w:type="dxa"/>
                  </w:tcPr>
                  <w:p w:rsidR="00D34D04" w:rsidRPr="00A5464E" w:rsidRDefault="00787404" w:rsidP="00A5464E">
                    <w:sdt>
                      <w:sdtPr>
                        <w:alias w:val="VirtualPath"/>
                        <w:tag w:val="VirtualPath"/>
                        <w:id w:val="1248289081"/>
                        <w:placeholder>
                          <w:docPart w:val="15FD79FD716E48BCB8F8F065EEC3AE18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</w:t>
                        </w:r>
                      </w:sdtContent>
                    </w:sdt>
                  </w:p>
                </w:tc>
                <w:tc>
                  <w:tcPr>
                    <w:tcW w:w="3213" w:type="dxa"/>
                  </w:tcPr>
                  <w:p w:rsidR="00D34D04" w:rsidRPr="00A5464E" w:rsidRDefault="00787404" w:rsidP="00A5464E">
                    <w:sdt>
                      <w:sdtPr>
                        <w:alias w:val="PreloadEnabled"/>
                        <w:tag w:val="PreloadEnabled"/>
                        <w:id w:val="582647165"/>
                        <w:placeholder>
                          <w:docPart w:val="D9B555580AC2444CA43485F95257DF95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false</w:t>
                        </w:r>
                      </w:sdtContent>
                    </w:sdt>
                  </w:p>
                </w:tc>
              </w:tr>
            </w:sdtContent>
          </w:sdt>
        </w:tbl>
        <w:p w:rsidR="0016185D" w:rsidRPr="00A5464E" w:rsidRDefault="0016185D" w:rsidP="0016185D">
          <w:pPr>
            <w:pStyle w:val="Heading3"/>
          </w:pPr>
          <w:bookmarkStart w:id="8" w:name="_Toc440273054"/>
          <w:r>
            <w:t>Slots</w:t>
          </w:r>
          <w:bookmarkEnd w:id="8"/>
        </w:p>
        <w:p w:rsidR="0016185D" w:rsidRDefault="0016185D" w:rsidP="0016185D">
          <w:r w:rsidRPr="00A5464E">
            <w:t xml:space="preserve">The following </w:t>
          </w:r>
          <w:r>
            <w:t>Slots</w:t>
          </w:r>
          <w:r w:rsidRPr="00A5464E">
            <w:t xml:space="preserve"> are defined.</w:t>
          </w:r>
        </w:p>
        <w:sdt>
          <w:sdtPr>
            <w:alias w:val="SiteSlots"/>
            <w:tag w:val="PlaceholderSiteSlots"/>
            <w:id w:val="-407844517"/>
            <w:placeholder>
              <w:docPart w:val="196D11D146044C49A6062E2E585AD069"/>
            </w:placeholder>
            <w:temporary/>
            <w15:appearance w15:val="hidden"/>
          </w:sdtPr>
          <w:sdtEndPr/>
          <w:sdtContent>
            <w:p w:rsidR="0016185D" w:rsidRDefault="00787404" w:rsidP="0016185D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SiteName"/>
                  <w:tag w:val="SiteName"/>
                  <w:id w:val="574472251"/>
                  <w:placeholder>
                    <w:docPart w:val="E9A285F1FD7C4F6CA58A9DEA765CA275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UManageServiceTest(Slot1)</w:t>
                  </w:r>
                </w:sdtContent>
              </w:sdt>
            </w:p>
          </w:sdtContent>
        </w:sdt>
        <w:p w:rsidR="0016185D" w:rsidRPr="00A5464E" w:rsidRDefault="0016185D" w:rsidP="0016185D"/>
        <w:p w:rsidR="00263B0A" w:rsidRPr="00A5464E" w:rsidRDefault="00263B0A" w:rsidP="00A5464E">
          <w:pPr>
            <w:pStyle w:val="Heading3"/>
          </w:pPr>
          <w:r w:rsidRPr="00A5464E">
            <w:t>Connection Strings</w:t>
          </w:r>
        </w:p>
        <w:p w:rsidR="00711EF2" w:rsidRPr="00A5464E" w:rsidRDefault="00711EF2" w:rsidP="00A5464E">
          <w:r w:rsidRPr="00A5464E">
            <w:t>This following connection strings are used in the Web Site.</w:t>
          </w:r>
        </w:p>
        <w:p w:rsidR="00711EF2" w:rsidRPr="00A5464E" w:rsidRDefault="00711EF2" w:rsidP="00A5464E"/>
        <w:tbl>
          <w:tblPr>
            <w:tblStyle w:val="PlainTable11"/>
            <w:tblW w:w="0" w:type="auto"/>
            <w:tblLook w:val="0420" w:firstRow="1" w:lastRow="0" w:firstColumn="0" w:lastColumn="0" w:noHBand="0" w:noVBand="1"/>
          </w:tblPr>
          <w:tblGrid>
            <w:gridCol w:w="3214"/>
            <w:gridCol w:w="2923"/>
            <w:gridCol w:w="3213"/>
          </w:tblGrid>
          <w:tr w:rsidR="00263B0A" w:rsidRPr="00A5464E" w:rsidTr="000E681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tcW w:w="3214" w:type="dxa"/>
                <w:shd w:val="clear" w:color="auto" w:fill="BFBFBF" w:themeFill="text1" w:themeFillTint="40"/>
                <w:vAlign w:val="center"/>
              </w:tcPr>
              <w:p w:rsidR="00263B0A" w:rsidRPr="00A5464E" w:rsidRDefault="00E32CBE" w:rsidP="00A5464E">
                <w:r w:rsidRPr="00A5464E">
                  <w:t>Name</w:t>
                </w:r>
              </w:p>
            </w:tc>
            <w:tc>
              <w:tcPr>
                <w:tcW w:w="2923" w:type="dxa"/>
                <w:shd w:val="clear" w:color="auto" w:fill="BFBFBF" w:themeFill="text1" w:themeFillTint="40"/>
                <w:vAlign w:val="center"/>
              </w:tcPr>
              <w:p w:rsidR="00263B0A" w:rsidRPr="00A5464E" w:rsidRDefault="00E32CBE" w:rsidP="00A5464E">
                <w:r w:rsidRPr="00A5464E">
                  <w:t>Type</w:t>
                </w:r>
              </w:p>
            </w:tc>
            <w:tc>
              <w:tcPr>
                <w:tcW w:w="3213" w:type="dxa"/>
                <w:shd w:val="clear" w:color="auto" w:fill="BFBFBF" w:themeFill="text1" w:themeFillTint="40"/>
                <w:vAlign w:val="center"/>
              </w:tcPr>
              <w:p w:rsidR="00263B0A" w:rsidRPr="00A5464E" w:rsidRDefault="00E32CBE" w:rsidP="00A5464E">
                <w:r w:rsidRPr="00A5464E">
                  <w:t>Connection String</w:t>
                </w:r>
              </w:p>
            </w:tc>
          </w:tr>
          <w:sdt>
            <w:sdtPr>
              <w:rPr>
                <w:b/>
                <w:bCs/>
              </w:rPr>
              <w:alias w:val="WebSiteConnectionString"/>
              <w:tag w:val="PlaceholderWebSiteConnectionString"/>
              <w:id w:val="1386220185"/>
              <w:placeholder>
                <w:docPart w:val="5903ECF7C42447138B27A78FCAFB6455"/>
              </w:placeholder>
              <w:temporary/>
              <w15:appearance w15:val="hidden"/>
            </w:sdtPr>
            <w:sdtEndPr>
              <w:rPr>
                <w:b w:val="0"/>
                <w:bCs w:val="0"/>
              </w:rPr>
            </w:sdtEndPr>
            <w:sdtContent>
              <w:tr w:rsidR="00263B0A" w:rsidRPr="00A5464E" w:rsidTr="00C8170C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tcW w:w="3214" w:type="dxa"/>
                  </w:tcPr>
                  <w:p w:rsidR="00263B0A" w:rsidRPr="00A5464E" w:rsidRDefault="00787404" w:rsidP="00A5464E">
                    <w:sdt>
                      <w:sdtPr>
                        <w:alias w:val="ConnectionString"/>
                        <w:tag w:val="ConnectionString"/>
                        <w:id w:val="-316963993"/>
                        <w:placeholder>
                          <w:docPart w:val="D20CAC42788E409BA9A4AD2CA1BF4C06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Data Source=tcp:umanageservice.database.windows.net,1433;Initial Catalog=UManageServiceTest_db;User Id=umanageAdmin@umanageservice;password=xxxxxx;</w:t>
                        </w:r>
                      </w:sdtContent>
                    </w:sdt>
                  </w:p>
                </w:tc>
                <w:tc>
                  <w:tcPr>
                    <w:tcW w:w="2923" w:type="dxa"/>
                  </w:tcPr>
                  <w:p w:rsidR="00263B0A" w:rsidRPr="00A5464E" w:rsidRDefault="00787404" w:rsidP="00A5464E">
                    <w:sdt>
                      <w:sdtPr>
                        <w:alias w:val="Name"/>
                        <w:tag w:val="Name"/>
                        <w:id w:val="1761332595"/>
                        <w:placeholder>
                          <w:docPart w:val="8D4508BFF2614FF09B7B0674BF6F0F79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DefaultConnection</w:t>
                        </w:r>
                      </w:sdtContent>
                    </w:sdt>
                  </w:p>
                </w:tc>
                <w:tc>
                  <w:tcPr>
                    <w:tcW w:w="3213" w:type="dxa"/>
                  </w:tcPr>
                  <w:p w:rsidR="00263B0A" w:rsidRPr="00A5464E" w:rsidRDefault="00787404" w:rsidP="00A5464E">
                    <w:sdt>
                      <w:sdtPr>
                        <w:alias w:val="Type"/>
                        <w:tag w:val="Type"/>
                        <w:id w:val="733282664"/>
                        <w:placeholder>
                          <w:docPart w:val="F7C45FA4B4E64B348CD74A87881A8958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SQLAzure</w:t>
                        </w:r>
                      </w:sdtContent>
                    </w:sdt>
                  </w:p>
                </w:tc>
              </w:tr>
            </w:sdtContent>
          </w:sdt>
        </w:tbl>
        <w:p w:rsidR="00594BDC" w:rsidRPr="00A5464E" w:rsidRDefault="00594BDC" w:rsidP="00A5464E">
          <w:r w:rsidRPr="00A5464E">
            <w:t>Based on the connection strings, the Web Site is depending on the following component:</w:t>
          </w:r>
        </w:p>
        <w:p w:rsidR="00594BDC" w:rsidRDefault="00787404" w:rsidP="005F70ED">
          <w:pPr>
            <w:jc w:val="center"/>
          </w:pPr>
          <w:sdt>
            <w:sdtPr>
              <w:id w:val="-1932807184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2272000" cy="2101600"/>
                    <wp:effectExtent l="0" t="0" r="0" b="0"/>
                    <wp:docPr id="10" name="Diagram_WebSiteLogicalArchitecture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LogicalArchitecture"/>
                            <pic:cNvPicPr/>
                          </pic:nvPicPr>
                          <pic:blipFill>
                            <a:blip r:embed="rId22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272000" cy="21016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594BDC" w:rsidRDefault="00594BDC" w:rsidP="005F70ED">
          <w:pPr>
            <w:jc w:val="center"/>
          </w:pPr>
        </w:p>
        <w:p w:rsidR="00E403FC" w:rsidRDefault="005F70ED" w:rsidP="005F70ED">
          <w:pPr>
            <w:pStyle w:val="Heading3"/>
          </w:pPr>
          <w:r>
            <w:t>Metrics</w:t>
          </w:r>
        </w:p>
        <w:p w:rsidR="00D3799D" w:rsidRDefault="00D3799D" w:rsidP="00D3799D">
          <w:pPr>
            <w:pStyle w:val="Heading4"/>
          </w:pPr>
          <w:r>
            <w:t>Average Response Time</w:t>
          </w:r>
        </w:p>
        <w:p w:rsidR="005F70ED" w:rsidRDefault="00787404" w:rsidP="005F70ED">
          <w:pPr>
            <w:jc w:val="center"/>
          </w:pPr>
          <w:sdt>
            <w:sdtPr>
              <w:id w:val="1841043833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5000000" cy="1875000"/>
                    <wp:effectExtent l="0" t="0" r="0" b="0"/>
                    <wp:docPr id="11" name="Diagram_WebSiteMetricsAverageResponseTime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MetricsAverageResponseTime"/>
                            <pic:cNvPicPr/>
                          </pic:nvPicPr>
                          <pic:blipFill>
                            <a:blip r:embed="rId23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00000" cy="1875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5F70ED" w:rsidRDefault="005F70ED" w:rsidP="005F70ED">
          <w:pPr>
            <w:jc w:val="center"/>
          </w:pPr>
        </w:p>
        <w:p w:rsidR="00D3799D" w:rsidRDefault="00D3799D" w:rsidP="00D3799D">
          <w:pPr>
            <w:pStyle w:val="Heading4"/>
          </w:pPr>
          <w:r>
            <w:t>Requests</w:t>
          </w:r>
        </w:p>
        <w:p w:rsidR="005F70ED" w:rsidRPr="00A5464E" w:rsidRDefault="00787404" w:rsidP="00D3799D">
          <w:pPr>
            <w:jc w:val="center"/>
          </w:pPr>
          <w:sdt>
            <w:sdtPr>
              <w:id w:val="-2056300771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5000000" cy="1875000"/>
                    <wp:effectExtent l="0" t="0" r="0" b="0"/>
                    <wp:docPr id="12" name="Diagram_WebSiteMetricsRequests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MetricsRequests"/>
                            <pic:cNvPicPr/>
                          </pic:nvPicPr>
                          <pic:blipFill>
                            <a:blip r:embed="rId24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00000" cy="1875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5F70ED" w:rsidRPr="00A5464E" w:rsidRDefault="005F70ED" w:rsidP="00D3799D">
          <w:pPr>
            <w:jc w:val="center"/>
          </w:pPr>
        </w:p>
        <w:p w:rsidR="001C36C1" w:rsidRPr="00A5464E" w:rsidRDefault="00787404" w:rsidP="007204CF"/>
      </w:sdtContent>
    </w:sdt>
    <w:sdt>
      <w:sdtPr>
        <w:rPr>
          <w:rFonts w:asciiTheme="minorHAnsi" w:eastAsiaTheme="minorHAnsi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Container Web Site"/>
        <w:tag w:val="PlaceholderWebSites"/>
        <w:id w:val="1206879881"/>
        <w:placeholder>
          <w:docPart w:val="DEBF448643374341A96B33EEDC60613E"/>
        </w:placeholder>
        <w15:appearance w15:val="hidden"/>
      </w:sdtPr>
      <w:sdtEndPr>
        <w:rPr>
          <w:rFonts w:eastAsiaTheme="minorEastAsia"/>
          <w:caps w:val="0"/>
          <w:shd w:val="clear" w:color="auto" w:fill="CEDADF" w:themeFill="text2" w:themeFillTint="33"/>
        </w:rPr>
      </w:sdtEndPr>
      <w:sdtContent>
        <w:p w:rsidR="001C36C1" w:rsidRPr="00A5464E" w:rsidRDefault="00787404" w:rsidP="00A5464E">
          <w:pPr>
            <w:pStyle w:val="Heading2"/>
            <w:rPr>
              <w:rStyle w:val="Heading2Char"/>
            </w:rPr>
          </w:pPr>
          <w:sdt>
            <w:sdtPr>
              <w:rPr>
                <w:rFonts w:ascii="Segoe UI Light" w:hAnsi="Segoe UI Light"/>
                <w:b w:val="0"/>
                <w:bCs w:val="0"/>
                <w:caps/>
                <w:smallCaps w:val="0"/>
              </w:rPr>
              <w:alias w:val="Web Site Name"/>
              <w:tag w:val="Name"/>
              <w:id w:val="1231158857"/>
              <w:placeholder>
                <w:docPart w:val="B6D239C700804EF7B1C85EC44AFF2538"/>
              </w:placeholder>
              <w:temporary/>
              <w15:appearance w15:val="hidden"/>
              <w:text/>
            </w:sdtPr>
            <w:sdtEndPr>
              <w:rPr>
                <w:caps w:val="0"/>
              </w:rPr>
            </w:sdtEndPr>
            <w:sdtContent>
              <w:r w:rsidR="00B77C3F">
                <w:t>umanage</w:t>
              </w:r>
            </w:sdtContent>
          </w:sdt>
          <w:sdt>
            <w:sdtPr>
              <w:alias w:val="ADK_GUID"/>
              <w:tag w:val="/subscriptions/275ddf79-b240-44e7-9916-f24175b451b1/resourceGroups/Default-Web-EastUS/providers/Microsoft.Web/sites/umanage"/>
              <w:id w:val="490611646"/>
              <w:placeholder>
                <w:docPart w:val="DefaultPlaceholder_-1854013440"/>
              </w:placeholder>
              <w15:appearance w15:val="hidden"/>
            </w:sdtPr>
            <w:sdtEndPr/>
            <w:sdtContent/>
          </w:sdt>
        </w:p>
        <w:sdt>
          <w:sdtPr>
            <w:alias w:val="ADK_CUSTOMCONTENT"/>
            <w:tag w:val="ADK_CUSTOMCONTENT"/>
            <w:id w:val="1018746219"/>
            <w:placeholder>
              <w:docPart w:val="DefaultPlaceholder_-1854013440"/>
            </w:placeholder>
            <w:showingPlcHdr/>
            <w15:appearance w15:val="hidden"/>
          </w:sdtPr>
          <w:sdtEndPr/>
          <w:sdtContent>
            <w:p w:rsidR="007F02BD" w:rsidRPr="00A5464E" w:rsidRDefault="00787404" w:rsidP="00A5464E"/>
          </w:sdtContent>
        </w:sdt>
        <w:sdt>
          <w:sdtPr>
            <w:id w:val="1155107864"/>
          </w:sdtPr>
          <w:sdtEndPr/>
          <w:sdtContent>
            <w:p w:rsidR="00653A88" w:rsidRDefault="00787404"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4999999" cy="2812499"/>
                    <wp:effectExtent l="0" t="0" r="0" b="0"/>
                    <wp:docPr id="13" name="Diagram_WebSiteScreenshot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Screenshot"/>
                            <pic:cNvPicPr/>
                          </pic:nvPicPr>
                          <pic:blipFill>
                            <a:blip r:embed="rId25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999999" cy="2812499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F8392D" w:rsidRPr="00A5464E" w:rsidRDefault="00F8392D" w:rsidP="00A5464E">
          <w:r w:rsidRPr="00A5464E">
            <w:t xml:space="preserve">The website </w:t>
          </w:r>
          <w:sdt>
            <w:sdtPr>
              <w:rPr>
                <w:b/>
              </w:rPr>
              <w:alias w:val="Web Site Name"/>
              <w:tag w:val="Name"/>
              <w:id w:val="497219849"/>
              <w:placeholder>
                <w:docPart w:val="2C2F13EC05C74DEF84A51043D038ABCF"/>
              </w:placeholder>
              <w:temporary/>
              <w15:appearance w15:val="hidden"/>
              <w:text/>
            </w:sdtPr>
            <w:sdtEndPr/>
            <w:sdtContent>
              <w:r>
                <w:rPr>
                  <w:b/>
                </w:rPr>
                <w:t>umanage</w:t>
              </w:r>
            </w:sdtContent>
          </w:sdt>
          <w:r w:rsidRPr="00A5464E">
            <w:t xml:space="preserve"> has the following settings:</w:t>
          </w:r>
        </w:p>
        <w:p w:rsidR="001C36C1" w:rsidRPr="00A5464E" w:rsidRDefault="00E66EAC" w:rsidP="00A5464E">
          <w:pPr>
            <w:pStyle w:val="Heading3"/>
          </w:pPr>
          <w:r w:rsidRPr="00A5464E">
            <w:t>Settings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830"/>
            <w:gridCol w:w="6520"/>
          </w:tblGrid>
          <w:tr w:rsidR="001C36C1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305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A5464E" w:rsidRDefault="001C36C1" w:rsidP="00A5464E">
                <w:pPr>
                  <w:rPr>
                    <w:b w:val="0"/>
                  </w:rPr>
                </w:pPr>
                <w:r w:rsidRPr="00A5464E">
                  <w:t>Web Site State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Web Site State"/>
                    <w:tag w:val="State"/>
                    <w:id w:val="797136122"/>
                    <w:placeholder>
                      <w:docPart w:val="96B4D6D375DB4B1AA949FDB0C8AA6931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Running</w:t>
                    </w:r>
                  </w:sdtContent>
                </w:sdt>
              </w:p>
            </w:tc>
          </w:tr>
          <w:tr w:rsidR="001C36C1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872DD9" w:rsidRDefault="00872DD9" w:rsidP="00A5464E">
                <w:r w:rsidRPr="00872DD9">
                  <w:t>Client Affinity Enabled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ClientAffinityEnabled"/>
                    <w:tag w:val="ClientAffinityEnabled"/>
                    <w:id w:val="2002571685"/>
                    <w:placeholder>
                      <w:docPart w:val="F4D5E7C882EB4FF4A09189CFB9664DC3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True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872DD9" w:rsidRDefault="00872DD9" w:rsidP="002C7832">
                <w:r w:rsidRPr="00872DD9">
                  <w:t>Client</w:t>
                </w:r>
                <w:r>
                  <w:t xml:space="preserve"> </w:t>
                </w:r>
                <w:r w:rsidRPr="00872DD9">
                  <w:t>Cert</w:t>
                </w:r>
                <w:r>
                  <w:t xml:space="preserve">ificate </w:t>
                </w:r>
                <w:r w:rsidRPr="00872DD9">
                  <w:t>Enabled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ClientCertEnabled"/>
                    <w:tag w:val="ClientCertEnabled"/>
                    <w:id w:val="1467005855"/>
                    <w:placeholder>
                      <w:docPart w:val="9D024DF3B1F84446A686AABD92B9DBCD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1C36C1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A5464E" w:rsidRDefault="00872DD9" w:rsidP="00A5464E">
                <w:pPr>
                  <w:rPr>
                    <w:b w:val="0"/>
                  </w:rPr>
                </w:pPr>
                <w:r>
                  <w:t>Enabled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Enabled"/>
                    <w:tag w:val="Enabled"/>
                    <w:id w:val="1856131061"/>
                    <w:placeholder>
                      <w:docPart w:val="0DDB6CF7FA1F49919923E2B00F213094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True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GatewaySiteName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GatewaySiteName"/>
                    <w:tag w:val="GatewaySiteName"/>
                    <w:id w:val="250612080"/>
                    <w:placeholder>
                      <w:docPart w:val="21C9D11C7BE64BE9861999FDE5CB8496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Location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Location"/>
                    <w:tag w:val="Location"/>
                    <w:id w:val="1758820293"/>
                    <w:placeholder>
                      <w:docPart w:val="60853AD6C16B40F5B01C40ACC6036BB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East US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Outbound</w:t>
                </w:r>
                <w:r>
                  <w:t xml:space="preserve"> </w:t>
                </w:r>
                <w:r w:rsidRPr="00872DD9">
                  <w:t>Ip</w:t>
                </w:r>
                <w:r>
                  <w:t xml:space="preserve"> </w:t>
                </w:r>
                <w:r w:rsidRPr="00872DD9">
                  <w:t>Addresses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OutboundIpAddresses"/>
                    <w:tag w:val="OutboundIpAddresses"/>
                    <w:id w:val="1105672406"/>
                    <w:placeholder>
                      <w:docPart w:val="5381F2CA523445729AE7E24A4CADB85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23.96.33.205,23.96.34.196,23.96.35.20,23.96.36.229</w:t>
                    </w:r>
                  </w:sdtContent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Premium</w:t>
                </w:r>
                <w:r>
                  <w:t xml:space="preserve"> </w:t>
                </w:r>
                <w:r w:rsidRPr="00872DD9">
                  <w:t>App</w:t>
                </w:r>
                <w:r>
                  <w:t xml:space="preserve"> </w:t>
                </w:r>
                <w:r w:rsidRPr="00872DD9">
                  <w:t>Deployed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PremiumAppDeployed"/>
                    <w:tag w:val="PremiumAppDeployed"/>
                    <w:id w:val="1486242079"/>
                    <w:placeholder>
                      <w:docPart w:val="E451518C11AF4F6F9B43A6E39737B5B2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Repository</w:t>
                </w:r>
                <w:r>
                  <w:t xml:space="preserve"> </w:t>
                </w:r>
                <w:r w:rsidRPr="00872DD9">
                  <w:t>Site</w:t>
                </w:r>
                <w:r>
                  <w:t xml:space="preserve"> </w:t>
                </w:r>
                <w:r w:rsidRPr="00872DD9">
                  <w:t>Name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RepositorySiteName"/>
                    <w:tag w:val="RepositorySiteName"/>
                    <w:id w:val="1869733407"/>
                    <w:placeholder>
                      <w:docPart w:val="44FD525A5F48488FADA0E2B4956A478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umanage</w:t>
                    </w:r>
                  </w:sdtContent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872DD9">
                <w:pPr>
                  <w:rPr>
                    <w:b w:val="0"/>
                  </w:rPr>
                </w:pPr>
                <w:r w:rsidRPr="00872DD9">
                  <w:t>Scm</w:t>
                </w:r>
                <w:r>
                  <w:t xml:space="preserve"> </w:t>
                </w:r>
                <w:r w:rsidRPr="00872DD9">
                  <w:t>Site</w:t>
                </w:r>
                <w:r>
                  <w:t xml:space="preserve"> </w:t>
                </w:r>
                <w:r w:rsidRPr="00872DD9">
                  <w:t>Stopped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ScmSiteAlsoStopped"/>
                    <w:tag w:val="ScmSiteAlsoStopped"/>
                    <w:id w:val="1739088363"/>
                    <w:placeholder>
                      <w:docPart w:val="565C91A2FB654B30AE759B33FCE4ADA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</w:tbl>
        <w:p w:rsidR="007F09FD" w:rsidRDefault="007F09FD" w:rsidP="007F09FD">
          <w:pPr>
            <w:pStyle w:val="Heading3"/>
          </w:pPr>
          <w:r>
            <w:t>Tags</w:t>
          </w:r>
        </w:p>
        <w:tbl>
          <w:tblPr>
            <w:tblStyle w:val="PlainTable11"/>
            <w:tblW w:w="0" w:type="auto"/>
            <w:tblLook w:val="04A0" w:firstRow="1" w:lastRow="0" w:firstColumn="1" w:lastColumn="0" w:noHBand="0" w:noVBand="1"/>
          </w:tblPr>
          <w:tblGrid>
            <w:gridCol w:w="4675"/>
            <w:gridCol w:w="4675"/>
          </w:tblGrid>
          <w:tr w:rsidR="00872DD9" w:rsidRPr="00A5464E" w:rsidTr="002C7832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675" w:type="dxa"/>
                <w:shd w:val="clear" w:color="auto" w:fill="BFBFBF" w:themeFill="text1" w:themeFillTint="40"/>
                <w:vAlign w:val="center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A5464E">
                  <w:t>Tag Key</w:t>
                </w:r>
              </w:p>
            </w:tc>
            <w:tc>
              <w:tcPr>
                <w:tcW w:w="4675" w:type="dxa"/>
                <w:shd w:val="clear" w:color="auto" w:fill="BFBFBF" w:themeFill="text1" w:themeFillTint="40"/>
                <w:vAlign w:val="center"/>
              </w:tcPr>
              <w:p w:rsidR="00872DD9" w:rsidRPr="00A5464E" w:rsidRDefault="00872DD9" w:rsidP="002C7832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</w:rPr>
                </w:pPr>
                <w:r w:rsidRPr="00A5464E">
                  <w:t>Tag Value</w:t>
                </w:r>
              </w:p>
            </w:tc>
          </w:tr>
          <w:sdt>
            <w:sdtPr>
              <w:rPr>
                <w:b w:val="0"/>
                <w:bCs w:val="0"/>
              </w:rPr>
              <w:alias w:val="Tags"/>
              <w:tag w:val="PlaceholderTags"/>
              <w:id w:val="15949463"/>
              <w:placeholder>
                <w:docPart w:val="BAC73AB6D04E4905926B2E06B9A678FF"/>
              </w:placeholder>
              <w:temporary/>
              <w15:appearance w15:val="hidden"/>
            </w:sdtPr>
            <w:sdtEndPr/>
            <w:sdtContent>
              <w:tr w:rsidR="00872DD9" w:rsidRPr="00A5464E" w:rsidTr="002C7832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872DD9" w:rsidRPr="00A5464E" w:rsidRDefault="00787404" w:rsidP="002C7832">
                    <w:sdt>
                      <w:sdtPr>
                        <w:alias w:val="Key"/>
                        <w:tag w:val="Key"/>
                        <w:id w:val="942017107"/>
                        <w:placeholder>
                          <w:docPart w:val="D2E59CE5286940D68C4A7238EE6ABBF0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hidden-related:/subscriptions/275ddf79-b240-44e7-9916-f24175b451b1/resourceGroups/Default-Web-EastUS/providers/Microsoft.Web/serverfarms/Default2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872DD9" w:rsidRPr="00A5464E" w:rsidRDefault="00787404" w:rsidP="002C7832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2022780954"/>
                        <w:placeholder>
                          <w:docPart w:val="19795F555A0A452C806C9DEA67956A6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Resource</w:t>
                        </w:r>
                      </w:sdtContent>
                    </w:sdt>
                  </w:p>
                </w:tc>
              </w:tr>
            </w:sdtContent>
          </w:sdt>
        </w:tbl>
        <w:p w:rsidR="00872DD9" w:rsidRPr="00A5464E" w:rsidRDefault="00872DD9" w:rsidP="00A5464E"/>
        <w:p w:rsidR="00961773" w:rsidRPr="00A5464E" w:rsidRDefault="00961773" w:rsidP="00A5464E">
          <w:pPr>
            <w:pStyle w:val="Heading3"/>
          </w:pPr>
          <w:r w:rsidRPr="00A5464E">
            <w:t>S</w:t>
          </w:r>
          <w:r w:rsidR="00872E5A" w:rsidRPr="00A5464E">
            <w:t>ite diagnostics</w:t>
          </w:r>
        </w:p>
        <w:p w:rsidR="00F8392D" w:rsidRPr="00A5464E" w:rsidRDefault="00F8392D" w:rsidP="00A5464E">
          <w:r w:rsidRPr="00A5464E">
            <w:t>The site diagnostics options have been configured as follow</w:t>
          </w:r>
          <w:r w:rsidR="00573871" w:rsidRPr="00A5464E">
            <w:t>s</w:t>
          </w:r>
          <w:r w:rsidRPr="00A5464E">
            <w:t>.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830"/>
            <w:gridCol w:w="6520"/>
          </w:tblGrid>
          <w:tr w:rsidR="00961773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961773" w:rsidRPr="00A5464E" w:rsidRDefault="008A3F36" w:rsidP="00A5464E">
                <w:r w:rsidRPr="00A5464E">
                  <w:t>Request Tracing Enabled</w:t>
                </w:r>
              </w:p>
            </w:tc>
            <w:tc>
              <w:tcPr>
                <w:tcW w:w="6520" w:type="dxa"/>
              </w:tcPr>
              <w:p w:rsidR="00961773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RequestTracingEnabled"/>
                    <w:tag w:val="RequestTracingEnabled"/>
                    <w:id w:val="1989704616"/>
                    <w:placeholder>
                      <w:docPart w:val="6CBE89D4387C4DF182125EE76E8F861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8A3F36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A3F36" w:rsidRPr="00A5464E" w:rsidRDefault="008A3F36" w:rsidP="00A5464E">
                <w:pPr>
                  <w:rPr>
                    <w:b w:val="0"/>
                  </w:rPr>
                </w:pPr>
                <w:r w:rsidRPr="00A5464E">
                  <w:t>Detailed logging enabled</w:t>
                </w:r>
              </w:p>
            </w:tc>
            <w:tc>
              <w:tcPr>
                <w:tcW w:w="6520" w:type="dxa"/>
              </w:tcPr>
              <w:p w:rsidR="008A3F36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Web DetailedErrorLoggingEnabled"/>
                    <w:tag w:val="DetailedErrorLoggingEnabled"/>
                    <w:id w:val="757083864"/>
                    <w:placeholder>
                      <w:docPart w:val="2662FE7B6011445E8034A7E627941D0D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3D3CE4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3D3CE4" w:rsidRPr="00A5464E" w:rsidRDefault="003D3CE4" w:rsidP="00A5464E">
                <w:r w:rsidRPr="00A5464E">
                  <w:t>Remote Debugging Enabled</w:t>
                </w:r>
              </w:p>
            </w:tc>
            <w:tc>
              <w:tcPr>
                <w:tcW w:w="6520" w:type="dxa"/>
              </w:tcPr>
              <w:p w:rsidR="003D3CE4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RemoteDebuggingEnabled"/>
                    <w:tag w:val="RemoteDebuggingEnabled"/>
                    <w:id w:val="382255904"/>
                    <w:placeholder>
                      <w:docPart w:val="2A3A77FB2F124FA9A067E656D130E9EF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3D3CE4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3D3CE4" w:rsidRPr="00A5464E" w:rsidRDefault="003D3CE4" w:rsidP="00A5464E">
                <w:r w:rsidRPr="00A5464E">
                  <w:t>Remote Debugging Version</w:t>
                </w:r>
              </w:p>
            </w:tc>
            <w:tc>
              <w:tcPr>
                <w:tcW w:w="6520" w:type="dxa"/>
              </w:tcPr>
              <w:p w:rsidR="003D3CE4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RemoteDebuggingVersion"/>
                    <w:tag w:val="RemoteDebuggingVersion"/>
                    <w:id w:val="800191333"/>
                    <w:placeholder>
                      <w:docPart w:val="E56EEFD743C8493B99D9DED40F854131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VS2012</w:t>
                    </w:r>
                  </w:sdtContent>
                </w:sdt>
              </w:p>
            </w:tc>
          </w:tr>
        </w:tbl>
        <w:p w:rsidR="001C36C1" w:rsidRPr="00A5464E" w:rsidRDefault="001C36C1" w:rsidP="00A5464E">
          <w:pPr>
            <w:pStyle w:val="Heading3"/>
          </w:pPr>
          <w:r w:rsidRPr="00A5464E">
            <w:t>App Setting</w:t>
          </w:r>
          <w:r w:rsidR="00452363" w:rsidRPr="00A5464E">
            <w:t>s</w:t>
          </w:r>
        </w:p>
        <w:p w:rsidR="00711EF2" w:rsidRPr="00A5464E" w:rsidRDefault="00711EF2" w:rsidP="00A5464E">
          <w:r w:rsidRPr="00A5464E">
            <w:t>The following application settings have been used for the Web Site.</w:t>
          </w:r>
        </w:p>
        <w:tbl>
          <w:tblPr>
            <w:tblStyle w:val="PlainTable11"/>
            <w:tblW w:w="0" w:type="auto"/>
            <w:tblLook w:val="04A0" w:firstRow="1" w:lastRow="0" w:firstColumn="1" w:lastColumn="0" w:noHBand="0" w:noVBand="1"/>
          </w:tblPr>
          <w:tblGrid>
            <w:gridCol w:w="4675"/>
            <w:gridCol w:w="4675"/>
          </w:tblGrid>
          <w:tr w:rsidR="001C36C1" w:rsidRPr="00A5464E" w:rsidTr="000E681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675" w:type="dxa"/>
                <w:shd w:val="clear" w:color="auto" w:fill="BFBFBF" w:themeFill="text1" w:themeFillTint="40"/>
                <w:vAlign w:val="center"/>
              </w:tcPr>
              <w:p w:rsidR="001C36C1" w:rsidRPr="00A5464E" w:rsidRDefault="001C36C1" w:rsidP="00A5464E">
                <w:pPr>
                  <w:rPr>
                    <w:b w:val="0"/>
                  </w:rPr>
                </w:pPr>
                <w:r w:rsidRPr="00A5464E">
                  <w:t>Key</w:t>
                </w:r>
              </w:p>
            </w:tc>
            <w:tc>
              <w:tcPr>
                <w:tcW w:w="4675" w:type="dxa"/>
                <w:shd w:val="clear" w:color="auto" w:fill="BFBFBF" w:themeFill="text1" w:themeFillTint="40"/>
                <w:vAlign w:val="center"/>
              </w:tcPr>
              <w:p w:rsidR="001C36C1" w:rsidRPr="00A5464E" w:rsidRDefault="001C36C1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</w:rPr>
                </w:pPr>
                <w:r w:rsidRPr="00A5464E">
                  <w:t>Value</w:t>
                </w:r>
              </w:p>
            </w:tc>
          </w:tr>
          <w:sdt>
            <w:sdtPr>
              <w:rPr>
                <w:b w:val="0"/>
                <w:bCs w:val="0"/>
              </w:rPr>
              <w:alias w:val="WebSiteAppSettingsRow"/>
              <w:tag w:val="PlaceholderWebSiteAppSettingsRow"/>
              <w:id w:val="388284070"/>
              <w:placeholder>
                <w:docPart w:val="76935AFE3F1F46FABF73F4733DE9C5CA"/>
              </w:placeholder>
              <w:temporary/>
              <w15:appearance w15:val="hidden"/>
            </w:sdtPr>
            <w:sdtEndPr/>
            <w:sdtContent>
              <w:tr w:rsidR="001C36C1" w:rsidRPr="00A5464E" w:rsidTr="00FE29C2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1C36C1" w:rsidRPr="00A5464E" w:rsidRDefault="00787404" w:rsidP="00A5464E">
                    <w:sdt>
                      <w:sdtPr>
                        <w:alias w:val="Key"/>
                        <w:tag w:val="Key"/>
                        <w:id w:val="213702554"/>
                        <w:placeholder>
                          <w:docPart w:val="6B4B59B24EAC41AE899D04D04A2C72A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WEBSITE_NODE_DEFAULT_VERSION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1C36C1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1383065339"/>
                        <w:placeholder>
                          <w:docPart w:val="FDB75D2798FA429794D7E5EB53B492A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0.10.32</w:t>
                        </w:r>
                      </w:sdtContent>
                    </w:sdt>
                  </w:p>
                </w:tc>
              </w:tr>
            </w:sdtContent>
          </w:sdt>
        </w:tbl>
        <w:p w:rsidR="00FE29C2" w:rsidRPr="00A5464E" w:rsidRDefault="00FE29C2" w:rsidP="00A5464E">
          <w:pPr>
            <w:pStyle w:val="Heading3"/>
          </w:pPr>
          <w:r w:rsidRPr="00A5464E">
            <w:t>Default documents</w:t>
          </w:r>
        </w:p>
        <w:p w:rsidR="00711EF2" w:rsidRPr="00A5464E" w:rsidRDefault="00FC0269" w:rsidP="00A5464E">
          <w:r w:rsidRPr="00A5464E">
            <w:t>The following</w:t>
          </w:r>
          <w:r w:rsidR="00711EF2" w:rsidRPr="00A5464E">
            <w:t xml:space="preserve"> default documents</w:t>
          </w:r>
          <w:r w:rsidRPr="00A5464E">
            <w:t xml:space="preserve"> are define</w:t>
          </w:r>
          <w:r w:rsidR="008D0F82" w:rsidRPr="00A5464E">
            <w:t>d</w:t>
          </w:r>
          <w:r w:rsidR="00711EF2" w:rsidRPr="00A5464E">
            <w:t>.</w:t>
          </w:r>
        </w:p>
        <w:sdt>
          <w:sdtPr>
            <w:alias w:val="Default Documentst"/>
            <w:tag w:val="PlaceholderWebSiteDefaultDocuments"/>
            <w:id w:val="433057984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2016274095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865207586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657560396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Default.html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424973955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804302007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Default.asp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272834973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281741130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452943031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2026328025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index.html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365067281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819822390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iisstart.htm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972330922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754261705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default.aspx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241475587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854867053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index.php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004939944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552837511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hostingstart.html</w:t>
                  </w:r>
                </w:sdtContent>
              </w:sdt>
            </w:p>
          </w:sdtContent>
        </w:sdt>
        <w:p w:rsidR="004D0833" w:rsidRPr="00A5464E" w:rsidRDefault="004D0833" w:rsidP="00A5464E">
          <w:pPr>
            <w:pStyle w:val="Heading3"/>
          </w:pPr>
          <w:r w:rsidRPr="00A5464E">
            <w:t>Host Names</w:t>
          </w:r>
        </w:p>
        <w:p w:rsidR="00711EF2" w:rsidRPr="00A5464E" w:rsidRDefault="00FC0269" w:rsidP="00A5464E">
          <w:r w:rsidRPr="00A5464E">
            <w:t>The following</w:t>
          </w:r>
          <w:r w:rsidR="00711EF2" w:rsidRPr="00A5464E">
            <w:t xml:space="preserve"> Host Names </w:t>
          </w:r>
          <w:r w:rsidRPr="00A5464E">
            <w:t>are defined</w:t>
          </w:r>
          <w:r w:rsidR="00711EF2" w:rsidRPr="00A5464E">
            <w:t>.</w:t>
          </w:r>
        </w:p>
        <w:sdt>
          <w:sdtPr>
            <w:alias w:val="PlaceholderWebSiteHostNames"/>
            <w:tag w:val="PlaceholderWebSiteHostNames"/>
            <w:id w:val="1976002600"/>
            <w:placeholder>
              <w:docPart w:val="D29214ED35AB4FBE9DE725E7861A01F7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809667008"/>
                  <w:placeholder>
                    <w:docPart w:val="7DC082BBE16E481D83D992483F88C144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umanage.azurewebsites.net</w:t>
                  </w:r>
                </w:sdtContent>
              </w:sdt>
            </w:p>
          </w:sdtContent>
        </w:sdt>
        <w:p w:rsidR="001C36C1" w:rsidRPr="00A5464E" w:rsidRDefault="00E400C0" w:rsidP="00A5464E">
          <w:pPr>
            <w:pStyle w:val="Heading3"/>
          </w:pPr>
          <w:r w:rsidRPr="00A5464E">
            <w:t>Virtual Applications and Directories</w:t>
          </w:r>
        </w:p>
        <w:p w:rsidR="00711EF2" w:rsidRPr="00A5464E" w:rsidRDefault="00711EF2" w:rsidP="00A5464E">
          <w:r w:rsidRPr="00A5464E">
            <w:t>This table contains the list of Virtual Applications defined in the Web Site.</w:t>
          </w:r>
        </w:p>
        <w:tbl>
          <w:tblPr>
            <w:tblStyle w:val="PlainTable11"/>
            <w:tblW w:w="0" w:type="auto"/>
            <w:tblLook w:val="0420" w:firstRow="1" w:lastRow="0" w:firstColumn="0" w:lastColumn="0" w:noHBand="0" w:noVBand="1"/>
          </w:tblPr>
          <w:tblGrid>
            <w:gridCol w:w="3214"/>
            <w:gridCol w:w="2923"/>
            <w:gridCol w:w="3213"/>
          </w:tblGrid>
          <w:tr w:rsidR="00D34D04" w:rsidRPr="00A5464E" w:rsidTr="000E681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tcW w:w="3214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Physical Path</w:t>
                </w:r>
              </w:p>
            </w:tc>
            <w:tc>
              <w:tcPr>
                <w:tcW w:w="2923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Virtual Path</w:t>
                </w:r>
              </w:p>
            </w:tc>
            <w:tc>
              <w:tcPr>
                <w:tcW w:w="3213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Preload Enabled</w:t>
                </w:r>
              </w:p>
            </w:tc>
          </w:tr>
          <w:sdt>
            <w:sdtPr>
              <w:rPr>
                <w:b/>
                <w:bCs/>
              </w:rPr>
              <w:alias w:val="WebSiteVirtualApplication"/>
              <w:tag w:val="PlaceholderWebSiteVirtualApplication"/>
              <w:id w:val="822263098"/>
              <w:placeholder>
                <w:docPart w:val="4EC9C822A466425CA9CD3FBAD7BCCD64"/>
              </w:placeholder>
              <w:temporary/>
              <w15:appearance w15:val="hidden"/>
            </w:sdtPr>
            <w:sdtEndPr>
              <w:rPr>
                <w:b w:val="0"/>
                <w:bCs w:val="0"/>
              </w:rPr>
            </w:sdtEndPr>
            <w:sdtContent>
              <w:tr w:rsidR="00D34D04" w:rsidRPr="00A5464E" w:rsidTr="00D34D0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tcW w:w="3214" w:type="dxa"/>
                  </w:tcPr>
                  <w:p w:rsidR="00D34D04" w:rsidRPr="00A5464E" w:rsidRDefault="00787404" w:rsidP="00A5464E">
                    <w:sdt>
                      <w:sdtPr>
                        <w:alias w:val="PhysicalPath"/>
                        <w:tag w:val="PhysicalPath"/>
                        <w:id w:val="1069517189"/>
                        <w:placeholder>
                          <w:docPart w:val="AB165EA1005E4336A02102B1D6189326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site\wwwroot</w:t>
                        </w:r>
                      </w:sdtContent>
                    </w:sdt>
                  </w:p>
                </w:tc>
                <w:tc>
                  <w:tcPr>
                    <w:tcW w:w="2923" w:type="dxa"/>
                  </w:tcPr>
                  <w:p w:rsidR="00D34D04" w:rsidRPr="00A5464E" w:rsidRDefault="00787404" w:rsidP="00A5464E">
                    <w:sdt>
                      <w:sdtPr>
                        <w:alias w:val="VirtualPath"/>
                        <w:tag w:val="VirtualPath"/>
                        <w:id w:val="1947464392"/>
                        <w:placeholder>
                          <w:docPart w:val="15FD79FD716E48BCB8F8F065EEC3AE18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</w:t>
                        </w:r>
                      </w:sdtContent>
                    </w:sdt>
                  </w:p>
                </w:tc>
                <w:tc>
                  <w:tcPr>
                    <w:tcW w:w="3213" w:type="dxa"/>
                  </w:tcPr>
                  <w:p w:rsidR="00D34D04" w:rsidRPr="00A5464E" w:rsidRDefault="00787404" w:rsidP="00A5464E">
                    <w:sdt>
                      <w:sdtPr>
                        <w:alias w:val="PreloadEnabled"/>
                        <w:tag w:val="PreloadEnabled"/>
                        <w:id w:val="1640045611"/>
                        <w:placeholder>
                          <w:docPart w:val="D9B555580AC2444CA43485F95257DF95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false</w:t>
                        </w:r>
                      </w:sdtContent>
                    </w:sdt>
                  </w:p>
                </w:tc>
              </w:tr>
            </w:sdtContent>
          </w:sdt>
        </w:tbl>
        <w:p w:rsidR="00263B0A" w:rsidRPr="00A5464E" w:rsidRDefault="00263B0A" w:rsidP="00A5464E">
          <w:pPr>
            <w:pStyle w:val="Heading3"/>
          </w:pPr>
          <w:r w:rsidRPr="00A5464E">
            <w:t>Connection Strings</w:t>
          </w:r>
        </w:p>
        <w:p w:rsidR="00711EF2" w:rsidRPr="00A5464E" w:rsidRDefault="00711EF2" w:rsidP="00A5464E">
          <w:r w:rsidRPr="00A5464E">
            <w:t>This following connection strings are used in the Web Site.</w:t>
          </w:r>
        </w:p>
        <w:p w:rsidR="00711EF2" w:rsidRPr="00A5464E" w:rsidRDefault="00711EF2" w:rsidP="00A5464E"/>
        <w:tbl>
          <w:tblPr>
            <w:tblStyle w:val="PlainTable11"/>
            <w:tblW w:w="0" w:type="auto"/>
            <w:tblLook w:val="0420" w:firstRow="1" w:lastRow="0" w:firstColumn="0" w:lastColumn="0" w:noHBand="0" w:noVBand="1"/>
          </w:tblPr>
          <w:tblGrid>
            <w:gridCol w:w="3214"/>
            <w:gridCol w:w="2923"/>
            <w:gridCol w:w="3213"/>
          </w:tblGrid>
          <w:tr w:rsidR="00263B0A" w:rsidRPr="00A5464E" w:rsidTr="000E681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tcW w:w="3214" w:type="dxa"/>
                <w:shd w:val="clear" w:color="auto" w:fill="BFBFBF" w:themeFill="text1" w:themeFillTint="40"/>
                <w:vAlign w:val="center"/>
              </w:tcPr>
              <w:p w:rsidR="00263B0A" w:rsidRPr="00A5464E" w:rsidRDefault="00E32CBE" w:rsidP="00A5464E">
                <w:r w:rsidRPr="00A5464E">
                  <w:t>Name</w:t>
                </w:r>
              </w:p>
            </w:tc>
            <w:tc>
              <w:tcPr>
                <w:tcW w:w="2923" w:type="dxa"/>
                <w:shd w:val="clear" w:color="auto" w:fill="BFBFBF" w:themeFill="text1" w:themeFillTint="40"/>
                <w:vAlign w:val="center"/>
              </w:tcPr>
              <w:p w:rsidR="00263B0A" w:rsidRPr="00A5464E" w:rsidRDefault="00E32CBE" w:rsidP="00A5464E">
                <w:r w:rsidRPr="00A5464E">
                  <w:t>Type</w:t>
                </w:r>
              </w:p>
            </w:tc>
            <w:tc>
              <w:tcPr>
                <w:tcW w:w="3213" w:type="dxa"/>
                <w:shd w:val="clear" w:color="auto" w:fill="BFBFBF" w:themeFill="text1" w:themeFillTint="40"/>
                <w:vAlign w:val="center"/>
              </w:tcPr>
              <w:p w:rsidR="00263B0A" w:rsidRPr="00A5464E" w:rsidRDefault="00E32CBE" w:rsidP="00A5464E">
                <w:r w:rsidRPr="00A5464E">
                  <w:t>Connection String</w:t>
                </w:r>
              </w:p>
            </w:tc>
          </w:tr>
          <w:sdt>
            <w:sdtPr>
              <w:rPr>
                <w:b/>
                <w:bCs/>
              </w:rPr>
              <w:alias w:val="WebSiteConnectionString"/>
              <w:tag w:val="PlaceholderWebSiteConnectionString"/>
              <w:id w:val="1180985310"/>
              <w:placeholder>
                <w:docPart w:val="5903ECF7C42447138B27A78FCAFB6455"/>
              </w:placeholder>
              <w:temporary/>
              <w15:appearance w15:val="hidden"/>
            </w:sdtPr>
            <w:sdtEndPr>
              <w:rPr>
                <w:b w:val="0"/>
                <w:bCs w:val="0"/>
              </w:rPr>
            </w:sdtEndPr>
            <w:sdtContent>
              <w:tr w:rsidR="00263B0A" w:rsidRPr="00A5464E" w:rsidTr="00C8170C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tcW w:w="3214" w:type="dxa"/>
                  </w:tcPr>
                  <w:p w:rsidR="00263B0A" w:rsidRPr="00A5464E" w:rsidRDefault="00787404" w:rsidP="00A5464E">
                    <w:sdt>
                      <w:sdtPr>
                        <w:alias w:val="ConnectionString"/>
                        <w:tag w:val="ConnectionString"/>
                        <w:id w:val="1592882566"/>
                        <w:placeholder>
                          <w:docPart w:val="D20CAC42788E409BA9A4AD2CA1BF4C06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Server=tcp:nal8jdvson.database.windows.net,1433;Database=datafactory;User ID=yourlogin@yourserver;password=xxxxxx;Encrypt=True;TrustServerCertificate=False;Connection Timeout=30;</w:t>
                        </w:r>
                      </w:sdtContent>
                    </w:sdt>
                  </w:p>
                </w:tc>
                <w:tc>
                  <w:tcPr>
                    <w:tcW w:w="2923" w:type="dxa"/>
                  </w:tcPr>
                  <w:p w:rsidR="00263B0A" w:rsidRPr="00A5464E" w:rsidRDefault="00787404" w:rsidP="00A5464E">
                    <w:sdt>
                      <w:sdtPr>
                        <w:alias w:val="Name"/>
                        <w:tag w:val="Name"/>
                        <w:id w:val="2128556360"/>
                        <w:placeholder>
                          <w:docPart w:val="8D4508BFF2614FF09B7B0674BF6F0F79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umanageDB</w:t>
                        </w:r>
                      </w:sdtContent>
                    </w:sdt>
                  </w:p>
                </w:tc>
                <w:tc>
                  <w:tcPr>
                    <w:tcW w:w="3213" w:type="dxa"/>
                  </w:tcPr>
                  <w:p w:rsidR="00263B0A" w:rsidRPr="00A5464E" w:rsidRDefault="00787404" w:rsidP="00A5464E">
                    <w:sdt>
                      <w:sdtPr>
                        <w:alias w:val="Type"/>
                        <w:tag w:val="Type"/>
                        <w:id w:val="1884906532"/>
                        <w:placeholder>
                          <w:docPart w:val="F7C45FA4B4E64B348CD74A87881A8958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SQLAzure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/>
                <w:bCs/>
              </w:rPr>
              <w:alias w:val="WebSiteConnectionString"/>
              <w:tag w:val="PlaceholderWebSiteConnectionString"/>
              <w:id w:val="491205217"/>
              <w:placeholder>
                <w:docPart w:val="5903ECF7C42447138B27A78FCAFB6455"/>
              </w:placeholder>
              <w:temporary/>
              <w15:appearance w15:val="hidden"/>
            </w:sdtPr>
            <w:sdtEndPr>
              <w:rPr>
                <w:b w:val="0"/>
                <w:bCs w:val="0"/>
              </w:rPr>
            </w:sdtEndPr>
            <w:sdtContent>
              <w:tr w:rsidR="00263B0A" w:rsidRPr="00A5464E" w:rsidTr="00C8170C">
                <w:tc>
                  <w:tcPr>
                    <w:tcW w:w="3214" w:type="dxa"/>
                  </w:tcPr>
                  <w:p w:rsidR="00263B0A" w:rsidRPr="00A5464E" w:rsidRDefault="00787404" w:rsidP="00A5464E">
                    <w:sdt>
                      <w:sdtPr>
                        <w:alias w:val="ConnectionString"/>
                        <w:tag w:val="ConnectionString"/>
                        <w:id w:val="200391261"/>
                        <w:placeholder>
                          <w:docPart w:val="D20CAC42788E409BA9A4AD2CA1BF4C06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sb:test</w:t>
                        </w:r>
                      </w:sdtContent>
                    </w:sdt>
                  </w:p>
                </w:tc>
                <w:tc>
                  <w:tcPr>
                    <w:tcW w:w="2923" w:type="dxa"/>
                  </w:tcPr>
                  <w:p w:rsidR="00263B0A" w:rsidRPr="00A5464E" w:rsidRDefault="00787404" w:rsidP="00A5464E">
                    <w:sdt>
                      <w:sdtPr>
                        <w:alias w:val="Name"/>
                        <w:tag w:val="Name"/>
                        <w:id w:val="406688548"/>
                        <w:placeholder>
                          <w:docPart w:val="8D4508BFF2614FF09B7B0674BF6F0F79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ServiceBus</w:t>
                        </w:r>
                      </w:sdtContent>
                    </w:sdt>
                  </w:p>
                </w:tc>
                <w:tc>
                  <w:tcPr>
                    <w:tcW w:w="3213" w:type="dxa"/>
                  </w:tcPr>
                  <w:p w:rsidR="00263B0A" w:rsidRPr="00A5464E" w:rsidRDefault="00787404" w:rsidP="00A5464E">
                    <w:sdt>
                      <w:sdtPr>
                        <w:alias w:val="Type"/>
                        <w:tag w:val="Type"/>
                        <w:id w:val="842874787"/>
                        <w:placeholder>
                          <w:docPart w:val="F7C45FA4B4E64B348CD74A87881A8958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Custom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/>
                <w:bCs/>
              </w:rPr>
              <w:alias w:val="WebSiteConnectionString"/>
              <w:tag w:val="PlaceholderWebSiteConnectionString"/>
              <w:id w:val="276909092"/>
              <w:placeholder>
                <w:docPart w:val="5903ECF7C42447138B27A78FCAFB6455"/>
              </w:placeholder>
              <w:temporary/>
              <w15:appearance w15:val="hidden"/>
            </w:sdtPr>
            <w:sdtEndPr>
              <w:rPr>
                <w:b w:val="0"/>
                <w:bCs w:val="0"/>
              </w:rPr>
            </w:sdtEndPr>
            <w:sdtContent>
              <w:tr w:rsidR="00263B0A" w:rsidRPr="00A5464E" w:rsidTr="00C8170C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tcW w:w="3214" w:type="dxa"/>
                  </w:tcPr>
                  <w:p w:rsidR="00263B0A" w:rsidRPr="00A5464E" w:rsidRDefault="00787404" w:rsidP="00A5464E">
                    <w:sdt>
                      <w:sdtPr>
                        <w:alias w:val="ConnectionString"/>
                        <w:tag w:val="ConnectionString"/>
                        <w:id w:val="1783164527"/>
                        <w:placeholder>
                          <w:docPart w:val="D20CAC42788E409BA9A4AD2CA1BF4C06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http://rest</w:t>
                        </w:r>
                      </w:sdtContent>
                    </w:sdt>
                  </w:p>
                </w:tc>
                <w:tc>
                  <w:tcPr>
                    <w:tcW w:w="2923" w:type="dxa"/>
                  </w:tcPr>
                  <w:p w:rsidR="00263B0A" w:rsidRPr="00A5464E" w:rsidRDefault="00787404" w:rsidP="00A5464E">
                    <w:sdt>
                      <w:sdtPr>
                        <w:alias w:val="Name"/>
                        <w:tag w:val="Name"/>
                        <w:id w:val="64161865"/>
                        <w:placeholder>
                          <w:docPart w:val="8D4508BFF2614FF09B7B0674BF6F0F79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umanageWebAPI</w:t>
                        </w:r>
                      </w:sdtContent>
                    </w:sdt>
                  </w:p>
                </w:tc>
                <w:tc>
                  <w:tcPr>
                    <w:tcW w:w="3213" w:type="dxa"/>
                  </w:tcPr>
                  <w:p w:rsidR="00263B0A" w:rsidRPr="00A5464E" w:rsidRDefault="00787404" w:rsidP="00A5464E">
                    <w:sdt>
                      <w:sdtPr>
                        <w:alias w:val="Type"/>
                        <w:tag w:val="Type"/>
                        <w:id w:val="928345674"/>
                        <w:placeholder>
                          <w:docPart w:val="F7C45FA4B4E64B348CD74A87881A8958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Custom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/>
                <w:bCs/>
              </w:rPr>
              <w:alias w:val="WebSiteConnectionString"/>
              <w:tag w:val="PlaceholderWebSiteConnectionString"/>
              <w:id w:val="137364099"/>
              <w:placeholder>
                <w:docPart w:val="5903ECF7C42447138B27A78FCAFB6455"/>
              </w:placeholder>
              <w:temporary/>
              <w15:appearance w15:val="hidden"/>
            </w:sdtPr>
            <w:sdtEndPr>
              <w:rPr>
                <w:b w:val="0"/>
                <w:bCs w:val="0"/>
              </w:rPr>
            </w:sdtEndPr>
            <w:sdtContent>
              <w:tr w:rsidR="00263B0A" w:rsidRPr="00A5464E" w:rsidTr="00C8170C">
                <w:tc>
                  <w:tcPr>
                    <w:tcW w:w="3214" w:type="dxa"/>
                  </w:tcPr>
                  <w:p w:rsidR="00263B0A" w:rsidRPr="00A5464E" w:rsidRDefault="00787404" w:rsidP="00A5464E">
                    <w:sdt>
                      <w:sdtPr>
                        <w:alias w:val="ConnectionString"/>
                        <w:tag w:val="ConnectionString"/>
                        <w:id w:val="1956929106"/>
                        <w:placeholder>
                          <w:docPart w:val="D20CAC42788E409BA9A4AD2CA1BF4C06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Server=tcp:umanageservice.database.windows.net,1433;Database=umanageservicetest_db;User ID=yourlogin@yourserver;password=xxxxxx;Encrypt=True;TrustServerCertificate=False;Connection Timeout=30;</w:t>
                        </w:r>
                      </w:sdtContent>
                    </w:sdt>
                  </w:p>
                </w:tc>
                <w:tc>
                  <w:tcPr>
                    <w:tcW w:w="2923" w:type="dxa"/>
                  </w:tcPr>
                  <w:p w:rsidR="00263B0A" w:rsidRPr="00A5464E" w:rsidRDefault="00787404" w:rsidP="00A5464E">
                    <w:sdt>
                      <w:sdtPr>
                        <w:alias w:val="Name"/>
                        <w:tag w:val="Name"/>
                        <w:id w:val="1431157106"/>
                        <w:placeholder>
                          <w:docPart w:val="8D4508BFF2614FF09B7B0674BF6F0F79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umanageServiceBD</w:t>
                        </w:r>
                      </w:sdtContent>
                    </w:sdt>
                  </w:p>
                </w:tc>
                <w:tc>
                  <w:tcPr>
                    <w:tcW w:w="3213" w:type="dxa"/>
                  </w:tcPr>
                  <w:p w:rsidR="00263B0A" w:rsidRPr="00A5464E" w:rsidRDefault="00787404" w:rsidP="00A5464E">
                    <w:sdt>
                      <w:sdtPr>
                        <w:alias w:val="Type"/>
                        <w:tag w:val="Type"/>
                        <w:id w:val="593793720"/>
                        <w:placeholder>
                          <w:docPart w:val="F7C45FA4B4E64B348CD74A87881A8958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SQLAzure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/>
                <w:bCs/>
              </w:rPr>
              <w:alias w:val="WebSiteConnectionString"/>
              <w:tag w:val="PlaceholderWebSiteConnectionString"/>
              <w:id w:val="485985320"/>
              <w:placeholder>
                <w:docPart w:val="5903ECF7C42447138B27A78FCAFB6455"/>
              </w:placeholder>
              <w:temporary/>
              <w15:appearance w15:val="hidden"/>
            </w:sdtPr>
            <w:sdtEndPr>
              <w:rPr>
                <w:b w:val="0"/>
                <w:bCs w:val="0"/>
              </w:rPr>
            </w:sdtEndPr>
            <w:sdtContent>
              <w:tr w:rsidR="00263B0A" w:rsidRPr="00A5464E" w:rsidTr="00C8170C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tcW w:w="3214" w:type="dxa"/>
                  </w:tcPr>
                  <w:p w:rsidR="00263B0A" w:rsidRPr="00A5464E" w:rsidRDefault="00787404" w:rsidP="00A5464E">
                    <w:sdt>
                      <w:sdtPr>
                        <w:alias w:val="ConnectionString"/>
                        <w:tag w:val="ConnectionString"/>
                        <w:id w:val="1971414923"/>
                        <w:placeholder>
                          <w:docPart w:val="D20CAC42788E409BA9A4AD2CA1BF4C06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Server=tcp:datafactory.database.windows.net,1433;Database=datafactory;User ID=yourlogin@yourserver;password=xxxxxx;Encrypt=True;TrustServerCertificate=False;Connection Timeout=30;</w:t>
                        </w:r>
                      </w:sdtContent>
                    </w:sdt>
                  </w:p>
                </w:tc>
                <w:tc>
                  <w:tcPr>
                    <w:tcW w:w="2923" w:type="dxa"/>
                  </w:tcPr>
                  <w:p w:rsidR="00263B0A" w:rsidRPr="00A5464E" w:rsidRDefault="00787404" w:rsidP="00A5464E">
                    <w:sdt>
                      <w:sdtPr>
                        <w:alias w:val="Name"/>
                        <w:tag w:val="Name"/>
                        <w:id w:val="33299048"/>
                        <w:placeholder>
                          <w:docPart w:val="8D4508BFF2614FF09B7B0674BF6F0F79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DF</w:t>
                        </w:r>
                      </w:sdtContent>
                    </w:sdt>
                  </w:p>
                </w:tc>
                <w:tc>
                  <w:tcPr>
                    <w:tcW w:w="3213" w:type="dxa"/>
                  </w:tcPr>
                  <w:p w:rsidR="00263B0A" w:rsidRPr="00A5464E" w:rsidRDefault="00787404" w:rsidP="00A5464E">
                    <w:sdt>
                      <w:sdtPr>
                        <w:alias w:val="Type"/>
                        <w:tag w:val="Type"/>
                        <w:id w:val="1990889029"/>
                        <w:placeholder>
                          <w:docPart w:val="F7C45FA4B4E64B348CD74A87881A8958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SQLAzure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/>
                <w:bCs/>
              </w:rPr>
              <w:alias w:val="WebSiteConnectionString"/>
              <w:tag w:val="PlaceholderWebSiteConnectionString"/>
              <w:id w:val="374021082"/>
              <w:placeholder>
                <w:docPart w:val="5903ECF7C42447138B27A78FCAFB6455"/>
              </w:placeholder>
              <w:temporary/>
              <w15:appearance w15:val="hidden"/>
            </w:sdtPr>
            <w:sdtEndPr>
              <w:rPr>
                <w:b w:val="0"/>
                <w:bCs w:val="0"/>
              </w:rPr>
            </w:sdtEndPr>
            <w:sdtContent>
              <w:tr w:rsidR="00263B0A" w:rsidRPr="00A5464E" w:rsidTr="00C8170C">
                <w:tc>
                  <w:tcPr>
                    <w:tcW w:w="3214" w:type="dxa"/>
                  </w:tcPr>
                  <w:p w:rsidR="00263B0A" w:rsidRPr="00A5464E" w:rsidRDefault="00787404" w:rsidP="00A5464E">
                    <w:sdt>
                      <w:sdtPr>
                        <w:alias w:val="ConnectionString"/>
                        <w:tag w:val="ConnectionString"/>
                        <w:id w:val="343610720"/>
                        <w:placeholder>
                          <w:docPart w:val="D20CAC42788E409BA9A4AD2CA1BF4C06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Server=tcp:nal8jdvson.database.windows.net,1433;Database=Netlogon;User ID=yourlogin@yourserver;password=xxxxxx;Encrypt=True;TrustServerCertificate=False;Connection Timeout=30;</w:t>
                        </w:r>
                      </w:sdtContent>
                    </w:sdt>
                  </w:p>
                </w:tc>
                <w:tc>
                  <w:tcPr>
                    <w:tcW w:w="2923" w:type="dxa"/>
                  </w:tcPr>
                  <w:p w:rsidR="00263B0A" w:rsidRPr="00A5464E" w:rsidRDefault="00787404" w:rsidP="00A5464E">
                    <w:sdt>
                      <w:sdtPr>
                        <w:alias w:val="Name"/>
                        <w:tag w:val="Name"/>
                        <w:id w:val="2117169832"/>
                        <w:placeholder>
                          <w:docPart w:val="8D4508BFF2614FF09B7B0674BF6F0F79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Netlogon</w:t>
                        </w:r>
                      </w:sdtContent>
                    </w:sdt>
                  </w:p>
                </w:tc>
                <w:tc>
                  <w:tcPr>
                    <w:tcW w:w="3213" w:type="dxa"/>
                  </w:tcPr>
                  <w:p w:rsidR="00263B0A" w:rsidRPr="00A5464E" w:rsidRDefault="00787404" w:rsidP="00A5464E">
                    <w:sdt>
                      <w:sdtPr>
                        <w:alias w:val="Type"/>
                        <w:tag w:val="Type"/>
                        <w:id w:val="1268519249"/>
                        <w:placeholder>
                          <w:docPart w:val="F7C45FA4B4E64B348CD74A87881A8958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SQLAzure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/>
                <w:bCs/>
              </w:rPr>
              <w:alias w:val="WebSiteConnectionString"/>
              <w:tag w:val="PlaceholderWebSiteConnectionString"/>
              <w:id w:val="748229029"/>
              <w:placeholder>
                <w:docPart w:val="5903ECF7C42447138B27A78FCAFB6455"/>
              </w:placeholder>
              <w:temporary/>
              <w15:appearance w15:val="hidden"/>
            </w:sdtPr>
            <w:sdtEndPr>
              <w:rPr>
                <w:b w:val="0"/>
                <w:bCs w:val="0"/>
              </w:rPr>
            </w:sdtEndPr>
            <w:sdtContent>
              <w:tr w:rsidR="00263B0A" w:rsidRPr="00A5464E" w:rsidTr="00C8170C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tcW w:w="3214" w:type="dxa"/>
                  </w:tcPr>
                  <w:p w:rsidR="00263B0A" w:rsidRPr="00A5464E" w:rsidRDefault="00787404" w:rsidP="00A5464E">
                    <w:sdt>
                      <w:sdtPr>
                        <w:alias w:val="ConnectionString"/>
                        <w:tag w:val="ConnectionString"/>
                        <w:id w:val="1049700458"/>
                        <w:placeholder>
                          <w:docPart w:val="D20CAC42788E409BA9A4AD2CA1BF4C06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Server=tcp:nal8jdvson.database.windows.net,1433;Database=umanageapi_db;User ID=yourlogin@yourserver;password=xxxxxx;Encrypt=True;TrustServerCertificate=False;Connection Timeout=30;</w:t>
                        </w:r>
                      </w:sdtContent>
                    </w:sdt>
                  </w:p>
                </w:tc>
                <w:tc>
                  <w:tcPr>
                    <w:tcW w:w="2923" w:type="dxa"/>
                  </w:tcPr>
                  <w:p w:rsidR="00263B0A" w:rsidRPr="00A5464E" w:rsidRDefault="00787404" w:rsidP="00A5464E">
                    <w:sdt>
                      <w:sdtPr>
                        <w:alias w:val="Name"/>
                        <w:tag w:val="Name"/>
                        <w:id w:val="1524799607"/>
                        <w:placeholder>
                          <w:docPart w:val="8D4508BFF2614FF09B7B0674BF6F0F79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UManageAPIDB</w:t>
                        </w:r>
                      </w:sdtContent>
                    </w:sdt>
                  </w:p>
                </w:tc>
                <w:tc>
                  <w:tcPr>
                    <w:tcW w:w="3213" w:type="dxa"/>
                  </w:tcPr>
                  <w:p w:rsidR="00263B0A" w:rsidRPr="00A5464E" w:rsidRDefault="00787404" w:rsidP="00A5464E">
                    <w:sdt>
                      <w:sdtPr>
                        <w:alias w:val="Type"/>
                        <w:tag w:val="Type"/>
                        <w:id w:val="1394837469"/>
                        <w:placeholder>
                          <w:docPart w:val="F7C45FA4B4E64B348CD74A87881A8958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SQLAzure</w:t>
                        </w:r>
                      </w:sdtContent>
                    </w:sdt>
                  </w:p>
                </w:tc>
              </w:tr>
            </w:sdtContent>
          </w:sdt>
        </w:tbl>
        <w:p w:rsidR="00594BDC" w:rsidRPr="00A5464E" w:rsidRDefault="00594BDC" w:rsidP="00A5464E">
          <w:r w:rsidRPr="00A5464E">
            <w:t>Based on the connection strings, the Web Site is depending on the following component:</w:t>
          </w:r>
        </w:p>
        <w:p w:rsidR="00594BDC" w:rsidRDefault="00787404" w:rsidP="005F70ED">
          <w:pPr>
            <w:jc w:val="center"/>
          </w:pPr>
          <w:sdt>
            <w:sdtPr>
              <w:id w:val="-862581775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5000000" cy="1737500"/>
                    <wp:effectExtent l="0" t="0" r="0" b="0"/>
                    <wp:docPr id="14" name="Diagram_WebSiteLogicalArchitecture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LogicalArchitecture"/>
                            <pic:cNvPicPr/>
                          </pic:nvPicPr>
                          <pic:blipFill>
                            <a:blip r:embed="rId26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00000" cy="17375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594BDC" w:rsidRDefault="00594BDC" w:rsidP="005F70ED">
          <w:pPr>
            <w:jc w:val="center"/>
          </w:pPr>
        </w:p>
        <w:p w:rsidR="00E403FC" w:rsidRDefault="005F70ED" w:rsidP="005F70ED">
          <w:pPr>
            <w:pStyle w:val="Heading3"/>
          </w:pPr>
          <w:r>
            <w:t>Metrics</w:t>
          </w:r>
        </w:p>
        <w:p w:rsidR="00D3799D" w:rsidRDefault="00D3799D" w:rsidP="00D3799D">
          <w:pPr>
            <w:pStyle w:val="Heading4"/>
          </w:pPr>
          <w:r>
            <w:t>Average Response Time</w:t>
          </w:r>
        </w:p>
        <w:p w:rsidR="005F70ED" w:rsidRDefault="00787404" w:rsidP="005F70ED">
          <w:pPr>
            <w:jc w:val="center"/>
          </w:pPr>
          <w:sdt>
            <w:sdtPr>
              <w:id w:val="1787075166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5000000" cy="1875000"/>
                    <wp:effectExtent l="0" t="0" r="0" b="0"/>
                    <wp:docPr id="15" name="Diagram_WebSiteMetricsAverageResponseTime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MetricsAverageResponseTime"/>
                            <pic:cNvPicPr/>
                          </pic:nvPicPr>
                          <pic:blipFill>
                            <a:blip r:embed="rId27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00000" cy="1875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5F70ED" w:rsidRDefault="005F70ED" w:rsidP="005F70ED">
          <w:pPr>
            <w:jc w:val="center"/>
          </w:pPr>
        </w:p>
        <w:p w:rsidR="00D3799D" w:rsidRDefault="00D3799D" w:rsidP="00D3799D">
          <w:pPr>
            <w:pStyle w:val="Heading4"/>
          </w:pPr>
          <w:r>
            <w:t>Requests</w:t>
          </w:r>
        </w:p>
        <w:p w:rsidR="005F70ED" w:rsidRPr="00A5464E" w:rsidRDefault="00787404" w:rsidP="00D3799D">
          <w:pPr>
            <w:jc w:val="center"/>
          </w:pPr>
          <w:sdt>
            <w:sdtPr>
              <w:id w:val="1807899718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5000000" cy="1875000"/>
                    <wp:effectExtent l="0" t="0" r="0" b="0"/>
                    <wp:docPr id="16" name="Diagram_WebSiteMetricsRequests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MetricsRequests"/>
                            <pic:cNvPicPr/>
                          </pic:nvPicPr>
                          <pic:blipFill>
                            <a:blip r:embed="rId28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00000" cy="1875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5F70ED" w:rsidRPr="00A5464E" w:rsidRDefault="005F70ED" w:rsidP="00D3799D">
          <w:pPr>
            <w:jc w:val="center"/>
          </w:pPr>
        </w:p>
        <w:p w:rsidR="001C36C1" w:rsidRPr="00A5464E" w:rsidRDefault="00787404" w:rsidP="007204CF"/>
      </w:sdtContent>
    </w:sdt>
    <w:sdt>
      <w:sdtPr>
        <w:rPr>
          <w:rFonts w:asciiTheme="minorHAnsi" w:eastAsiaTheme="minorHAnsi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Container Web Site"/>
        <w:tag w:val="PlaceholderWebSites"/>
        <w:id w:val="559765117"/>
        <w:placeholder>
          <w:docPart w:val="DEBF448643374341A96B33EEDC60613E"/>
        </w:placeholder>
        <w15:appearance w15:val="hidden"/>
      </w:sdtPr>
      <w:sdtEndPr>
        <w:rPr>
          <w:rFonts w:eastAsiaTheme="minorEastAsia"/>
          <w:caps w:val="0"/>
          <w:shd w:val="clear" w:color="auto" w:fill="CEDADF" w:themeFill="text2" w:themeFillTint="33"/>
        </w:rPr>
      </w:sdtEndPr>
      <w:sdtContent>
        <w:p w:rsidR="001C36C1" w:rsidRPr="00A5464E" w:rsidRDefault="00787404" w:rsidP="00A5464E">
          <w:pPr>
            <w:pStyle w:val="Heading2"/>
            <w:rPr>
              <w:rStyle w:val="Heading2Char"/>
            </w:rPr>
          </w:pPr>
          <w:sdt>
            <w:sdtPr>
              <w:rPr>
                <w:rFonts w:ascii="Segoe UI Light" w:hAnsi="Segoe UI Light"/>
                <w:b w:val="0"/>
                <w:bCs w:val="0"/>
                <w:caps/>
                <w:smallCaps w:val="0"/>
              </w:rPr>
              <w:alias w:val="Web Site Name"/>
              <w:tag w:val="Name"/>
              <w:id w:val="1551519193"/>
              <w:placeholder>
                <w:docPart w:val="B6D239C700804EF7B1C85EC44AFF2538"/>
              </w:placeholder>
              <w:temporary/>
              <w15:appearance w15:val="hidden"/>
              <w:text/>
            </w:sdtPr>
            <w:sdtEndPr>
              <w:rPr>
                <w:caps w:val="0"/>
              </w:rPr>
            </w:sdtEndPr>
            <w:sdtContent>
              <w:r w:rsidR="00B77C3F">
                <w:t>RulesService21360963ff1e4c4b91c29727c528c556</w:t>
              </w:r>
            </w:sdtContent>
          </w:sdt>
          <w:sdt>
            <w:sdtPr>
              <w:alias w:val="ADK_GUID"/>
              <w:tag w:val="/subscriptions/275ddf79-b240-44e7-9916-f24175b451b1/resourceGroups/Default-Web-EastUS/providers/Microsoft.Web/sites/RulesService21360963ff1e4c4b91c29727c528c556"/>
              <w:id w:val="560802241"/>
              <w:placeholder>
                <w:docPart w:val="DefaultPlaceholder_-1854013440"/>
              </w:placeholder>
              <w15:appearance w15:val="hidden"/>
            </w:sdtPr>
            <w:sdtEndPr/>
            <w:sdtContent/>
          </w:sdt>
        </w:p>
        <w:sdt>
          <w:sdtPr>
            <w:alias w:val="ADK_CUSTOMCONTENT"/>
            <w:tag w:val="ADK_CUSTOMCONTENT"/>
            <w:id w:val="1511024442"/>
            <w:placeholder>
              <w:docPart w:val="DefaultPlaceholder_-1854013440"/>
            </w:placeholder>
            <w:showingPlcHdr/>
            <w15:appearance w15:val="hidden"/>
          </w:sdtPr>
          <w:sdtEndPr/>
          <w:sdtContent>
            <w:p w:rsidR="007F02BD" w:rsidRPr="00A5464E" w:rsidRDefault="00787404" w:rsidP="00A5464E"/>
          </w:sdtContent>
        </w:sdt>
        <w:sdt>
          <w:sdtPr>
            <w:id w:val="1017808127"/>
          </w:sdtPr>
          <w:sdtEndPr/>
          <w:sdtContent>
            <w:p w:rsidR="00F8392D" w:rsidRPr="00A5464E" w:rsidRDefault="00787404" w:rsidP="00A5464E">
              <w:r w:rsidR="00F8392D" w:rsidRPr="00A5464E">
                <w:t xml:space="preserve">The website </w:t>
              </w:r>
              <w:sdt>
                <w:sdtPr>
                  <w:rPr>
                    <w:b/>
                  </w:rPr>
                  <w:alias w:val="Web Site Name"/>
                  <w:tag w:val="Name"/>
                  <w:id w:val="68809703"/>
                  <w:placeholder>
                    <w:docPart w:val="2C2F13EC05C74DEF84A51043D038ABCF"/>
                  </w:placeholder>
                  <w:temporary/>
                  <w15:appearance w15:val="hidden"/>
                  <w:text/>
                </w:sdtPr>
                <w:sdtEndPr/>
                <w:sdtContent>
                  <w:r w:rsidR="00F8392D">
                    <w:rPr>
                      <w:b/>
                    </w:rPr>
                    <w:t>RulesService21360963ff1e4c4b91c29727c528c556</w:t>
                  </w:r>
                </w:sdtContent>
              </w:sdt>
              <w:r w:rsidR="00F8392D" w:rsidRPr="00A5464E">
                <w:t xml:space="preserve"> has the following settings:</w:t>
              </w:r>
            </w:p>
          </w:sdtContent>
        </w:sdt>
        <w:p w:rsidR="001C36C1" w:rsidRPr="00A5464E" w:rsidRDefault="00E66EAC" w:rsidP="00A5464E">
          <w:pPr>
            <w:pStyle w:val="Heading3"/>
          </w:pPr>
          <w:r w:rsidRPr="00A5464E">
            <w:t>Settings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830"/>
            <w:gridCol w:w="6520"/>
          </w:tblGrid>
          <w:tr w:rsidR="001C36C1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305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A5464E" w:rsidRDefault="001C36C1" w:rsidP="00A5464E">
                <w:pPr>
                  <w:rPr>
                    <w:b w:val="0"/>
                  </w:rPr>
                </w:pPr>
                <w:r w:rsidRPr="00A5464E">
                  <w:t>Web Site State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Web Site State"/>
                    <w:tag w:val="State"/>
                    <w:id w:val="225161975"/>
                    <w:placeholder>
                      <w:docPart w:val="96B4D6D375DB4B1AA949FDB0C8AA6931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Running</w:t>
                    </w:r>
                  </w:sdtContent>
                </w:sdt>
              </w:p>
            </w:tc>
          </w:tr>
          <w:tr w:rsidR="001C36C1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872DD9" w:rsidRDefault="00872DD9" w:rsidP="00A5464E">
                <w:r w:rsidRPr="00872DD9">
                  <w:t>Client Affinity Enabled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ClientAffinityEnabled"/>
                    <w:tag w:val="ClientAffinityEnabled"/>
                    <w:id w:val="476575086"/>
                    <w:placeholder>
                      <w:docPart w:val="F4D5E7C882EB4FF4A09189CFB9664DC3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True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872DD9" w:rsidRDefault="00872DD9" w:rsidP="002C7832">
                <w:r w:rsidRPr="00872DD9">
                  <w:t>Client</w:t>
                </w:r>
                <w:r>
                  <w:t xml:space="preserve"> </w:t>
                </w:r>
                <w:r w:rsidRPr="00872DD9">
                  <w:t>Cert</w:t>
                </w:r>
                <w:r>
                  <w:t xml:space="preserve">ificate </w:t>
                </w:r>
                <w:r w:rsidRPr="00872DD9">
                  <w:t>Enabled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ClientCertEnabled"/>
                    <w:tag w:val="ClientCertEnabled"/>
                    <w:id w:val="979575036"/>
                    <w:placeholder>
                      <w:docPart w:val="9D024DF3B1F84446A686AABD92B9DBCD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1C36C1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A5464E" w:rsidRDefault="00872DD9" w:rsidP="00A5464E">
                <w:pPr>
                  <w:rPr>
                    <w:b w:val="0"/>
                  </w:rPr>
                </w:pPr>
                <w:r>
                  <w:t>Enabled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Enabled"/>
                    <w:tag w:val="Enabled"/>
                    <w:id w:val="1823229294"/>
                    <w:placeholder>
                      <w:docPart w:val="0DDB6CF7FA1F49919923E2B00F213094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True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GatewaySiteName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GatewaySiteName"/>
                    <w:tag w:val="GatewaySiteName"/>
                    <w:id w:val="1535412088"/>
                    <w:placeholder>
                      <w:docPart w:val="21C9D11C7BE64BE9861999FDE5CB8496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default-web-eastus275ddf79b24044e79916f24175b451b1</w:t>
                    </w:r>
                  </w:sdtContent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Location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Location"/>
                    <w:tag w:val="Location"/>
                    <w:id w:val="790535913"/>
                    <w:placeholder>
                      <w:docPart w:val="60853AD6C16B40F5B01C40ACC6036BB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East US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Outbound</w:t>
                </w:r>
                <w:r>
                  <w:t xml:space="preserve"> </w:t>
                </w:r>
                <w:r w:rsidRPr="00872DD9">
                  <w:t>Ip</w:t>
                </w:r>
                <w:r>
                  <w:t xml:space="preserve"> </w:t>
                </w:r>
                <w:r w:rsidRPr="00872DD9">
                  <w:t>Addresses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OutboundIpAddresses"/>
                    <w:tag w:val="OutboundIpAddresses"/>
                    <w:id w:val="1252551770"/>
                    <w:placeholder>
                      <w:docPart w:val="5381F2CA523445729AE7E24A4CADB85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23.96.33.205,23.96.34.196,23.96.35.20,23.96.36.229</w:t>
                    </w:r>
                  </w:sdtContent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Premium</w:t>
                </w:r>
                <w:r>
                  <w:t xml:space="preserve"> </w:t>
                </w:r>
                <w:r w:rsidRPr="00872DD9">
                  <w:t>App</w:t>
                </w:r>
                <w:r>
                  <w:t xml:space="preserve"> </w:t>
                </w:r>
                <w:r w:rsidRPr="00872DD9">
                  <w:t>Deployed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PremiumAppDeployed"/>
                    <w:tag w:val="PremiumAppDeployed"/>
                    <w:id w:val="1619639477"/>
                    <w:placeholder>
                      <w:docPart w:val="E451518C11AF4F6F9B43A6E39737B5B2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Repository</w:t>
                </w:r>
                <w:r>
                  <w:t xml:space="preserve"> </w:t>
                </w:r>
                <w:r w:rsidRPr="00872DD9">
                  <w:t>Site</w:t>
                </w:r>
                <w:r>
                  <w:t xml:space="preserve"> </w:t>
                </w:r>
                <w:r w:rsidRPr="00872DD9">
                  <w:t>Name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RepositorySiteName"/>
                    <w:tag w:val="RepositorySiteName"/>
                    <w:id w:val="522192494"/>
                    <w:placeholder>
                      <w:docPart w:val="44FD525A5F48488FADA0E2B4956A478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RulesService21360963ff1e4c4b91c29727c528c556</w:t>
                    </w:r>
                  </w:sdtContent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872DD9">
                <w:pPr>
                  <w:rPr>
                    <w:b w:val="0"/>
                  </w:rPr>
                </w:pPr>
                <w:r w:rsidRPr="00872DD9">
                  <w:t>Scm</w:t>
                </w:r>
                <w:r>
                  <w:t xml:space="preserve"> </w:t>
                </w:r>
                <w:r w:rsidRPr="00872DD9">
                  <w:t>Site</w:t>
                </w:r>
                <w:r>
                  <w:t xml:space="preserve"> </w:t>
                </w:r>
                <w:r w:rsidRPr="00872DD9">
                  <w:t>Stopped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ScmSiteAlsoStopped"/>
                    <w:tag w:val="ScmSiteAlsoStopped"/>
                    <w:id w:val="1542913298"/>
                    <w:placeholder>
                      <w:docPart w:val="565C91A2FB654B30AE759B33FCE4ADA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</w:tbl>
        <w:p w:rsidR="007F09FD" w:rsidRDefault="007F09FD" w:rsidP="007F09FD">
          <w:pPr>
            <w:pStyle w:val="Heading3"/>
          </w:pPr>
          <w:r>
            <w:t>Tags</w:t>
          </w:r>
        </w:p>
        <w:tbl>
          <w:tblPr>
            <w:tblStyle w:val="PlainTable11"/>
            <w:tblW w:w="0" w:type="auto"/>
            <w:tblLook w:val="04A0" w:firstRow="1" w:lastRow="0" w:firstColumn="1" w:lastColumn="0" w:noHBand="0" w:noVBand="1"/>
          </w:tblPr>
          <w:tblGrid>
            <w:gridCol w:w="4675"/>
            <w:gridCol w:w="4675"/>
          </w:tblGrid>
          <w:tr w:rsidR="00872DD9" w:rsidRPr="00A5464E" w:rsidTr="002C7832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675" w:type="dxa"/>
                <w:shd w:val="clear" w:color="auto" w:fill="BFBFBF" w:themeFill="text1" w:themeFillTint="40"/>
                <w:vAlign w:val="center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A5464E">
                  <w:t>Tag Key</w:t>
                </w:r>
              </w:p>
            </w:tc>
            <w:tc>
              <w:tcPr>
                <w:tcW w:w="4675" w:type="dxa"/>
                <w:shd w:val="clear" w:color="auto" w:fill="BFBFBF" w:themeFill="text1" w:themeFillTint="40"/>
                <w:vAlign w:val="center"/>
              </w:tcPr>
              <w:p w:rsidR="00872DD9" w:rsidRPr="00A5464E" w:rsidRDefault="00872DD9" w:rsidP="002C7832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</w:rPr>
                </w:pPr>
                <w:r w:rsidRPr="00A5464E">
                  <w:t>Tag Value</w:t>
                </w:r>
              </w:p>
            </w:tc>
          </w:tr>
          <w:sdt>
            <w:sdtPr>
              <w:rPr>
                <w:b w:val="0"/>
                <w:bCs w:val="0"/>
              </w:rPr>
              <w:alias w:val="Tags"/>
              <w:tag w:val="PlaceholderTags"/>
              <w:id w:val="1336650042"/>
              <w:placeholder>
                <w:docPart w:val="BAC73AB6D04E4905926B2E06B9A678FF"/>
              </w:placeholder>
              <w:temporary/>
              <w15:appearance w15:val="hidden"/>
            </w:sdtPr>
            <w:sdtEndPr/>
            <w:sdtContent>
              <w:tr w:rsidR="00872DD9" w:rsidRPr="00A5464E" w:rsidTr="002C7832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872DD9" w:rsidRPr="00A5464E" w:rsidRDefault="00787404" w:rsidP="002C7832">
                    <w:sdt>
                      <w:sdtPr>
                        <w:alias w:val="Key"/>
                        <w:tag w:val="Key"/>
                        <w:id w:val="690099839"/>
                        <w:placeholder>
                          <w:docPart w:val="D2E59CE5286940D68C4A7238EE6ABBF0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packageId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872DD9" w:rsidRPr="00A5464E" w:rsidRDefault="00787404" w:rsidP="002C7832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313129913"/>
                        <w:placeholder>
                          <w:docPart w:val="19795F555A0A452C806C9DEA67956A6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RulesService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Tags"/>
              <w:tag w:val="PlaceholderTags"/>
              <w:id w:val="1717502954"/>
              <w:placeholder>
                <w:docPart w:val="BAC73AB6D04E4905926B2E06B9A678FF"/>
              </w:placeholder>
              <w:temporary/>
              <w15:appearance w15:val="hidden"/>
            </w:sdtPr>
            <w:sdtEndPr/>
            <w:sdtContent>
              <w:tr w:rsidR="00872DD9" w:rsidRPr="00A5464E" w:rsidTr="002C7832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872DD9" w:rsidRPr="00A5464E" w:rsidRDefault="00787404" w:rsidP="002C7832">
                    <w:sdt>
                      <w:sdtPr>
                        <w:alias w:val="Key"/>
                        <w:tag w:val="Key"/>
                        <w:id w:val="1195494485"/>
                        <w:placeholder>
                          <w:docPart w:val="D2E59CE5286940D68C4A7238EE6ABBF0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hidden-related:/subscriptions/275ddf79-b240-44e7-9916-f24175b451b1/resourceGroups/Default-Web-EastUS/providers/Microsoft.Web/serverfarms/Default1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872DD9" w:rsidRPr="00A5464E" w:rsidRDefault="00787404" w:rsidP="002C7832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121680405"/>
                        <w:placeholder>
                          <w:docPart w:val="19795F555A0A452C806C9DEA67956A6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Resource</w:t>
                        </w:r>
                      </w:sdtContent>
                    </w:sdt>
                  </w:p>
                </w:tc>
              </w:tr>
            </w:sdtContent>
          </w:sdt>
        </w:tbl>
        <w:p w:rsidR="00872DD9" w:rsidRPr="00A5464E" w:rsidRDefault="00872DD9" w:rsidP="00A5464E"/>
        <w:p w:rsidR="00961773" w:rsidRPr="00A5464E" w:rsidRDefault="00961773" w:rsidP="00A5464E">
          <w:pPr>
            <w:pStyle w:val="Heading3"/>
          </w:pPr>
          <w:r w:rsidRPr="00A5464E">
            <w:t>S</w:t>
          </w:r>
          <w:r w:rsidR="00872E5A" w:rsidRPr="00A5464E">
            <w:t>ite diagnostics</w:t>
          </w:r>
        </w:p>
        <w:p w:rsidR="00F8392D" w:rsidRPr="00A5464E" w:rsidRDefault="00F8392D" w:rsidP="00A5464E">
          <w:r w:rsidRPr="00A5464E">
            <w:t>The site diagnostics options have been configured as follow</w:t>
          </w:r>
          <w:r w:rsidR="00573871" w:rsidRPr="00A5464E">
            <w:t>s</w:t>
          </w:r>
          <w:r w:rsidRPr="00A5464E">
            <w:t>.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830"/>
            <w:gridCol w:w="6520"/>
          </w:tblGrid>
          <w:tr w:rsidR="00961773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961773" w:rsidRPr="00A5464E" w:rsidRDefault="008A3F36" w:rsidP="00A5464E">
                <w:r w:rsidRPr="00A5464E">
                  <w:t>Request Tracing Enabled</w:t>
                </w:r>
              </w:p>
            </w:tc>
            <w:tc>
              <w:tcPr>
                <w:tcW w:w="6520" w:type="dxa"/>
              </w:tcPr>
              <w:p w:rsidR="00961773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RequestTracingEnabled"/>
                    <w:tag w:val="RequestTracingEnabled"/>
                    <w:id w:val="1382208880"/>
                    <w:placeholder>
                      <w:docPart w:val="6CBE89D4387C4DF182125EE76E8F861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8A3F36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A3F36" w:rsidRPr="00A5464E" w:rsidRDefault="008A3F36" w:rsidP="00A5464E">
                <w:pPr>
                  <w:rPr>
                    <w:b w:val="0"/>
                  </w:rPr>
                </w:pPr>
                <w:r w:rsidRPr="00A5464E">
                  <w:t>Detailed logging enabled</w:t>
                </w:r>
              </w:p>
            </w:tc>
            <w:tc>
              <w:tcPr>
                <w:tcW w:w="6520" w:type="dxa"/>
              </w:tcPr>
              <w:p w:rsidR="008A3F36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Web DetailedErrorLoggingEnabled"/>
                    <w:tag w:val="DetailedErrorLoggingEnabled"/>
                    <w:id w:val="323681688"/>
                    <w:placeholder>
                      <w:docPart w:val="2662FE7B6011445E8034A7E627941D0D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3D3CE4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3D3CE4" w:rsidRPr="00A5464E" w:rsidRDefault="003D3CE4" w:rsidP="00A5464E">
                <w:r w:rsidRPr="00A5464E">
                  <w:t>Remote Debugging Enabled</w:t>
                </w:r>
              </w:p>
            </w:tc>
            <w:tc>
              <w:tcPr>
                <w:tcW w:w="6520" w:type="dxa"/>
              </w:tcPr>
              <w:p w:rsidR="003D3CE4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RemoteDebuggingEnabled"/>
                    <w:tag w:val="RemoteDebuggingEnabled"/>
                    <w:id w:val="998331822"/>
                    <w:placeholder>
                      <w:docPart w:val="2A3A77FB2F124FA9A067E656D130E9EF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3D3CE4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3D3CE4" w:rsidRPr="00A5464E" w:rsidRDefault="003D3CE4" w:rsidP="00A5464E">
                <w:r w:rsidRPr="00A5464E">
                  <w:t>Remote Debugging Version</w:t>
                </w:r>
              </w:p>
            </w:tc>
            <w:tc>
              <w:tcPr>
                <w:tcW w:w="6520" w:type="dxa"/>
              </w:tcPr>
              <w:p w:rsidR="003D3CE4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RemoteDebuggingVersion"/>
                    <w:tag w:val="RemoteDebuggingVersion"/>
                    <w:id w:val="1036218141"/>
                    <w:placeholder>
                      <w:docPart w:val="E56EEFD743C8493B99D9DED40F854131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</w:tbl>
        <w:p w:rsidR="001C36C1" w:rsidRPr="00A5464E" w:rsidRDefault="001C36C1" w:rsidP="00A5464E">
          <w:pPr>
            <w:pStyle w:val="Heading3"/>
          </w:pPr>
          <w:r w:rsidRPr="00A5464E">
            <w:t>App Setting</w:t>
          </w:r>
          <w:r w:rsidR="00452363" w:rsidRPr="00A5464E">
            <w:t>s</w:t>
          </w:r>
        </w:p>
        <w:p w:rsidR="00711EF2" w:rsidRPr="00A5464E" w:rsidRDefault="00711EF2" w:rsidP="00A5464E">
          <w:r w:rsidRPr="00A5464E">
            <w:t>The following application settings have been used for the Web Site.</w:t>
          </w:r>
        </w:p>
        <w:tbl>
          <w:tblPr>
            <w:tblStyle w:val="PlainTable11"/>
            <w:tblW w:w="0" w:type="auto"/>
            <w:tblLook w:val="04A0" w:firstRow="1" w:lastRow="0" w:firstColumn="1" w:lastColumn="0" w:noHBand="0" w:noVBand="1"/>
          </w:tblPr>
          <w:tblGrid>
            <w:gridCol w:w="4675"/>
            <w:gridCol w:w="4675"/>
          </w:tblGrid>
          <w:tr w:rsidR="001C36C1" w:rsidRPr="00A5464E" w:rsidTr="000E681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675" w:type="dxa"/>
                <w:shd w:val="clear" w:color="auto" w:fill="BFBFBF" w:themeFill="text1" w:themeFillTint="40"/>
                <w:vAlign w:val="center"/>
              </w:tcPr>
              <w:p w:rsidR="001C36C1" w:rsidRPr="00A5464E" w:rsidRDefault="001C36C1" w:rsidP="00A5464E">
                <w:pPr>
                  <w:rPr>
                    <w:b w:val="0"/>
                  </w:rPr>
                </w:pPr>
                <w:r w:rsidRPr="00A5464E">
                  <w:t>Key</w:t>
                </w:r>
              </w:p>
            </w:tc>
            <w:tc>
              <w:tcPr>
                <w:tcW w:w="4675" w:type="dxa"/>
                <w:shd w:val="clear" w:color="auto" w:fill="BFBFBF" w:themeFill="text1" w:themeFillTint="40"/>
                <w:vAlign w:val="center"/>
              </w:tcPr>
              <w:p w:rsidR="001C36C1" w:rsidRPr="00A5464E" w:rsidRDefault="001C36C1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</w:rPr>
                </w:pPr>
                <w:r w:rsidRPr="00A5464E">
                  <w:t>Value</w:t>
                </w:r>
              </w:p>
            </w:tc>
          </w:tr>
          <w:sdt>
            <w:sdtPr>
              <w:rPr>
                <w:b w:val="0"/>
                <w:bCs w:val="0"/>
              </w:rPr>
              <w:alias w:val="WebSiteAppSettingsRow"/>
              <w:tag w:val="PlaceholderWebSiteAppSettingsRow"/>
              <w:id w:val="2104059010"/>
              <w:placeholder>
                <w:docPart w:val="76935AFE3F1F46FABF73F4733DE9C5CA"/>
              </w:placeholder>
              <w:temporary/>
              <w15:appearance w15:val="hidden"/>
            </w:sdtPr>
            <w:sdtEndPr/>
            <w:sdtContent>
              <w:tr w:rsidR="001C36C1" w:rsidRPr="00A5464E" w:rsidTr="00FE29C2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1C36C1" w:rsidRPr="00A5464E" w:rsidRDefault="00787404" w:rsidP="00A5464E">
                    <w:sdt>
                      <w:sdtPr>
                        <w:alias w:val="Key"/>
                        <w:tag w:val="Key"/>
                        <w:id w:val="1266024529"/>
                        <w:placeholder>
                          <w:docPart w:val="6B4B59B24EAC41AE899D04D04A2C72A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EMA_MicroserviceId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1C36C1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837374590"/>
                        <w:placeholder>
                          <w:docPart w:val="FDB75D2798FA429794D7E5EB53B492A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RulesService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WebSiteAppSettingsRow"/>
              <w:tag w:val="PlaceholderWebSiteAppSettingsRow"/>
              <w:id w:val="1623196381"/>
              <w:placeholder>
                <w:docPart w:val="76935AFE3F1F46FABF73F4733DE9C5CA"/>
              </w:placeholder>
              <w:temporary/>
              <w15:appearance w15:val="hidden"/>
            </w:sdtPr>
            <w:sdtEndPr/>
            <w:sdtContent>
              <w:tr w:rsidR="001C36C1" w:rsidRPr="00A5464E" w:rsidTr="00FE29C2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1C36C1" w:rsidRPr="00A5464E" w:rsidRDefault="00787404" w:rsidP="00A5464E">
                    <w:sdt>
                      <w:sdtPr>
                        <w:alias w:val="Key"/>
                        <w:tag w:val="Key"/>
                        <w:id w:val="860037111"/>
                        <w:placeholder>
                          <w:docPart w:val="6B4B59B24EAC41AE899D04D04A2C72A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EMA_RuntimeUrl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1C36C1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1136677503"/>
                        <w:placeholder>
                          <w:docPart w:val="FDB75D2798FA429794D7E5EB53B492A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https://default-web-eastus275ddf79b24044e79916f24175b451b1.azurewebsites.net/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WebSiteAppSettingsRow"/>
              <w:tag w:val="PlaceholderWebSiteAppSettingsRow"/>
              <w:id w:val="1588988406"/>
              <w:placeholder>
                <w:docPart w:val="76935AFE3F1F46FABF73F4733DE9C5CA"/>
              </w:placeholder>
              <w:temporary/>
              <w15:appearance w15:val="hidden"/>
            </w:sdtPr>
            <w:sdtEndPr/>
            <w:sdtContent>
              <w:tr w:rsidR="001C36C1" w:rsidRPr="00A5464E" w:rsidTr="00FE29C2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1C36C1" w:rsidRPr="00A5464E" w:rsidRDefault="00787404" w:rsidP="00A5464E">
                    <w:sdt>
                      <w:sdtPr>
                        <w:alias w:val="Key"/>
                        <w:tag w:val="Key"/>
                        <w:id w:val="823075301"/>
                        <w:placeholder>
                          <w:docPart w:val="6B4B59B24EAC41AE899D04D04A2C72A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WEBSITE_START_SCM_ON_SITE_CREATION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1C36C1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1159334726"/>
                        <w:placeholder>
                          <w:docPart w:val="FDB75D2798FA429794D7E5EB53B492A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1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WebSiteAppSettingsRow"/>
              <w:tag w:val="PlaceholderWebSiteAppSettingsRow"/>
              <w:id w:val="283109670"/>
              <w:placeholder>
                <w:docPart w:val="76935AFE3F1F46FABF73F4733DE9C5CA"/>
              </w:placeholder>
              <w:temporary/>
              <w15:appearance w15:val="hidden"/>
            </w:sdtPr>
            <w:sdtEndPr/>
            <w:sdtContent>
              <w:tr w:rsidR="001C36C1" w:rsidRPr="00A5464E" w:rsidTr="00FE29C2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1C36C1" w:rsidRPr="00A5464E" w:rsidRDefault="00787404" w:rsidP="00A5464E">
                    <w:sdt>
                      <w:sdtPr>
                        <w:alias w:val="Key"/>
                        <w:tag w:val="Key"/>
                        <w:id w:val="872873546"/>
                        <w:placeholder>
                          <w:docPart w:val="6B4B59B24EAC41AE899D04D04A2C72A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WEBSITE_SLOT_NAME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1C36C1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1222362286"/>
                        <w:placeholder>
                          <w:docPart w:val="FDB75D2798FA429794D7E5EB53B492A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Production</w:t>
                        </w:r>
                      </w:sdtContent>
                    </w:sdt>
                  </w:p>
                </w:tc>
              </w:tr>
            </w:sdtContent>
          </w:sdt>
        </w:tbl>
        <w:p w:rsidR="00FE29C2" w:rsidRPr="00A5464E" w:rsidRDefault="00FE29C2" w:rsidP="00A5464E">
          <w:pPr>
            <w:pStyle w:val="Heading3"/>
          </w:pPr>
          <w:r w:rsidRPr="00A5464E">
            <w:t>Default documents</w:t>
          </w:r>
        </w:p>
        <w:p w:rsidR="00711EF2" w:rsidRPr="00A5464E" w:rsidRDefault="00FC0269" w:rsidP="00A5464E">
          <w:r w:rsidRPr="00A5464E">
            <w:t>The following</w:t>
          </w:r>
          <w:r w:rsidR="00711EF2" w:rsidRPr="00A5464E">
            <w:t xml:space="preserve"> default documents</w:t>
          </w:r>
          <w:r w:rsidRPr="00A5464E">
            <w:t xml:space="preserve"> are define</w:t>
          </w:r>
          <w:r w:rsidR="008D0F82" w:rsidRPr="00A5464E">
            <w:t>d</w:t>
          </w:r>
          <w:r w:rsidR="00711EF2" w:rsidRPr="00A5464E">
            <w:t>.</w:t>
          </w:r>
        </w:p>
        <w:sdt>
          <w:sdtPr>
            <w:alias w:val="Default Documentst"/>
            <w:tag w:val="PlaceholderWebSiteDefaultDocuments"/>
            <w:id w:val="700621070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859535971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2059685771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480354020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Default.html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451582070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918048073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Default.asp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098056879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180879010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928230925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371249552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index.html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999312235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948181069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iisstart.htm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780519790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578419409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default.aspx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435099116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479681151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index.php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329305122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273157064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hostingstart.html</w:t>
                  </w:r>
                </w:sdtContent>
              </w:sdt>
            </w:p>
          </w:sdtContent>
        </w:sdt>
        <w:p w:rsidR="004D0833" w:rsidRPr="00A5464E" w:rsidRDefault="004D0833" w:rsidP="00A5464E">
          <w:pPr>
            <w:pStyle w:val="Heading3"/>
          </w:pPr>
          <w:r w:rsidRPr="00A5464E">
            <w:t>Host Names</w:t>
          </w:r>
        </w:p>
        <w:p w:rsidR="00711EF2" w:rsidRPr="00A5464E" w:rsidRDefault="00FC0269" w:rsidP="00A5464E">
          <w:r w:rsidRPr="00A5464E">
            <w:t>The following</w:t>
          </w:r>
          <w:r w:rsidR="00711EF2" w:rsidRPr="00A5464E">
            <w:t xml:space="preserve"> Host Names </w:t>
          </w:r>
          <w:r w:rsidRPr="00A5464E">
            <w:t>are defined</w:t>
          </w:r>
          <w:r w:rsidR="00711EF2" w:rsidRPr="00A5464E">
            <w:t>.</w:t>
          </w:r>
        </w:p>
        <w:sdt>
          <w:sdtPr>
            <w:alias w:val="PlaceholderWebSiteHostNames"/>
            <w:tag w:val="PlaceholderWebSiteHostNames"/>
            <w:id w:val="1325039884"/>
            <w:placeholder>
              <w:docPart w:val="D29214ED35AB4FBE9DE725E7861A01F7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227837505"/>
                  <w:placeholder>
                    <w:docPart w:val="7DC082BBE16E481D83D992483F88C144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rulesservice21360963ff1e4c4b91c29727c528c556.azurewebsites.net</w:t>
                  </w:r>
                </w:sdtContent>
              </w:sdt>
            </w:p>
          </w:sdtContent>
        </w:sdt>
        <w:p w:rsidR="001C36C1" w:rsidRPr="00A5464E" w:rsidRDefault="00E400C0" w:rsidP="00A5464E">
          <w:pPr>
            <w:pStyle w:val="Heading3"/>
          </w:pPr>
          <w:r w:rsidRPr="00A5464E">
            <w:t>Virtual Applications and Directories</w:t>
          </w:r>
        </w:p>
        <w:p w:rsidR="00711EF2" w:rsidRPr="00A5464E" w:rsidRDefault="00711EF2" w:rsidP="00A5464E">
          <w:r w:rsidRPr="00A5464E">
            <w:t>This table contains the list of Virtual Applications defined in the Web Site.</w:t>
          </w:r>
        </w:p>
        <w:tbl>
          <w:tblPr>
            <w:tblStyle w:val="PlainTable11"/>
            <w:tblW w:w="0" w:type="auto"/>
            <w:tblLook w:val="0420" w:firstRow="1" w:lastRow="0" w:firstColumn="0" w:lastColumn="0" w:noHBand="0" w:noVBand="1"/>
          </w:tblPr>
          <w:tblGrid>
            <w:gridCol w:w="3214"/>
            <w:gridCol w:w="2923"/>
            <w:gridCol w:w="3213"/>
          </w:tblGrid>
          <w:tr w:rsidR="00D34D04" w:rsidRPr="00A5464E" w:rsidTr="000E681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tcW w:w="3214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Physical Path</w:t>
                </w:r>
              </w:p>
            </w:tc>
            <w:tc>
              <w:tcPr>
                <w:tcW w:w="2923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Virtual Path</w:t>
                </w:r>
              </w:p>
            </w:tc>
            <w:tc>
              <w:tcPr>
                <w:tcW w:w="3213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Preload Enabled</w:t>
                </w:r>
              </w:p>
            </w:tc>
          </w:tr>
          <w:sdt>
            <w:sdtPr>
              <w:rPr>
                <w:b/>
                <w:bCs/>
              </w:rPr>
              <w:alias w:val="WebSiteVirtualApplication"/>
              <w:tag w:val="PlaceholderWebSiteVirtualApplication"/>
              <w:id w:val="1709954066"/>
              <w:placeholder>
                <w:docPart w:val="4EC9C822A466425CA9CD3FBAD7BCCD64"/>
              </w:placeholder>
              <w:temporary/>
              <w15:appearance w15:val="hidden"/>
            </w:sdtPr>
            <w:sdtEndPr>
              <w:rPr>
                <w:b w:val="0"/>
                <w:bCs w:val="0"/>
              </w:rPr>
            </w:sdtEndPr>
            <w:sdtContent>
              <w:tr w:rsidR="00D34D04" w:rsidRPr="00A5464E" w:rsidTr="00D34D0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tcW w:w="3214" w:type="dxa"/>
                  </w:tcPr>
                  <w:p w:rsidR="00D34D04" w:rsidRPr="00A5464E" w:rsidRDefault="00787404" w:rsidP="00A5464E">
                    <w:sdt>
                      <w:sdtPr>
                        <w:alias w:val="PhysicalPath"/>
                        <w:tag w:val="PhysicalPath"/>
                        <w:id w:val="474806301"/>
                        <w:placeholder>
                          <w:docPart w:val="AB165EA1005E4336A02102B1D6189326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site\wwwroot</w:t>
                        </w:r>
                      </w:sdtContent>
                    </w:sdt>
                  </w:p>
                </w:tc>
                <w:tc>
                  <w:tcPr>
                    <w:tcW w:w="2923" w:type="dxa"/>
                  </w:tcPr>
                  <w:p w:rsidR="00D34D04" w:rsidRPr="00A5464E" w:rsidRDefault="00787404" w:rsidP="00A5464E">
                    <w:sdt>
                      <w:sdtPr>
                        <w:alias w:val="VirtualPath"/>
                        <w:tag w:val="VirtualPath"/>
                        <w:id w:val="112234340"/>
                        <w:placeholder>
                          <w:docPart w:val="15FD79FD716E48BCB8F8F065EEC3AE18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</w:t>
                        </w:r>
                      </w:sdtContent>
                    </w:sdt>
                  </w:p>
                </w:tc>
                <w:tc>
                  <w:tcPr>
                    <w:tcW w:w="3213" w:type="dxa"/>
                  </w:tcPr>
                  <w:p w:rsidR="00D34D04" w:rsidRPr="00A5464E" w:rsidRDefault="00787404" w:rsidP="00A5464E">
                    <w:sdt>
                      <w:sdtPr>
                        <w:alias w:val="PreloadEnabled"/>
                        <w:tag w:val="PreloadEnabled"/>
                        <w:id w:val="1106621093"/>
                        <w:placeholder>
                          <w:docPart w:val="D9B555580AC2444CA43485F95257DF95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false</w:t>
                        </w:r>
                      </w:sdtContent>
                    </w:sdt>
                  </w:p>
                </w:tc>
              </w:tr>
            </w:sdtContent>
          </w:sdt>
        </w:tbl>
        <w:p w:rsidR="00E403FC" w:rsidRDefault="005F70ED" w:rsidP="005F70ED">
          <w:pPr>
            <w:pStyle w:val="Heading3"/>
          </w:pPr>
          <w:r>
            <w:t>Metrics</w:t>
          </w:r>
        </w:p>
        <w:p w:rsidR="00D3799D" w:rsidRDefault="00D3799D" w:rsidP="00D3799D">
          <w:pPr>
            <w:pStyle w:val="Heading4"/>
          </w:pPr>
          <w:r>
            <w:t>Average Response Time</w:t>
          </w:r>
        </w:p>
        <w:p w:rsidR="005F70ED" w:rsidRDefault="00787404" w:rsidP="005F70ED">
          <w:pPr>
            <w:jc w:val="center"/>
          </w:pPr>
          <w:sdt>
            <w:sdtPr>
              <w:id w:val="2003698725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5000000" cy="1875000"/>
                    <wp:effectExtent l="0" t="0" r="0" b="0"/>
                    <wp:docPr id="17" name="Diagram_WebSiteMetricsAverageResponseTime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MetricsAverageResponseTime"/>
                            <pic:cNvPicPr/>
                          </pic:nvPicPr>
                          <pic:blipFill>
                            <a:blip r:embed="rId29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00000" cy="1875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5F70ED" w:rsidRDefault="005F70ED" w:rsidP="005F70ED">
          <w:pPr>
            <w:jc w:val="center"/>
          </w:pPr>
        </w:p>
        <w:p w:rsidR="00D3799D" w:rsidRDefault="00D3799D" w:rsidP="00D3799D">
          <w:pPr>
            <w:pStyle w:val="Heading4"/>
          </w:pPr>
          <w:r>
            <w:t>Requests</w:t>
          </w:r>
        </w:p>
        <w:p w:rsidR="005F70ED" w:rsidRPr="00A5464E" w:rsidRDefault="00787404" w:rsidP="00D3799D">
          <w:pPr>
            <w:jc w:val="center"/>
          </w:pPr>
          <w:sdt>
            <w:sdtPr>
              <w:id w:val="1303975820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5000000" cy="1875000"/>
                    <wp:effectExtent l="0" t="0" r="0" b="0"/>
                    <wp:docPr id="18" name="Diagram_WebSiteMetricsRequests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MetricsRequests"/>
                            <pic:cNvPicPr/>
                          </pic:nvPicPr>
                          <pic:blipFill>
                            <a:blip r:embed="rId30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00000" cy="1875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5F70ED" w:rsidRPr="00A5464E" w:rsidRDefault="005F70ED" w:rsidP="00D3799D">
          <w:pPr>
            <w:jc w:val="center"/>
          </w:pPr>
        </w:p>
        <w:p w:rsidR="001C36C1" w:rsidRPr="00A5464E" w:rsidRDefault="00787404" w:rsidP="007204CF"/>
      </w:sdtContent>
    </w:sdt>
    <w:sdt>
      <w:sdtPr>
        <w:rPr>
          <w:rFonts w:asciiTheme="minorHAnsi" w:eastAsiaTheme="minorHAnsi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Container Web Site"/>
        <w:tag w:val="PlaceholderWebSites"/>
        <w:id w:val="1786684143"/>
        <w:placeholder>
          <w:docPart w:val="DEBF448643374341A96B33EEDC60613E"/>
        </w:placeholder>
        <w15:appearance w15:val="hidden"/>
      </w:sdtPr>
      <w:sdtEndPr>
        <w:rPr>
          <w:rFonts w:eastAsiaTheme="minorEastAsia"/>
          <w:caps w:val="0"/>
          <w:shd w:val="clear" w:color="auto" w:fill="CEDADF" w:themeFill="text2" w:themeFillTint="33"/>
        </w:rPr>
      </w:sdtEndPr>
      <w:sdtContent>
        <w:p w:rsidR="001C36C1" w:rsidRPr="00A5464E" w:rsidRDefault="00787404" w:rsidP="00A5464E">
          <w:pPr>
            <w:pStyle w:val="Heading2"/>
            <w:rPr>
              <w:rStyle w:val="Heading2Char"/>
            </w:rPr>
          </w:pPr>
          <w:sdt>
            <w:sdtPr>
              <w:rPr>
                <w:rFonts w:ascii="Segoe UI Light" w:hAnsi="Segoe UI Light"/>
                <w:b w:val="0"/>
                <w:bCs w:val="0"/>
                <w:caps/>
                <w:smallCaps w:val="0"/>
              </w:rPr>
              <w:alias w:val="Web Site Name"/>
              <w:tag w:val="Name"/>
              <w:id w:val="1503862302"/>
              <w:placeholder>
                <w:docPart w:val="B6D239C700804EF7B1C85EC44AFF2538"/>
              </w:placeholder>
              <w:temporary/>
              <w15:appearance w15:val="hidden"/>
              <w:text/>
            </w:sdtPr>
            <w:sdtEndPr>
              <w:rPr>
                <w:caps w:val="0"/>
              </w:rPr>
            </w:sdtEndPr>
            <w:sdtContent>
              <w:r w:rsidR="00B77C3F">
                <w:t>adk-web</w:t>
              </w:r>
            </w:sdtContent>
          </w:sdt>
          <w:sdt>
            <w:sdtPr>
              <w:alias w:val="ADK_GUID"/>
              <w:tag w:val="/subscriptions/275ddf79-b240-44e7-9916-f24175b451b1/resourceGroups/Default-Web-EastUS/providers/Microsoft.Web/sites/adk-web"/>
              <w:id w:val="963192183"/>
              <w:placeholder>
                <w:docPart w:val="DefaultPlaceholder_-1854013440"/>
              </w:placeholder>
              <w15:appearance w15:val="hidden"/>
            </w:sdtPr>
            <w:sdtEndPr/>
            <w:sdtContent/>
          </w:sdt>
        </w:p>
        <w:sdt>
          <w:sdtPr>
            <w:alias w:val="ADK_CUSTOMCONTENT"/>
            <w:tag w:val="ADK_CUSTOMCONTENT"/>
            <w:id w:val="398734585"/>
            <w:placeholder>
              <w:docPart w:val="DefaultPlaceholder_-1854013440"/>
            </w:placeholder>
            <w:showingPlcHdr/>
            <w15:appearance w15:val="hidden"/>
          </w:sdtPr>
          <w:sdtEndPr/>
          <w:sdtContent>
            <w:p w:rsidR="007F02BD" w:rsidRPr="00A5464E" w:rsidRDefault="00787404" w:rsidP="00A5464E"/>
          </w:sdtContent>
        </w:sdt>
        <w:sdt>
          <w:sdtPr>
            <w:id w:val="-1664004523"/>
          </w:sdtPr>
          <w:sdtEndPr/>
          <w:sdtContent>
            <w:p w:rsidR="00653A88" w:rsidRDefault="00787404"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4999999" cy="2812499"/>
                    <wp:effectExtent l="0" t="0" r="0" b="0"/>
                    <wp:docPr id="19" name="Diagram_WebSiteScreenshot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Screenshot"/>
                            <pic:cNvPicPr/>
                          </pic:nvPicPr>
                          <pic:blipFill>
                            <a:blip r:embed="rId31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999999" cy="2812499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F8392D" w:rsidRPr="00A5464E" w:rsidRDefault="00F8392D" w:rsidP="00A5464E">
          <w:r w:rsidRPr="00A5464E">
            <w:t xml:space="preserve">The website </w:t>
          </w:r>
          <w:sdt>
            <w:sdtPr>
              <w:rPr>
                <w:b/>
              </w:rPr>
              <w:alias w:val="Web Site Name"/>
              <w:tag w:val="Name"/>
              <w:id w:val="1349031154"/>
              <w:placeholder>
                <w:docPart w:val="2C2F13EC05C74DEF84A51043D038ABCF"/>
              </w:placeholder>
              <w:temporary/>
              <w15:appearance w15:val="hidden"/>
              <w:text/>
            </w:sdtPr>
            <w:sdtEndPr/>
            <w:sdtContent>
              <w:r>
                <w:rPr>
                  <w:b/>
                </w:rPr>
                <w:t>adk-web</w:t>
              </w:r>
            </w:sdtContent>
          </w:sdt>
          <w:r w:rsidRPr="00A5464E">
            <w:t xml:space="preserve"> has the following settings:</w:t>
          </w:r>
        </w:p>
        <w:p w:rsidR="001C36C1" w:rsidRPr="00A5464E" w:rsidRDefault="00E66EAC" w:rsidP="00A5464E">
          <w:pPr>
            <w:pStyle w:val="Heading3"/>
          </w:pPr>
          <w:r w:rsidRPr="00A5464E">
            <w:t>Settings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830"/>
            <w:gridCol w:w="6520"/>
          </w:tblGrid>
          <w:tr w:rsidR="001C36C1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305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A5464E" w:rsidRDefault="001C36C1" w:rsidP="00A5464E">
                <w:pPr>
                  <w:rPr>
                    <w:b w:val="0"/>
                  </w:rPr>
                </w:pPr>
                <w:r w:rsidRPr="00A5464E">
                  <w:t>Web Site State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Web Site State"/>
                    <w:tag w:val="State"/>
                    <w:id w:val="429476469"/>
                    <w:placeholder>
                      <w:docPart w:val="96B4D6D375DB4B1AA949FDB0C8AA6931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Running</w:t>
                    </w:r>
                  </w:sdtContent>
                </w:sdt>
              </w:p>
            </w:tc>
          </w:tr>
          <w:tr w:rsidR="001C36C1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872DD9" w:rsidRDefault="00872DD9" w:rsidP="00A5464E">
                <w:r w:rsidRPr="00872DD9">
                  <w:t>Client Affinity Enabled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ClientAffinityEnabled"/>
                    <w:tag w:val="ClientAffinityEnabled"/>
                    <w:id w:val="460304751"/>
                    <w:placeholder>
                      <w:docPart w:val="F4D5E7C882EB4FF4A09189CFB9664DC3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True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872DD9" w:rsidRDefault="00872DD9" w:rsidP="002C7832">
                <w:r w:rsidRPr="00872DD9">
                  <w:t>Client</w:t>
                </w:r>
                <w:r>
                  <w:t xml:space="preserve"> </w:t>
                </w:r>
                <w:r w:rsidRPr="00872DD9">
                  <w:t>Cert</w:t>
                </w:r>
                <w:r>
                  <w:t xml:space="preserve">ificate </w:t>
                </w:r>
                <w:r w:rsidRPr="00872DD9">
                  <w:t>Enabled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ClientCertEnabled"/>
                    <w:tag w:val="ClientCertEnabled"/>
                    <w:id w:val="239082824"/>
                    <w:placeholder>
                      <w:docPart w:val="9D024DF3B1F84446A686AABD92B9DBCD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1C36C1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A5464E" w:rsidRDefault="00872DD9" w:rsidP="00A5464E">
                <w:pPr>
                  <w:rPr>
                    <w:b w:val="0"/>
                  </w:rPr>
                </w:pPr>
                <w:r>
                  <w:t>Enabled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Enabled"/>
                    <w:tag w:val="Enabled"/>
                    <w:id w:val="670039752"/>
                    <w:placeholder>
                      <w:docPart w:val="0DDB6CF7FA1F49919923E2B00F213094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True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GatewaySiteName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GatewaySiteName"/>
                    <w:tag w:val="GatewaySiteName"/>
                    <w:id w:val="114287756"/>
                    <w:placeholder>
                      <w:docPart w:val="21C9D11C7BE64BE9861999FDE5CB8496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Location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Location"/>
                    <w:tag w:val="Location"/>
                    <w:id w:val="2136962417"/>
                    <w:placeholder>
                      <w:docPart w:val="60853AD6C16B40F5B01C40ACC6036BB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East US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Outbound</w:t>
                </w:r>
                <w:r>
                  <w:t xml:space="preserve"> </w:t>
                </w:r>
                <w:r w:rsidRPr="00872DD9">
                  <w:t>Ip</w:t>
                </w:r>
                <w:r>
                  <w:t xml:space="preserve"> </w:t>
                </w:r>
                <w:r w:rsidRPr="00872DD9">
                  <w:t>Addresses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OutboundIpAddresses"/>
                    <w:tag w:val="OutboundIpAddresses"/>
                    <w:id w:val="1601077589"/>
                    <w:placeholder>
                      <w:docPart w:val="5381F2CA523445729AE7E24A4CADB85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23.96.33.205,23.96.34.196,23.96.35.20,23.96.36.229</w:t>
                    </w:r>
                  </w:sdtContent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Premium</w:t>
                </w:r>
                <w:r>
                  <w:t xml:space="preserve"> </w:t>
                </w:r>
                <w:r w:rsidRPr="00872DD9">
                  <w:t>App</w:t>
                </w:r>
                <w:r>
                  <w:t xml:space="preserve"> </w:t>
                </w:r>
                <w:r w:rsidRPr="00872DD9">
                  <w:t>Deployed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PremiumAppDeployed"/>
                    <w:tag w:val="PremiumAppDeployed"/>
                    <w:id w:val="1805300830"/>
                    <w:placeholder>
                      <w:docPart w:val="E451518C11AF4F6F9B43A6E39737B5B2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Repository</w:t>
                </w:r>
                <w:r>
                  <w:t xml:space="preserve"> </w:t>
                </w:r>
                <w:r w:rsidRPr="00872DD9">
                  <w:t>Site</w:t>
                </w:r>
                <w:r>
                  <w:t xml:space="preserve"> </w:t>
                </w:r>
                <w:r w:rsidRPr="00872DD9">
                  <w:t>Name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RepositorySiteName"/>
                    <w:tag w:val="RepositorySiteName"/>
                    <w:id w:val="1862624112"/>
                    <w:placeholder>
                      <w:docPart w:val="44FD525A5F48488FADA0E2B4956A478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adk-web</w:t>
                    </w:r>
                  </w:sdtContent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872DD9">
                <w:pPr>
                  <w:rPr>
                    <w:b w:val="0"/>
                  </w:rPr>
                </w:pPr>
                <w:r w:rsidRPr="00872DD9">
                  <w:t>Scm</w:t>
                </w:r>
                <w:r>
                  <w:t xml:space="preserve"> </w:t>
                </w:r>
                <w:r w:rsidRPr="00872DD9">
                  <w:t>Site</w:t>
                </w:r>
                <w:r>
                  <w:t xml:space="preserve"> </w:t>
                </w:r>
                <w:r w:rsidRPr="00872DD9">
                  <w:t>Stopped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ScmSiteAlsoStopped"/>
                    <w:tag w:val="ScmSiteAlsoStopped"/>
                    <w:id w:val="1817581982"/>
                    <w:placeholder>
                      <w:docPart w:val="565C91A2FB654B30AE759B33FCE4ADA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</w:tbl>
        <w:p w:rsidR="007F09FD" w:rsidRDefault="007F09FD" w:rsidP="007F09FD">
          <w:pPr>
            <w:pStyle w:val="Heading3"/>
          </w:pPr>
          <w:r>
            <w:t>Tags</w:t>
          </w:r>
        </w:p>
        <w:tbl>
          <w:tblPr>
            <w:tblStyle w:val="PlainTable11"/>
            <w:tblW w:w="0" w:type="auto"/>
            <w:tblLook w:val="04A0" w:firstRow="1" w:lastRow="0" w:firstColumn="1" w:lastColumn="0" w:noHBand="0" w:noVBand="1"/>
          </w:tblPr>
          <w:tblGrid>
            <w:gridCol w:w="4675"/>
            <w:gridCol w:w="4675"/>
          </w:tblGrid>
          <w:tr w:rsidR="00872DD9" w:rsidRPr="00A5464E" w:rsidTr="002C7832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675" w:type="dxa"/>
                <w:shd w:val="clear" w:color="auto" w:fill="BFBFBF" w:themeFill="text1" w:themeFillTint="40"/>
                <w:vAlign w:val="center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A5464E">
                  <w:t>Tag Key</w:t>
                </w:r>
              </w:p>
            </w:tc>
            <w:tc>
              <w:tcPr>
                <w:tcW w:w="4675" w:type="dxa"/>
                <w:shd w:val="clear" w:color="auto" w:fill="BFBFBF" w:themeFill="text1" w:themeFillTint="40"/>
                <w:vAlign w:val="center"/>
              </w:tcPr>
              <w:p w:rsidR="00872DD9" w:rsidRPr="00A5464E" w:rsidRDefault="00872DD9" w:rsidP="002C7832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</w:rPr>
                </w:pPr>
                <w:r w:rsidRPr="00A5464E">
                  <w:t>Tag Value</w:t>
                </w:r>
              </w:p>
            </w:tc>
          </w:tr>
          <w:sdt>
            <w:sdtPr>
              <w:rPr>
                <w:b w:val="0"/>
                <w:bCs w:val="0"/>
              </w:rPr>
              <w:alias w:val="Tags"/>
              <w:tag w:val="PlaceholderTags"/>
              <w:id w:val="464160807"/>
              <w:placeholder>
                <w:docPart w:val="BAC73AB6D04E4905926B2E06B9A678FF"/>
              </w:placeholder>
              <w:temporary/>
              <w15:appearance w15:val="hidden"/>
            </w:sdtPr>
            <w:sdtEndPr/>
            <w:sdtContent>
              <w:tr w:rsidR="00872DD9" w:rsidRPr="00A5464E" w:rsidTr="002C7832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872DD9" w:rsidRPr="00A5464E" w:rsidRDefault="00787404" w:rsidP="002C7832">
                    <w:sdt>
                      <w:sdtPr>
                        <w:alias w:val="Key"/>
                        <w:tag w:val="Key"/>
                        <w:id w:val="1373108456"/>
                        <w:placeholder>
                          <w:docPart w:val="D2E59CE5286940D68C4A7238EE6ABBF0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hidden-related:/subscriptions/275ddf79-b240-44e7-9916-f24175b451b1/resourceGroups/Default-Web-EastUS/providers/Microsoft.Web/serverfarms/Default1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872DD9" w:rsidRPr="00A5464E" w:rsidRDefault="00787404" w:rsidP="002C7832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1964936459"/>
                        <w:placeholder>
                          <w:docPart w:val="19795F555A0A452C806C9DEA67956A6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Resource</w:t>
                        </w:r>
                      </w:sdtContent>
                    </w:sdt>
                  </w:p>
                </w:tc>
              </w:tr>
            </w:sdtContent>
          </w:sdt>
        </w:tbl>
        <w:p w:rsidR="00872DD9" w:rsidRPr="00A5464E" w:rsidRDefault="00872DD9" w:rsidP="00A5464E"/>
        <w:p w:rsidR="00961773" w:rsidRPr="00A5464E" w:rsidRDefault="00961773" w:rsidP="00A5464E">
          <w:pPr>
            <w:pStyle w:val="Heading3"/>
          </w:pPr>
          <w:r w:rsidRPr="00A5464E">
            <w:t>S</w:t>
          </w:r>
          <w:r w:rsidR="00872E5A" w:rsidRPr="00A5464E">
            <w:t>ite diagnostics</w:t>
          </w:r>
        </w:p>
        <w:p w:rsidR="00F8392D" w:rsidRPr="00A5464E" w:rsidRDefault="00F8392D" w:rsidP="00A5464E">
          <w:r w:rsidRPr="00A5464E">
            <w:t>The site diagnostics options have been configured as follow</w:t>
          </w:r>
          <w:r w:rsidR="00573871" w:rsidRPr="00A5464E">
            <w:t>s</w:t>
          </w:r>
          <w:r w:rsidRPr="00A5464E">
            <w:t>.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830"/>
            <w:gridCol w:w="6520"/>
          </w:tblGrid>
          <w:tr w:rsidR="00961773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961773" w:rsidRPr="00A5464E" w:rsidRDefault="008A3F36" w:rsidP="00A5464E">
                <w:r w:rsidRPr="00A5464E">
                  <w:t>Request Tracing Enabled</w:t>
                </w:r>
              </w:p>
            </w:tc>
            <w:tc>
              <w:tcPr>
                <w:tcW w:w="6520" w:type="dxa"/>
              </w:tcPr>
              <w:p w:rsidR="00961773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RequestTracingEnabled"/>
                    <w:tag w:val="RequestTracingEnabled"/>
                    <w:id w:val="107987215"/>
                    <w:placeholder>
                      <w:docPart w:val="6CBE89D4387C4DF182125EE76E8F861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8A3F36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A3F36" w:rsidRPr="00A5464E" w:rsidRDefault="008A3F36" w:rsidP="00A5464E">
                <w:pPr>
                  <w:rPr>
                    <w:b w:val="0"/>
                  </w:rPr>
                </w:pPr>
                <w:r w:rsidRPr="00A5464E">
                  <w:t>Detailed logging enabled</w:t>
                </w:r>
              </w:p>
            </w:tc>
            <w:tc>
              <w:tcPr>
                <w:tcW w:w="6520" w:type="dxa"/>
              </w:tcPr>
              <w:p w:rsidR="008A3F36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Web DetailedErrorLoggingEnabled"/>
                    <w:tag w:val="DetailedErrorLoggingEnabled"/>
                    <w:id w:val="1732809458"/>
                    <w:placeholder>
                      <w:docPart w:val="2662FE7B6011445E8034A7E627941D0D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3D3CE4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3D3CE4" w:rsidRPr="00A5464E" w:rsidRDefault="003D3CE4" w:rsidP="00A5464E">
                <w:r w:rsidRPr="00A5464E">
                  <w:t>Remote Debugging Enabled</w:t>
                </w:r>
              </w:p>
            </w:tc>
            <w:tc>
              <w:tcPr>
                <w:tcW w:w="6520" w:type="dxa"/>
              </w:tcPr>
              <w:p w:rsidR="003D3CE4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RemoteDebuggingEnabled"/>
                    <w:tag w:val="RemoteDebuggingEnabled"/>
                    <w:id w:val="1414195941"/>
                    <w:placeholder>
                      <w:docPart w:val="2A3A77FB2F124FA9A067E656D130E9EF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3D3CE4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3D3CE4" w:rsidRPr="00A5464E" w:rsidRDefault="003D3CE4" w:rsidP="00A5464E">
                <w:r w:rsidRPr="00A5464E">
                  <w:t>Remote Debugging Version</w:t>
                </w:r>
              </w:p>
            </w:tc>
            <w:tc>
              <w:tcPr>
                <w:tcW w:w="6520" w:type="dxa"/>
              </w:tcPr>
              <w:p w:rsidR="003D3CE4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RemoteDebuggingVersion"/>
                    <w:tag w:val="RemoteDebuggingVersion"/>
                    <w:id w:val="2036677168"/>
                    <w:placeholder>
                      <w:docPart w:val="E56EEFD743C8493B99D9DED40F854131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VS2012</w:t>
                    </w:r>
                  </w:sdtContent>
                </w:sdt>
              </w:p>
            </w:tc>
          </w:tr>
        </w:tbl>
        <w:p w:rsidR="001C36C1" w:rsidRPr="00A5464E" w:rsidRDefault="001C36C1" w:rsidP="00A5464E">
          <w:pPr>
            <w:pStyle w:val="Heading3"/>
          </w:pPr>
          <w:r w:rsidRPr="00A5464E">
            <w:t>App Setting</w:t>
          </w:r>
          <w:r w:rsidR="00452363" w:rsidRPr="00A5464E">
            <w:t>s</w:t>
          </w:r>
        </w:p>
        <w:p w:rsidR="00711EF2" w:rsidRPr="00A5464E" w:rsidRDefault="00711EF2" w:rsidP="00A5464E">
          <w:r w:rsidRPr="00A5464E">
            <w:t>The following application settings have been used for the Web Site.</w:t>
          </w:r>
        </w:p>
        <w:tbl>
          <w:tblPr>
            <w:tblStyle w:val="PlainTable11"/>
            <w:tblW w:w="0" w:type="auto"/>
            <w:tblLook w:val="04A0" w:firstRow="1" w:lastRow="0" w:firstColumn="1" w:lastColumn="0" w:noHBand="0" w:noVBand="1"/>
          </w:tblPr>
          <w:tblGrid>
            <w:gridCol w:w="4675"/>
            <w:gridCol w:w="4675"/>
          </w:tblGrid>
          <w:tr w:rsidR="001C36C1" w:rsidRPr="00A5464E" w:rsidTr="000E681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675" w:type="dxa"/>
                <w:shd w:val="clear" w:color="auto" w:fill="BFBFBF" w:themeFill="text1" w:themeFillTint="40"/>
                <w:vAlign w:val="center"/>
              </w:tcPr>
              <w:p w:rsidR="001C36C1" w:rsidRPr="00A5464E" w:rsidRDefault="001C36C1" w:rsidP="00A5464E">
                <w:pPr>
                  <w:rPr>
                    <w:b w:val="0"/>
                  </w:rPr>
                </w:pPr>
                <w:r w:rsidRPr="00A5464E">
                  <w:t>Key</w:t>
                </w:r>
              </w:p>
            </w:tc>
            <w:tc>
              <w:tcPr>
                <w:tcW w:w="4675" w:type="dxa"/>
                <w:shd w:val="clear" w:color="auto" w:fill="BFBFBF" w:themeFill="text1" w:themeFillTint="40"/>
                <w:vAlign w:val="center"/>
              </w:tcPr>
              <w:p w:rsidR="001C36C1" w:rsidRPr="00A5464E" w:rsidRDefault="001C36C1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</w:rPr>
                </w:pPr>
                <w:r w:rsidRPr="00A5464E">
                  <w:t>Value</w:t>
                </w:r>
              </w:p>
            </w:tc>
          </w:tr>
          <w:sdt>
            <w:sdtPr>
              <w:rPr>
                <w:b w:val="0"/>
                <w:bCs w:val="0"/>
              </w:rPr>
              <w:alias w:val="WebSiteAppSettingsRow"/>
              <w:tag w:val="PlaceholderWebSiteAppSettingsRow"/>
              <w:id w:val="842676591"/>
              <w:placeholder>
                <w:docPart w:val="76935AFE3F1F46FABF73F4733DE9C5CA"/>
              </w:placeholder>
              <w:temporary/>
              <w15:appearance w15:val="hidden"/>
            </w:sdtPr>
            <w:sdtEndPr/>
            <w:sdtContent>
              <w:tr w:rsidR="001C36C1" w:rsidRPr="00A5464E" w:rsidTr="00FE29C2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1C36C1" w:rsidRPr="00A5464E" w:rsidRDefault="00787404" w:rsidP="00A5464E">
                    <w:sdt>
                      <w:sdtPr>
                        <w:alias w:val="Key"/>
                        <w:tag w:val="Key"/>
                        <w:id w:val="281617702"/>
                        <w:placeholder>
                          <w:docPart w:val="6B4B59B24EAC41AE899D04D04A2C72A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WEBSITE_NODE_DEFAULT_VERSION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1C36C1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701578387"/>
                        <w:placeholder>
                          <w:docPart w:val="FDB75D2798FA429794D7E5EB53B492A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4.1.2</w:t>
                        </w:r>
                      </w:sdtContent>
                    </w:sdt>
                  </w:p>
                </w:tc>
              </w:tr>
            </w:sdtContent>
          </w:sdt>
        </w:tbl>
        <w:p w:rsidR="00FE29C2" w:rsidRPr="00A5464E" w:rsidRDefault="00FE29C2" w:rsidP="00A5464E">
          <w:pPr>
            <w:pStyle w:val="Heading3"/>
          </w:pPr>
          <w:r w:rsidRPr="00A5464E">
            <w:t>Default documents</w:t>
          </w:r>
        </w:p>
        <w:p w:rsidR="00711EF2" w:rsidRPr="00A5464E" w:rsidRDefault="00FC0269" w:rsidP="00A5464E">
          <w:r w:rsidRPr="00A5464E">
            <w:t>The following</w:t>
          </w:r>
          <w:r w:rsidR="00711EF2" w:rsidRPr="00A5464E">
            <w:t xml:space="preserve"> default documents</w:t>
          </w:r>
          <w:r w:rsidRPr="00A5464E">
            <w:t xml:space="preserve"> are define</w:t>
          </w:r>
          <w:r w:rsidR="008D0F82" w:rsidRPr="00A5464E">
            <w:t>d</w:t>
          </w:r>
          <w:r w:rsidR="00711EF2" w:rsidRPr="00A5464E">
            <w:t>.</w:t>
          </w:r>
        </w:p>
        <w:sdt>
          <w:sdtPr>
            <w:alias w:val="Default Documentst"/>
            <w:tag w:val="PlaceholderWebSiteDefaultDocuments"/>
            <w:id w:val="109307255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493770179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2033661309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105553433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Default.html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792519688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659891867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Default.asp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225814769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747301631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953064678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841153524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index.html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095203415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2102339537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iisstart.htm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699322294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979331503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default.aspx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498754456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2058428448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index.php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760229411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278141317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hostingstart.html</w:t>
                  </w:r>
                </w:sdtContent>
              </w:sdt>
            </w:p>
          </w:sdtContent>
        </w:sdt>
        <w:p w:rsidR="004D0833" w:rsidRPr="00A5464E" w:rsidRDefault="004D0833" w:rsidP="00A5464E">
          <w:pPr>
            <w:pStyle w:val="Heading3"/>
          </w:pPr>
          <w:r w:rsidRPr="00A5464E">
            <w:t>Host Names</w:t>
          </w:r>
        </w:p>
        <w:p w:rsidR="00711EF2" w:rsidRPr="00A5464E" w:rsidRDefault="00FC0269" w:rsidP="00A5464E">
          <w:r w:rsidRPr="00A5464E">
            <w:t>The following</w:t>
          </w:r>
          <w:r w:rsidR="00711EF2" w:rsidRPr="00A5464E">
            <w:t xml:space="preserve"> Host Names </w:t>
          </w:r>
          <w:r w:rsidRPr="00A5464E">
            <w:t>are defined</w:t>
          </w:r>
          <w:r w:rsidR="00711EF2" w:rsidRPr="00A5464E">
            <w:t>.</w:t>
          </w:r>
        </w:p>
        <w:sdt>
          <w:sdtPr>
            <w:alias w:val="PlaceholderWebSiteHostNames"/>
            <w:tag w:val="PlaceholderWebSiteHostNames"/>
            <w:id w:val="666232034"/>
            <w:placeholder>
              <w:docPart w:val="D29214ED35AB4FBE9DE725E7861A01F7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588940639"/>
                  <w:placeholder>
                    <w:docPart w:val="7DC082BBE16E481D83D992483F88C144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www.azuredockit.com</w:t>
                  </w:r>
                </w:sdtContent>
              </w:sdt>
            </w:p>
          </w:sdtContent>
        </w:sdt>
        <w:sdt>
          <w:sdtPr>
            <w:alias w:val="PlaceholderWebSiteHostNames"/>
            <w:tag w:val="PlaceholderWebSiteHostNames"/>
            <w:id w:val="981505174"/>
            <w:placeholder>
              <w:docPart w:val="D29214ED35AB4FBE9DE725E7861A01F7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821863968"/>
                  <w:placeholder>
                    <w:docPart w:val="7DC082BBE16E481D83D992483F88C144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azuredockit.com</w:t>
                  </w:r>
                </w:sdtContent>
              </w:sdt>
            </w:p>
          </w:sdtContent>
        </w:sdt>
        <w:sdt>
          <w:sdtPr>
            <w:alias w:val="PlaceholderWebSiteHostNames"/>
            <w:tag w:val="PlaceholderWebSiteHostNames"/>
            <w:id w:val="614164657"/>
            <w:placeholder>
              <w:docPart w:val="D29214ED35AB4FBE9DE725E7861A01F7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603058729"/>
                  <w:placeholder>
                    <w:docPart w:val="7DC082BBE16E481D83D992483F88C144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adk-web.azurewebsites.net</w:t>
                  </w:r>
                </w:sdtContent>
              </w:sdt>
            </w:p>
          </w:sdtContent>
        </w:sdt>
        <w:p w:rsidR="001C36C1" w:rsidRPr="00A5464E" w:rsidRDefault="00E400C0" w:rsidP="00A5464E">
          <w:pPr>
            <w:pStyle w:val="Heading3"/>
          </w:pPr>
          <w:r w:rsidRPr="00A5464E">
            <w:t>Virtual Applications and Directories</w:t>
          </w:r>
        </w:p>
        <w:p w:rsidR="00711EF2" w:rsidRPr="00A5464E" w:rsidRDefault="00711EF2" w:rsidP="00A5464E">
          <w:r w:rsidRPr="00A5464E">
            <w:t>This table contains the list of Virtual Applications defined in the Web Site.</w:t>
          </w:r>
        </w:p>
        <w:tbl>
          <w:tblPr>
            <w:tblStyle w:val="PlainTable11"/>
            <w:tblW w:w="0" w:type="auto"/>
            <w:tblLook w:val="0420" w:firstRow="1" w:lastRow="0" w:firstColumn="0" w:lastColumn="0" w:noHBand="0" w:noVBand="1"/>
          </w:tblPr>
          <w:tblGrid>
            <w:gridCol w:w="3214"/>
            <w:gridCol w:w="2923"/>
            <w:gridCol w:w="3213"/>
          </w:tblGrid>
          <w:tr w:rsidR="00D34D04" w:rsidRPr="00A5464E" w:rsidTr="000E681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tcW w:w="3214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Physical Path</w:t>
                </w:r>
              </w:p>
            </w:tc>
            <w:tc>
              <w:tcPr>
                <w:tcW w:w="2923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Virtual Path</w:t>
                </w:r>
              </w:p>
            </w:tc>
            <w:tc>
              <w:tcPr>
                <w:tcW w:w="3213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Preload Enabled</w:t>
                </w:r>
              </w:p>
            </w:tc>
          </w:tr>
          <w:sdt>
            <w:sdtPr>
              <w:rPr>
                <w:b/>
                <w:bCs/>
              </w:rPr>
              <w:alias w:val="WebSiteVirtualApplication"/>
              <w:tag w:val="PlaceholderWebSiteVirtualApplication"/>
              <w:id w:val="860879077"/>
              <w:placeholder>
                <w:docPart w:val="4EC9C822A466425CA9CD3FBAD7BCCD64"/>
              </w:placeholder>
              <w:temporary/>
              <w15:appearance w15:val="hidden"/>
            </w:sdtPr>
            <w:sdtEndPr>
              <w:rPr>
                <w:b w:val="0"/>
                <w:bCs w:val="0"/>
              </w:rPr>
            </w:sdtEndPr>
            <w:sdtContent>
              <w:tr w:rsidR="00D34D04" w:rsidRPr="00A5464E" w:rsidTr="00D34D0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tcW w:w="3214" w:type="dxa"/>
                  </w:tcPr>
                  <w:p w:rsidR="00D34D04" w:rsidRPr="00A5464E" w:rsidRDefault="00787404" w:rsidP="00A5464E">
                    <w:sdt>
                      <w:sdtPr>
                        <w:alias w:val="PhysicalPath"/>
                        <w:tag w:val="PhysicalPath"/>
                        <w:id w:val="2002212696"/>
                        <w:placeholder>
                          <w:docPart w:val="AB165EA1005E4336A02102B1D6189326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site\wwwroot</w:t>
                        </w:r>
                      </w:sdtContent>
                    </w:sdt>
                  </w:p>
                </w:tc>
                <w:tc>
                  <w:tcPr>
                    <w:tcW w:w="2923" w:type="dxa"/>
                  </w:tcPr>
                  <w:p w:rsidR="00D34D04" w:rsidRPr="00A5464E" w:rsidRDefault="00787404" w:rsidP="00A5464E">
                    <w:sdt>
                      <w:sdtPr>
                        <w:alias w:val="VirtualPath"/>
                        <w:tag w:val="VirtualPath"/>
                        <w:id w:val="1892501254"/>
                        <w:placeholder>
                          <w:docPart w:val="15FD79FD716E48BCB8F8F065EEC3AE18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</w:t>
                        </w:r>
                      </w:sdtContent>
                    </w:sdt>
                  </w:p>
                </w:tc>
                <w:tc>
                  <w:tcPr>
                    <w:tcW w:w="3213" w:type="dxa"/>
                  </w:tcPr>
                  <w:p w:rsidR="00D34D04" w:rsidRPr="00A5464E" w:rsidRDefault="00787404" w:rsidP="00A5464E">
                    <w:sdt>
                      <w:sdtPr>
                        <w:alias w:val="PreloadEnabled"/>
                        <w:tag w:val="PreloadEnabled"/>
                        <w:id w:val="366819085"/>
                        <w:placeholder>
                          <w:docPart w:val="D9B555580AC2444CA43485F95257DF95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false</w:t>
                        </w:r>
                      </w:sdtContent>
                    </w:sdt>
                  </w:p>
                </w:tc>
              </w:tr>
            </w:sdtContent>
          </w:sdt>
        </w:tbl>
        <w:p w:rsidR="00263B0A" w:rsidRPr="00A5464E" w:rsidRDefault="00263B0A" w:rsidP="00A5464E">
          <w:pPr>
            <w:pStyle w:val="Heading3"/>
          </w:pPr>
          <w:r w:rsidRPr="00A5464E">
            <w:t>Connection Strings</w:t>
          </w:r>
        </w:p>
        <w:p w:rsidR="00711EF2" w:rsidRPr="00A5464E" w:rsidRDefault="00711EF2" w:rsidP="00A5464E">
          <w:r w:rsidRPr="00A5464E">
            <w:t>This following connection strings are used in the Web Site.</w:t>
          </w:r>
        </w:p>
        <w:p w:rsidR="00711EF2" w:rsidRPr="00A5464E" w:rsidRDefault="00711EF2" w:rsidP="00A5464E"/>
        <w:tbl>
          <w:tblPr>
            <w:tblStyle w:val="PlainTable11"/>
            <w:tblW w:w="0" w:type="auto"/>
            <w:tblLook w:val="0420" w:firstRow="1" w:lastRow="0" w:firstColumn="0" w:lastColumn="0" w:noHBand="0" w:noVBand="1"/>
          </w:tblPr>
          <w:tblGrid>
            <w:gridCol w:w="3214"/>
            <w:gridCol w:w="2923"/>
            <w:gridCol w:w="3213"/>
          </w:tblGrid>
          <w:tr w:rsidR="00263B0A" w:rsidRPr="00A5464E" w:rsidTr="000E681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tcW w:w="3214" w:type="dxa"/>
                <w:shd w:val="clear" w:color="auto" w:fill="BFBFBF" w:themeFill="text1" w:themeFillTint="40"/>
                <w:vAlign w:val="center"/>
              </w:tcPr>
              <w:p w:rsidR="00263B0A" w:rsidRPr="00A5464E" w:rsidRDefault="00E32CBE" w:rsidP="00A5464E">
                <w:r w:rsidRPr="00A5464E">
                  <w:t>Name</w:t>
                </w:r>
              </w:p>
            </w:tc>
            <w:tc>
              <w:tcPr>
                <w:tcW w:w="2923" w:type="dxa"/>
                <w:shd w:val="clear" w:color="auto" w:fill="BFBFBF" w:themeFill="text1" w:themeFillTint="40"/>
                <w:vAlign w:val="center"/>
              </w:tcPr>
              <w:p w:rsidR="00263B0A" w:rsidRPr="00A5464E" w:rsidRDefault="00E32CBE" w:rsidP="00A5464E">
                <w:r w:rsidRPr="00A5464E">
                  <w:t>Type</w:t>
                </w:r>
              </w:p>
            </w:tc>
            <w:tc>
              <w:tcPr>
                <w:tcW w:w="3213" w:type="dxa"/>
                <w:shd w:val="clear" w:color="auto" w:fill="BFBFBF" w:themeFill="text1" w:themeFillTint="40"/>
                <w:vAlign w:val="center"/>
              </w:tcPr>
              <w:p w:rsidR="00263B0A" w:rsidRPr="00A5464E" w:rsidRDefault="00E32CBE" w:rsidP="00A5464E">
                <w:r w:rsidRPr="00A5464E">
                  <w:t>Connection String</w:t>
                </w:r>
              </w:p>
            </w:tc>
          </w:tr>
          <w:sdt>
            <w:sdtPr>
              <w:rPr>
                <w:b/>
                <w:bCs/>
              </w:rPr>
              <w:alias w:val="WebSiteConnectionString"/>
              <w:tag w:val="PlaceholderWebSiteConnectionString"/>
              <w:id w:val="526908529"/>
              <w:placeholder>
                <w:docPart w:val="5903ECF7C42447138B27A78FCAFB6455"/>
              </w:placeholder>
              <w:temporary/>
              <w15:appearance w15:val="hidden"/>
            </w:sdtPr>
            <w:sdtEndPr>
              <w:rPr>
                <w:b w:val="0"/>
                <w:bCs w:val="0"/>
              </w:rPr>
            </w:sdtEndPr>
            <w:sdtContent>
              <w:tr w:rsidR="00263B0A" w:rsidRPr="00A5464E" w:rsidTr="00C8170C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tcW w:w="3214" w:type="dxa"/>
                  </w:tcPr>
                  <w:p w:rsidR="00263B0A" w:rsidRPr="00A5464E" w:rsidRDefault="00787404" w:rsidP="00A5464E">
                    <w:sdt>
                      <w:sdtPr>
                        <w:alias w:val="ConnectionString"/>
                        <w:tag w:val="ConnectionString"/>
                        <w:id w:val="1839908799"/>
                        <w:placeholder>
                          <w:docPart w:val="D20CAC42788E409BA9A4AD2CA1BF4C06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Database=adkwebA3dtWnlBPV;Data Source=us-cdbr-azure-east-a.cloudapp.net;User Id=bb89854482ba5f;password=xxxxxx</w:t>
                        </w:r>
                      </w:sdtContent>
                    </w:sdt>
                  </w:p>
                </w:tc>
                <w:tc>
                  <w:tcPr>
                    <w:tcW w:w="2923" w:type="dxa"/>
                  </w:tcPr>
                  <w:p w:rsidR="00263B0A" w:rsidRPr="00A5464E" w:rsidRDefault="00787404" w:rsidP="00A5464E">
                    <w:sdt>
                      <w:sdtPr>
                        <w:alias w:val="Name"/>
                        <w:tag w:val="Name"/>
                        <w:id w:val="1897490622"/>
                        <w:placeholder>
                          <w:docPart w:val="8D4508BFF2614FF09B7B0674BF6F0F79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adkwebA3dtWnlBPV</w:t>
                        </w:r>
                      </w:sdtContent>
                    </w:sdt>
                  </w:p>
                </w:tc>
                <w:tc>
                  <w:tcPr>
                    <w:tcW w:w="3213" w:type="dxa"/>
                  </w:tcPr>
                  <w:p w:rsidR="00263B0A" w:rsidRPr="00A5464E" w:rsidRDefault="00787404" w:rsidP="00A5464E">
                    <w:sdt>
                      <w:sdtPr>
                        <w:alias w:val="Type"/>
                        <w:tag w:val="Type"/>
                        <w:id w:val="661185711"/>
                        <w:placeholder>
                          <w:docPart w:val="F7C45FA4B4E64B348CD74A87881A8958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MySql</w:t>
                        </w:r>
                      </w:sdtContent>
                    </w:sdt>
                  </w:p>
                </w:tc>
              </w:tr>
            </w:sdtContent>
          </w:sdt>
        </w:tbl>
        <w:p w:rsidR="00594BDC" w:rsidRPr="00A5464E" w:rsidRDefault="00594BDC" w:rsidP="00A5464E">
          <w:r w:rsidRPr="00A5464E">
            <w:t>Based on the connection strings, the Web Site is depending on the following component:</w:t>
          </w:r>
        </w:p>
        <w:p w:rsidR="00594BDC" w:rsidRDefault="00787404" w:rsidP="005F70ED">
          <w:pPr>
            <w:jc w:val="center"/>
          </w:pPr>
          <w:sdt>
            <w:sdtPr>
              <w:id w:val="1464084330"/>
            </w:sdtPr>
            <w:sdtEndPr/>
            <w:sdtContent/>
          </w:sdt>
        </w:p>
        <w:p w:rsidR="00E403FC" w:rsidRDefault="005F70ED" w:rsidP="005F70ED">
          <w:pPr>
            <w:pStyle w:val="Heading3"/>
          </w:pPr>
          <w:r>
            <w:t>Metrics</w:t>
          </w:r>
        </w:p>
        <w:p w:rsidR="00D3799D" w:rsidRDefault="00D3799D" w:rsidP="00D3799D">
          <w:pPr>
            <w:pStyle w:val="Heading4"/>
          </w:pPr>
          <w:r>
            <w:t>Average Response Time</w:t>
          </w:r>
        </w:p>
        <w:p w:rsidR="005F70ED" w:rsidRDefault="00787404" w:rsidP="005F70ED">
          <w:pPr>
            <w:jc w:val="center"/>
          </w:pPr>
          <w:sdt>
            <w:sdtPr>
              <w:id w:val="1822078447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5000000" cy="1875000"/>
                    <wp:effectExtent l="0" t="0" r="0" b="0"/>
                    <wp:docPr id="20" name="Diagram_WebSiteMetricsAverageResponseTime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MetricsAverageResponseTime"/>
                            <pic:cNvPicPr/>
                          </pic:nvPicPr>
                          <pic:blipFill>
                            <a:blip r:embed="rId32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00000" cy="1875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5F70ED" w:rsidRDefault="005F70ED" w:rsidP="005F70ED">
          <w:pPr>
            <w:jc w:val="center"/>
          </w:pPr>
        </w:p>
        <w:p w:rsidR="00D3799D" w:rsidRDefault="00D3799D" w:rsidP="00D3799D">
          <w:pPr>
            <w:pStyle w:val="Heading4"/>
          </w:pPr>
          <w:r>
            <w:t>Requests</w:t>
          </w:r>
        </w:p>
        <w:p w:rsidR="005F70ED" w:rsidRPr="00A5464E" w:rsidRDefault="00787404" w:rsidP="00D3799D">
          <w:pPr>
            <w:jc w:val="center"/>
          </w:pPr>
          <w:sdt>
            <w:sdtPr>
              <w:id w:val="9347629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5000000" cy="1875000"/>
                    <wp:effectExtent l="0" t="0" r="0" b="0"/>
                    <wp:docPr id="21" name="Diagram_WebSiteMetricsRequests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MetricsRequests"/>
                            <pic:cNvPicPr/>
                          </pic:nvPicPr>
                          <pic:blipFill>
                            <a:blip r:embed="rId33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00000" cy="1875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5F70ED" w:rsidRPr="00A5464E" w:rsidRDefault="005F70ED" w:rsidP="00D3799D">
          <w:pPr>
            <w:jc w:val="center"/>
          </w:pPr>
        </w:p>
        <w:p w:rsidR="001C36C1" w:rsidRPr="00A5464E" w:rsidRDefault="00787404" w:rsidP="007204CF"/>
      </w:sdtContent>
    </w:sdt>
    <w:sdt>
      <w:sdtPr>
        <w:rPr>
          <w:rFonts w:asciiTheme="minorHAnsi" w:eastAsiaTheme="minorHAnsi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Container Web Site"/>
        <w:tag w:val="PlaceholderWebSites"/>
        <w:id w:val="681574481"/>
        <w:placeholder>
          <w:docPart w:val="DEBF448643374341A96B33EEDC60613E"/>
        </w:placeholder>
        <w15:appearance w15:val="hidden"/>
      </w:sdtPr>
      <w:sdtEndPr>
        <w:rPr>
          <w:rFonts w:eastAsiaTheme="minorEastAsia"/>
          <w:caps w:val="0"/>
          <w:shd w:val="clear" w:color="auto" w:fill="CEDADF" w:themeFill="text2" w:themeFillTint="33"/>
        </w:rPr>
      </w:sdtEndPr>
      <w:sdtContent>
        <w:p w:rsidR="001C36C1" w:rsidRPr="00A5464E" w:rsidRDefault="00787404" w:rsidP="00A5464E">
          <w:pPr>
            <w:pStyle w:val="Heading2"/>
            <w:rPr>
              <w:rStyle w:val="Heading2Char"/>
            </w:rPr>
          </w:pPr>
          <w:sdt>
            <w:sdtPr>
              <w:rPr>
                <w:rFonts w:ascii="Segoe UI Light" w:hAnsi="Segoe UI Light"/>
                <w:b w:val="0"/>
                <w:bCs w:val="0"/>
                <w:caps/>
                <w:smallCaps w:val="0"/>
              </w:rPr>
              <w:alias w:val="Web Site Name"/>
              <w:tag w:val="Name"/>
              <w:id w:val="1844639845"/>
              <w:placeholder>
                <w:docPart w:val="B6D239C700804EF7B1C85EC44AFF2538"/>
              </w:placeholder>
              <w:temporary/>
              <w15:appearance w15:val="hidden"/>
              <w:text/>
            </w:sdtPr>
            <w:sdtEndPr>
              <w:rPr>
                <w:caps w:val="0"/>
              </w:rPr>
            </w:sdtEndPr>
            <w:sdtContent>
              <w:r w:rsidR="00B77C3F">
                <w:t>WebApplicationCertifAzure</w:t>
              </w:r>
            </w:sdtContent>
          </w:sdt>
          <w:sdt>
            <w:sdtPr>
              <w:alias w:val="ADK_GUID"/>
              <w:tag w:val="/subscriptions/275ddf79-b240-44e7-9916-f24175b451b1/resourceGroups/Default-Web-EastUS/providers/Microsoft.Web/sites/WebApplicationCertifAzure"/>
              <w:id w:val="1239723899"/>
              <w:placeholder>
                <w:docPart w:val="DefaultPlaceholder_-1854013440"/>
              </w:placeholder>
              <w15:appearance w15:val="hidden"/>
            </w:sdtPr>
            <w:sdtEndPr/>
            <w:sdtContent/>
          </w:sdt>
        </w:p>
        <w:sdt>
          <w:sdtPr>
            <w:alias w:val="ADK_CUSTOMCONTENT"/>
            <w:tag w:val="ADK_CUSTOMCONTENT"/>
            <w:id w:val="2083189937"/>
            <w:placeholder>
              <w:docPart w:val="DefaultPlaceholder_-1854013440"/>
            </w:placeholder>
            <w:showingPlcHdr/>
            <w15:appearance w15:val="hidden"/>
          </w:sdtPr>
          <w:sdtEndPr/>
          <w:sdtContent>
            <w:p w:rsidR="007F02BD" w:rsidRPr="00A5464E" w:rsidRDefault="00787404" w:rsidP="00A5464E"/>
          </w:sdtContent>
        </w:sdt>
        <w:sdt>
          <w:sdtPr>
            <w:id w:val="24604263"/>
          </w:sdtPr>
          <w:sdtEndPr/>
          <w:sdtContent>
            <w:p w:rsidR="00F8392D" w:rsidRPr="00A5464E" w:rsidRDefault="00787404" w:rsidP="00A5464E">
              <w:r w:rsidR="00F8392D" w:rsidRPr="00A5464E">
                <w:t xml:space="preserve">The website </w:t>
              </w:r>
              <w:sdt>
                <w:sdtPr>
                  <w:rPr>
                    <w:b/>
                  </w:rPr>
                  <w:alias w:val="Web Site Name"/>
                  <w:tag w:val="Name"/>
                  <w:id w:val="574127089"/>
                  <w:placeholder>
                    <w:docPart w:val="2C2F13EC05C74DEF84A51043D038ABCF"/>
                  </w:placeholder>
                  <w:temporary/>
                  <w15:appearance w15:val="hidden"/>
                  <w:text/>
                </w:sdtPr>
                <w:sdtEndPr/>
                <w:sdtContent>
                  <w:r w:rsidR="00F8392D">
                    <w:rPr>
                      <w:b/>
                    </w:rPr>
                    <w:t>WebApplicationCertifAzure</w:t>
                  </w:r>
                </w:sdtContent>
              </w:sdt>
              <w:r w:rsidR="00F8392D" w:rsidRPr="00A5464E">
                <w:t xml:space="preserve"> has the following settings:</w:t>
              </w:r>
            </w:p>
          </w:sdtContent>
        </w:sdt>
        <w:p w:rsidR="001C36C1" w:rsidRPr="00A5464E" w:rsidRDefault="00E66EAC" w:rsidP="00A5464E">
          <w:pPr>
            <w:pStyle w:val="Heading3"/>
          </w:pPr>
          <w:r w:rsidRPr="00A5464E">
            <w:t>Settings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830"/>
            <w:gridCol w:w="6520"/>
          </w:tblGrid>
          <w:tr w:rsidR="001C36C1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305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A5464E" w:rsidRDefault="001C36C1" w:rsidP="00A5464E">
                <w:pPr>
                  <w:rPr>
                    <w:b w:val="0"/>
                  </w:rPr>
                </w:pPr>
                <w:r w:rsidRPr="00A5464E">
                  <w:t>Web Site State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Web Site State"/>
                    <w:tag w:val="State"/>
                    <w:id w:val="1281013038"/>
                    <w:placeholder>
                      <w:docPart w:val="96B4D6D375DB4B1AA949FDB0C8AA6931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Running</w:t>
                    </w:r>
                  </w:sdtContent>
                </w:sdt>
              </w:p>
            </w:tc>
          </w:tr>
          <w:tr w:rsidR="001C36C1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872DD9" w:rsidRDefault="00872DD9" w:rsidP="00A5464E">
                <w:r w:rsidRPr="00872DD9">
                  <w:t>Client Affinity Enabled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ClientAffinityEnabled"/>
                    <w:tag w:val="ClientAffinityEnabled"/>
                    <w:id w:val="1025003711"/>
                    <w:placeholder>
                      <w:docPart w:val="F4D5E7C882EB4FF4A09189CFB9664DC3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True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872DD9" w:rsidRDefault="00872DD9" w:rsidP="002C7832">
                <w:r w:rsidRPr="00872DD9">
                  <w:t>Client</w:t>
                </w:r>
                <w:r>
                  <w:t xml:space="preserve"> </w:t>
                </w:r>
                <w:r w:rsidRPr="00872DD9">
                  <w:t>Cert</w:t>
                </w:r>
                <w:r>
                  <w:t xml:space="preserve">ificate </w:t>
                </w:r>
                <w:r w:rsidRPr="00872DD9">
                  <w:t>Enabled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ClientCertEnabled"/>
                    <w:tag w:val="ClientCertEnabled"/>
                    <w:id w:val="601879536"/>
                    <w:placeholder>
                      <w:docPart w:val="9D024DF3B1F84446A686AABD92B9DBCD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1C36C1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A5464E" w:rsidRDefault="00872DD9" w:rsidP="00A5464E">
                <w:pPr>
                  <w:rPr>
                    <w:b w:val="0"/>
                  </w:rPr>
                </w:pPr>
                <w:r>
                  <w:t>Enabled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Enabled"/>
                    <w:tag w:val="Enabled"/>
                    <w:id w:val="1911147648"/>
                    <w:placeholder>
                      <w:docPart w:val="0DDB6CF7FA1F49919923E2B00F213094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True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GatewaySiteName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GatewaySiteName"/>
                    <w:tag w:val="GatewaySiteName"/>
                    <w:id w:val="853775958"/>
                    <w:placeholder>
                      <w:docPart w:val="21C9D11C7BE64BE9861999FDE5CB8496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Location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Location"/>
                    <w:tag w:val="Location"/>
                    <w:id w:val="852236152"/>
                    <w:placeholder>
                      <w:docPart w:val="60853AD6C16B40F5B01C40ACC6036BB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East US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Outbound</w:t>
                </w:r>
                <w:r>
                  <w:t xml:space="preserve"> </w:t>
                </w:r>
                <w:r w:rsidRPr="00872DD9">
                  <w:t>Ip</w:t>
                </w:r>
                <w:r>
                  <w:t xml:space="preserve"> </w:t>
                </w:r>
                <w:r w:rsidRPr="00872DD9">
                  <w:t>Addresses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OutboundIpAddresses"/>
                    <w:tag w:val="OutboundIpAddresses"/>
                    <w:id w:val="21470588"/>
                    <w:placeholder>
                      <w:docPart w:val="5381F2CA523445729AE7E24A4CADB85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23.96.33.205,23.96.34.196,23.96.35.20,23.96.36.229</w:t>
                    </w:r>
                  </w:sdtContent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Premium</w:t>
                </w:r>
                <w:r>
                  <w:t xml:space="preserve"> </w:t>
                </w:r>
                <w:r w:rsidRPr="00872DD9">
                  <w:t>App</w:t>
                </w:r>
                <w:r>
                  <w:t xml:space="preserve"> </w:t>
                </w:r>
                <w:r w:rsidRPr="00872DD9">
                  <w:t>Deployed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PremiumAppDeployed"/>
                    <w:tag w:val="PremiumAppDeployed"/>
                    <w:id w:val="722378567"/>
                    <w:placeholder>
                      <w:docPart w:val="E451518C11AF4F6F9B43A6E39737B5B2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Repository</w:t>
                </w:r>
                <w:r>
                  <w:t xml:space="preserve"> </w:t>
                </w:r>
                <w:r w:rsidRPr="00872DD9">
                  <w:t>Site</w:t>
                </w:r>
                <w:r>
                  <w:t xml:space="preserve"> </w:t>
                </w:r>
                <w:r w:rsidRPr="00872DD9">
                  <w:t>Name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RepositorySiteName"/>
                    <w:tag w:val="RepositorySiteName"/>
                    <w:id w:val="509304917"/>
                    <w:placeholder>
                      <w:docPart w:val="44FD525A5F48488FADA0E2B4956A478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WebApplicationCertifAzure</w:t>
                    </w:r>
                  </w:sdtContent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872DD9">
                <w:pPr>
                  <w:rPr>
                    <w:b w:val="0"/>
                  </w:rPr>
                </w:pPr>
                <w:r w:rsidRPr="00872DD9">
                  <w:t>Scm</w:t>
                </w:r>
                <w:r>
                  <w:t xml:space="preserve"> </w:t>
                </w:r>
                <w:r w:rsidRPr="00872DD9">
                  <w:t>Site</w:t>
                </w:r>
                <w:r>
                  <w:t xml:space="preserve"> </w:t>
                </w:r>
                <w:r w:rsidRPr="00872DD9">
                  <w:t>Stopped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ScmSiteAlsoStopped"/>
                    <w:tag w:val="ScmSiteAlsoStopped"/>
                    <w:id w:val="673786162"/>
                    <w:placeholder>
                      <w:docPart w:val="565C91A2FB654B30AE759B33FCE4ADA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</w:tbl>
        <w:p w:rsidR="007F09FD" w:rsidRDefault="007F09FD" w:rsidP="007F09FD">
          <w:pPr>
            <w:pStyle w:val="Heading3"/>
          </w:pPr>
          <w:r>
            <w:t>Tags</w:t>
          </w:r>
        </w:p>
        <w:tbl>
          <w:tblPr>
            <w:tblStyle w:val="PlainTable11"/>
            <w:tblW w:w="0" w:type="auto"/>
            <w:tblLook w:val="04A0" w:firstRow="1" w:lastRow="0" w:firstColumn="1" w:lastColumn="0" w:noHBand="0" w:noVBand="1"/>
          </w:tblPr>
          <w:tblGrid>
            <w:gridCol w:w="4675"/>
            <w:gridCol w:w="4675"/>
          </w:tblGrid>
          <w:tr w:rsidR="00872DD9" w:rsidRPr="00A5464E" w:rsidTr="002C7832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675" w:type="dxa"/>
                <w:shd w:val="clear" w:color="auto" w:fill="BFBFBF" w:themeFill="text1" w:themeFillTint="40"/>
                <w:vAlign w:val="center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A5464E">
                  <w:t>Tag Key</w:t>
                </w:r>
              </w:p>
            </w:tc>
            <w:tc>
              <w:tcPr>
                <w:tcW w:w="4675" w:type="dxa"/>
                <w:shd w:val="clear" w:color="auto" w:fill="BFBFBF" w:themeFill="text1" w:themeFillTint="40"/>
                <w:vAlign w:val="center"/>
              </w:tcPr>
              <w:p w:rsidR="00872DD9" w:rsidRPr="00A5464E" w:rsidRDefault="00872DD9" w:rsidP="002C7832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</w:rPr>
                </w:pPr>
                <w:r w:rsidRPr="00A5464E">
                  <w:t>Tag Value</w:t>
                </w:r>
              </w:p>
            </w:tc>
          </w:tr>
          <w:sdt>
            <w:sdtPr>
              <w:rPr>
                <w:b w:val="0"/>
                <w:bCs w:val="0"/>
              </w:rPr>
              <w:alias w:val="Tags"/>
              <w:tag w:val="PlaceholderTags"/>
              <w:id w:val="2133088603"/>
              <w:placeholder>
                <w:docPart w:val="BAC73AB6D04E4905926B2E06B9A678FF"/>
              </w:placeholder>
              <w:temporary/>
              <w15:appearance w15:val="hidden"/>
            </w:sdtPr>
            <w:sdtEndPr/>
            <w:sdtContent>
              <w:tr w:rsidR="00872DD9" w:rsidRPr="00A5464E" w:rsidTr="002C7832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872DD9" w:rsidRPr="00A5464E" w:rsidRDefault="00787404" w:rsidP="002C7832">
                    <w:sdt>
                      <w:sdtPr>
                        <w:alias w:val="Key"/>
                        <w:tag w:val="Key"/>
                        <w:id w:val="1756716407"/>
                        <w:placeholder>
                          <w:docPart w:val="D2E59CE5286940D68C4A7238EE6ABBF0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hidden-related:/subscriptions/275ddf79-b240-44e7-9916-f24175b451b1/resourceGroups/Default-Web-EastUS/providers/Microsoft.Web/serverfarms/Default2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872DD9" w:rsidRPr="00A5464E" w:rsidRDefault="00787404" w:rsidP="002C7832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1821864657"/>
                        <w:placeholder>
                          <w:docPart w:val="19795F555A0A452C806C9DEA67956A6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Resource</w:t>
                        </w:r>
                      </w:sdtContent>
                    </w:sdt>
                  </w:p>
                </w:tc>
              </w:tr>
            </w:sdtContent>
          </w:sdt>
        </w:tbl>
        <w:p w:rsidR="00872DD9" w:rsidRPr="00A5464E" w:rsidRDefault="00872DD9" w:rsidP="00A5464E"/>
        <w:p w:rsidR="00961773" w:rsidRPr="00A5464E" w:rsidRDefault="00961773" w:rsidP="00A5464E">
          <w:pPr>
            <w:pStyle w:val="Heading3"/>
          </w:pPr>
          <w:r w:rsidRPr="00A5464E">
            <w:t>S</w:t>
          </w:r>
          <w:r w:rsidR="00872E5A" w:rsidRPr="00A5464E">
            <w:t>ite diagnostics</w:t>
          </w:r>
        </w:p>
        <w:p w:rsidR="00F8392D" w:rsidRPr="00A5464E" w:rsidRDefault="00F8392D" w:rsidP="00A5464E">
          <w:r w:rsidRPr="00A5464E">
            <w:t>The site diagnostics options have been configured as follow</w:t>
          </w:r>
          <w:r w:rsidR="00573871" w:rsidRPr="00A5464E">
            <w:t>s</w:t>
          </w:r>
          <w:r w:rsidRPr="00A5464E">
            <w:t>.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830"/>
            <w:gridCol w:w="6520"/>
          </w:tblGrid>
          <w:tr w:rsidR="00961773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961773" w:rsidRPr="00A5464E" w:rsidRDefault="008A3F36" w:rsidP="00A5464E">
                <w:r w:rsidRPr="00A5464E">
                  <w:t>Request Tracing Enabled</w:t>
                </w:r>
              </w:p>
            </w:tc>
            <w:tc>
              <w:tcPr>
                <w:tcW w:w="6520" w:type="dxa"/>
              </w:tcPr>
              <w:p w:rsidR="00961773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RequestTracingEnabled"/>
                    <w:tag w:val="RequestTracingEnabled"/>
                    <w:id w:val="1801450177"/>
                    <w:placeholder>
                      <w:docPart w:val="6CBE89D4387C4DF182125EE76E8F861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8A3F36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A3F36" w:rsidRPr="00A5464E" w:rsidRDefault="008A3F36" w:rsidP="00A5464E">
                <w:pPr>
                  <w:rPr>
                    <w:b w:val="0"/>
                  </w:rPr>
                </w:pPr>
                <w:r w:rsidRPr="00A5464E">
                  <w:t>Detailed logging enabled</w:t>
                </w:r>
              </w:p>
            </w:tc>
            <w:tc>
              <w:tcPr>
                <w:tcW w:w="6520" w:type="dxa"/>
              </w:tcPr>
              <w:p w:rsidR="008A3F36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Web DetailedErrorLoggingEnabled"/>
                    <w:tag w:val="DetailedErrorLoggingEnabled"/>
                    <w:id w:val="1758535851"/>
                    <w:placeholder>
                      <w:docPart w:val="2662FE7B6011445E8034A7E627941D0D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3D3CE4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3D3CE4" w:rsidRPr="00A5464E" w:rsidRDefault="003D3CE4" w:rsidP="00A5464E">
                <w:r w:rsidRPr="00A5464E">
                  <w:t>Remote Debugging Enabled</w:t>
                </w:r>
              </w:p>
            </w:tc>
            <w:tc>
              <w:tcPr>
                <w:tcW w:w="6520" w:type="dxa"/>
              </w:tcPr>
              <w:p w:rsidR="003D3CE4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RemoteDebuggingEnabled"/>
                    <w:tag w:val="RemoteDebuggingEnabled"/>
                    <w:id w:val="176444557"/>
                    <w:placeholder>
                      <w:docPart w:val="2A3A77FB2F124FA9A067E656D130E9EF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3D3CE4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3D3CE4" w:rsidRPr="00A5464E" w:rsidRDefault="003D3CE4" w:rsidP="00A5464E">
                <w:r w:rsidRPr="00A5464E">
                  <w:t>Remote Debugging Version</w:t>
                </w:r>
              </w:p>
            </w:tc>
            <w:tc>
              <w:tcPr>
                <w:tcW w:w="6520" w:type="dxa"/>
              </w:tcPr>
              <w:p w:rsidR="003D3CE4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RemoteDebuggingVersion"/>
                    <w:tag w:val="RemoteDebuggingVersion"/>
                    <w:id w:val="1840160710"/>
                    <w:placeholder>
                      <w:docPart w:val="E56EEFD743C8493B99D9DED40F854131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VS2012</w:t>
                    </w:r>
                  </w:sdtContent>
                </w:sdt>
              </w:p>
            </w:tc>
          </w:tr>
        </w:tbl>
        <w:p w:rsidR="001C36C1" w:rsidRPr="00A5464E" w:rsidRDefault="001C36C1" w:rsidP="00A5464E">
          <w:pPr>
            <w:pStyle w:val="Heading3"/>
          </w:pPr>
          <w:r w:rsidRPr="00A5464E">
            <w:t>App Setting</w:t>
          </w:r>
          <w:r w:rsidR="00452363" w:rsidRPr="00A5464E">
            <w:t>s</w:t>
          </w:r>
        </w:p>
        <w:p w:rsidR="00711EF2" w:rsidRPr="00A5464E" w:rsidRDefault="00711EF2" w:rsidP="00A5464E">
          <w:r w:rsidRPr="00A5464E">
            <w:t>The following application settings have been used for the Web Site.</w:t>
          </w:r>
        </w:p>
        <w:tbl>
          <w:tblPr>
            <w:tblStyle w:val="PlainTable11"/>
            <w:tblW w:w="0" w:type="auto"/>
            <w:tblLook w:val="04A0" w:firstRow="1" w:lastRow="0" w:firstColumn="1" w:lastColumn="0" w:noHBand="0" w:noVBand="1"/>
          </w:tblPr>
          <w:tblGrid>
            <w:gridCol w:w="4675"/>
            <w:gridCol w:w="4675"/>
          </w:tblGrid>
          <w:tr w:rsidR="001C36C1" w:rsidRPr="00A5464E" w:rsidTr="000E681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675" w:type="dxa"/>
                <w:shd w:val="clear" w:color="auto" w:fill="BFBFBF" w:themeFill="text1" w:themeFillTint="40"/>
                <w:vAlign w:val="center"/>
              </w:tcPr>
              <w:p w:rsidR="001C36C1" w:rsidRPr="00A5464E" w:rsidRDefault="001C36C1" w:rsidP="00A5464E">
                <w:pPr>
                  <w:rPr>
                    <w:b w:val="0"/>
                  </w:rPr>
                </w:pPr>
                <w:r w:rsidRPr="00A5464E">
                  <w:t>Key</w:t>
                </w:r>
              </w:p>
            </w:tc>
            <w:tc>
              <w:tcPr>
                <w:tcW w:w="4675" w:type="dxa"/>
                <w:shd w:val="clear" w:color="auto" w:fill="BFBFBF" w:themeFill="text1" w:themeFillTint="40"/>
                <w:vAlign w:val="center"/>
              </w:tcPr>
              <w:p w:rsidR="001C36C1" w:rsidRPr="00A5464E" w:rsidRDefault="001C36C1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</w:rPr>
                </w:pPr>
                <w:r w:rsidRPr="00A5464E">
                  <w:t>Value</w:t>
                </w:r>
              </w:p>
            </w:tc>
          </w:tr>
          <w:sdt>
            <w:sdtPr>
              <w:rPr>
                <w:b w:val="0"/>
                <w:bCs w:val="0"/>
              </w:rPr>
              <w:alias w:val="WebSiteAppSettingsRow"/>
              <w:tag w:val="PlaceholderWebSiteAppSettingsRow"/>
              <w:id w:val="1867556860"/>
              <w:placeholder>
                <w:docPart w:val="76935AFE3F1F46FABF73F4733DE9C5CA"/>
              </w:placeholder>
              <w:temporary/>
              <w15:appearance w15:val="hidden"/>
            </w:sdtPr>
            <w:sdtEndPr/>
            <w:sdtContent>
              <w:tr w:rsidR="001C36C1" w:rsidRPr="00A5464E" w:rsidTr="00FE29C2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1C36C1" w:rsidRPr="00A5464E" w:rsidRDefault="00787404" w:rsidP="00A5464E">
                    <w:sdt>
                      <w:sdtPr>
                        <w:alias w:val="Key"/>
                        <w:tag w:val="Key"/>
                        <w:id w:val="434926934"/>
                        <w:placeholder>
                          <w:docPart w:val="6B4B59B24EAC41AE899D04D04A2C72A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WEBSITE_NODE_DEFAULT_VERSION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1C36C1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2027089169"/>
                        <w:placeholder>
                          <w:docPart w:val="FDB75D2798FA429794D7E5EB53B492A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0.10.32</w:t>
                        </w:r>
                      </w:sdtContent>
                    </w:sdt>
                  </w:p>
                </w:tc>
              </w:tr>
            </w:sdtContent>
          </w:sdt>
        </w:tbl>
        <w:p w:rsidR="00FE29C2" w:rsidRPr="00A5464E" w:rsidRDefault="00FE29C2" w:rsidP="00A5464E">
          <w:pPr>
            <w:pStyle w:val="Heading3"/>
          </w:pPr>
          <w:r w:rsidRPr="00A5464E">
            <w:t>Default documents</w:t>
          </w:r>
        </w:p>
        <w:p w:rsidR="00711EF2" w:rsidRPr="00A5464E" w:rsidRDefault="00FC0269" w:rsidP="00A5464E">
          <w:r w:rsidRPr="00A5464E">
            <w:t>The following</w:t>
          </w:r>
          <w:r w:rsidR="00711EF2" w:rsidRPr="00A5464E">
            <w:t xml:space="preserve"> default documents</w:t>
          </w:r>
          <w:r w:rsidRPr="00A5464E">
            <w:t xml:space="preserve"> are define</w:t>
          </w:r>
          <w:r w:rsidR="008D0F82" w:rsidRPr="00A5464E">
            <w:t>d</w:t>
          </w:r>
          <w:r w:rsidR="00711EF2" w:rsidRPr="00A5464E">
            <w:t>.</w:t>
          </w:r>
        </w:p>
        <w:sdt>
          <w:sdtPr>
            <w:alias w:val="Default Documentst"/>
            <w:tag w:val="PlaceholderWebSiteDefaultDocuments"/>
            <w:id w:val="430602580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244674356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937790639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914874260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Default.html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2006479331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220393102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Default.asp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260639526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2091146549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434017704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420765056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index.html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002166096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739607604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iisstart.htm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563048166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484301359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default.aspx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479216373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400621253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index.php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64352498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825276638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hostingstart.html</w:t>
                  </w:r>
                </w:sdtContent>
              </w:sdt>
            </w:p>
          </w:sdtContent>
        </w:sdt>
        <w:p w:rsidR="004D0833" w:rsidRPr="00A5464E" w:rsidRDefault="004D0833" w:rsidP="00A5464E">
          <w:pPr>
            <w:pStyle w:val="Heading3"/>
          </w:pPr>
          <w:r w:rsidRPr="00A5464E">
            <w:t>Host Names</w:t>
          </w:r>
        </w:p>
        <w:p w:rsidR="00711EF2" w:rsidRPr="00A5464E" w:rsidRDefault="00FC0269" w:rsidP="00A5464E">
          <w:r w:rsidRPr="00A5464E">
            <w:t>The following</w:t>
          </w:r>
          <w:r w:rsidR="00711EF2" w:rsidRPr="00A5464E">
            <w:t xml:space="preserve"> Host Names </w:t>
          </w:r>
          <w:r w:rsidRPr="00A5464E">
            <w:t>are defined</w:t>
          </w:r>
          <w:r w:rsidR="00711EF2" w:rsidRPr="00A5464E">
            <w:t>.</w:t>
          </w:r>
        </w:p>
        <w:sdt>
          <w:sdtPr>
            <w:alias w:val="PlaceholderWebSiteHostNames"/>
            <w:tag w:val="PlaceholderWebSiteHostNames"/>
            <w:id w:val="127729216"/>
            <w:placeholder>
              <w:docPart w:val="D29214ED35AB4FBE9DE725E7861A01F7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969627816"/>
                  <w:placeholder>
                    <w:docPart w:val="7DC082BBE16E481D83D992483F88C144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webapplicationcertifazure.azurewebsites.net</w:t>
                  </w:r>
                </w:sdtContent>
              </w:sdt>
            </w:p>
          </w:sdtContent>
        </w:sdt>
        <w:p w:rsidR="001C36C1" w:rsidRPr="00A5464E" w:rsidRDefault="00E400C0" w:rsidP="00A5464E">
          <w:pPr>
            <w:pStyle w:val="Heading3"/>
          </w:pPr>
          <w:r w:rsidRPr="00A5464E">
            <w:t>Virtual Applications and Directories</w:t>
          </w:r>
        </w:p>
        <w:p w:rsidR="00711EF2" w:rsidRPr="00A5464E" w:rsidRDefault="00711EF2" w:rsidP="00A5464E">
          <w:r w:rsidRPr="00A5464E">
            <w:t>This table contains the list of Virtual Applications defined in the Web Site.</w:t>
          </w:r>
        </w:p>
        <w:tbl>
          <w:tblPr>
            <w:tblStyle w:val="PlainTable11"/>
            <w:tblW w:w="0" w:type="auto"/>
            <w:tblLook w:val="0420" w:firstRow="1" w:lastRow="0" w:firstColumn="0" w:lastColumn="0" w:noHBand="0" w:noVBand="1"/>
          </w:tblPr>
          <w:tblGrid>
            <w:gridCol w:w="3214"/>
            <w:gridCol w:w="2923"/>
            <w:gridCol w:w="3213"/>
          </w:tblGrid>
          <w:tr w:rsidR="00D34D04" w:rsidRPr="00A5464E" w:rsidTr="000E681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tcW w:w="3214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Physical Path</w:t>
                </w:r>
              </w:p>
            </w:tc>
            <w:tc>
              <w:tcPr>
                <w:tcW w:w="2923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Virtual Path</w:t>
                </w:r>
              </w:p>
            </w:tc>
            <w:tc>
              <w:tcPr>
                <w:tcW w:w="3213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Preload Enabled</w:t>
                </w:r>
              </w:p>
            </w:tc>
          </w:tr>
          <w:sdt>
            <w:sdtPr>
              <w:rPr>
                <w:b/>
                <w:bCs/>
              </w:rPr>
              <w:alias w:val="WebSiteVirtualApplication"/>
              <w:tag w:val="PlaceholderWebSiteVirtualApplication"/>
              <w:id w:val="592694069"/>
              <w:placeholder>
                <w:docPart w:val="4EC9C822A466425CA9CD3FBAD7BCCD64"/>
              </w:placeholder>
              <w:temporary/>
              <w15:appearance w15:val="hidden"/>
            </w:sdtPr>
            <w:sdtEndPr>
              <w:rPr>
                <w:b w:val="0"/>
                <w:bCs w:val="0"/>
              </w:rPr>
            </w:sdtEndPr>
            <w:sdtContent>
              <w:tr w:rsidR="00D34D04" w:rsidRPr="00A5464E" w:rsidTr="00D34D0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tcW w:w="3214" w:type="dxa"/>
                  </w:tcPr>
                  <w:p w:rsidR="00D34D04" w:rsidRPr="00A5464E" w:rsidRDefault="00787404" w:rsidP="00A5464E">
                    <w:sdt>
                      <w:sdtPr>
                        <w:alias w:val="PhysicalPath"/>
                        <w:tag w:val="PhysicalPath"/>
                        <w:id w:val="880680162"/>
                        <w:placeholder>
                          <w:docPart w:val="AB165EA1005E4336A02102B1D6189326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site\wwwroot</w:t>
                        </w:r>
                      </w:sdtContent>
                    </w:sdt>
                  </w:p>
                </w:tc>
                <w:tc>
                  <w:tcPr>
                    <w:tcW w:w="2923" w:type="dxa"/>
                  </w:tcPr>
                  <w:p w:rsidR="00D34D04" w:rsidRPr="00A5464E" w:rsidRDefault="00787404" w:rsidP="00A5464E">
                    <w:sdt>
                      <w:sdtPr>
                        <w:alias w:val="VirtualPath"/>
                        <w:tag w:val="VirtualPath"/>
                        <w:id w:val="351574160"/>
                        <w:placeholder>
                          <w:docPart w:val="15FD79FD716E48BCB8F8F065EEC3AE18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</w:t>
                        </w:r>
                      </w:sdtContent>
                    </w:sdt>
                  </w:p>
                </w:tc>
                <w:tc>
                  <w:tcPr>
                    <w:tcW w:w="3213" w:type="dxa"/>
                  </w:tcPr>
                  <w:p w:rsidR="00D34D04" w:rsidRPr="00A5464E" w:rsidRDefault="00787404" w:rsidP="00A5464E">
                    <w:sdt>
                      <w:sdtPr>
                        <w:alias w:val="PreloadEnabled"/>
                        <w:tag w:val="PreloadEnabled"/>
                        <w:id w:val="1328426534"/>
                        <w:placeholder>
                          <w:docPart w:val="D9B555580AC2444CA43485F95257DF95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false</w:t>
                        </w:r>
                      </w:sdtContent>
                    </w:sdt>
                  </w:p>
                </w:tc>
              </w:tr>
            </w:sdtContent>
          </w:sdt>
        </w:tbl>
        <w:p w:rsidR="00263B0A" w:rsidRPr="00A5464E" w:rsidRDefault="00263B0A" w:rsidP="00A5464E">
          <w:pPr>
            <w:pStyle w:val="Heading3"/>
          </w:pPr>
          <w:r w:rsidRPr="00A5464E">
            <w:t>Connection Strings</w:t>
          </w:r>
        </w:p>
        <w:p w:rsidR="00711EF2" w:rsidRPr="00A5464E" w:rsidRDefault="00711EF2" w:rsidP="00A5464E">
          <w:r w:rsidRPr="00A5464E">
            <w:t>This following connection strings are used in the Web Site.</w:t>
          </w:r>
        </w:p>
        <w:p w:rsidR="00711EF2" w:rsidRPr="00A5464E" w:rsidRDefault="00711EF2" w:rsidP="00A5464E"/>
        <w:tbl>
          <w:tblPr>
            <w:tblStyle w:val="PlainTable11"/>
            <w:tblW w:w="0" w:type="auto"/>
            <w:tblLook w:val="0420" w:firstRow="1" w:lastRow="0" w:firstColumn="0" w:lastColumn="0" w:noHBand="0" w:noVBand="1"/>
          </w:tblPr>
          <w:tblGrid>
            <w:gridCol w:w="3214"/>
            <w:gridCol w:w="2923"/>
            <w:gridCol w:w="3213"/>
          </w:tblGrid>
          <w:tr w:rsidR="00263B0A" w:rsidRPr="00A5464E" w:rsidTr="000E681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tcW w:w="3214" w:type="dxa"/>
                <w:shd w:val="clear" w:color="auto" w:fill="BFBFBF" w:themeFill="text1" w:themeFillTint="40"/>
                <w:vAlign w:val="center"/>
              </w:tcPr>
              <w:p w:rsidR="00263B0A" w:rsidRPr="00A5464E" w:rsidRDefault="00E32CBE" w:rsidP="00A5464E">
                <w:r w:rsidRPr="00A5464E">
                  <w:t>Name</w:t>
                </w:r>
              </w:p>
            </w:tc>
            <w:tc>
              <w:tcPr>
                <w:tcW w:w="2923" w:type="dxa"/>
                <w:shd w:val="clear" w:color="auto" w:fill="BFBFBF" w:themeFill="text1" w:themeFillTint="40"/>
                <w:vAlign w:val="center"/>
              </w:tcPr>
              <w:p w:rsidR="00263B0A" w:rsidRPr="00A5464E" w:rsidRDefault="00E32CBE" w:rsidP="00A5464E">
                <w:r w:rsidRPr="00A5464E">
                  <w:t>Type</w:t>
                </w:r>
              </w:p>
            </w:tc>
            <w:tc>
              <w:tcPr>
                <w:tcW w:w="3213" w:type="dxa"/>
                <w:shd w:val="clear" w:color="auto" w:fill="BFBFBF" w:themeFill="text1" w:themeFillTint="40"/>
                <w:vAlign w:val="center"/>
              </w:tcPr>
              <w:p w:rsidR="00263B0A" w:rsidRPr="00A5464E" w:rsidRDefault="00E32CBE" w:rsidP="00A5464E">
                <w:r w:rsidRPr="00A5464E">
                  <w:t>Connection String</w:t>
                </w:r>
              </w:p>
            </w:tc>
          </w:tr>
          <w:sdt>
            <w:sdtPr>
              <w:rPr>
                <w:b/>
                <w:bCs/>
              </w:rPr>
              <w:alias w:val="WebSiteConnectionString"/>
              <w:tag w:val="PlaceholderWebSiteConnectionString"/>
              <w:id w:val="1906896298"/>
              <w:placeholder>
                <w:docPart w:val="5903ECF7C42447138B27A78FCAFB6455"/>
              </w:placeholder>
              <w:temporary/>
              <w15:appearance w15:val="hidden"/>
            </w:sdtPr>
            <w:sdtEndPr>
              <w:rPr>
                <w:b w:val="0"/>
                <w:bCs w:val="0"/>
              </w:rPr>
            </w:sdtEndPr>
            <w:sdtContent>
              <w:tr w:rsidR="00263B0A" w:rsidRPr="00A5464E" w:rsidTr="00C8170C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tcW w:w="3214" w:type="dxa"/>
                  </w:tcPr>
                  <w:p w:rsidR="00263B0A" w:rsidRPr="00A5464E" w:rsidRDefault="00787404" w:rsidP="00A5464E">
                    <w:sdt>
                      <w:sdtPr>
                        <w:alias w:val="ConnectionString"/>
                        <w:tag w:val="ConnectionString"/>
                        <w:id w:val="757586325"/>
                        <w:placeholder>
                          <w:docPart w:val="D20CAC42788E409BA9A4AD2CA1BF4C06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Data Source=tcp:nal8jdvson.database.windows.net,1433;Initial Catalog=WebApplicationCertifAzure_db;User Id=concerto@nal8jdvson;password=xxxxxx;</w:t>
                        </w:r>
                      </w:sdtContent>
                    </w:sdt>
                  </w:p>
                </w:tc>
                <w:tc>
                  <w:tcPr>
                    <w:tcW w:w="2923" w:type="dxa"/>
                  </w:tcPr>
                  <w:p w:rsidR="00263B0A" w:rsidRPr="00A5464E" w:rsidRDefault="00787404" w:rsidP="00A5464E">
                    <w:sdt>
                      <w:sdtPr>
                        <w:alias w:val="Name"/>
                        <w:tag w:val="Name"/>
                        <w:id w:val="852527519"/>
                        <w:placeholder>
                          <w:docPart w:val="8D4508BFF2614FF09B7B0674BF6F0F79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DefaultConnection</w:t>
                        </w:r>
                      </w:sdtContent>
                    </w:sdt>
                  </w:p>
                </w:tc>
                <w:tc>
                  <w:tcPr>
                    <w:tcW w:w="3213" w:type="dxa"/>
                  </w:tcPr>
                  <w:p w:rsidR="00263B0A" w:rsidRPr="00A5464E" w:rsidRDefault="00787404" w:rsidP="00A5464E">
                    <w:sdt>
                      <w:sdtPr>
                        <w:alias w:val="Type"/>
                        <w:tag w:val="Type"/>
                        <w:id w:val="38458622"/>
                        <w:placeholder>
                          <w:docPart w:val="F7C45FA4B4E64B348CD74A87881A8958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SQLAzure</w:t>
                        </w:r>
                      </w:sdtContent>
                    </w:sdt>
                  </w:p>
                </w:tc>
              </w:tr>
            </w:sdtContent>
          </w:sdt>
        </w:tbl>
        <w:p w:rsidR="00594BDC" w:rsidRPr="00A5464E" w:rsidRDefault="00594BDC" w:rsidP="00A5464E">
          <w:r w:rsidRPr="00A5464E">
            <w:t>Based on the connection strings, the Web Site is depending on the following component:</w:t>
          </w:r>
        </w:p>
        <w:p w:rsidR="00594BDC" w:rsidRDefault="00787404" w:rsidP="005F70ED">
          <w:pPr>
            <w:jc w:val="center"/>
          </w:pPr>
          <w:sdt>
            <w:sdtPr>
              <w:id w:val="-1321422121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2272000" cy="1708544"/>
                    <wp:effectExtent l="0" t="0" r="0" b="0"/>
                    <wp:docPr id="22" name="Diagram_WebSiteLogicalArchitecture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LogicalArchitecture"/>
                            <pic:cNvPicPr/>
                          </pic:nvPicPr>
                          <pic:blipFill>
                            <a:blip r:embed="rId34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272000" cy="1708544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594BDC" w:rsidRDefault="00594BDC" w:rsidP="005F70ED">
          <w:pPr>
            <w:jc w:val="center"/>
          </w:pPr>
        </w:p>
        <w:p w:rsidR="00E403FC" w:rsidRDefault="005F70ED" w:rsidP="005F70ED">
          <w:pPr>
            <w:pStyle w:val="Heading3"/>
          </w:pPr>
          <w:r>
            <w:t>Metrics</w:t>
          </w:r>
        </w:p>
        <w:p w:rsidR="00D3799D" w:rsidRDefault="00D3799D" w:rsidP="00D3799D">
          <w:pPr>
            <w:pStyle w:val="Heading4"/>
          </w:pPr>
          <w:r>
            <w:t>Average Response Time</w:t>
          </w:r>
        </w:p>
        <w:p w:rsidR="005F70ED" w:rsidRDefault="00787404" w:rsidP="005F70ED">
          <w:pPr>
            <w:jc w:val="center"/>
          </w:pPr>
          <w:sdt>
            <w:sdtPr>
              <w:id w:val="895545237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5000000" cy="1875000"/>
                    <wp:effectExtent l="0" t="0" r="0" b="0"/>
                    <wp:docPr id="23" name="Diagram_WebSiteMetricsAverageResponseTime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MetricsAverageResponseTime"/>
                            <pic:cNvPicPr/>
                          </pic:nvPicPr>
                          <pic:blipFill>
                            <a:blip r:embed="rId35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00000" cy="1875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5F70ED" w:rsidRDefault="005F70ED" w:rsidP="005F70ED">
          <w:pPr>
            <w:jc w:val="center"/>
          </w:pPr>
        </w:p>
        <w:p w:rsidR="00D3799D" w:rsidRDefault="00D3799D" w:rsidP="00D3799D">
          <w:pPr>
            <w:pStyle w:val="Heading4"/>
          </w:pPr>
          <w:r>
            <w:t>Requests</w:t>
          </w:r>
        </w:p>
        <w:p w:rsidR="005F70ED" w:rsidRPr="00A5464E" w:rsidRDefault="00787404" w:rsidP="00D3799D">
          <w:pPr>
            <w:jc w:val="center"/>
          </w:pPr>
          <w:sdt>
            <w:sdtPr>
              <w:id w:val="-2089452301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5000000" cy="1875000"/>
                    <wp:effectExtent l="0" t="0" r="0" b="0"/>
                    <wp:docPr id="24" name="Diagram_WebSiteMetricsRequests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MetricsRequests"/>
                            <pic:cNvPicPr/>
                          </pic:nvPicPr>
                          <pic:blipFill>
                            <a:blip r:embed="rId36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00000" cy="1875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5F70ED" w:rsidRPr="00A5464E" w:rsidRDefault="005F70ED" w:rsidP="00D3799D">
          <w:pPr>
            <w:jc w:val="center"/>
          </w:pPr>
        </w:p>
        <w:p w:rsidR="001C36C1" w:rsidRPr="00A5464E" w:rsidRDefault="00787404" w:rsidP="007204CF"/>
      </w:sdtContent>
    </w:sdt>
    <w:sdt>
      <w:sdtPr>
        <w:rPr>
          <w:rFonts w:asciiTheme="minorHAnsi" w:eastAsiaTheme="minorHAnsi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Container Web Site"/>
        <w:tag w:val="PlaceholderWebSites"/>
        <w:id w:val="138954771"/>
        <w:placeholder>
          <w:docPart w:val="DEBF448643374341A96B33EEDC60613E"/>
        </w:placeholder>
        <w15:appearance w15:val="hidden"/>
      </w:sdtPr>
      <w:sdtEndPr>
        <w:rPr>
          <w:rFonts w:eastAsiaTheme="minorEastAsia"/>
          <w:caps w:val="0"/>
          <w:shd w:val="clear" w:color="auto" w:fill="CEDADF" w:themeFill="text2" w:themeFillTint="33"/>
        </w:rPr>
      </w:sdtEndPr>
      <w:sdtContent>
        <w:p w:rsidR="001C36C1" w:rsidRPr="00A5464E" w:rsidRDefault="00787404" w:rsidP="00A5464E">
          <w:pPr>
            <w:pStyle w:val="Heading2"/>
            <w:rPr>
              <w:rStyle w:val="Heading2Char"/>
            </w:rPr>
          </w:pPr>
          <w:sdt>
            <w:sdtPr>
              <w:rPr>
                <w:rFonts w:ascii="Segoe UI Light" w:hAnsi="Segoe UI Light"/>
                <w:b w:val="0"/>
                <w:bCs w:val="0"/>
                <w:caps/>
                <w:smallCaps w:val="0"/>
              </w:rPr>
              <w:alias w:val="Web Site Name"/>
              <w:tag w:val="Name"/>
              <w:id w:val="484741154"/>
              <w:placeholder>
                <w:docPart w:val="B6D239C700804EF7B1C85EC44AFF2538"/>
              </w:placeholder>
              <w:temporary/>
              <w15:appearance w15:val="hidden"/>
              <w:text/>
            </w:sdtPr>
            <w:sdtEndPr>
              <w:rPr>
                <w:caps w:val="0"/>
              </w:rPr>
            </w:sdtEndPr>
            <w:sdtContent>
              <w:r w:rsidR="00B77C3F">
                <w:t>Microsoft-ApiApp873f74e84a4c498097ef678f141a5dd3</w:t>
              </w:r>
            </w:sdtContent>
          </w:sdt>
          <w:sdt>
            <w:sdtPr>
              <w:alias w:val="ADK_GUID"/>
              <w:tag w:val="/subscriptions/275ddf79-b240-44e7-9916-f24175b451b1/resourceGroups/Default-Web-EastUS/providers/Microsoft.Web/sites/Microsoft-ApiApp873f74e84a4c498097ef678f141a5dd3"/>
              <w:id w:val="988897418"/>
              <w:placeholder>
                <w:docPart w:val="DefaultPlaceholder_-1854013440"/>
              </w:placeholder>
              <w15:appearance w15:val="hidden"/>
            </w:sdtPr>
            <w:sdtEndPr/>
            <w:sdtContent/>
          </w:sdt>
        </w:p>
        <w:sdt>
          <w:sdtPr>
            <w:alias w:val="ADK_CUSTOMCONTENT"/>
            <w:tag w:val="ADK_CUSTOMCONTENT"/>
            <w:id w:val="2124566632"/>
            <w:placeholder>
              <w:docPart w:val="DefaultPlaceholder_-1854013440"/>
            </w:placeholder>
            <w:showingPlcHdr/>
            <w15:appearance w15:val="hidden"/>
          </w:sdtPr>
          <w:sdtEndPr/>
          <w:sdtContent>
            <w:p w:rsidR="007F02BD" w:rsidRPr="00A5464E" w:rsidRDefault="00787404" w:rsidP="00A5464E"/>
          </w:sdtContent>
        </w:sdt>
        <w:sdt>
          <w:sdtPr>
            <w:id w:val="-684364915"/>
          </w:sdtPr>
          <w:sdtEndPr/>
          <w:sdtContent>
            <w:p w:rsidR="00653A88" w:rsidRDefault="00787404"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4999999" cy="2812499"/>
                    <wp:effectExtent l="0" t="0" r="0" b="0"/>
                    <wp:docPr id="25" name="Diagram_WebSiteScreenshot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Screenshot"/>
                            <pic:cNvPicPr/>
                          </pic:nvPicPr>
                          <pic:blipFill>
                            <a:blip r:embed="rId37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999999" cy="2812499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F8392D" w:rsidRPr="00A5464E" w:rsidRDefault="00F8392D" w:rsidP="00A5464E">
          <w:r w:rsidRPr="00A5464E">
            <w:t xml:space="preserve">The website </w:t>
          </w:r>
          <w:sdt>
            <w:sdtPr>
              <w:rPr>
                <w:b/>
              </w:rPr>
              <w:alias w:val="Web Site Name"/>
              <w:tag w:val="Name"/>
              <w:id w:val="804796965"/>
              <w:placeholder>
                <w:docPart w:val="2C2F13EC05C74DEF84A51043D038ABCF"/>
              </w:placeholder>
              <w:temporary/>
              <w15:appearance w15:val="hidden"/>
              <w:text/>
            </w:sdtPr>
            <w:sdtEndPr/>
            <w:sdtContent>
              <w:r>
                <w:rPr>
                  <w:b/>
                </w:rPr>
                <w:t>Microsoft-ApiApp873f74e84a4c498097ef678f141a5dd3</w:t>
              </w:r>
            </w:sdtContent>
          </w:sdt>
          <w:r w:rsidRPr="00A5464E">
            <w:t xml:space="preserve"> has the following settings:</w:t>
          </w:r>
        </w:p>
        <w:p w:rsidR="001C36C1" w:rsidRPr="00A5464E" w:rsidRDefault="00E66EAC" w:rsidP="00A5464E">
          <w:pPr>
            <w:pStyle w:val="Heading3"/>
          </w:pPr>
          <w:r w:rsidRPr="00A5464E">
            <w:t>Settings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830"/>
            <w:gridCol w:w="6520"/>
          </w:tblGrid>
          <w:tr w:rsidR="001C36C1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305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A5464E" w:rsidRDefault="001C36C1" w:rsidP="00A5464E">
                <w:pPr>
                  <w:rPr>
                    <w:b w:val="0"/>
                  </w:rPr>
                </w:pPr>
                <w:r w:rsidRPr="00A5464E">
                  <w:t>Web Site State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Web Site State"/>
                    <w:tag w:val="State"/>
                    <w:id w:val="56100768"/>
                    <w:placeholder>
                      <w:docPart w:val="96B4D6D375DB4B1AA949FDB0C8AA6931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Running</w:t>
                    </w:r>
                  </w:sdtContent>
                </w:sdt>
              </w:p>
            </w:tc>
          </w:tr>
          <w:tr w:rsidR="001C36C1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872DD9" w:rsidRDefault="00872DD9" w:rsidP="00A5464E">
                <w:r w:rsidRPr="00872DD9">
                  <w:t>Client Affinity Enabled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ClientAffinityEnabled"/>
                    <w:tag w:val="ClientAffinityEnabled"/>
                    <w:id w:val="143524509"/>
                    <w:placeholder>
                      <w:docPart w:val="F4D5E7C882EB4FF4A09189CFB9664DC3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True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872DD9" w:rsidRDefault="00872DD9" w:rsidP="002C7832">
                <w:r w:rsidRPr="00872DD9">
                  <w:t>Client</w:t>
                </w:r>
                <w:r>
                  <w:t xml:space="preserve"> </w:t>
                </w:r>
                <w:r w:rsidRPr="00872DD9">
                  <w:t>Cert</w:t>
                </w:r>
                <w:r>
                  <w:t xml:space="preserve">ificate </w:t>
                </w:r>
                <w:r w:rsidRPr="00872DD9">
                  <w:t>Enabled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ClientCertEnabled"/>
                    <w:tag w:val="ClientCertEnabled"/>
                    <w:id w:val="1036338682"/>
                    <w:placeholder>
                      <w:docPart w:val="9D024DF3B1F84446A686AABD92B9DBCD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1C36C1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A5464E" w:rsidRDefault="00872DD9" w:rsidP="00A5464E">
                <w:pPr>
                  <w:rPr>
                    <w:b w:val="0"/>
                  </w:rPr>
                </w:pPr>
                <w:r>
                  <w:t>Enabled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Enabled"/>
                    <w:tag w:val="Enabled"/>
                    <w:id w:val="1234696719"/>
                    <w:placeholder>
                      <w:docPart w:val="0DDB6CF7FA1F49919923E2B00F213094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True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GatewaySiteName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GatewaySiteName"/>
                    <w:tag w:val="GatewaySiteName"/>
                    <w:id w:val="834488923"/>
                    <w:placeholder>
                      <w:docPart w:val="21C9D11C7BE64BE9861999FDE5CB8496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Default-Web-EastUS275ddf79b24044e79916f24175b451b1</w:t>
                    </w:r>
                  </w:sdtContent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Location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Location"/>
                    <w:tag w:val="Location"/>
                    <w:id w:val="2052151964"/>
                    <w:placeholder>
                      <w:docPart w:val="60853AD6C16B40F5B01C40ACC6036BB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East US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Outbound</w:t>
                </w:r>
                <w:r>
                  <w:t xml:space="preserve"> </w:t>
                </w:r>
                <w:r w:rsidRPr="00872DD9">
                  <w:t>Ip</w:t>
                </w:r>
                <w:r>
                  <w:t xml:space="preserve"> </w:t>
                </w:r>
                <w:r w:rsidRPr="00872DD9">
                  <w:t>Addresses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OutboundIpAddresses"/>
                    <w:tag w:val="OutboundIpAddresses"/>
                    <w:id w:val="633382856"/>
                    <w:placeholder>
                      <w:docPart w:val="5381F2CA523445729AE7E24A4CADB85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23.96.33.205,23.96.34.196,23.96.35.20,23.96.36.229</w:t>
                    </w:r>
                  </w:sdtContent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Premium</w:t>
                </w:r>
                <w:r>
                  <w:t xml:space="preserve"> </w:t>
                </w:r>
                <w:r w:rsidRPr="00872DD9">
                  <w:t>App</w:t>
                </w:r>
                <w:r>
                  <w:t xml:space="preserve"> </w:t>
                </w:r>
                <w:r w:rsidRPr="00872DD9">
                  <w:t>Deployed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PremiumAppDeployed"/>
                    <w:tag w:val="PremiumAppDeployed"/>
                    <w:id w:val="1739080273"/>
                    <w:placeholder>
                      <w:docPart w:val="E451518C11AF4F6F9B43A6E39737B5B2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Repository</w:t>
                </w:r>
                <w:r>
                  <w:t xml:space="preserve"> </w:t>
                </w:r>
                <w:r w:rsidRPr="00872DD9">
                  <w:t>Site</w:t>
                </w:r>
                <w:r>
                  <w:t xml:space="preserve"> </w:t>
                </w:r>
                <w:r w:rsidRPr="00872DD9">
                  <w:t>Name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RepositorySiteName"/>
                    <w:tag w:val="RepositorySiteName"/>
                    <w:id w:val="77807686"/>
                    <w:placeholder>
                      <w:docPart w:val="44FD525A5F48488FADA0E2B4956A478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Microsoft-ApiApp873f74e84a4c498097ef678f141a5dd3</w:t>
                    </w:r>
                  </w:sdtContent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872DD9">
                <w:pPr>
                  <w:rPr>
                    <w:b w:val="0"/>
                  </w:rPr>
                </w:pPr>
                <w:r w:rsidRPr="00872DD9">
                  <w:t>Scm</w:t>
                </w:r>
                <w:r>
                  <w:t xml:space="preserve"> </w:t>
                </w:r>
                <w:r w:rsidRPr="00872DD9">
                  <w:t>Site</w:t>
                </w:r>
                <w:r>
                  <w:t xml:space="preserve"> </w:t>
                </w:r>
                <w:r w:rsidRPr="00872DD9">
                  <w:t>Stopped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ScmSiteAlsoStopped"/>
                    <w:tag w:val="ScmSiteAlsoStopped"/>
                    <w:id w:val="288360863"/>
                    <w:placeholder>
                      <w:docPart w:val="565C91A2FB654B30AE759B33FCE4ADA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</w:tbl>
        <w:p w:rsidR="007F09FD" w:rsidRDefault="007F09FD" w:rsidP="007F09FD">
          <w:pPr>
            <w:pStyle w:val="Heading3"/>
          </w:pPr>
          <w:r>
            <w:t>Tags</w:t>
          </w:r>
        </w:p>
        <w:tbl>
          <w:tblPr>
            <w:tblStyle w:val="PlainTable11"/>
            <w:tblW w:w="0" w:type="auto"/>
            <w:tblLook w:val="04A0" w:firstRow="1" w:lastRow="0" w:firstColumn="1" w:lastColumn="0" w:noHBand="0" w:noVBand="1"/>
          </w:tblPr>
          <w:tblGrid>
            <w:gridCol w:w="4675"/>
            <w:gridCol w:w="4675"/>
          </w:tblGrid>
          <w:tr w:rsidR="00872DD9" w:rsidRPr="00A5464E" w:rsidTr="002C7832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675" w:type="dxa"/>
                <w:shd w:val="clear" w:color="auto" w:fill="BFBFBF" w:themeFill="text1" w:themeFillTint="40"/>
                <w:vAlign w:val="center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A5464E">
                  <w:t>Tag Key</w:t>
                </w:r>
              </w:p>
            </w:tc>
            <w:tc>
              <w:tcPr>
                <w:tcW w:w="4675" w:type="dxa"/>
                <w:shd w:val="clear" w:color="auto" w:fill="BFBFBF" w:themeFill="text1" w:themeFillTint="40"/>
                <w:vAlign w:val="center"/>
              </w:tcPr>
              <w:p w:rsidR="00872DD9" w:rsidRPr="00A5464E" w:rsidRDefault="00872DD9" w:rsidP="002C7832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</w:rPr>
                </w:pPr>
                <w:r w:rsidRPr="00A5464E">
                  <w:t>Tag Value</w:t>
                </w:r>
              </w:p>
            </w:tc>
          </w:tr>
          <w:sdt>
            <w:sdtPr>
              <w:rPr>
                <w:b w:val="0"/>
                <w:bCs w:val="0"/>
              </w:rPr>
              <w:alias w:val="Tags"/>
              <w:tag w:val="PlaceholderTags"/>
              <w:id w:val="1236023508"/>
              <w:placeholder>
                <w:docPart w:val="BAC73AB6D04E4905926B2E06B9A678FF"/>
              </w:placeholder>
              <w:temporary/>
              <w15:appearance w15:val="hidden"/>
            </w:sdtPr>
            <w:sdtEndPr/>
            <w:sdtContent>
              <w:tr w:rsidR="00872DD9" w:rsidRPr="00A5464E" w:rsidTr="002C7832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872DD9" w:rsidRPr="00A5464E" w:rsidRDefault="00787404" w:rsidP="002C7832">
                    <w:sdt>
                      <w:sdtPr>
                        <w:alias w:val="Key"/>
                        <w:tag w:val="Key"/>
                        <w:id w:val="1819103713"/>
                        <w:placeholder>
                          <w:docPart w:val="D2E59CE5286940D68C4A7238EE6ABBF0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packageId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872DD9" w:rsidRPr="00A5464E" w:rsidRDefault="00787404" w:rsidP="002C7832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1393480999"/>
                        <w:placeholder>
                          <w:docPart w:val="19795F555A0A452C806C9DEA67956A6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Microsoft.ApiApp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Tags"/>
              <w:tag w:val="PlaceholderTags"/>
              <w:id w:val="1193668241"/>
              <w:placeholder>
                <w:docPart w:val="BAC73AB6D04E4905926B2E06B9A678FF"/>
              </w:placeholder>
              <w:temporary/>
              <w15:appearance w15:val="hidden"/>
            </w:sdtPr>
            <w:sdtEndPr/>
            <w:sdtContent>
              <w:tr w:rsidR="00872DD9" w:rsidRPr="00A5464E" w:rsidTr="002C7832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872DD9" w:rsidRPr="00A5464E" w:rsidRDefault="00787404" w:rsidP="002C7832">
                    <w:sdt>
                      <w:sdtPr>
                        <w:alias w:val="Key"/>
                        <w:tag w:val="Key"/>
                        <w:id w:val="337563298"/>
                        <w:placeholder>
                          <w:docPart w:val="D2E59CE5286940D68C4A7238EE6ABBF0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hidden-related:/subscriptions/275ddf79-b240-44e7-9916-f24175b451b1/resourceGroups/Default-Web-EastUS/providers/Microsoft.Web/serverfarms/Default1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872DD9" w:rsidRPr="00A5464E" w:rsidRDefault="00787404" w:rsidP="002C7832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1322233804"/>
                        <w:placeholder>
                          <w:docPart w:val="19795F555A0A452C806C9DEA67956A6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Resource</w:t>
                        </w:r>
                      </w:sdtContent>
                    </w:sdt>
                  </w:p>
                </w:tc>
              </w:tr>
            </w:sdtContent>
          </w:sdt>
        </w:tbl>
        <w:p w:rsidR="00872DD9" w:rsidRPr="00A5464E" w:rsidRDefault="00872DD9" w:rsidP="00A5464E"/>
        <w:p w:rsidR="00961773" w:rsidRPr="00A5464E" w:rsidRDefault="00961773" w:rsidP="00A5464E">
          <w:pPr>
            <w:pStyle w:val="Heading3"/>
          </w:pPr>
          <w:r w:rsidRPr="00A5464E">
            <w:t>S</w:t>
          </w:r>
          <w:r w:rsidR="00872E5A" w:rsidRPr="00A5464E">
            <w:t>ite diagnostics</w:t>
          </w:r>
        </w:p>
        <w:p w:rsidR="00F8392D" w:rsidRPr="00A5464E" w:rsidRDefault="00F8392D" w:rsidP="00A5464E">
          <w:r w:rsidRPr="00A5464E">
            <w:t>The site diagnostics options have been configured as follow</w:t>
          </w:r>
          <w:r w:rsidR="00573871" w:rsidRPr="00A5464E">
            <w:t>s</w:t>
          </w:r>
          <w:r w:rsidRPr="00A5464E">
            <w:t>.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830"/>
            <w:gridCol w:w="6520"/>
          </w:tblGrid>
          <w:tr w:rsidR="00961773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961773" w:rsidRPr="00A5464E" w:rsidRDefault="008A3F36" w:rsidP="00A5464E">
                <w:r w:rsidRPr="00A5464E">
                  <w:t>Request Tracing Enabled</w:t>
                </w:r>
              </w:p>
            </w:tc>
            <w:tc>
              <w:tcPr>
                <w:tcW w:w="6520" w:type="dxa"/>
              </w:tcPr>
              <w:p w:rsidR="00961773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RequestTracingEnabled"/>
                    <w:tag w:val="RequestTracingEnabled"/>
                    <w:id w:val="357914598"/>
                    <w:placeholder>
                      <w:docPart w:val="6CBE89D4387C4DF182125EE76E8F861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8A3F36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A3F36" w:rsidRPr="00A5464E" w:rsidRDefault="008A3F36" w:rsidP="00A5464E">
                <w:pPr>
                  <w:rPr>
                    <w:b w:val="0"/>
                  </w:rPr>
                </w:pPr>
                <w:r w:rsidRPr="00A5464E">
                  <w:t>Detailed logging enabled</w:t>
                </w:r>
              </w:p>
            </w:tc>
            <w:tc>
              <w:tcPr>
                <w:tcW w:w="6520" w:type="dxa"/>
              </w:tcPr>
              <w:p w:rsidR="008A3F36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Web DetailedErrorLoggingEnabled"/>
                    <w:tag w:val="DetailedErrorLoggingEnabled"/>
                    <w:id w:val="112092059"/>
                    <w:placeholder>
                      <w:docPart w:val="2662FE7B6011445E8034A7E627941D0D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3D3CE4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3D3CE4" w:rsidRPr="00A5464E" w:rsidRDefault="003D3CE4" w:rsidP="00A5464E">
                <w:r w:rsidRPr="00A5464E">
                  <w:t>Remote Debugging Enabled</w:t>
                </w:r>
              </w:p>
            </w:tc>
            <w:tc>
              <w:tcPr>
                <w:tcW w:w="6520" w:type="dxa"/>
              </w:tcPr>
              <w:p w:rsidR="003D3CE4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RemoteDebuggingEnabled"/>
                    <w:tag w:val="RemoteDebuggingEnabled"/>
                    <w:id w:val="1014884072"/>
                    <w:placeholder>
                      <w:docPart w:val="2A3A77FB2F124FA9A067E656D130E9EF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3D3CE4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3D3CE4" w:rsidRPr="00A5464E" w:rsidRDefault="003D3CE4" w:rsidP="00A5464E">
                <w:r w:rsidRPr="00A5464E">
                  <w:t>Remote Debugging Version</w:t>
                </w:r>
              </w:p>
            </w:tc>
            <w:tc>
              <w:tcPr>
                <w:tcW w:w="6520" w:type="dxa"/>
              </w:tcPr>
              <w:p w:rsidR="003D3CE4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RemoteDebuggingVersion"/>
                    <w:tag w:val="RemoteDebuggingVersion"/>
                    <w:id w:val="1739827644"/>
                    <w:placeholder>
                      <w:docPart w:val="E56EEFD743C8493B99D9DED40F854131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</w:tbl>
        <w:p w:rsidR="001C36C1" w:rsidRPr="00A5464E" w:rsidRDefault="001C36C1" w:rsidP="00A5464E">
          <w:pPr>
            <w:pStyle w:val="Heading3"/>
          </w:pPr>
          <w:r w:rsidRPr="00A5464E">
            <w:t>App Setting</w:t>
          </w:r>
          <w:r w:rsidR="00452363" w:rsidRPr="00A5464E">
            <w:t>s</w:t>
          </w:r>
        </w:p>
        <w:p w:rsidR="00711EF2" w:rsidRPr="00A5464E" w:rsidRDefault="00711EF2" w:rsidP="00A5464E">
          <w:r w:rsidRPr="00A5464E">
            <w:t>The following application settings have been used for the Web Site.</w:t>
          </w:r>
        </w:p>
        <w:tbl>
          <w:tblPr>
            <w:tblStyle w:val="PlainTable11"/>
            <w:tblW w:w="0" w:type="auto"/>
            <w:tblLook w:val="04A0" w:firstRow="1" w:lastRow="0" w:firstColumn="1" w:lastColumn="0" w:noHBand="0" w:noVBand="1"/>
          </w:tblPr>
          <w:tblGrid>
            <w:gridCol w:w="4675"/>
            <w:gridCol w:w="4675"/>
          </w:tblGrid>
          <w:tr w:rsidR="001C36C1" w:rsidRPr="00A5464E" w:rsidTr="000E681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675" w:type="dxa"/>
                <w:shd w:val="clear" w:color="auto" w:fill="BFBFBF" w:themeFill="text1" w:themeFillTint="40"/>
                <w:vAlign w:val="center"/>
              </w:tcPr>
              <w:p w:rsidR="001C36C1" w:rsidRPr="00A5464E" w:rsidRDefault="001C36C1" w:rsidP="00A5464E">
                <w:pPr>
                  <w:rPr>
                    <w:b w:val="0"/>
                  </w:rPr>
                </w:pPr>
                <w:r w:rsidRPr="00A5464E">
                  <w:t>Key</w:t>
                </w:r>
              </w:p>
            </w:tc>
            <w:tc>
              <w:tcPr>
                <w:tcW w:w="4675" w:type="dxa"/>
                <w:shd w:val="clear" w:color="auto" w:fill="BFBFBF" w:themeFill="text1" w:themeFillTint="40"/>
                <w:vAlign w:val="center"/>
              </w:tcPr>
              <w:p w:rsidR="001C36C1" w:rsidRPr="00A5464E" w:rsidRDefault="001C36C1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</w:rPr>
                </w:pPr>
                <w:r w:rsidRPr="00A5464E">
                  <w:t>Value</w:t>
                </w:r>
              </w:p>
            </w:tc>
          </w:tr>
          <w:sdt>
            <w:sdtPr>
              <w:rPr>
                <w:b w:val="0"/>
                <w:bCs w:val="0"/>
              </w:rPr>
              <w:alias w:val="WebSiteAppSettingsRow"/>
              <w:tag w:val="PlaceholderWebSiteAppSettingsRow"/>
              <w:id w:val="1612782765"/>
              <w:placeholder>
                <w:docPart w:val="76935AFE3F1F46FABF73F4733DE9C5CA"/>
              </w:placeholder>
              <w:temporary/>
              <w15:appearance w15:val="hidden"/>
            </w:sdtPr>
            <w:sdtEndPr/>
            <w:sdtContent>
              <w:tr w:rsidR="001C36C1" w:rsidRPr="00A5464E" w:rsidTr="00FE29C2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1C36C1" w:rsidRPr="00A5464E" w:rsidRDefault="00787404" w:rsidP="00A5464E">
                    <w:sdt>
                      <w:sdtPr>
                        <w:alias w:val="Key"/>
                        <w:tag w:val="Key"/>
                        <w:id w:val="1434395100"/>
                        <w:placeholder>
                          <w:docPart w:val="6B4B59B24EAC41AE899D04D04A2C72A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EMA_MicroserviceId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1C36C1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1697406065"/>
                        <w:placeholder>
                          <w:docPart w:val="FDB75D2798FA429794D7E5EB53B492A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WebApplication3APITEST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WebSiteAppSettingsRow"/>
              <w:tag w:val="PlaceholderWebSiteAppSettingsRow"/>
              <w:id w:val="2040583843"/>
              <w:placeholder>
                <w:docPart w:val="76935AFE3F1F46FABF73F4733DE9C5CA"/>
              </w:placeholder>
              <w:temporary/>
              <w15:appearance w15:val="hidden"/>
            </w:sdtPr>
            <w:sdtEndPr/>
            <w:sdtContent>
              <w:tr w:rsidR="001C36C1" w:rsidRPr="00A5464E" w:rsidTr="00FE29C2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1C36C1" w:rsidRPr="00A5464E" w:rsidRDefault="00787404" w:rsidP="00A5464E">
                    <w:sdt>
                      <w:sdtPr>
                        <w:alias w:val="Key"/>
                        <w:tag w:val="Key"/>
                        <w:id w:val="609364105"/>
                        <w:placeholder>
                          <w:docPart w:val="6B4B59B24EAC41AE899D04D04A2C72A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EMA_RuntimeUrl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1C36C1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7977962"/>
                        <w:placeholder>
                          <w:docPart w:val="FDB75D2798FA429794D7E5EB53B492A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https://default-web-eastus275ddf79b24044e79916f24175b451b1.azurewebsites.net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WebSiteAppSettingsRow"/>
              <w:tag w:val="PlaceholderWebSiteAppSettingsRow"/>
              <w:id w:val="1248893006"/>
              <w:placeholder>
                <w:docPart w:val="76935AFE3F1F46FABF73F4733DE9C5CA"/>
              </w:placeholder>
              <w:temporary/>
              <w15:appearance w15:val="hidden"/>
            </w:sdtPr>
            <w:sdtEndPr/>
            <w:sdtContent>
              <w:tr w:rsidR="001C36C1" w:rsidRPr="00A5464E" w:rsidTr="00FE29C2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1C36C1" w:rsidRPr="00A5464E" w:rsidRDefault="00787404" w:rsidP="00A5464E">
                    <w:sdt>
                      <w:sdtPr>
                        <w:alias w:val="Key"/>
                        <w:tag w:val="Key"/>
                        <w:id w:val="1515349230"/>
                        <w:placeholder>
                          <w:docPart w:val="6B4B59B24EAC41AE899D04D04A2C72A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WEBSITE_START_SCM_ON_SITE_CREATION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1C36C1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1222180904"/>
                        <w:placeholder>
                          <w:docPart w:val="FDB75D2798FA429794D7E5EB53B492A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1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WebSiteAppSettingsRow"/>
              <w:tag w:val="PlaceholderWebSiteAppSettingsRow"/>
              <w:id w:val="1952191778"/>
              <w:placeholder>
                <w:docPart w:val="76935AFE3F1F46FABF73F4733DE9C5CA"/>
              </w:placeholder>
              <w:temporary/>
              <w15:appearance w15:val="hidden"/>
            </w:sdtPr>
            <w:sdtEndPr/>
            <w:sdtContent>
              <w:tr w:rsidR="001C36C1" w:rsidRPr="00A5464E" w:rsidTr="00FE29C2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1C36C1" w:rsidRPr="00A5464E" w:rsidRDefault="00787404" w:rsidP="00A5464E">
                    <w:sdt>
                      <w:sdtPr>
                        <w:alias w:val="Key"/>
                        <w:tag w:val="Key"/>
                        <w:id w:val="2096760197"/>
                        <w:placeholder>
                          <w:docPart w:val="6B4B59B24EAC41AE899D04D04A2C72A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WEBSITE_SLOT_NAME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1C36C1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431867638"/>
                        <w:placeholder>
                          <w:docPart w:val="FDB75D2798FA429794D7E5EB53B492A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Production</w:t>
                        </w:r>
                      </w:sdtContent>
                    </w:sdt>
                  </w:p>
                </w:tc>
              </w:tr>
            </w:sdtContent>
          </w:sdt>
        </w:tbl>
        <w:p w:rsidR="00FE29C2" w:rsidRPr="00A5464E" w:rsidRDefault="00FE29C2" w:rsidP="00A5464E">
          <w:pPr>
            <w:pStyle w:val="Heading3"/>
          </w:pPr>
          <w:r w:rsidRPr="00A5464E">
            <w:t>Default documents</w:t>
          </w:r>
        </w:p>
        <w:p w:rsidR="00711EF2" w:rsidRPr="00A5464E" w:rsidRDefault="00FC0269" w:rsidP="00A5464E">
          <w:r w:rsidRPr="00A5464E">
            <w:t>The following</w:t>
          </w:r>
          <w:r w:rsidR="00711EF2" w:rsidRPr="00A5464E">
            <w:t xml:space="preserve"> default documents</w:t>
          </w:r>
          <w:r w:rsidRPr="00A5464E">
            <w:t xml:space="preserve"> are define</w:t>
          </w:r>
          <w:r w:rsidR="008D0F82" w:rsidRPr="00A5464E">
            <w:t>d</w:t>
          </w:r>
          <w:r w:rsidR="00711EF2" w:rsidRPr="00A5464E">
            <w:t>.</w:t>
          </w:r>
        </w:p>
        <w:sdt>
          <w:sdtPr>
            <w:alias w:val="Default Documentst"/>
            <w:tag w:val="PlaceholderWebSiteDefaultDocuments"/>
            <w:id w:val="1025083111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2082294286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506947398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340776850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Default.html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590361338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65924534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Default.asp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377347222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920608321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641830007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378031190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index.html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514886383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592319299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iisstart.htm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263034299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656806468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default.aspx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513415299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711401731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index.php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514964221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863708465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hostingstart.html</w:t>
                  </w:r>
                </w:sdtContent>
              </w:sdt>
            </w:p>
          </w:sdtContent>
        </w:sdt>
        <w:p w:rsidR="004D0833" w:rsidRPr="00A5464E" w:rsidRDefault="004D0833" w:rsidP="00A5464E">
          <w:pPr>
            <w:pStyle w:val="Heading3"/>
          </w:pPr>
          <w:r w:rsidRPr="00A5464E">
            <w:t>Host Names</w:t>
          </w:r>
        </w:p>
        <w:p w:rsidR="00711EF2" w:rsidRPr="00A5464E" w:rsidRDefault="00FC0269" w:rsidP="00A5464E">
          <w:r w:rsidRPr="00A5464E">
            <w:t>The following</w:t>
          </w:r>
          <w:r w:rsidR="00711EF2" w:rsidRPr="00A5464E">
            <w:t xml:space="preserve"> Host Names </w:t>
          </w:r>
          <w:r w:rsidRPr="00A5464E">
            <w:t>are defined</w:t>
          </w:r>
          <w:r w:rsidR="00711EF2" w:rsidRPr="00A5464E">
            <w:t>.</w:t>
          </w:r>
        </w:p>
        <w:sdt>
          <w:sdtPr>
            <w:alias w:val="PlaceholderWebSiteHostNames"/>
            <w:tag w:val="PlaceholderWebSiteHostNames"/>
            <w:id w:val="1928523820"/>
            <w:placeholder>
              <w:docPart w:val="D29214ED35AB4FBE9DE725E7861A01F7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372649095"/>
                  <w:placeholder>
                    <w:docPart w:val="7DC082BBE16E481D83D992483F88C144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microsoft-apiapp873f74e84a4c498097ef678f141a5dd3.azurewebsites.net</w:t>
                  </w:r>
                </w:sdtContent>
              </w:sdt>
            </w:p>
          </w:sdtContent>
        </w:sdt>
        <w:p w:rsidR="001C36C1" w:rsidRPr="00A5464E" w:rsidRDefault="00E400C0" w:rsidP="00A5464E">
          <w:pPr>
            <w:pStyle w:val="Heading3"/>
          </w:pPr>
          <w:r w:rsidRPr="00A5464E">
            <w:t>Virtual Applications and Directories</w:t>
          </w:r>
        </w:p>
        <w:p w:rsidR="00711EF2" w:rsidRPr="00A5464E" w:rsidRDefault="00711EF2" w:rsidP="00A5464E">
          <w:r w:rsidRPr="00A5464E">
            <w:t>This table contains the list of Virtual Applications defined in the Web Site.</w:t>
          </w:r>
        </w:p>
        <w:tbl>
          <w:tblPr>
            <w:tblStyle w:val="PlainTable11"/>
            <w:tblW w:w="0" w:type="auto"/>
            <w:tblLook w:val="0420" w:firstRow="1" w:lastRow="0" w:firstColumn="0" w:lastColumn="0" w:noHBand="0" w:noVBand="1"/>
          </w:tblPr>
          <w:tblGrid>
            <w:gridCol w:w="3214"/>
            <w:gridCol w:w="2923"/>
            <w:gridCol w:w="3213"/>
          </w:tblGrid>
          <w:tr w:rsidR="00D34D04" w:rsidRPr="00A5464E" w:rsidTr="000E681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tcW w:w="3214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Physical Path</w:t>
                </w:r>
              </w:p>
            </w:tc>
            <w:tc>
              <w:tcPr>
                <w:tcW w:w="2923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Virtual Path</w:t>
                </w:r>
              </w:p>
            </w:tc>
            <w:tc>
              <w:tcPr>
                <w:tcW w:w="3213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Preload Enabled</w:t>
                </w:r>
              </w:p>
            </w:tc>
          </w:tr>
          <w:sdt>
            <w:sdtPr>
              <w:rPr>
                <w:b/>
                <w:bCs/>
              </w:rPr>
              <w:alias w:val="WebSiteVirtualApplication"/>
              <w:tag w:val="PlaceholderWebSiteVirtualApplication"/>
              <w:id w:val="2121496993"/>
              <w:placeholder>
                <w:docPart w:val="4EC9C822A466425CA9CD3FBAD7BCCD64"/>
              </w:placeholder>
              <w:temporary/>
              <w15:appearance w15:val="hidden"/>
            </w:sdtPr>
            <w:sdtEndPr>
              <w:rPr>
                <w:b w:val="0"/>
                <w:bCs w:val="0"/>
              </w:rPr>
            </w:sdtEndPr>
            <w:sdtContent>
              <w:tr w:rsidR="00D34D04" w:rsidRPr="00A5464E" w:rsidTr="00D34D0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tcW w:w="3214" w:type="dxa"/>
                  </w:tcPr>
                  <w:p w:rsidR="00D34D04" w:rsidRPr="00A5464E" w:rsidRDefault="00787404" w:rsidP="00A5464E">
                    <w:sdt>
                      <w:sdtPr>
                        <w:alias w:val="PhysicalPath"/>
                        <w:tag w:val="PhysicalPath"/>
                        <w:id w:val="384738988"/>
                        <w:placeholder>
                          <w:docPart w:val="AB165EA1005E4336A02102B1D6189326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site\wwwroot</w:t>
                        </w:r>
                      </w:sdtContent>
                    </w:sdt>
                  </w:p>
                </w:tc>
                <w:tc>
                  <w:tcPr>
                    <w:tcW w:w="2923" w:type="dxa"/>
                  </w:tcPr>
                  <w:p w:rsidR="00D34D04" w:rsidRPr="00A5464E" w:rsidRDefault="00787404" w:rsidP="00A5464E">
                    <w:sdt>
                      <w:sdtPr>
                        <w:alias w:val="VirtualPath"/>
                        <w:tag w:val="VirtualPath"/>
                        <w:id w:val="1339497847"/>
                        <w:placeholder>
                          <w:docPart w:val="15FD79FD716E48BCB8F8F065EEC3AE18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</w:t>
                        </w:r>
                      </w:sdtContent>
                    </w:sdt>
                  </w:p>
                </w:tc>
                <w:tc>
                  <w:tcPr>
                    <w:tcW w:w="3213" w:type="dxa"/>
                  </w:tcPr>
                  <w:p w:rsidR="00D34D04" w:rsidRPr="00A5464E" w:rsidRDefault="00787404" w:rsidP="00A5464E">
                    <w:sdt>
                      <w:sdtPr>
                        <w:alias w:val="PreloadEnabled"/>
                        <w:tag w:val="PreloadEnabled"/>
                        <w:id w:val="769189315"/>
                        <w:placeholder>
                          <w:docPart w:val="D9B555580AC2444CA43485F95257DF95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false</w:t>
                        </w:r>
                      </w:sdtContent>
                    </w:sdt>
                  </w:p>
                </w:tc>
              </w:tr>
            </w:sdtContent>
          </w:sdt>
        </w:tbl>
        <w:p w:rsidR="00E403FC" w:rsidRDefault="005F70ED" w:rsidP="005F70ED">
          <w:pPr>
            <w:pStyle w:val="Heading3"/>
          </w:pPr>
          <w:r>
            <w:t>Metrics</w:t>
          </w:r>
        </w:p>
        <w:p w:rsidR="00D3799D" w:rsidRDefault="00D3799D" w:rsidP="00D3799D">
          <w:pPr>
            <w:pStyle w:val="Heading4"/>
          </w:pPr>
          <w:r>
            <w:t>Average Response Time</w:t>
          </w:r>
        </w:p>
        <w:p w:rsidR="005F70ED" w:rsidRDefault="00787404" w:rsidP="005F70ED">
          <w:pPr>
            <w:jc w:val="center"/>
          </w:pPr>
          <w:sdt>
            <w:sdtPr>
              <w:id w:val="1432471046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5000000" cy="1875000"/>
                    <wp:effectExtent l="0" t="0" r="0" b="0"/>
                    <wp:docPr id="26" name="Diagram_WebSiteMetricsAverageResponseTime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MetricsAverageResponseTime"/>
                            <pic:cNvPicPr/>
                          </pic:nvPicPr>
                          <pic:blipFill>
                            <a:blip r:embed="rId38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00000" cy="1875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5F70ED" w:rsidRDefault="005F70ED" w:rsidP="005F70ED">
          <w:pPr>
            <w:jc w:val="center"/>
          </w:pPr>
        </w:p>
        <w:p w:rsidR="00D3799D" w:rsidRDefault="00D3799D" w:rsidP="00D3799D">
          <w:pPr>
            <w:pStyle w:val="Heading4"/>
          </w:pPr>
          <w:r>
            <w:t>Requests</w:t>
          </w:r>
        </w:p>
        <w:p w:rsidR="005F70ED" w:rsidRPr="00A5464E" w:rsidRDefault="00787404" w:rsidP="00D3799D">
          <w:pPr>
            <w:jc w:val="center"/>
          </w:pPr>
          <w:sdt>
            <w:sdtPr>
              <w:id w:val="1052511338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5000000" cy="1875000"/>
                    <wp:effectExtent l="0" t="0" r="0" b="0"/>
                    <wp:docPr id="27" name="Diagram_WebSiteMetricsRequests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MetricsRequests"/>
                            <pic:cNvPicPr/>
                          </pic:nvPicPr>
                          <pic:blipFill>
                            <a:blip r:embed="rId39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00000" cy="1875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5F70ED" w:rsidRPr="00A5464E" w:rsidRDefault="005F70ED" w:rsidP="00D3799D">
          <w:pPr>
            <w:jc w:val="center"/>
          </w:pPr>
        </w:p>
        <w:p w:rsidR="001C36C1" w:rsidRPr="00A5464E" w:rsidRDefault="00787404" w:rsidP="007204CF"/>
      </w:sdtContent>
    </w:sdt>
    <w:sdt>
      <w:sdtPr>
        <w:rPr>
          <w:rFonts w:asciiTheme="minorHAnsi" w:eastAsiaTheme="minorHAnsi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Container Web Site"/>
        <w:tag w:val="PlaceholderWebSites"/>
        <w:id w:val="593602091"/>
        <w:placeholder>
          <w:docPart w:val="DEBF448643374341A96B33EEDC60613E"/>
        </w:placeholder>
        <w15:appearance w15:val="hidden"/>
      </w:sdtPr>
      <w:sdtEndPr>
        <w:rPr>
          <w:rFonts w:eastAsiaTheme="minorEastAsia"/>
          <w:caps w:val="0"/>
          <w:shd w:val="clear" w:color="auto" w:fill="CEDADF" w:themeFill="text2" w:themeFillTint="33"/>
        </w:rPr>
      </w:sdtEndPr>
      <w:sdtContent>
        <w:p w:rsidR="001C36C1" w:rsidRPr="00A5464E" w:rsidRDefault="00787404" w:rsidP="00A5464E">
          <w:pPr>
            <w:pStyle w:val="Heading2"/>
            <w:rPr>
              <w:rStyle w:val="Heading2Char"/>
            </w:rPr>
          </w:pPr>
          <w:sdt>
            <w:sdtPr>
              <w:rPr>
                <w:rFonts w:ascii="Segoe UI Light" w:hAnsi="Segoe UI Light"/>
                <w:b w:val="0"/>
                <w:bCs w:val="0"/>
                <w:caps/>
                <w:smallCaps w:val="0"/>
              </w:rPr>
              <w:alias w:val="Web Site Name"/>
              <w:tag w:val="Name"/>
              <w:id w:val="1143238486"/>
              <w:placeholder>
                <w:docPart w:val="B6D239C700804EF7B1C85EC44AFF2538"/>
              </w:placeholder>
              <w:temporary/>
              <w15:appearance w15:val="hidden"/>
              <w:text/>
            </w:sdtPr>
            <w:sdtEndPr>
              <w:rPr>
                <w:caps w:val="0"/>
              </w:rPr>
            </w:sdtEndPr>
            <w:sdtContent>
              <w:r w:rsidR="00B77C3F">
                <w:t>DelayServicea63d8800ac254141a51fa3b3551add8a</w:t>
              </w:r>
            </w:sdtContent>
          </w:sdt>
          <w:sdt>
            <w:sdtPr>
              <w:alias w:val="ADK_GUID"/>
              <w:tag w:val="/subscriptions/275ddf79-b240-44e7-9916-f24175b451b1/resourceGroups/Default-Web-EastUS/providers/Microsoft.Web/sites/DelayServicea63d8800ac254141a51fa3b3551add8a"/>
              <w:id w:val="625332614"/>
              <w:placeholder>
                <w:docPart w:val="DefaultPlaceholder_-1854013440"/>
              </w:placeholder>
              <w15:appearance w15:val="hidden"/>
            </w:sdtPr>
            <w:sdtEndPr/>
            <w:sdtContent/>
          </w:sdt>
        </w:p>
        <w:sdt>
          <w:sdtPr>
            <w:alias w:val="ADK_CUSTOMCONTENT"/>
            <w:tag w:val="ADK_CUSTOMCONTENT"/>
            <w:id w:val="826510961"/>
            <w:placeholder>
              <w:docPart w:val="DefaultPlaceholder_-1854013440"/>
            </w:placeholder>
            <w:showingPlcHdr/>
            <w15:appearance w15:val="hidden"/>
          </w:sdtPr>
          <w:sdtEndPr/>
          <w:sdtContent>
            <w:p w:rsidR="007F02BD" w:rsidRPr="00A5464E" w:rsidRDefault="00787404" w:rsidP="00A5464E"/>
          </w:sdtContent>
        </w:sdt>
        <w:sdt>
          <w:sdtPr>
            <w:id w:val="-1733533259"/>
          </w:sdtPr>
          <w:sdtEndPr/>
          <w:sdtContent>
            <w:p w:rsidR="00F8392D" w:rsidRPr="00A5464E" w:rsidRDefault="00787404" w:rsidP="00A5464E">
              <w:r w:rsidR="00F8392D" w:rsidRPr="00A5464E">
                <w:t xml:space="preserve">The website </w:t>
              </w:r>
              <w:sdt>
                <w:sdtPr>
                  <w:rPr>
                    <w:b/>
                  </w:rPr>
                  <w:alias w:val="Web Site Name"/>
                  <w:tag w:val="Name"/>
                  <w:id w:val="803258958"/>
                  <w:placeholder>
                    <w:docPart w:val="2C2F13EC05C74DEF84A51043D038ABCF"/>
                  </w:placeholder>
                  <w:temporary/>
                  <w15:appearance w15:val="hidden"/>
                  <w:text/>
                </w:sdtPr>
                <w:sdtEndPr/>
                <w:sdtContent>
                  <w:r w:rsidR="00F8392D">
                    <w:rPr>
                      <w:b/>
                    </w:rPr>
                    <w:t>DelayServicea63d8800ac254141a51fa3b3551add8a</w:t>
                  </w:r>
                </w:sdtContent>
              </w:sdt>
              <w:r w:rsidR="00F8392D" w:rsidRPr="00A5464E">
                <w:t xml:space="preserve"> has the following settings:</w:t>
              </w:r>
            </w:p>
          </w:sdtContent>
        </w:sdt>
        <w:p w:rsidR="001C36C1" w:rsidRPr="00A5464E" w:rsidRDefault="00E66EAC" w:rsidP="00A5464E">
          <w:pPr>
            <w:pStyle w:val="Heading3"/>
          </w:pPr>
          <w:r w:rsidRPr="00A5464E">
            <w:t>Settings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830"/>
            <w:gridCol w:w="6520"/>
          </w:tblGrid>
          <w:tr w:rsidR="001C36C1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305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A5464E" w:rsidRDefault="001C36C1" w:rsidP="00A5464E">
                <w:pPr>
                  <w:rPr>
                    <w:b w:val="0"/>
                  </w:rPr>
                </w:pPr>
                <w:r w:rsidRPr="00A5464E">
                  <w:t>Web Site State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Web Site State"/>
                    <w:tag w:val="State"/>
                    <w:id w:val="1265517273"/>
                    <w:placeholder>
                      <w:docPart w:val="96B4D6D375DB4B1AA949FDB0C8AA6931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Running</w:t>
                    </w:r>
                  </w:sdtContent>
                </w:sdt>
              </w:p>
            </w:tc>
          </w:tr>
          <w:tr w:rsidR="001C36C1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872DD9" w:rsidRDefault="00872DD9" w:rsidP="00A5464E">
                <w:r w:rsidRPr="00872DD9">
                  <w:t>Client Affinity Enabled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ClientAffinityEnabled"/>
                    <w:tag w:val="ClientAffinityEnabled"/>
                    <w:id w:val="516899369"/>
                    <w:placeholder>
                      <w:docPart w:val="F4D5E7C882EB4FF4A09189CFB9664DC3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True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872DD9" w:rsidRDefault="00872DD9" w:rsidP="002C7832">
                <w:r w:rsidRPr="00872DD9">
                  <w:t>Client</w:t>
                </w:r>
                <w:r>
                  <w:t xml:space="preserve"> </w:t>
                </w:r>
                <w:r w:rsidRPr="00872DD9">
                  <w:t>Cert</w:t>
                </w:r>
                <w:r>
                  <w:t xml:space="preserve">ificate </w:t>
                </w:r>
                <w:r w:rsidRPr="00872DD9">
                  <w:t>Enabled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ClientCertEnabled"/>
                    <w:tag w:val="ClientCertEnabled"/>
                    <w:id w:val="273099555"/>
                    <w:placeholder>
                      <w:docPart w:val="9D024DF3B1F84446A686AABD92B9DBCD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1C36C1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A5464E" w:rsidRDefault="00872DD9" w:rsidP="00A5464E">
                <w:pPr>
                  <w:rPr>
                    <w:b w:val="0"/>
                  </w:rPr>
                </w:pPr>
                <w:r>
                  <w:t>Enabled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Enabled"/>
                    <w:tag w:val="Enabled"/>
                    <w:id w:val="339084313"/>
                    <w:placeholder>
                      <w:docPart w:val="0DDB6CF7FA1F49919923E2B00F213094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True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GatewaySiteName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GatewaySiteName"/>
                    <w:tag w:val="GatewaySiteName"/>
                    <w:id w:val="804155870"/>
                    <w:placeholder>
                      <w:docPart w:val="21C9D11C7BE64BE9861999FDE5CB8496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default-web-eastus275ddf79b24044e79916f24175b451b1</w:t>
                    </w:r>
                  </w:sdtContent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Location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Location"/>
                    <w:tag w:val="Location"/>
                    <w:id w:val="794020602"/>
                    <w:placeholder>
                      <w:docPart w:val="60853AD6C16B40F5B01C40ACC6036BB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East US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Outbound</w:t>
                </w:r>
                <w:r>
                  <w:t xml:space="preserve"> </w:t>
                </w:r>
                <w:r w:rsidRPr="00872DD9">
                  <w:t>Ip</w:t>
                </w:r>
                <w:r>
                  <w:t xml:space="preserve"> </w:t>
                </w:r>
                <w:r w:rsidRPr="00872DD9">
                  <w:t>Addresses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OutboundIpAddresses"/>
                    <w:tag w:val="OutboundIpAddresses"/>
                    <w:id w:val="1458670360"/>
                    <w:placeholder>
                      <w:docPart w:val="5381F2CA523445729AE7E24A4CADB85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23.96.33.205,23.96.34.196,23.96.35.20,23.96.36.229</w:t>
                    </w:r>
                  </w:sdtContent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Premium</w:t>
                </w:r>
                <w:r>
                  <w:t xml:space="preserve"> </w:t>
                </w:r>
                <w:r w:rsidRPr="00872DD9">
                  <w:t>App</w:t>
                </w:r>
                <w:r>
                  <w:t xml:space="preserve"> </w:t>
                </w:r>
                <w:r w:rsidRPr="00872DD9">
                  <w:t>Deployed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PremiumAppDeployed"/>
                    <w:tag w:val="PremiumAppDeployed"/>
                    <w:id w:val="686720843"/>
                    <w:placeholder>
                      <w:docPart w:val="E451518C11AF4F6F9B43A6E39737B5B2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Repository</w:t>
                </w:r>
                <w:r>
                  <w:t xml:space="preserve"> </w:t>
                </w:r>
                <w:r w:rsidRPr="00872DD9">
                  <w:t>Site</w:t>
                </w:r>
                <w:r>
                  <w:t xml:space="preserve"> </w:t>
                </w:r>
                <w:r w:rsidRPr="00872DD9">
                  <w:t>Name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RepositorySiteName"/>
                    <w:tag w:val="RepositorySiteName"/>
                    <w:id w:val="1144270095"/>
                    <w:placeholder>
                      <w:docPart w:val="44FD525A5F48488FADA0E2B4956A478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DelayServicea63d8800ac254141a51fa3b3551add8a</w:t>
                    </w:r>
                  </w:sdtContent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872DD9">
                <w:pPr>
                  <w:rPr>
                    <w:b w:val="0"/>
                  </w:rPr>
                </w:pPr>
                <w:r w:rsidRPr="00872DD9">
                  <w:t>Scm</w:t>
                </w:r>
                <w:r>
                  <w:t xml:space="preserve"> </w:t>
                </w:r>
                <w:r w:rsidRPr="00872DD9">
                  <w:t>Site</w:t>
                </w:r>
                <w:r>
                  <w:t xml:space="preserve"> </w:t>
                </w:r>
                <w:r w:rsidRPr="00872DD9">
                  <w:t>Stopped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ScmSiteAlsoStopped"/>
                    <w:tag w:val="ScmSiteAlsoStopped"/>
                    <w:id w:val="1879356113"/>
                    <w:placeholder>
                      <w:docPart w:val="565C91A2FB654B30AE759B33FCE4ADA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</w:tbl>
        <w:p w:rsidR="007F09FD" w:rsidRDefault="007F09FD" w:rsidP="007F09FD">
          <w:pPr>
            <w:pStyle w:val="Heading3"/>
          </w:pPr>
          <w:r>
            <w:t>Tags</w:t>
          </w:r>
        </w:p>
        <w:tbl>
          <w:tblPr>
            <w:tblStyle w:val="PlainTable11"/>
            <w:tblW w:w="0" w:type="auto"/>
            <w:tblLook w:val="04A0" w:firstRow="1" w:lastRow="0" w:firstColumn="1" w:lastColumn="0" w:noHBand="0" w:noVBand="1"/>
          </w:tblPr>
          <w:tblGrid>
            <w:gridCol w:w="4675"/>
            <w:gridCol w:w="4675"/>
          </w:tblGrid>
          <w:tr w:rsidR="00872DD9" w:rsidRPr="00A5464E" w:rsidTr="002C7832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675" w:type="dxa"/>
                <w:shd w:val="clear" w:color="auto" w:fill="BFBFBF" w:themeFill="text1" w:themeFillTint="40"/>
                <w:vAlign w:val="center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A5464E">
                  <w:t>Tag Key</w:t>
                </w:r>
              </w:p>
            </w:tc>
            <w:tc>
              <w:tcPr>
                <w:tcW w:w="4675" w:type="dxa"/>
                <w:shd w:val="clear" w:color="auto" w:fill="BFBFBF" w:themeFill="text1" w:themeFillTint="40"/>
                <w:vAlign w:val="center"/>
              </w:tcPr>
              <w:p w:rsidR="00872DD9" w:rsidRPr="00A5464E" w:rsidRDefault="00872DD9" w:rsidP="002C7832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</w:rPr>
                </w:pPr>
                <w:r w:rsidRPr="00A5464E">
                  <w:t>Tag Value</w:t>
                </w:r>
              </w:p>
            </w:tc>
          </w:tr>
          <w:sdt>
            <w:sdtPr>
              <w:rPr>
                <w:b w:val="0"/>
                <w:bCs w:val="0"/>
              </w:rPr>
              <w:alias w:val="Tags"/>
              <w:tag w:val="PlaceholderTags"/>
              <w:id w:val="191990064"/>
              <w:placeholder>
                <w:docPart w:val="BAC73AB6D04E4905926B2E06B9A678FF"/>
              </w:placeholder>
              <w:temporary/>
              <w15:appearance w15:val="hidden"/>
            </w:sdtPr>
            <w:sdtEndPr/>
            <w:sdtContent>
              <w:tr w:rsidR="00872DD9" w:rsidRPr="00A5464E" w:rsidTr="002C7832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872DD9" w:rsidRPr="00A5464E" w:rsidRDefault="00787404" w:rsidP="002C7832">
                    <w:sdt>
                      <w:sdtPr>
                        <w:alias w:val="Key"/>
                        <w:tag w:val="Key"/>
                        <w:id w:val="882228484"/>
                        <w:placeholder>
                          <w:docPart w:val="D2E59CE5286940D68C4A7238EE6ABBF0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packageId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872DD9" w:rsidRPr="00A5464E" w:rsidRDefault="00787404" w:rsidP="002C7832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94275751"/>
                        <w:placeholder>
                          <w:docPart w:val="19795F555A0A452C806C9DEA67956A6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DelayService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Tags"/>
              <w:tag w:val="PlaceholderTags"/>
              <w:id w:val="97997637"/>
              <w:placeholder>
                <w:docPart w:val="BAC73AB6D04E4905926B2E06B9A678FF"/>
              </w:placeholder>
              <w:temporary/>
              <w15:appearance w15:val="hidden"/>
            </w:sdtPr>
            <w:sdtEndPr/>
            <w:sdtContent>
              <w:tr w:rsidR="00872DD9" w:rsidRPr="00A5464E" w:rsidTr="002C7832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872DD9" w:rsidRPr="00A5464E" w:rsidRDefault="00787404" w:rsidP="002C7832">
                    <w:sdt>
                      <w:sdtPr>
                        <w:alias w:val="Key"/>
                        <w:tag w:val="Key"/>
                        <w:id w:val="234751575"/>
                        <w:placeholder>
                          <w:docPart w:val="D2E59CE5286940D68C4A7238EE6ABBF0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hidden-related:/subscriptions/275ddf79-b240-44e7-9916-f24175b451b1/resourceGroups/Default-Web-EastUS/providers/Microsoft.Web/serverfarms/Default1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872DD9" w:rsidRPr="00A5464E" w:rsidRDefault="00787404" w:rsidP="002C7832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919508717"/>
                        <w:placeholder>
                          <w:docPart w:val="19795F555A0A452C806C9DEA67956A6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Resource</w:t>
                        </w:r>
                      </w:sdtContent>
                    </w:sdt>
                  </w:p>
                </w:tc>
              </w:tr>
            </w:sdtContent>
          </w:sdt>
        </w:tbl>
        <w:p w:rsidR="00872DD9" w:rsidRPr="00A5464E" w:rsidRDefault="00872DD9" w:rsidP="00A5464E"/>
        <w:p w:rsidR="00961773" w:rsidRPr="00A5464E" w:rsidRDefault="00961773" w:rsidP="00A5464E">
          <w:pPr>
            <w:pStyle w:val="Heading3"/>
          </w:pPr>
          <w:r w:rsidRPr="00A5464E">
            <w:t>S</w:t>
          </w:r>
          <w:r w:rsidR="00872E5A" w:rsidRPr="00A5464E">
            <w:t>ite diagnostics</w:t>
          </w:r>
        </w:p>
        <w:p w:rsidR="00F8392D" w:rsidRPr="00A5464E" w:rsidRDefault="00F8392D" w:rsidP="00A5464E">
          <w:r w:rsidRPr="00A5464E">
            <w:t>The site diagnostics options have been configured as follow</w:t>
          </w:r>
          <w:r w:rsidR="00573871" w:rsidRPr="00A5464E">
            <w:t>s</w:t>
          </w:r>
          <w:r w:rsidRPr="00A5464E">
            <w:t>.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830"/>
            <w:gridCol w:w="6520"/>
          </w:tblGrid>
          <w:tr w:rsidR="00961773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961773" w:rsidRPr="00A5464E" w:rsidRDefault="008A3F36" w:rsidP="00A5464E">
                <w:r w:rsidRPr="00A5464E">
                  <w:t>Request Tracing Enabled</w:t>
                </w:r>
              </w:p>
            </w:tc>
            <w:tc>
              <w:tcPr>
                <w:tcW w:w="6520" w:type="dxa"/>
              </w:tcPr>
              <w:p w:rsidR="00961773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RequestTracingEnabled"/>
                    <w:tag w:val="RequestTracingEnabled"/>
                    <w:id w:val="1105086766"/>
                    <w:placeholder>
                      <w:docPart w:val="6CBE89D4387C4DF182125EE76E8F861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8A3F36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A3F36" w:rsidRPr="00A5464E" w:rsidRDefault="008A3F36" w:rsidP="00A5464E">
                <w:pPr>
                  <w:rPr>
                    <w:b w:val="0"/>
                  </w:rPr>
                </w:pPr>
                <w:r w:rsidRPr="00A5464E">
                  <w:t>Detailed logging enabled</w:t>
                </w:r>
              </w:p>
            </w:tc>
            <w:tc>
              <w:tcPr>
                <w:tcW w:w="6520" w:type="dxa"/>
              </w:tcPr>
              <w:p w:rsidR="008A3F36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Web DetailedErrorLoggingEnabled"/>
                    <w:tag w:val="DetailedErrorLoggingEnabled"/>
                    <w:id w:val="777549544"/>
                    <w:placeholder>
                      <w:docPart w:val="2662FE7B6011445E8034A7E627941D0D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3D3CE4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3D3CE4" w:rsidRPr="00A5464E" w:rsidRDefault="003D3CE4" w:rsidP="00A5464E">
                <w:r w:rsidRPr="00A5464E">
                  <w:t>Remote Debugging Enabled</w:t>
                </w:r>
              </w:p>
            </w:tc>
            <w:tc>
              <w:tcPr>
                <w:tcW w:w="6520" w:type="dxa"/>
              </w:tcPr>
              <w:p w:rsidR="003D3CE4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RemoteDebuggingEnabled"/>
                    <w:tag w:val="RemoteDebuggingEnabled"/>
                    <w:id w:val="1100041284"/>
                    <w:placeholder>
                      <w:docPart w:val="2A3A77FB2F124FA9A067E656D130E9EF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3D3CE4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3D3CE4" w:rsidRPr="00A5464E" w:rsidRDefault="003D3CE4" w:rsidP="00A5464E">
                <w:r w:rsidRPr="00A5464E">
                  <w:t>Remote Debugging Version</w:t>
                </w:r>
              </w:p>
            </w:tc>
            <w:tc>
              <w:tcPr>
                <w:tcW w:w="6520" w:type="dxa"/>
              </w:tcPr>
              <w:p w:rsidR="003D3CE4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RemoteDebuggingVersion"/>
                    <w:tag w:val="RemoteDebuggingVersion"/>
                    <w:id w:val="1642046310"/>
                    <w:placeholder>
                      <w:docPart w:val="E56EEFD743C8493B99D9DED40F854131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</w:tbl>
        <w:p w:rsidR="001C36C1" w:rsidRPr="00A5464E" w:rsidRDefault="001C36C1" w:rsidP="00A5464E">
          <w:pPr>
            <w:pStyle w:val="Heading3"/>
          </w:pPr>
          <w:r w:rsidRPr="00A5464E">
            <w:t>App Setting</w:t>
          </w:r>
          <w:r w:rsidR="00452363" w:rsidRPr="00A5464E">
            <w:t>s</w:t>
          </w:r>
        </w:p>
        <w:p w:rsidR="00711EF2" w:rsidRPr="00A5464E" w:rsidRDefault="00711EF2" w:rsidP="00A5464E">
          <w:r w:rsidRPr="00A5464E">
            <w:t>The following application settings have been used for the Web Site.</w:t>
          </w:r>
        </w:p>
        <w:tbl>
          <w:tblPr>
            <w:tblStyle w:val="PlainTable11"/>
            <w:tblW w:w="0" w:type="auto"/>
            <w:tblLook w:val="04A0" w:firstRow="1" w:lastRow="0" w:firstColumn="1" w:lastColumn="0" w:noHBand="0" w:noVBand="1"/>
          </w:tblPr>
          <w:tblGrid>
            <w:gridCol w:w="4675"/>
            <w:gridCol w:w="4675"/>
          </w:tblGrid>
          <w:tr w:rsidR="001C36C1" w:rsidRPr="00A5464E" w:rsidTr="000E681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675" w:type="dxa"/>
                <w:shd w:val="clear" w:color="auto" w:fill="BFBFBF" w:themeFill="text1" w:themeFillTint="40"/>
                <w:vAlign w:val="center"/>
              </w:tcPr>
              <w:p w:rsidR="001C36C1" w:rsidRPr="00A5464E" w:rsidRDefault="001C36C1" w:rsidP="00A5464E">
                <w:pPr>
                  <w:rPr>
                    <w:b w:val="0"/>
                  </w:rPr>
                </w:pPr>
                <w:r w:rsidRPr="00A5464E">
                  <w:t>Key</w:t>
                </w:r>
              </w:p>
            </w:tc>
            <w:tc>
              <w:tcPr>
                <w:tcW w:w="4675" w:type="dxa"/>
                <w:shd w:val="clear" w:color="auto" w:fill="BFBFBF" w:themeFill="text1" w:themeFillTint="40"/>
                <w:vAlign w:val="center"/>
              </w:tcPr>
              <w:p w:rsidR="001C36C1" w:rsidRPr="00A5464E" w:rsidRDefault="001C36C1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</w:rPr>
                </w:pPr>
                <w:r w:rsidRPr="00A5464E">
                  <w:t>Value</w:t>
                </w:r>
              </w:p>
            </w:tc>
          </w:tr>
          <w:sdt>
            <w:sdtPr>
              <w:rPr>
                <w:b w:val="0"/>
                <w:bCs w:val="0"/>
              </w:rPr>
              <w:alias w:val="WebSiteAppSettingsRow"/>
              <w:tag w:val="PlaceholderWebSiteAppSettingsRow"/>
              <w:id w:val="1684974922"/>
              <w:placeholder>
                <w:docPart w:val="76935AFE3F1F46FABF73F4733DE9C5CA"/>
              </w:placeholder>
              <w:temporary/>
              <w15:appearance w15:val="hidden"/>
            </w:sdtPr>
            <w:sdtEndPr/>
            <w:sdtContent>
              <w:tr w:rsidR="001C36C1" w:rsidRPr="00A5464E" w:rsidTr="00FE29C2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1C36C1" w:rsidRPr="00A5464E" w:rsidRDefault="00787404" w:rsidP="00A5464E">
                    <w:sdt>
                      <w:sdtPr>
                        <w:alias w:val="Key"/>
                        <w:tag w:val="Key"/>
                        <w:id w:val="1000385009"/>
                        <w:placeholder>
                          <w:docPart w:val="6B4B59B24EAC41AE899D04D04A2C72A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EMA_MicroserviceId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1C36C1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358472439"/>
                        <w:placeholder>
                          <w:docPart w:val="FDB75D2798FA429794D7E5EB53B492A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DelayService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WebSiteAppSettingsRow"/>
              <w:tag w:val="PlaceholderWebSiteAppSettingsRow"/>
              <w:id w:val="23667958"/>
              <w:placeholder>
                <w:docPart w:val="76935AFE3F1F46FABF73F4733DE9C5CA"/>
              </w:placeholder>
              <w:temporary/>
              <w15:appearance w15:val="hidden"/>
            </w:sdtPr>
            <w:sdtEndPr/>
            <w:sdtContent>
              <w:tr w:rsidR="001C36C1" w:rsidRPr="00A5464E" w:rsidTr="00FE29C2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1C36C1" w:rsidRPr="00A5464E" w:rsidRDefault="00787404" w:rsidP="00A5464E">
                    <w:sdt>
                      <w:sdtPr>
                        <w:alias w:val="Key"/>
                        <w:tag w:val="Key"/>
                        <w:id w:val="1724111102"/>
                        <w:placeholder>
                          <w:docPart w:val="6B4B59B24EAC41AE899D04D04A2C72A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EMA_RuntimeUrl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1C36C1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457854292"/>
                        <w:placeholder>
                          <w:docPart w:val="FDB75D2798FA429794D7E5EB53B492A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https://default-web-eastus275ddf79b24044e79916f24175b451b1.azurewebsites.net/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WebSiteAppSettingsRow"/>
              <w:tag w:val="PlaceholderWebSiteAppSettingsRow"/>
              <w:id w:val="640344123"/>
              <w:placeholder>
                <w:docPart w:val="76935AFE3F1F46FABF73F4733DE9C5CA"/>
              </w:placeholder>
              <w:temporary/>
              <w15:appearance w15:val="hidden"/>
            </w:sdtPr>
            <w:sdtEndPr/>
            <w:sdtContent>
              <w:tr w:rsidR="001C36C1" w:rsidRPr="00A5464E" w:rsidTr="00FE29C2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1C36C1" w:rsidRPr="00A5464E" w:rsidRDefault="00787404" w:rsidP="00A5464E">
                    <w:sdt>
                      <w:sdtPr>
                        <w:alias w:val="Key"/>
                        <w:tag w:val="Key"/>
                        <w:id w:val="742796439"/>
                        <w:placeholder>
                          <w:docPart w:val="6B4B59B24EAC41AE899D04D04A2C72A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WEBSITE_START_SCM_ON_SITE_CREATION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1C36C1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1885241730"/>
                        <w:placeholder>
                          <w:docPart w:val="FDB75D2798FA429794D7E5EB53B492A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1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WebSiteAppSettingsRow"/>
              <w:tag w:val="PlaceholderWebSiteAppSettingsRow"/>
              <w:id w:val="747174759"/>
              <w:placeholder>
                <w:docPart w:val="76935AFE3F1F46FABF73F4733DE9C5CA"/>
              </w:placeholder>
              <w:temporary/>
              <w15:appearance w15:val="hidden"/>
            </w:sdtPr>
            <w:sdtEndPr/>
            <w:sdtContent>
              <w:tr w:rsidR="001C36C1" w:rsidRPr="00A5464E" w:rsidTr="00FE29C2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1C36C1" w:rsidRPr="00A5464E" w:rsidRDefault="00787404" w:rsidP="00A5464E">
                    <w:sdt>
                      <w:sdtPr>
                        <w:alias w:val="Key"/>
                        <w:tag w:val="Key"/>
                        <w:id w:val="447122852"/>
                        <w:placeholder>
                          <w:docPart w:val="6B4B59B24EAC41AE899D04D04A2C72A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WEBSITE_SLOT_NAME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1C36C1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1688075567"/>
                        <w:placeholder>
                          <w:docPart w:val="FDB75D2798FA429794D7E5EB53B492A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Production</w:t>
                        </w:r>
                      </w:sdtContent>
                    </w:sdt>
                  </w:p>
                </w:tc>
              </w:tr>
            </w:sdtContent>
          </w:sdt>
        </w:tbl>
        <w:p w:rsidR="00FE29C2" w:rsidRPr="00A5464E" w:rsidRDefault="00FE29C2" w:rsidP="00A5464E">
          <w:pPr>
            <w:pStyle w:val="Heading3"/>
          </w:pPr>
          <w:r w:rsidRPr="00A5464E">
            <w:t>Default documents</w:t>
          </w:r>
        </w:p>
        <w:p w:rsidR="00711EF2" w:rsidRPr="00A5464E" w:rsidRDefault="00FC0269" w:rsidP="00A5464E">
          <w:r w:rsidRPr="00A5464E">
            <w:t>The following</w:t>
          </w:r>
          <w:r w:rsidR="00711EF2" w:rsidRPr="00A5464E">
            <w:t xml:space="preserve"> default documents</w:t>
          </w:r>
          <w:r w:rsidRPr="00A5464E">
            <w:t xml:space="preserve"> are define</w:t>
          </w:r>
          <w:r w:rsidR="008D0F82" w:rsidRPr="00A5464E">
            <w:t>d</w:t>
          </w:r>
          <w:r w:rsidR="00711EF2" w:rsidRPr="00A5464E">
            <w:t>.</w:t>
          </w:r>
        </w:p>
        <w:sdt>
          <w:sdtPr>
            <w:alias w:val="Default Documentst"/>
            <w:tag w:val="PlaceholderWebSiteDefaultDocuments"/>
            <w:id w:val="550836261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17349363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376312734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861131821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Default.html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241786828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253234986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Default.asp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458878429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862785866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202228586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024680888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index.html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518177773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131835999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iisstart.htm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736533756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637904258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default.aspx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2027221242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286741351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index.php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104746272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997164245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hostingstart.html</w:t>
                  </w:r>
                </w:sdtContent>
              </w:sdt>
            </w:p>
          </w:sdtContent>
        </w:sdt>
        <w:p w:rsidR="004D0833" w:rsidRPr="00A5464E" w:rsidRDefault="004D0833" w:rsidP="00A5464E">
          <w:pPr>
            <w:pStyle w:val="Heading3"/>
          </w:pPr>
          <w:r w:rsidRPr="00A5464E">
            <w:t>Host Names</w:t>
          </w:r>
        </w:p>
        <w:p w:rsidR="00711EF2" w:rsidRPr="00A5464E" w:rsidRDefault="00FC0269" w:rsidP="00A5464E">
          <w:r w:rsidRPr="00A5464E">
            <w:t>The following</w:t>
          </w:r>
          <w:r w:rsidR="00711EF2" w:rsidRPr="00A5464E">
            <w:t xml:space="preserve"> Host Names </w:t>
          </w:r>
          <w:r w:rsidRPr="00A5464E">
            <w:t>are defined</w:t>
          </w:r>
          <w:r w:rsidR="00711EF2" w:rsidRPr="00A5464E">
            <w:t>.</w:t>
          </w:r>
        </w:p>
        <w:sdt>
          <w:sdtPr>
            <w:alias w:val="PlaceholderWebSiteHostNames"/>
            <w:tag w:val="PlaceholderWebSiteHostNames"/>
            <w:id w:val="1635998972"/>
            <w:placeholder>
              <w:docPart w:val="D29214ED35AB4FBE9DE725E7861A01F7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365688942"/>
                  <w:placeholder>
                    <w:docPart w:val="7DC082BBE16E481D83D992483F88C144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delayservicea63d8800ac254141a51fa3b3551add8a.azurewebsites.net</w:t>
                  </w:r>
                </w:sdtContent>
              </w:sdt>
            </w:p>
          </w:sdtContent>
        </w:sdt>
        <w:p w:rsidR="001C36C1" w:rsidRPr="00A5464E" w:rsidRDefault="00E400C0" w:rsidP="00A5464E">
          <w:pPr>
            <w:pStyle w:val="Heading3"/>
          </w:pPr>
          <w:r w:rsidRPr="00A5464E">
            <w:t>Virtual Applications and Directories</w:t>
          </w:r>
        </w:p>
        <w:p w:rsidR="00711EF2" w:rsidRPr="00A5464E" w:rsidRDefault="00711EF2" w:rsidP="00A5464E">
          <w:r w:rsidRPr="00A5464E">
            <w:t>This table contains the list of Virtual Applications defined in the Web Site.</w:t>
          </w:r>
        </w:p>
        <w:tbl>
          <w:tblPr>
            <w:tblStyle w:val="PlainTable11"/>
            <w:tblW w:w="0" w:type="auto"/>
            <w:tblLook w:val="0420" w:firstRow="1" w:lastRow="0" w:firstColumn="0" w:lastColumn="0" w:noHBand="0" w:noVBand="1"/>
          </w:tblPr>
          <w:tblGrid>
            <w:gridCol w:w="3214"/>
            <w:gridCol w:w="2923"/>
            <w:gridCol w:w="3213"/>
          </w:tblGrid>
          <w:tr w:rsidR="00D34D04" w:rsidRPr="00A5464E" w:rsidTr="000E681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tcW w:w="3214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Physical Path</w:t>
                </w:r>
              </w:p>
            </w:tc>
            <w:tc>
              <w:tcPr>
                <w:tcW w:w="2923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Virtual Path</w:t>
                </w:r>
              </w:p>
            </w:tc>
            <w:tc>
              <w:tcPr>
                <w:tcW w:w="3213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Preload Enabled</w:t>
                </w:r>
              </w:p>
            </w:tc>
          </w:tr>
          <w:sdt>
            <w:sdtPr>
              <w:rPr>
                <w:b/>
                <w:bCs/>
              </w:rPr>
              <w:alias w:val="WebSiteVirtualApplication"/>
              <w:tag w:val="PlaceholderWebSiteVirtualApplication"/>
              <w:id w:val="1672774977"/>
              <w:placeholder>
                <w:docPart w:val="4EC9C822A466425CA9CD3FBAD7BCCD64"/>
              </w:placeholder>
              <w:temporary/>
              <w15:appearance w15:val="hidden"/>
            </w:sdtPr>
            <w:sdtEndPr>
              <w:rPr>
                <w:b w:val="0"/>
                <w:bCs w:val="0"/>
              </w:rPr>
            </w:sdtEndPr>
            <w:sdtContent>
              <w:tr w:rsidR="00D34D04" w:rsidRPr="00A5464E" w:rsidTr="00D34D0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tcW w:w="3214" w:type="dxa"/>
                  </w:tcPr>
                  <w:p w:rsidR="00D34D04" w:rsidRPr="00A5464E" w:rsidRDefault="00787404" w:rsidP="00A5464E">
                    <w:sdt>
                      <w:sdtPr>
                        <w:alias w:val="PhysicalPath"/>
                        <w:tag w:val="PhysicalPath"/>
                        <w:id w:val="1331948298"/>
                        <w:placeholder>
                          <w:docPart w:val="AB165EA1005E4336A02102B1D6189326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site\wwwroot</w:t>
                        </w:r>
                      </w:sdtContent>
                    </w:sdt>
                  </w:p>
                </w:tc>
                <w:tc>
                  <w:tcPr>
                    <w:tcW w:w="2923" w:type="dxa"/>
                  </w:tcPr>
                  <w:p w:rsidR="00D34D04" w:rsidRPr="00A5464E" w:rsidRDefault="00787404" w:rsidP="00A5464E">
                    <w:sdt>
                      <w:sdtPr>
                        <w:alias w:val="VirtualPath"/>
                        <w:tag w:val="VirtualPath"/>
                        <w:id w:val="1265767683"/>
                        <w:placeholder>
                          <w:docPart w:val="15FD79FD716E48BCB8F8F065EEC3AE18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</w:t>
                        </w:r>
                      </w:sdtContent>
                    </w:sdt>
                  </w:p>
                </w:tc>
                <w:tc>
                  <w:tcPr>
                    <w:tcW w:w="3213" w:type="dxa"/>
                  </w:tcPr>
                  <w:p w:rsidR="00D34D04" w:rsidRPr="00A5464E" w:rsidRDefault="00787404" w:rsidP="00A5464E">
                    <w:sdt>
                      <w:sdtPr>
                        <w:alias w:val="PreloadEnabled"/>
                        <w:tag w:val="PreloadEnabled"/>
                        <w:id w:val="265132264"/>
                        <w:placeholder>
                          <w:docPart w:val="D9B555580AC2444CA43485F95257DF95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false</w:t>
                        </w:r>
                      </w:sdtContent>
                    </w:sdt>
                  </w:p>
                </w:tc>
              </w:tr>
            </w:sdtContent>
          </w:sdt>
        </w:tbl>
        <w:p w:rsidR="00E403FC" w:rsidRDefault="005F70ED" w:rsidP="005F70ED">
          <w:pPr>
            <w:pStyle w:val="Heading3"/>
          </w:pPr>
          <w:r>
            <w:t>Metrics</w:t>
          </w:r>
        </w:p>
        <w:p w:rsidR="00D3799D" w:rsidRDefault="00D3799D" w:rsidP="00D3799D">
          <w:pPr>
            <w:pStyle w:val="Heading4"/>
          </w:pPr>
          <w:r>
            <w:t>Average Response Time</w:t>
          </w:r>
        </w:p>
        <w:p w:rsidR="005F70ED" w:rsidRDefault="00787404" w:rsidP="005F70ED">
          <w:pPr>
            <w:jc w:val="center"/>
          </w:pPr>
          <w:sdt>
            <w:sdtPr>
              <w:id w:val="-990164389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5000000" cy="1875000"/>
                    <wp:effectExtent l="0" t="0" r="0" b="0"/>
                    <wp:docPr id="28" name="Diagram_WebSiteMetricsAverageResponseTime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MetricsAverageResponseTime"/>
                            <pic:cNvPicPr/>
                          </pic:nvPicPr>
                          <pic:blipFill>
                            <a:blip r:embed="rId40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00000" cy="1875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5F70ED" w:rsidRDefault="005F70ED" w:rsidP="005F70ED">
          <w:pPr>
            <w:jc w:val="center"/>
          </w:pPr>
        </w:p>
        <w:p w:rsidR="00D3799D" w:rsidRDefault="00D3799D" w:rsidP="00D3799D">
          <w:pPr>
            <w:pStyle w:val="Heading4"/>
          </w:pPr>
          <w:r>
            <w:t>Requests</w:t>
          </w:r>
        </w:p>
        <w:p w:rsidR="005F70ED" w:rsidRPr="00A5464E" w:rsidRDefault="00787404" w:rsidP="00D3799D">
          <w:pPr>
            <w:jc w:val="center"/>
          </w:pPr>
          <w:sdt>
            <w:sdtPr>
              <w:id w:val="-359363500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5000000" cy="1875000"/>
                    <wp:effectExtent l="0" t="0" r="0" b="0"/>
                    <wp:docPr id="29" name="Diagram_WebSiteMetricsRequests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MetricsRequests"/>
                            <pic:cNvPicPr/>
                          </pic:nvPicPr>
                          <pic:blipFill>
                            <a:blip r:embed="rId41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00000" cy="1875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5F70ED" w:rsidRPr="00A5464E" w:rsidRDefault="005F70ED" w:rsidP="00D3799D">
          <w:pPr>
            <w:jc w:val="center"/>
          </w:pPr>
        </w:p>
        <w:p w:rsidR="001C36C1" w:rsidRPr="00A5464E" w:rsidRDefault="00787404" w:rsidP="007204CF"/>
      </w:sdtContent>
    </w:sdt>
    <w:sdt>
      <w:sdtPr>
        <w:rPr>
          <w:rFonts w:asciiTheme="minorHAnsi" w:eastAsiaTheme="minorHAnsi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Container Web Site"/>
        <w:tag w:val="PlaceholderWebSites"/>
        <w:id w:val="158426930"/>
        <w:placeholder>
          <w:docPart w:val="DEBF448643374341A96B33EEDC60613E"/>
        </w:placeholder>
        <w15:appearance w15:val="hidden"/>
      </w:sdtPr>
      <w:sdtEndPr>
        <w:rPr>
          <w:rFonts w:eastAsiaTheme="minorEastAsia"/>
          <w:caps w:val="0"/>
          <w:shd w:val="clear" w:color="auto" w:fill="CEDADF" w:themeFill="text2" w:themeFillTint="33"/>
        </w:rPr>
      </w:sdtEndPr>
      <w:sdtContent>
        <w:p w:rsidR="001C36C1" w:rsidRPr="00A5464E" w:rsidRDefault="00787404" w:rsidP="00A5464E">
          <w:pPr>
            <w:pStyle w:val="Heading2"/>
            <w:rPr>
              <w:rStyle w:val="Heading2Char"/>
            </w:rPr>
          </w:pPr>
          <w:sdt>
            <w:sdtPr>
              <w:rPr>
                <w:rFonts w:ascii="Segoe UI Light" w:hAnsi="Segoe UI Light"/>
                <w:b w:val="0"/>
                <w:bCs w:val="0"/>
                <w:caps/>
                <w:smallCaps w:val="0"/>
              </w:rPr>
              <w:alias w:val="Web Site Name"/>
              <w:tag w:val="Name"/>
              <w:id w:val="249431597"/>
              <w:placeholder>
                <w:docPart w:val="B6D239C700804EF7B1C85EC44AFF2538"/>
              </w:placeholder>
              <w:temporary/>
              <w15:appearance w15:val="hidden"/>
              <w:text/>
            </w:sdtPr>
            <w:sdtEndPr>
              <w:rPr>
                <w:caps w:val="0"/>
              </w:rPr>
            </w:sdtEndPr>
            <w:sdtContent>
              <w:r w:rsidR="00B77C3F">
                <w:t>MicrosoftSharePointOnlineConb234fa267dd24eecb755201d2127c4c7</w:t>
              </w:r>
            </w:sdtContent>
          </w:sdt>
          <w:sdt>
            <w:sdtPr>
              <w:alias w:val="ADK_GUID"/>
              <w:tag w:val="/subscriptions/275ddf79-b240-44e7-9916-f24175b451b1/resourceGroups/Default-Web-EastUS/providers/Microsoft.Web/sites/MicrosoftSharePointOnlineConb234fa267dd24eecb755201d2127c4c7"/>
              <w:id w:val="762456858"/>
              <w:placeholder>
                <w:docPart w:val="DefaultPlaceholder_-1854013440"/>
              </w:placeholder>
              <w15:appearance w15:val="hidden"/>
            </w:sdtPr>
            <w:sdtEndPr/>
            <w:sdtContent/>
          </w:sdt>
        </w:p>
        <w:sdt>
          <w:sdtPr>
            <w:alias w:val="ADK_CUSTOMCONTENT"/>
            <w:tag w:val="ADK_CUSTOMCONTENT"/>
            <w:id w:val="346301578"/>
            <w:placeholder>
              <w:docPart w:val="DefaultPlaceholder_-1854013440"/>
            </w:placeholder>
            <w:showingPlcHdr/>
            <w15:appearance w15:val="hidden"/>
          </w:sdtPr>
          <w:sdtEndPr/>
          <w:sdtContent>
            <w:p w:rsidR="007F02BD" w:rsidRPr="00A5464E" w:rsidRDefault="00787404" w:rsidP="00A5464E"/>
          </w:sdtContent>
        </w:sdt>
        <w:sdt>
          <w:sdtPr>
            <w:id w:val="-733554539"/>
          </w:sdtPr>
          <w:sdtEndPr/>
          <w:sdtContent>
            <w:p w:rsidR="00F8392D" w:rsidRPr="00A5464E" w:rsidRDefault="00787404" w:rsidP="00A5464E">
              <w:r w:rsidR="00F8392D" w:rsidRPr="00A5464E">
                <w:t xml:space="preserve">The website </w:t>
              </w:r>
              <w:sdt>
                <w:sdtPr>
                  <w:rPr>
                    <w:b/>
                  </w:rPr>
                  <w:alias w:val="Web Site Name"/>
                  <w:tag w:val="Name"/>
                  <w:id w:val="153676479"/>
                  <w:placeholder>
                    <w:docPart w:val="2C2F13EC05C74DEF84A51043D038ABCF"/>
                  </w:placeholder>
                  <w:temporary/>
                  <w15:appearance w15:val="hidden"/>
                  <w:text/>
                </w:sdtPr>
                <w:sdtEndPr/>
                <w:sdtContent>
                  <w:r w:rsidR="00F8392D">
                    <w:rPr>
                      <w:b/>
                    </w:rPr>
                    <w:t>MicrosoftSharePointOnlineConb234fa267dd24eecb755201d2127c4c7</w:t>
                  </w:r>
                </w:sdtContent>
              </w:sdt>
              <w:r w:rsidR="00F8392D" w:rsidRPr="00A5464E">
                <w:t xml:space="preserve"> has the following settings:</w:t>
              </w:r>
            </w:p>
          </w:sdtContent>
        </w:sdt>
        <w:p w:rsidR="001C36C1" w:rsidRPr="00A5464E" w:rsidRDefault="00E66EAC" w:rsidP="00A5464E">
          <w:pPr>
            <w:pStyle w:val="Heading3"/>
          </w:pPr>
          <w:r w:rsidRPr="00A5464E">
            <w:t>Settings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830"/>
            <w:gridCol w:w="6520"/>
          </w:tblGrid>
          <w:tr w:rsidR="001C36C1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305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A5464E" w:rsidRDefault="001C36C1" w:rsidP="00A5464E">
                <w:pPr>
                  <w:rPr>
                    <w:b w:val="0"/>
                  </w:rPr>
                </w:pPr>
                <w:r w:rsidRPr="00A5464E">
                  <w:t>Web Site State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Web Site State"/>
                    <w:tag w:val="State"/>
                    <w:id w:val="715873921"/>
                    <w:placeholder>
                      <w:docPart w:val="96B4D6D375DB4B1AA949FDB0C8AA6931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Running</w:t>
                    </w:r>
                  </w:sdtContent>
                </w:sdt>
              </w:p>
            </w:tc>
          </w:tr>
          <w:tr w:rsidR="001C36C1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872DD9" w:rsidRDefault="00872DD9" w:rsidP="00A5464E">
                <w:r w:rsidRPr="00872DD9">
                  <w:t>Client Affinity Enabled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ClientAffinityEnabled"/>
                    <w:tag w:val="ClientAffinityEnabled"/>
                    <w:id w:val="948962760"/>
                    <w:placeholder>
                      <w:docPart w:val="F4D5E7C882EB4FF4A09189CFB9664DC3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True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872DD9" w:rsidRDefault="00872DD9" w:rsidP="002C7832">
                <w:r w:rsidRPr="00872DD9">
                  <w:t>Client</w:t>
                </w:r>
                <w:r>
                  <w:t xml:space="preserve"> </w:t>
                </w:r>
                <w:r w:rsidRPr="00872DD9">
                  <w:t>Cert</w:t>
                </w:r>
                <w:r>
                  <w:t xml:space="preserve">ificate </w:t>
                </w:r>
                <w:r w:rsidRPr="00872DD9">
                  <w:t>Enabled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ClientCertEnabled"/>
                    <w:tag w:val="ClientCertEnabled"/>
                    <w:id w:val="397095336"/>
                    <w:placeholder>
                      <w:docPart w:val="9D024DF3B1F84446A686AABD92B9DBCD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1C36C1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A5464E" w:rsidRDefault="00872DD9" w:rsidP="00A5464E">
                <w:pPr>
                  <w:rPr>
                    <w:b w:val="0"/>
                  </w:rPr>
                </w:pPr>
                <w:r>
                  <w:t>Enabled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Enabled"/>
                    <w:tag w:val="Enabled"/>
                    <w:id w:val="1432233261"/>
                    <w:placeholder>
                      <w:docPart w:val="0DDB6CF7FA1F49919923E2B00F213094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True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GatewaySiteName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GatewaySiteName"/>
                    <w:tag w:val="GatewaySiteName"/>
                    <w:id w:val="651398144"/>
                    <w:placeholder>
                      <w:docPart w:val="21C9D11C7BE64BE9861999FDE5CB8496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default-web-eastus275ddf79b24044e79916f24175b451b1</w:t>
                    </w:r>
                  </w:sdtContent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Location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Location"/>
                    <w:tag w:val="Location"/>
                    <w:id w:val="331392223"/>
                    <w:placeholder>
                      <w:docPart w:val="60853AD6C16B40F5B01C40ACC6036BB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East US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Outbound</w:t>
                </w:r>
                <w:r>
                  <w:t xml:space="preserve"> </w:t>
                </w:r>
                <w:r w:rsidRPr="00872DD9">
                  <w:t>Ip</w:t>
                </w:r>
                <w:r>
                  <w:t xml:space="preserve"> </w:t>
                </w:r>
                <w:r w:rsidRPr="00872DD9">
                  <w:t>Addresses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OutboundIpAddresses"/>
                    <w:tag w:val="OutboundIpAddresses"/>
                    <w:id w:val="2124410035"/>
                    <w:placeholder>
                      <w:docPart w:val="5381F2CA523445729AE7E24A4CADB85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23.96.33.205,23.96.34.196,23.96.35.20,23.96.36.229</w:t>
                    </w:r>
                  </w:sdtContent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Premium</w:t>
                </w:r>
                <w:r>
                  <w:t xml:space="preserve"> </w:t>
                </w:r>
                <w:r w:rsidRPr="00872DD9">
                  <w:t>App</w:t>
                </w:r>
                <w:r>
                  <w:t xml:space="preserve"> </w:t>
                </w:r>
                <w:r w:rsidRPr="00872DD9">
                  <w:t>Deployed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PremiumAppDeployed"/>
                    <w:tag w:val="PremiumAppDeployed"/>
                    <w:id w:val="1869168550"/>
                    <w:placeholder>
                      <w:docPart w:val="E451518C11AF4F6F9B43A6E39737B5B2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Repository</w:t>
                </w:r>
                <w:r>
                  <w:t xml:space="preserve"> </w:t>
                </w:r>
                <w:r w:rsidRPr="00872DD9">
                  <w:t>Site</w:t>
                </w:r>
                <w:r>
                  <w:t xml:space="preserve"> </w:t>
                </w:r>
                <w:r w:rsidRPr="00872DD9">
                  <w:t>Name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RepositorySiteName"/>
                    <w:tag w:val="RepositorySiteName"/>
                    <w:id w:val="1521103401"/>
                    <w:placeholder>
                      <w:docPart w:val="44FD525A5F48488FADA0E2B4956A478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MicrosoftSharePointOnlineConb234fa267dd24eecb755201d2127c4c7</w:t>
                    </w:r>
                  </w:sdtContent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872DD9">
                <w:pPr>
                  <w:rPr>
                    <w:b w:val="0"/>
                  </w:rPr>
                </w:pPr>
                <w:r w:rsidRPr="00872DD9">
                  <w:t>Scm</w:t>
                </w:r>
                <w:r>
                  <w:t xml:space="preserve"> </w:t>
                </w:r>
                <w:r w:rsidRPr="00872DD9">
                  <w:t>Site</w:t>
                </w:r>
                <w:r>
                  <w:t xml:space="preserve"> </w:t>
                </w:r>
                <w:r w:rsidRPr="00872DD9">
                  <w:t>Stopped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ScmSiteAlsoStopped"/>
                    <w:tag w:val="ScmSiteAlsoStopped"/>
                    <w:id w:val="677721889"/>
                    <w:placeholder>
                      <w:docPart w:val="565C91A2FB654B30AE759B33FCE4ADA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</w:tbl>
        <w:p w:rsidR="007F09FD" w:rsidRDefault="007F09FD" w:rsidP="007F09FD">
          <w:pPr>
            <w:pStyle w:val="Heading3"/>
          </w:pPr>
          <w:r>
            <w:t>Tags</w:t>
          </w:r>
        </w:p>
        <w:tbl>
          <w:tblPr>
            <w:tblStyle w:val="PlainTable11"/>
            <w:tblW w:w="0" w:type="auto"/>
            <w:tblLook w:val="04A0" w:firstRow="1" w:lastRow="0" w:firstColumn="1" w:lastColumn="0" w:noHBand="0" w:noVBand="1"/>
          </w:tblPr>
          <w:tblGrid>
            <w:gridCol w:w="4675"/>
            <w:gridCol w:w="4675"/>
          </w:tblGrid>
          <w:tr w:rsidR="00872DD9" w:rsidRPr="00A5464E" w:rsidTr="002C7832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675" w:type="dxa"/>
                <w:shd w:val="clear" w:color="auto" w:fill="BFBFBF" w:themeFill="text1" w:themeFillTint="40"/>
                <w:vAlign w:val="center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A5464E">
                  <w:t>Tag Key</w:t>
                </w:r>
              </w:p>
            </w:tc>
            <w:tc>
              <w:tcPr>
                <w:tcW w:w="4675" w:type="dxa"/>
                <w:shd w:val="clear" w:color="auto" w:fill="BFBFBF" w:themeFill="text1" w:themeFillTint="40"/>
                <w:vAlign w:val="center"/>
              </w:tcPr>
              <w:p w:rsidR="00872DD9" w:rsidRPr="00A5464E" w:rsidRDefault="00872DD9" w:rsidP="002C7832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</w:rPr>
                </w:pPr>
                <w:r w:rsidRPr="00A5464E">
                  <w:t>Tag Value</w:t>
                </w:r>
              </w:p>
            </w:tc>
          </w:tr>
          <w:sdt>
            <w:sdtPr>
              <w:rPr>
                <w:b w:val="0"/>
                <w:bCs w:val="0"/>
              </w:rPr>
              <w:alias w:val="Tags"/>
              <w:tag w:val="PlaceholderTags"/>
              <w:id w:val="851851780"/>
              <w:placeholder>
                <w:docPart w:val="BAC73AB6D04E4905926B2E06B9A678FF"/>
              </w:placeholder>
              <w:temporary/>
              <w15:appearance w15:val="hidden"/>
            </w:sdtPr>
            <w:sdtEndPr/>
            <w:sdtContent>
              <w:tr w:rsidR="00872DD9" w:rsidRPr="00A5464E" w:rsidTr="002C7832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872DD9" w:rsidRPr="00A5464E" w:rsidRDefault="00787404" w:rsidP="002C7832">
                    <w:sdt>
                      <w:sdtPr>
                        <w:alias w:val="Key"/>
                        <w:tag w:val="Key"/>
                        <w:id w:val="318671115"/>
                        <w:placeholder>
                          <w:docPart w:val="D2E59CE5286940D68C4A7238EE6ABBF0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packageId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872DD9" w:rsidRPr="00A5464E" w:rsidRDefault="00787404" w:rsidP="002C7832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237255418"/>
                        <w:placeholder>
                          <w:docPart w:val="19795F555A0A452C806C9DEA67956A6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MicrosoftSharePointOnlineConnector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Tags"/>
              <w:tag w:val="PlaceholderTags"/>
              <w:id w:val="439817724"/>
              <w:placeholder>
                <w:docPart w:val="BAC73AB6D04E4905926B2E06B9A678FF"/>
              </w:placeholder>
              <w:temporary/>
              <w15:appearance w15:val="hidden"/>
            </w:sdtPr>
            <w:sdtEndPr/>
            <w:sdtContent>
              <w:tr w:rsidR="00872DD9" w:rsidRPr="00A5464E" w:rsidTr="002C7832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872DD9" w:rsidRPr="00A5464E" w:rsidRDefault="00787404" w:rsidP="002C7832">
                    <w:sdt>
                      <w:sdtPr>
                        <w:alias w:val="Key"/>
                        <w:tag w:val="Key"/>
                        <w:id w:val="660294034"/>
                        <w:placeholder>
                          <w:docPart w:val="D2E59CE5286940D68C4A7238EE6ABBF0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hidden-related:/subscriptions/275ddf79-b240-44e7-9916-f24175b451b1/resourceGroups/Default-Web-EastUS/providers/Microsoft.Web/serverfarms/Default1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872DD9" w:rsidRPr="00A5464E" w:rsidRDefault="00787404" w:rsidP="002C7832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1629690883"/>
                        <w:placeholder>
                          <w:docPart w:val="19795F555A0A452C806C9DEA67956A6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Resource</w:t>
                        </w:r>
                      </w:sdtContent>
                    </w:sdt>
                  </w:p>
                </w:tc>
              </w:tr>
            </w:sdtContent>
          </w:sdt>
        </w:tbl>
        <w:p w:rsidR="00872DD9" w:rsidRPr="00A5464E" w:rsidRDefault="00872DD9" w:rsidP="00A5464E"/>
        <w:p w:rsidR="00961773" w:rsidRPr="00A5464E" w:rsidRDefault="00961773" w:rsidP="00A5464E">
          <w:pPr>
            <w:pStyle w:val="Heading3"/>
          </w:pPr>
          <w:r w:rsidRPr="00A5464E">
            <w:t>S</w:t>
          </w:r>
          <w:r w:rsidR="00872E5A" w:rsidRPr="00A5464E">
            <w:t>ite diagnostics</w:t>
          </w:r>
        </w:p>
        <w:p w:rsidR="00F8392D" w:rsidRPr="00A5464E" w:rsidRDefault="00F8392D" w:rsidP="00A5464E">
          <w:r w:rsidRPr="00A5464E">
            <w:t>The site diagnostics options have been configured as follow</w:t>
          </w:r>
          <w:r w:rsidR="00573871" w:rsidRPr="00A5464E">
            <w:t>s</w:t>
          </w:r>
          <w:r w:rsidRPr="00A5464E">
            <w:t>.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830"/>
            <w:gridCol w:w="6520"/>
          </w:tblGrid>
          <w:tr w:rsidR="00961773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961773" w:rsidRPr="00A5464E" w:rsidRDefault="008A3F36" w:rsidP="00A5464E">
                <w:r w:rsidRPr="00A5464E">
                  <w:t>Request Tracing Enabled</w:t>
                </w:r>
              </w:p>
            </w:tc>
            <w:tc>
              <w:tcPr>
                <w:tcW w:w="6520" w:type="dxa"/>
              </w:tcPr>
              <w:p w:rsidR="00961773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RequestTracingEnabled"/>
                    <w:tag w:val="RequestTracingEnabled"/>
                    <w:id w:val="1374120087"/>
                    <w:placeholder>
                      <w:docPart w:val="6CBE89D4387C4DF182125EE76E8F861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8A3F36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A3F36" w:rsidRPr="00A5464E" w:rsidRDefault="008A3F36" w:rsidP="00A5464E">
                <w:pPr>
                  <w:rPr>
                    <w:b w:val="0"/>
                  </w:rPr>
                </w:pPr>
                <w:r w:rsidRPr="00A5464E">
                  <w:t>Detailed logging enabled</w:t>
                </w:r>
              </w:p>
            </w:tc>
            <w:tc>
              <w:tcPr>
                <w:tcW w:w="6520" w:type="dxa"/>
              </w:tcPr>
              <w:p w:rsidR="008A3F36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Web DetailedErrorLoggingEnabled"/>
                    <w:tag w:val="DetailedErrorLoggingEnabled"/>
                    <w:id w:val="434617849"/>
                    <w:placeholder>
                      <w:docPart w:val="2662FE7B6011445E8034A7E627941D0D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3D3CE4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3D3CE4" w:rsidRPr="00A5464E" w:rsidRDefault="003D3CE4" w:rsidP="00A5464E">
                <w:r w:rsidRPr="00A5464E">
                  <w:t>Remote Debugging Enabled</w:t>
                </w:r>
              </w:p>
            </w:tc>
            <w:tc>
              <w:tcPr>
                <w:tcW w:w="6520" w:type="dxa"/>
              </w:tcPr>
              <w:p w:rsidR="003D3CE4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RemoteDebuggingEnabled"/>
                    <w:tag w:val="RemoteDebuggingEnabled"/>
                    <w:id w:val="86206844"/>
                    <w:placeholder>
                      <w:docPart w:val="2A3A77FB2F124FA9A067E656D130E9EF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3D3CE4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3D3CE4" w:rsidRPr="00A5464E" w:rsidRDefault="003D3CE4" w:rsidP="00A5464E">
                <w:r w:rsidRPr="00A5464E">
                  <w:t>Remote Debugging Version</w:t>
                </w:r>
              </w:p>
            </w:tc>
            <w:tc>
              <w:tcPr>
                <w:tcW w:w="6520" w:type="dxa"/>
              </w:tcPr>
              <w:p w:rsidR="003D3CE4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RemoteDebuggingVersion"/>
                    <w:tag w:val="RemoteDebuggingVersion"/>
                    <w:id w:val="578116697"/>
                    <w:placeholder>
                      <w:docPart w:val="E56EEFD743C8493B99D9DED40F854131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</w:tbl>
        <w:p w:rsidR="001C36C1" w:rsidRPr="00A5464E" w:rsidRDefault="001C36C1" w:rsidP="00A5464E">
          <w:pPr>
            <w:pStyle w:val="Heading3"/>
          </w:pPr>
          <w:r w:rsidRPr="00A5464E">
            <w:t>App Setting</w:t>
          </w:r>
          <w:r w:rsidR="00452363" w:rsidRPr="00A5464E">
            <w:t>s</w:t>
          </w:r>
        </w:p>
        <w:p w:rsidR="00711EF2" w:rsidRPr="00A5464E" w:rsidRDefault="00711EF2" w:rsidP="00A5464E">
          <w:r w:rsidRPr="00A5464E">
            <w:t>The following application settings have been used for the Web Site.</w:t>
          </w:r>
        </w:p>
        <w:tbl>
          <w:tblPr>
            <w:tblStyle w:val="PlainTable11"/>
            <w:tblW w:w="0" w:type="auto"/>
            <w:tblLook w:val="04A0" w:firstRow="1" w:lastRow="0" w:firstColumn="1" w:lastColumn="0" w:noHBand="0" w:noVBand="1"/>
          </w:tblPr>
          <w:tblGrid>
            <w:gridCol w:w="4675"/>
            <w:gridCol w:w="4675"/>
          </w:tblGrid>
          <w:tr w:rsidR="001C36C1" w:rsidRPr="00A5464E" w:rsidTr="000E681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675" w:type="dxa"/>
                <w:shd w:val="clear" w:color="auto" w:fill="BFBFBF" w:themeFill="text1" w:themeFillTint="40"/>
                <w:vAlign w:val="center"/>
              </w:tcPr>
              <w:p w:rsidR="001C36C1" w:rsidRPr="00A5464E" w:rsidRDefault="001C36C1" w:rsidP="00A5464E">
                <w:pPr>
                  <w:rPr>
                    <w:b w:val="0"/>
                  </w:rPr>
                </w:pPr>
                <w:r w:rsidRPr="00A5464E">
                  <w:t>Key</w:t>
                </w:r>
              </w:p>
            </w:tc>
            <w:tc>
              <w:tcPr>
                <w:tcW w:w="4675" w:type="dxa"/>
                <w:shd w:val="clear" w:color="auto" w:fill="BFBFBF" w:themeFill="text1" w:themeFillTint="40"/>
                <w:vAlign w:val="center"/>
              </w:tcPr>
              <w:p w:rsidR="001C36C1" w:rsidRPr="00A5464E" w:rsidRDefault="001C36C1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</w:rPr>
                </w:pPr>
                <w:r w:rsidRPr="00A5464E">
                  <w:t>Value</w:t>
                </w:r>
              </w:p>
            </w:tc>
          </w:tr>
          <w:sdt>
            <w:sdtPr>
              <w:rPr>
                <w:b w:val="0"/>
                <w:bCs w:val="0"/>
              </w:rPr>
              <w:alias w:val="WebSiteAppSettingsRow"/>
              <w:tag w:val="PlaceholderWebSiteAppSettingsRow"/>
              <w:id w:val="353602772"/>
              <w:placeholder>
                <w:docPart w:val="76935AFE3F1F46FABF73F4733DE9C5CA"/>
              </w:placeholder>
              <w:temporary/>
              <w15:appearance w15:val="hidden"/>
            </w:sdtPr>
            <w:sdtEndPr/>
            <w:sdtContent>
              <w:tr w:rsidR="001C36C1" w:rsidRPr="00A5464E" w:rsidTr="00FE29C2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1C36C1" w:rsidRPr="00A5464E" w:rsidRDefault="00787404" w:rsidP="00A5464E">
                    <w:sdt>
                      <w:sdtPr>
                        <w:alias w:val="Key"/>
                        <w:tag w:val="Key"/>
                        <w:id w:val="1785533814"/>
                        <w:placeholder>
                          <w:docPart w:val="6B4B59B24EAC41AE899D04D04A2C72A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EMA_MicroserviceId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1C36C1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2035561132"/>
                        <w:placeholder>
                          <w:docPart w:val="FDB75D2798FA429794D7E5EB53B492A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MicrosoftSharePointOnlineConnector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WebSiteAppSettingsRow"/>
              <w:tag w:val="PlaceholderWebSiteAppSettingsRow"/>
              <w:id w:val="1258659434"/>
              <w:placeholder>
                <w:docPart w:val="76935AFE3F1F46FABF73F4733DE9C5CA"/>
              </w:placeholder>
              <w:temporary/>
              <w15:appearance w15:val="hidden"/>
            </w:sdtPr>
            <w:sdtEndPr/>
            <w:sdtContent>
              <w:tr w:rsidR="001C36C1" w:rsidRPr="00A5464E" w:rsidTr="00FE29C2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1C36C1" w:rsidRPr="00A5464E" w:rsidRDefault="00787404" w:rsidP="00A5464E">
                    <w:sdt>
                      <w:sdtPr>
                        <w:alias w:val="Key"/>
                        <w:tag w:val="Key"/>
                        <w:id w:val="81433910"/>
                        <w:placeholder>
                          <w:docPart w:val="6B4B59B24EAC41AE899D04D04A2C72A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EMA_RuntimeUrl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1C36C1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15300590"/>
                        <w:placeholder>
                          <w:docPart w:val="FDB75D2798FA429794D7E5EB53B492A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https://default-web-eastus275ddf79b24044e79916f24175b451b1.azurewebsites.net/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WebSiteAppSettingsRow"/>
              <w:tag w:val="PlaceholderWebSiteAppSettingsRow"/>
              <w:id w:val="1366371610"/>
              <w:placeholder>
                <w:docPart w:val="76935AFE3F1F46FABF73F4733DE9C5CA"/>
              </w:placeholder>
              <w:temporary/>
              <w15:appearance w15:val="hidden"/>
            </w:sdtPr>
            <w:sdtEndPr/>
            <w:sdtContent>
              <w:tr w:rsidR="001C36C1" w:rsidRPr="00A5464E" w:rsidTr="00FE29C2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1C36C1" w:rsidRPr="00A5464E" w:rsidRDefault="00787404" w:rsidP="00A5464E">
                    <w:sdt>
                      <w:sdtPr>
                        <w:alias w:val="Key"/>
                        <w:tag w:val="Key"/>
                        <w:id w:val="999065327"/>
                        <w:placeholder>
                          <w:docPart w:val="6B4B59B24EAC41AE899D04D04A2C72A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WEBSITE_START_SCM_ON_SITE_CREATION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1C36C1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111180470"/>
                        <w:placeholder>
                          <w:docPart w:val="FDB75D2798FA429794D7E5EB53B492A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1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WebSiteAppSettingsRow"/>
              <w:tag w:val="PlaceholderWebSiteAppSettingsRow"/>
              <w:id w:val="702704891"/>
              <w:placeholder>
                <w:docPart w:val="76935AFE3F1F46FABF73F4733DE9C5CA"/>
              </w:placeholder>
              <w:temporary/>
              <w15:appearance w15:val="hidden"/>
            </w:sdtPr>
            <w:sdtEndPr/>
            <w:sdtContent>
              <w:tr w:rsidR="001C36C1" w:rsidRPr="00A5464E" w:rsidTr="00FE29C2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1C36C1" w:rsidRPr="00A5464E" w:rsidRDefault="00787404" w:rsidP="00A5464E">
                    <w:sdt>
                      <w:sdtPr>
                        <w:alias w:val="Key"/>
                        <w:tag w:val="Key"/>
                        <w:id w:val="2139838878"/>
                        <w:placeholder>
                          <w:docPart w:val="6B4B59B24EAC41AE899D04D04A2C72A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MicrosoftSharePointOnlineConnector_SiteUrl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1C36C1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1638261775"/>
                        <w:placeholder>
                          <w:docPart w:val="FDB75D2798FA429794D7E5EB53B492A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https://umaknow.sharepoint.com/sites/appDevPascal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WebSiteAppSettingsRow"/>
              <w:tag w:val="PlaceholderWebSiteAppSettingsRow"/>
              <w:id w:val="112576851"/>
              <w:placeholder>
                <w:docPart w:val="76935AFE3F1F46FABF73F4733DE9C5CA"/>
              </w:placeholder>
              <w:temporary/>
              <w15:appearance w15:val="hidden"/>
            </w:sdtPr>
            <w:sdtEndPr/>
            <w:sdtContent>
              <w:tr w:rsidR="001C36C1" w:rsidRPr="00A5464E" w:rsidTr="00FE29C2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1C36C1" w:rsidRPr="00A5464E" w:rsidRDefault="00787404" w:rsidP="00A5464E">
                    <w:sdt>
                      <w:sdtPr>
                        <w:alias w:val="Key"/>
                        <w:tag w:val="Key"/>
                        <w:id w:val="709109387"/>
                        <w:placeholder>
                          <w:docPart w:val="6B4B59B24EAC41AE899D04D04A2C72A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SharePoint_DocumentLibraryOrListRelativeUrl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1C36C1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486354665"/>
                        <w:placeholder>
                          <w:docPart w:val="FDB75D2798FA429794D7E5EB53B492A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/Lists/12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WebSiteAppSettingsRow"/>
              <w:tag w:val="PlaceholderWebSiteAppSettingsRow"/>
              <w:id w:val="75718128"/>
              <w:placeholder>
                <w:docPart w:val="76935AFE3F1F46FABF73F4733DE9C5CA"/>
              </w:placeholder>
              <w:temporary/>
              <w15:appearance w15:val="hidden"/>
            </w:sdtPr>
            <w:sdtEndPr/>
            <w:sdtContent>
              <w:tr w:rsidR="001C36C1" w:rsidRPr="00A5464E" w:rsidTr="00FE29C2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1C36C1" w:rsidRPr="00A5464E" w:rsidRDefault="00787404" w:rsidP="00A5464E">
                    <w:sdt>
                      <w:sdtPr>
                        <w:alias w:val="Key"/>
                        <w:tag w:val="Key"/>
                        <w:id w:val="1121082437"/>
                        <w:placeholder>
                          <w:docPart w:val="6B4B59B24EAC41AE899D04D04A2C72A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WEBSITE_SLOT_NAME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1C36C1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1847086385"/>
                        <w:placeholder>
                          <w:docPart w:val="FDB75D2798FA429794D7E5EB53B492A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Production</w:t>
                        </w:r>
                      </w:sdtContent>
                    </w:sdt>
                  </w:p>
                </w:tc>
              </w:tr>
            </w:sdtContent>
          </w:sdt>
        </w:tbl>
        <w:p w:rsidR="00FE29C2" w:rsidRPr="00A5464E" w:rsidRDefault="00FE29C2" w:rsidP="00A5464E">
          <w:pPr>
            <w:pStyle w:val="Heading3"/>
          </w:pPr>
          <w:r w:rsidRPr="00A5464E">
            <w:t>Default documents</w:t>
          </w:r>
        </w:p>
        <w:p w:rsidR="00711EF2" w:rsidRPr="00A5464E" w:rsidRDefault="00FC0269" w:rsidP="00A5464E">
          <w:r w:rsidRPr="00A5464E">
            <w:t>The following</w:t>
          </w:r>
          <w:r w:rsidR="00711EF2" w:rsidRPr="00A5464E">
            <w:t xml:space="preserve"> default documents</w:t>
          </w:r>
          <w:r w:rsidRPr="00A5464E">
            <w:t xml:space="preserve"> are define</w:t>
          </w:r>
          <w:r w:rsidR="008D0F82" w:rsidRPr="00A5464E">
            <w:t>d</w:t>
          </w:r>
          <w:r w:rsidR="00711EF2" w:rsidRPr="00A5464E">
            <w:t>.</w:t>
          </w:r>
        </w:p>
        <w:sdt>
          <w:sdtPr>
            <w:alias w:val="Default Documentst"/>
            <w:tag w:val="PlaceholderWebSiteDefaultDocuments"/>
            <w:id w:val="1085135612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306512035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2050294854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565056448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Default.html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731126518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319442356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Default.asp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784147192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47017827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435519559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892130574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index.html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605473649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782925028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iisstart.htm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931790490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962297395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default.aspx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676250014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915668528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index.php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947557354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077823754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hostingstart.html</w:t>
                  </w:r>
                </w:sdtContent>
              </w:sdt>
            </w:p>
          </w:sdtContent>
        </w:sdt>
        <w:p w:rsidR="004D0833" w:rsidRPr="00A5464E" w:rsidRDefault="004D0833" w:rsidP="00A5464E">
          <w:pPr>
            <w:pStyle w:val="Heading3"/>
          </w:pPr>
          <w:r w:rsidRPr="00A5464E">
            <w:t>Host Names</w:t>
          </w:r>
        </w:p>
        <w:p w:rsidR="00711EF2" w:rsidRPr="00A5464E" w:rsidRDefault="00FC0269" w:rsidP="00A5464E">
          <w:r w:rsidRPr="00A5464E">
            <w:t>The following</w:t>
          </w:r>
          <w:r w:rsidR="00711EF2" w:rsidRPr="00A5464E">
            <w:t xml:space="preserve"> Host Names </w:t>
          </w:r>
          <w:r w:rsidRPr="00A5464E">
            <w:t>are defined</w:t>
          </w:r>
          <w:r w:rsidR="00711EF2" w:rsidRPr="00A5464E">
            <w:t>.</w:t>
          </w:r>
        </w:p>
        <w:sdt>
          <w:sdtPr>
            <w:alias w:val="PlaceholderWebSiteHostNames"/>
            <w:tag w:val="PlaceholderWebSiteHostNames"/>
            <w:id w:val="1060885275"/>
            <w:placeholder>
              <w:docPart w:val="D29214ED35AB4FBE9DE725E7861A01F7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285919549"/>
                  <w:placeholder>
                    <w:docPart w:val="7DC082BBE16E481D83D992483F88C144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microsoftsharepointonlineconb234fa267dd24eecb755201d2127c4c7.azurewebsites.net</w:t>
                  </w:r>
                </w:sdtContent>
              </w:sdt>
            </w:p>
          </w:sdtContent>
        </w:sdt>
        <w:p w:rsidR="001C36C1" w:rsidRPr="00A5464E" w:rsidRDefault="00E400C0" w:rsidP="00A5464E">
          <w:pPr>
            <w:pStyle w:val="Heading3"/>
          </w:pPr>
          <w:r w:rsidRPr="00A5464E">
            <w:t>Virtual Applications and Directories</w:t>
          </w:r>
        </w:p>
        <w:p w:rsidR="00711EF2" w:rsidRPr="00A5464E" w:rsidRDefault="00711EF2" w:rsidP="00A5464E">
          <w:r w:rsidRPr="00A5464E">
            <w:t>This table contains the list of Virtual Applications defined in the Web Site.</w:t>
          </w:r>
        </w:p>
        <w:tbl>
          <w:tblPr>
            <w:tblStyle w:val="PlainTable11"/>
            <w:tblW w:w="0" w:type="auto"/>
            <w:tblLook w:val="0420" w:firstRow="1" w:lastRow="0" w:firstColumn="0" w:lastColumn="0" w:noHBand="0" w:noVBand="1"/>
          </w:tblPr>
          <w:tblGrid>
            <w:gridCol w:w="3214"/>
            <w:gridCol w:w="2923"/>
            <w:gridCol w:w="3213"/>
          </w:tblGrid>
          <w:tr w:rsidR="00D34D04" w:rsidRPr="00A5464E" w:rsidTr="000E681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tcW w:w="3214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Physical Path</w:t>
                </w:r>
              </w:p>
            </w:tc>
            <w:tc>
              <w:tcPr>
                <w:tcW w:w="2923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Virtual Path</w:t>
                </w:r>
              </w:p>
            </w:tc>
            <w:tc>
              <w:tcPr>
                <w:tcW w:w="3213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Preload Enabled</w:t>
                </w:r>
              </w:p>
            </w:tc>
          </w:tr>
          <w:sdt>
            <w:sdtPr>
              <w:rPr>
                <w:b/>
                <w:bCs/>
              </w:rPr>
              <w:alias w:val="WebSiteVirtualApplication"/>
              <w:tag w:val="PlaceholderWebSiteVirtualApplication"/>
              <w:id w:val="1350799351"/>
              <w:placeholder>
                <w:docPart w:val="4EC9C822A466425CA9CD3FBAD7BCCD64"/>
              </w:placeholder>
              <w:temporary/>
              <w15:appearance w15:val="hidden"/>
            </w:sdtPr>
            <w:sdtEndPr>
              <w:rPr>
                <w:b w:val="0"/>
                <w:bCs w:val="0"/>
              </w:rPr>
            </w:sdtEndPr>
            <w:sdtContent>
              <w:tr w:rsidR="00D34D04" w:rsidRPr="00A5464E" w:rsidTr="00D34D0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tcW w:w="3214" w:type="dxa"/>
                  </w:tcPr>
                  <w:p w:rsidR="00D34D04" w:rsidRPr="00A5464E" w:rsidRDefault="00787404" w:rsidP="00A5464E">
                    <w:sdt>
                      <w:sdtPr>
                        <w:alias w:val="PhysicalPath"/>
                        <w:tag w:val="PhysicalPath"/>
                        <w:id w:val="636097554"/>
                        <w:placeholder>
                          <w:docPart w:val="AB165EA1005E4336A02102B1D6189326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site\wwwroot</w:t>
                        </w:r>
                      </w:sdtContent>
                    </w:sdt>
                  </w:p>
                </w:tc>
                <w:tc>
                  <w:tcPr>
                    <w:tcW w:w="2923" w:type="dxa"/>
                  </w:tcPr>
                  <w:p w:rsidR="00D34D04" w:rsidRPr="00A5464E" w:rsidRDefault="00787404" w:rsidP="00A5464E">
                    <w:sdt>
                      <w:sdtPr>
                        <w:alias w:val="VirtualPath"/>
                        <w:tag w:val="VirtualPath"/>
                        <w:id w:val="1112504260"/>
                        <w:placeholder>
                          <w:docPart w:val="15FD79FD716E48BCB8F8F065EEC3AE18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</w:t>
                        </w:r>
                      </w:sdtContent>
                    </w:sdt>
                  </w:p>
                </w:tc>
                <w:tc>
                  <w:tcPr>
                    <w:tcW w:w="3213" w:type="dxa"/>
                  </w:tcPr>
                  <w:p w:rsidR="00D34D04" w:rsidRPr="00A5464E" w:rsidRDefault="00787404" w:rsidP="00A5464E">
                    <w:sdt>
                      <w:sdtPr>
                        <w:alias w:val="PreloadEnabled"/>
                        <w:tag w:val="PreloadEnabled"/>
                        <w:id w:val="1125344708"/>
                        <w:placeholder>
                          <w:docPart w:val="D9B555580AC2444CA43485F95257DF95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false</w:t>
                        </w:r>
                      </w:sdtContent>
                    </w:sdt>
                  </w:p>
                </w:tc>
              </w:tr>
            </w:sdtContent>
          </w:sdt>
        </w:tbl>
        <w:p w:rsidR="00E403FC" w:rsidRDefault="005F70ED" w:rsidP="005F70ED">
          <w:pPr>
            <w:pStyle w:val="Heading3"/>
          </w:pPr>
          <w:r>
            <w:t>Metrics</w:t>
          </w:r>
        </w:p>
        <w:p w:rsidR="00D3799D" w:rsidRDefault="00D3799D" w:rsidP="00D3799D">
          <w:pPr>
            <w:pStyle w:val="Heading4"/>
          </w:pPr>
          <w:r>
            <w:t>Average Response Time</w:t>
          </w:r>
        </w:p>
        <w:p w:rsidR="005F70ED" w:rsidRDefault="00787404" w:rsidP="005F70ED">
          <w:pPr>
            <w:jc w:val="center"/>
          </w:pPr>
          <w:sdt>
            <w:sdtPr>
              <w:id w:val="690655154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5000000" cy="1875000"/>
                    <wp:effectExtent l="0" t="0" r="0" b="0"/>
                    <wp:docPr id="30" name="Diagram_WebSiteMetricsAverageResponseTime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MetricsAverageResponseTime"/>
                            <pic:cNvPicPr/>
                          </pic:nvPicPr>
                          <pic:blipFill>
                            <a:blip r:embed="rId42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00000" cy="1875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5F70ED" w:rsidRDefault="005F70ED" w:rsidP="005F70ED">
          <w:pPr>
            <w:jc w:val="center"/>
          </w:pPr>
        </w:p>
        <w:p w:rsidR="00D3799D" w:rsidRDefault="00D3799D" w:rsidP="00D3799D">
          <w:pPr>
            <w:pStyle w:val="Heading4"/>
          </w:pPr>
          <w:r>
            <w:t>Requests</w:t>
          </w:r>
        </w:p>
        <w:p w:rsidR="005F70ED" w:rsidRPr="00A5464E" w:rsidRDefault="00787404" w:rsidP="00D3799D">
          <w:pPr>
            <w:jc w:val="center"/>
          </w:pPr>
          <w:sdt>
            <w:sdtPr>
              <w:id w:val="-147974003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5000000" cy="1875000"/>
                    <wp:effectExtent l="0" t="0" r="0" b="0"/>
                    <wp:docPr id="31" name="Diagram_WebSiteMetricsRequests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MetricsRequests"/>
                            <pic:cNvPicPr/>
                          </pic:nvPicPr>
                          <pic:blipFill>
                            <a:blip r:embed="rId43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00000" cy="1875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5F70ED" w:rsidRPr="00A5464E" w:rsidRDefault="005F70ED" w:rsidP="00D3799D">
          <w:pPr>
            <w:jc w:val="center"/>
          </w:pPr>
        </w:p>
        <w:p w:rsidR="001C36C1" w:rsidRPr="00A5464E" w:rsidRDefault="00787404" w:rsidP="007204CF"/>
      </w:sdtContent>
    </w:sdt>
    <w:sdt>
      <w:sdtPr>
        <w:rPr>
          <w:rFonts w:asciiTheme="minorHAnsi" w:eastAsiaTheme="minorHAnsi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Container Web Site"/>
        <w:tag w:val="PlaceholderWebSites"/>
        <w:id w:val="1757988080"/>
        <w:placeholder>
          <w:docPart w:val="DEBF448643374341A96B33EEDC60613E"/>
        </w:placeholder>
        <w15:appearance w15:val="hidden"/>
      </w:sdtPr>
      <w:sdtEndPr>
        <w:rPr>
          <w:rFonts w:eastAsiaTheme="minorEastAsia"/>
          <w:caps w:val="0"/>
          <w:shd w:val="clear" w:color="auto" w:fill="CEDADF" w:themeFill="text2" w:themeFillTint="33"/>
        </w:rPr>
      </w:sdtEndPr>
      <w:sdtContent>
        <w:p w:rsidR="001C36C1" w:rsidRPr="00A5464E" w:rsidRDefault="00787404" w:rsidP="00A5464E">
          <w:pPr>
            <w:pStyle w:val="Heading2"/>
            <w:rPr>
              <w:rStyle w:val="Heading2Char"/>
            </w:rPr>
          </w:pPr>
          <w:sdt>
            <w:sdtPr>
              <w:rPr>
                <w:rFonts w:ascii="Segoe UI Light" w:hAnsi="Segoe UI Light"/>
                <w:b w:val="0"/>
                <w:bCs w:val="0"/>
                <w:caps/>
                <w:smallCaps w:val="0"/>
              </w:rPr>
              <w:alias w:val="Web Site Name"/>
              <w:tag w:val="Name"/>
              <w:id w:val="818398510"/>
              <w:placeholder>
                <w:docPart w:val="B6D239C700804EF7B1C85EC44AFF2538"/>
              </w:placeholder>
              <w:temporary/>
              <w15:appearance w15:val="hidden"/>
              <w:text/>
            </w:sdtPr>
            <w:sdtEndPr>
              <w:rPr>
                <w:caps w:val="0"/>
              </w:rPr>
            </w:sdtEndPr>
            <w:sdtContent>
              <w:r w:rsidR="00B77C3F">
                <w:t>umaknow-assesments</w:t>
              </w:r>
            </w:sdtContent>
          </w:sdt>
          <w:sdt>
            <w:sdtPr>
              <w:alias w:val="ADK_GUID"/>
              <w:tag w:val="/subscriptions/275ddf79-b240-44e7-9916-f24175b451b1/resourceGroups/Default-Web-EastUS/providers/Microsoft.Web/sites/umaknow-assesments"/>
              <w:id w:val="685366658"/>
              <w:placeholder>
                <w:docPart w:val="DefaultPlaceholder_-1854013440"/>
              </w:placeholder>
              <w15:appearance w15:val="hidden"/>
            </w:sdtPr>
            <w:sdtEndPr/>
            <w:sdtContent/>
          </w:sdt>
        </w:p>
        <w:sdt>
          <w:sdtPr>
            <w:alias w:val="ADK_CUSTOMCONTENT"/>
            <w:tag w:val="ADK_CUSTOMCONTENT"/>
            <w:id w:val="1361073652"/>
            <w:placeholder>
              <w:docPart w:val="DefaultPlaceholder_-1854013440"/>
            </w:placeholder>
            <w:showingPlcHdr/>
            <w15:appearance w15:val="hidden"/>
          </w:sdtPr>
          <w:sdtEndPr/>
          <w:sdtContent>
            <w:p w:rsidR="007F02BD" w:rsidRPr="00A5464E" w:rsidRDefault="00787404" w:rsidP="00A5464E"/>
          </w:sdtContent>
        </w:sdt>
        <w:sdt>
          <w:sdtPr>
            <w:id w:val="777905037"/>
          </w:sdtPr>
          <w:sdtEndPr/>
          <w:sdtContent>
            <w:p w:rsidR="00653A88" w:rsidRDefault="00787404"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4999999" cy="2812499"/>
                    <wp:effectExtent l="0" t="0" r="0" b="0"/>
                    <wp:docPr id="32" name="Diagram_WebSiteScreenshot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Screenshot"/>
                            <pic:cNvPicPr/>
                          </pic:nvPicPr>
                          <pic:blipFill>
                            <a:blip r:embed="rId44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999999" cy="2812499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F8392D" w:rsidRPr="00A5464E" w:rsidRDefault="00F8392D" w:rsidP="00A5464E">
          <w:r w:rsidRPr="00A5464E">
            <w:t xml:space="preserve">The website </w:t>
          </w:r>
          <w:sdt>
            <w:sdtPr>
              <w:rPr>
                <w:b/>
              </w:rPr>
              <w:alias w:val="Web Site Name"/>
              <w:tag w:val="Name"/>
              <w:id w:val="206094264"/>
              <w:placeholder>
                <w:docPart w:val="2C2F13EC05C74DEF84A51043D038ABCF"/>
              </w:placeholder>
              <w:temporary/>
              <w15:appearance w15:val="hidden"/>
              <w:text/>
            </w:sdtPr>
            <w:sdtEndPr/>
            <w:sdtContent>
              <w:r>
                <w:rPr>
                  <w:b/>
                </w:rPr>
                <w:t>umaknow-assesments</w:t>
              </w:r>
            </w:sdtContent>
          </w:sdt>
          <w:r w:rsidRPr="00A5464E">
            <w:t xml:space="preserve"> has the following settings:</w:t>
          </w:r>
        </w:p>
        <w:p w:rsidR="001C36C1" w:rsidRPr="00A5464E" w:rsidRDefault="00E66EAC" w:rsidP="00A5464E">
          <w:pPr>
            <w:pStyle w:val="Heading3"/>
          </w:pPr>
          <w:r w:rsidRPr="00A5464E">
            <w:t>Settings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830"/>
            <w:gridCol w:w="6520"/>
          </w:tblGrid>
          <w:tr w:rsidR="001C36C1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305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A5464E" w:rsidRDefault="001C36C1" w:rsidP="00A5464E">
                <w:pPr>
                  <w:rPr>
                    <w:b w:val="0"/>
                  </w:rPr>
                </w:pPr>
                <w:r w:rsidRPr="00A5464E">
                  <w:t>Web Site State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Web Site State"/>
                    <w:tag w:val="State"/>
                    <w:id w:val="1675629678"/>
                    <w:placeholder>
                      <w:docPart w:val="96B4D6D375DB4B1AA949FDB0C8AA6931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Running</w:t>
                    </w:r>
                  </w:sdtContent>
                </w:sdt>
              </w:p>
            </w:tc>
          </w:tr>
          <w:tr w:rsidR="001C36C1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872DD9" w:rsidRDefault="00872DD9" w:rsidP="00A5464E">
                <w:r w:rsidRPr="00872DD9">
                  <w:t>Client Affinity Enabled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ClientAffinityEnabled"/>
                    <w:tag w:val="ClientAffinityEnabled"/>
                    <w:id w:val="2100946706"/>
                    <w:placeholder>
                      <w:docPart w:val="F4D5E7C882EB4FF4A09189CFB9664DC3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True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872DD9" w:rsidRDefault="00872DD9" w:rsidP="002C7832">
                <w:r w:rsidRPr="00872DD9">
                  <w:t>Client</w:t>
                </w:r>
                <w:r>
                  <w:t xml:space="preserve"> </w:t>
                </w:r>
                <w:r w:rsidRPr="00872DD9">
                  <w:t>Cert</w:t>
                </w:r>
                <w:r>
                  <w:t xml:space="preserve">ificate </w:t>
                </w:r>
                <w:r w:rsidRPr="00872DD9">
                  <w:t>Enabled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ClientCertEnabled"/>
                    <w:tag w:val="ClientCertEnabled"/>
                    <w:id w:val="584575906"/>
                    <w:placeholder>
                      <w:docPart w:val="9D024DF3B1F84446A686AABD92B9DBCD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1C36C1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A5464E" w:rsidRDefault="00872DD9" w:rsidP="00A5464E">
                <w:pPr>
                  <w:rPr>
                    <w:b w:val="0"/>
                  </w:rPr>
                </w:pPr>
                <w:r>
                  <w:t>Enabled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Enabled"/>
                    <w:tag w:val="Enabled"/>
                    <w:id w:val="508608446"/>
                    <w:placeholder>
                      <w:docPart w:val="0DDB6CF7FA1F49919923E2B00F213094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True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GatewaySiteName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GatewaySiteName"/>
                    <w:tag w:val="GatewaySiteName"/>
                    <w:id w:val="1674517349"/>
                    <w:placeholder>
                      <w:docPart w:val="21C9D11C7BE64BE9861999FDE5CB8496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Location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Location"/>
                    <w:tag w:val="Location"/>
                    <w:id w:val="1496965884"/>
                    <w:placeholder>
                      <w:docPart w:val="60853AD6C16B40F5B01C40ACC6036BB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East US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Outbound</w:t>
                </w:r>
                <w:r>
                  <w:t xml:space="preserve"> </w:t>
                </w:r>
                <w:r w:rsidRPr="00872DD9">
                  <w:t>Ip</w:t>
                </w:r>
                <w:r>
                  <w:t xml:space="preserve"> </w:t>
                </w:r>
                <w:r w:rsidRPr="00872DD9">
                  <w:t>Addresses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OutboundIpAddresses"/>
                    <w:tag w:val="OutboundIpAddresses"/>
                    <w:id w:val="927178456"/>
                    <w:placeholder>
                      <w:docPart w:val="5381F2CA523445729AE7E24A4CADB85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23.96.33.205,23.96.34.196,23.96.35.20,23.96.36.229</w:t>
                    </w:r>
                  </w:sdtContent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Premium</w:t>
                </w:r>
                <w:r>
                  <w:t xml:space="preserve"> </w:t>
                </w:r>
                <w:r w:rsidRPr="00872DD9">
                  <w:t>App</w:t>
                </w:r>
                <w:r>
                  <w:t xml:space="preserve"> </w:t>
                </w:r>
                <w:r w:rsidRPr="00872DD9">
                  <w:t>Deployed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PremiumAppDeployed"/>
                    <w:tag w:val="PremiumAppDeployed"/>
                    <w:id w:val="675305490"/>
                    <w:placeholder>
                      <w:docPart w:val="E451518C11AF4F6F9B43A6E39737B5B2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Repository</w:t>
                </w:r>
                <w:r>
                  <w:t xml:space="preserve"> </w:t>
                </w:r>
                <w:r w:rsidRPr="00872DD9">
                  <w:t>Site</w:t>
                </w:r>
                <w:r>
                  <w:t xml:space="preserve"> </w:t>
                </w:r>
                <w:r w:rsidRPr="00872DD9">
                  <w:t>Name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RepositorySiteName"/>
                    <w:tag w:val="RepositorySiteName"/>
                    <w:id w:val="1936029971"/>
                    <w:placeholder>
                      <w:docPart w:val="44FD525A5F48488FADA0E2B4956A478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umaknow-assesments</w:t>
                    </w:r>
                  </w:sdtContent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872DD9">
                <w:pPr>
                  <w:rPr>
                    <w:b w:val="0"/>
                  </w:rPr>
                </w:pPr>
                <w:r w:rsidRPr="00872DD9">
                  <w:t>Scm</w:t>
                </w:r>
                <w:r>
                  <w:t xml:space="preserve"> </w:t>
                </w:r>
                <w:r w:rsidRPr="00872DD9">
                  <w:t>Site</w:t>
                </w:r>
                <w:r>
                  <w:t xml:space="preserve"> </w:t>
                </w:r>
                <w:r w:rsidRPr="00872DD9">
                  <w:t>Stopped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ScmSiteAlsoStopped"/>
                    <w:tag w:val="ScmSiteAlsoStopped"/>
                    <w:id w:val="54407296"/>
                    <w:placeholder>
                      <w:docPart w:val="565C91A2FB654B30AE759B33FCE4ADA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</w:tbl>
        <w:p w:rsidR="007F09FD" w:rsidRDefault="007F09FD" w:rsidP="007F09FD">
          <w:pPr>
            <w:pStyle w:val="Heading3"/>
          </w:pPr>
          <w:r>
            <w:t>Tags</w:t>
          </w:r>
        </w:p>
        <w:tbl>
          <w:tblPr>
            <w:tblStyle w:val="PlainTable11"/>
            <w:tblW w:w="0" w:type="auto"/>
            <w:tblLook w:val="04A0" w:firstRow="1" w:lastRow="0" w:firstColumn="1" w:lastColumn="0" w:noHBand="0" w:noVBand="1"/>
          </w:tblPr>
          <w:tblGrid>
            <w:gridCol w:w="4675"/>
            <w:gridCol w:w="4675"/>
          </w:tblGrid>
          <w:tr w:rsidR="00872DD9" w:rsidRPr="00A5464E" w:rsidTr="002C7832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675" w:type="dxa"/>
                <w:shd w:val="clear" w:color="auto" w:fill="BFBFBF" w:themeFill="text1" w:themeFillTint="40"/>
                <w:vAlign w:val="center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A5464E">
                  <w:t>Tag Key</w:t>
                </w:r>
              </w:p>
            </w:tc>
            <w:tc>
              <w:tcPr>
                <w:tcW w:w="4675" w:type="dxa"/>
                <w:shd w:val="clear" w:color="auto" w:fill="BFBFBF" w:themeFill="text1" w:themeFillTint="40"/>
                <w:vAlign w:val="center"/>
              </w:tcPr>
              <w:p w:rsidR="00872DD9" w:rsidRPr="00A5464E" w:rsidRDefault="00872DD9" w:rsidP="002C7832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</w:rPr>
                </w:pPr>
                <w:r w:rsidRPr="00A5464E">
                  <w:t>Tag Value</w:t>
                </w:r>
              </w:p>
            </w:tc>
          </w:tr>
          <w:sdt>
            <w:sdtPr>
              <w:rPr>
                <w:b w:val="0"/>
                <w:bCs w:val="0"/>
              </w:rPr>
              <w:alias w:val="Tags"/>
              <w:tag w:val="PlaceholderTags"/>
              <w:id w:val="716118776"/>
              <w:placeholder>
                <w:docPart w:val="BAC73AB6D04E4905926B2E06B9A678FF"/>
              </w:placeholder>
              <w:temporary/>
              <w15:appearance w15:val="hidden"/>
            </w:sdtPr>
            <w:sdtEndPr/>
            <w:sdtContent>
              <w:tr w:rsidR="00872DD9" w:rsidRPr="00A5464E" w:rsidTr="002C7832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872DD9" w:rsidRPr="00A5464E" w:rsidRDefault="00787404" w:rsidP="002C7832">
                    <w:sdt>
                      <w:sdtPr>
                        <w:alias w:val="Key"/>
                        <w:tag w:val="Key"/>
                        <w:id w:val="474512242"/>
                        <w:placeholder>
                          <w:docPart w:val="D2E59CE5286940D68C4A7238EE6ABBF0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hidden-related:/subscriptions/275ddf79-b240-44e7-9916-f24175b451b1/resourcegroups/Default-Web-EastUS/providers/Microsoft.Web/serverfarms/Default2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872DD9" w:rsidRPr="00A5464E" w:rsidRDefault="00787404" w:rsidP="002C7832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34416083"/>
                        <w:placeholder>
                          <w:docPart w:val="19795F555A0A452C806C9DEA67956A6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Resource</w:t>
                        </w:r>
                      </w:sdtContent>
                    </w:sdt>
                  </w:p>
                </w:tc>
              </w:tr>
            </w:sdtContent>
          </w:sdt>
        </w:tbl>
        <w:p w:rsidR="00872DD9" w:rsidRPr="00A5464E" w:rsidRDefault="00872DD9" w:rsidP="00A5464E"/>
        <w:p w:rsidR="00961773" w:rsidRPr="00A5464E" w:rsidRDefault="00961773" w:rsidP="00A5464E">
          <w:pPr>
            <w:pStyle w:val="Heading3"/>
          </w:pPr>
          <w:r w:rsidRPr="00A5464E">
            <w:t>S</w:t>
          </w:r>
          <w:r w:rsidR="00872E5A" w:rsidRPr="00A5464E">
            <w:t>ite diagnostics</w:t>
          </w:r>
        </w:p>
        <w:p w:rsidR="00F8392D" w:rsidRPr="00A5464E" w:rsidRDefault="00F8392D" w:rsidP="00A5464E">
          <w:r w:rsidRPr="00A5464E">
            <w:t>The site diagnostics options have been configured as follow</w:t>
          </w:r>
          <w:r w:rsidR="00573871" w:rsidRPr="00A5464E">
            <w:t>s</w:t>
          </w:r>
          <w:r w:rsidRPr="00A5464E">
            <w:t>.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830"/>
            <w:gridCol w:w="6520"/>
          </w:tblGrid>
          <w:tr w:rsidR="00961773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961773" w:rsidRPr="00A5464E" w:rsidRDefault="008A3F36" w:rsidP="00A5464E">
                <w:r w:rsidRPr="00A5464E">
                  <w:t>Request Tracing Enabled</w:t>
                </w:r>
              </w:p>
            </w:tc>
            <w:tc>
              <w:tcPr>
                <w:tcW w:w="6520" w:type="dxa"/>
              </w:tcPr>
              <w:p w:rsidR="00961773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RequestTracingEnabled"/>
                    <w:tag w:val="RequestTracingEnabled"/>
                    <w:id w:val="727264678"/>
                    <w:placeholder>
                      <w:docPart w:val="6CBE89D4387C4DF182125EE76E8F861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8A3F36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A3F36" w:rsidRPr="00A5464E" w:rsidRDefault="008A3F36" w:rsidP="00A5464E">
                <w:pPr>
                  <w:rPr>
                    <w:b w:val="0"/>
                  </w:rPr>
                </w:pPr>
                <w:r w:rsidRPr="00A5464E">
                  <w:t>Detailed logging enabled</w:t>
                </w:r>
              </w:p>
            </w:tc>
            <w:tc>
              <w:tcPr>
                <w:tcW w:w="6520" w:type="dxa"/>
              </w:tcPr>
              <w:p w:rsidR="008A3F36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Web DetailedErrorLoggingEnabled"/>
                    <w:tag w:val="DetailedErrorLoggingEnabled"/>
                    <w:id w:val="474241036"/>
                    <w:placeholder>
                      <w:docPart w:val="2662FE7B6011445E8034A7E627941D0D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3D3CE4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3D3CE4" w:rsidRPr="00A5464E" w:rsidRDefault="003D3CE4" w:rsidP="00A5464E">
                <w:r w:rsidRPr="00A5464E">
                  <w:t>Remote Debugging Enabled</w:t>
                </w:r>
              </w:p>
            </w:tc>
            <w:tc>
              <w:tcPr>
                <w:tcW w:w="6520" w:type="dxa"/>
              </w:tcPr>
              <w:p w:rsidR="003D3CE4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RemoteDebuggingEnabled"/>
                    <w:tag w:val="RemoteDebuggingEnabled"/>
                    <w:id w:val="393591678"/>
                    <w:placeholder>
                      <w:docPart w:val="2A3A77FB2F124FA9A067E656D130E9EF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3D3CE4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3D3CE4" w:rsidRPr="00A5464E" w:rsidRDefault="003D3CE4" w:rsidP="00A5464E">
                <w:r w:rsidRPr="00A5464E">
                  <w:t>Remote Debugging Version</w:t>
                </w:r>
              </w:p>
            </w:tc>
            <w:tc>
              <w:tcPr>
                <w:tcW w:w="6520" w:type="dxa"/>
              </w:tcPr>
              <w:p w:rsidR="003D3CE4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RemoteDebuggingVersion"/>
                    <w:tag w:val="RemoteDebuggingVersion"/>
                    <w:id w:val="1475739089"/>
                    <w:placeholder>
                      <w:docPart w:val="E56EEFD743C8493B99D9DED40F854131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VS2012</w:t>
                    </w:r>
                  </w:sdtContent>
                </w:sdt>
              </w:p>
            </w:tc>
          </w:tr>
        </w:tbl>
        <w:p w:rsidR="001C36C1" w:rsidRPr="00A5464E" w:rsidRDefault="001C36C1" w:rsidP="00A5464E">
          <w:pPr>
            <w:pStyle w:val="Heading3"/>
          </w:pPr>
          <w:r w:rsidRPr="00A5464E">
            <w:t>App Setting</w:t>
          </w:r>
          <w:r w:rsidR="00452363" w:rsidRPr="00A5464E">
            <w:t>s</w:t>
          </w:r>
        </w:p>
        <w:p w:rsidR="00711EF2" w:rsidRPr="00A5464E" w:rsidRDefault="00711EF2" w:rsidP="00A5464E">
          <w:r w:rsidRPr="00A5464E">
            <w:t>The following application settings have been used for the Web Site.</w:t>
          </w:r>
        </w:p>
        <w:tbl>
          <w:tblPr>
            <w:tblStyle w:val="PlainTable11"/>
            <w:tblW w:w="0" w:type="auto"/>
            <w:tblLook w:val="04A0" w:firstRow="1" w:lastRow="0" w:firstColumn="1" w:lastColumn="0" w:noHBand="0" w:noVBand="1"/>
          </w:tblPr>
          <w:tblGrid>
            <w:gridCol w:w="4675"/>
            <w:gridCol w:w="4675"/>
          </w:tblGrid>
          <w:tr w:rsidR="001C36C1" w:rsidRPr="00A5464E" w:rsidTr="000E681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675" w:type="dxa"/>
                <w:shd w:val="clear" w:color="auto" w:fill="BFBFBF" w:themeFill="text1" w:themeFillTint="40"/>
                <w:vAlign w:val="center"/>
              </w:tcPr>
              <w:p w:rsidR="001C36C1" w:rsidRPr="00A5464E" w:rsidRDefault="001C36C1" w:rsidP="00A5464E">
                <w:pPr>
                  <w:rPr>
                    <w:b w:val="0"/>
                  </w:rPr>
                </w:pPr>
                <w:r w:rsidRPr="00A5464E">
                  <w:t>Key</w:t>
                </w:r>
              </w:p>
            </w:tc>
            <w:tc>
              <w:tcPr>
                <w:tcW w:w="4675" w:type="dxa"/>
                <w:shd w:val="clear" w:color="auto" w:fill="BFBFBF" w:themeFill="text1" w:themeFillTint="40"/>
                <w:vAlign w:val="center"/>
              </w:tcPr>
              <w:p w:rsidR="001C36C1" w:rsidRPr="00A5464E" w:rsidRDefault="001C36C1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</w:rPr>
                </w:pPr>
                <w:r w:rsidRPr="00A5464E">
                  <w:t>Value</w:t>
                </w:r>
              </w:p>
            </w:tc>
          </w:tr>
          <w:sdt>
            <w:sdtPr>
              <w:rPr>
                <w:b w:val="0"/>
                <w:bCs w:val="0"/>
              </w:rPr>
              <w:alias w:val="WebSiteAppSettingsRow"/>
              <w:tag w:val="PlaceholderWebSiteAppSettingsRow"/>
              <w:id w:val="1918398048"/>
              <w:placeholder>
                <w:docPart w:val="76935AFE3F1F46FABF73F4733DE9C5CA"/>
              </w:placeholder>
              <w:temporary/>
              <w15:appearance w15:val="hidden"/>
            </w:sdtPr>
            <w:sdtEndPr/>
            <w:sdtContent>
              <w:tr w:rsidR="001C36C1" w:rsidRPr="00A5464E" w:rsidTr="00FE29C2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1C36C1" w:rsidRPr="00A5464E" w:rsidRDefault="00787404" w:rsidP="00A5464E">
                    <w:sdt>
                      <w:sdtPr>
                        <w:alias w:val="Key"/>
                        <w:tag w:val="Key"/>
                        <w:id w:val="177541483"/>
                        <w:placeholder>
                          <w:docPart w:val="6B4B59B24EAC41AE899D04D04A2C72A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WEBSITE_NODE_DEFAULT_VERSION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1C36C1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962011761"/>
                        <w:placeholder>
                          <w:docPart w:val="FDB75D2798FA429794D7E5EB53B492A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0.10.32</w:t>
                        </w:r>
                      </w:sdtContent>
                    </w:sdt>
                  </w:p>
                </w:tc>
              </w:tr>
            </w:sdtContent>
          </w:sdt>
        </w:tbl>
        <w:p w:rsidR="00FE29C2" w:rsidRPr="00A5464E" w:rsidRDefault="00FE29C2" w:rsidP="00A5464E">
          <w:pPr>
            <w:pStyle w:val="Heading3"/>
          </w:pPr>
          <w:r w:rsidRPr="00A5464E">
            <w:t>Default documents</w:t>
          </w:r>
        </w:p>
        <w:p w:rsidR="00711EF2" w:rsidRPr="00A5464E" w:rsidRDefault="00FC0269" w:rsidP="00A5464E">
          <w:r w:rsidRPr="00A5464E">
            <w:t>The following</w:t>
          </w:r>
          <w:r w:rsidR="00711EF2" w:rsidRPr="00A5464E">
            <w:t xml:space="preserve"> default documents</w:t>
          </w:r>
          <w:r w:rsidRPr="00A5464E">
            <w:t xml:space="preserve"> are define</w:t>
          </w:r>
          <w:r w:rsidR="008D0F82" w:rsidRPr="00A5464E">
            <w:t>d</w:t>
          </w:r>
          <w:r w:rsidR="00711EF2" w:rsidRPr="00A5464E">
            <w:t>.</w:t>
          </w:r>
        </w:p>
        <w:sdt>
          <w:sdtPr>
            <w:alias w:val="Default Documentst"/>
            <w:tag w:val="PlaceholderWebSiteDefaultDocuments"/>
            <w:id w:val="344391970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909035680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556014558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162316500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Default.html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982646535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496287034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Default.asp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449038058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94007775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924950146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954552015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index.html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912728008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634075698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iisstart.htm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570557187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988407210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default.aspx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907373528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938667515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index.php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20897743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274316582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hostingstart.html</w:t>
                  </w:r>
                </w:sdtContent>
              </w:sdt>
            </w:p>
          </w:sdtContent>
        </w:sdt>
        <w:p w:rsidR="004D0833" w:rsidRPr="00A5464E" w:rsidRDefault="004D0833" w:rsidP="00A5464E">
          <w:pPr>
            <w:pStyle w:val="Heading3"/>
          </w:pPr>
          <w:r w:rsidRPr="00A5464E">
            <w:t>Host Names</w:t>
          </w:r>
        </w:p>
        <w:p w:rsidR="00711EF2" w:rsidRPr="00A5464E" w:rsidRDefault="00FC0269" w:rsidP="00A5464E">
          <w:r w:rsidRPr="00A5464E">
            <w:t>The following</w:t>
          </w:r>
          <w:r w:rsidR="00711EF2" w:rsidRPr="00A5464E">
            <w:t xml:space="preserve"> Host Names </w:t>
          </w:r>
          <w:r w:rsidRPr="00A5464E">
            <w:t>are defined</w:t>
          </w:r>
          <w:r w:rsidR="00711EF2" w:rsidRPr="00A5464E">
            <w:t>.</w:t>
          </w:r>
        </w:p>
        <w:sdt>
          <w:sdtPr>
            <w:alias w:val="PlaceholderWebSiteHostNames"/>
            <w:tag w:val="PlaceholderWebSiteHostNames"/>
            <w:id w:val="1404756788"/>
            <w:placeholder>
              <w:docPart w:val="D29214ED35AB4FBE9DE725E7861A01F7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465331511"/>
                  <w:placeholder>
                    <w:docPart w:val="7DC082BBE16E481D83D992483F88C144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umaknow-assesments.azurewebsites.net</w:t>
                  </w:r>
                </w:sdtContent>
              </w:sdt>
            </w:p>
          </w:sdtContent>
        </w:sdt>
        <w:p w:rsidR="001C36C1" w:rsidRPr="00A5464E" w:rsidRDefault="00E400C0" w:rsidP="00A5464E">
          <w:pPr>
            <w:pStyle w:val="Heading3"/>
          </w:pPr>
          <w:r w:rsidRPr="00A5464E">
            <w:t>Virtual Applications and Directories</w:t>
          </w:r>
        </w:p>
        <w:p w:rsidR="00711EF2" w:rsidRPr="00A5464E" w:rsidRDefault="00711EF2" w:rsidP="00A5464E">
          <w:r w:rsidRPr="00A5464E">
            <w:t>This table contains the list of Virtual Applications defined in the Web Site.</w:t>
          </w:r>
        </w:p>
        <w:tbl>
          <w:tblPr>
            <w:tblStyle w:val="PlainTable11"/>
            <w:tblW w:w="0" w:type="auto"/>
            <w:tblLook w:val="0420" w:firstRow="1" w:lastRow="0" w:firstColumn="0" w:lastColumn="0" w:noHBand="0" w:noVBand="1"/>
          </w:tblPr>
          <w:tblGrid>
            <w:gridCol w:w="3214"/>
            <w:gridCol w:w="2923"/>
            <w:gridCol w:w="3213"/>
          </w:tblGrid>
          <w:tr w:rsidR="00D34D04" w:rsidRPr="00A5464E" w:rsidTr="000E681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tcW w:w="3214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Physical Path</w:t>
                </w:r>
              </w:p>
            </w:tc>
            <w:tc>
              <w:tcPr>
                <w:tcW w:w="2923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Virtual Path</w:t>
                </w:r>
              </w:p>
            </w:tc>
            <w:tc>
              <w:tcPr>
                <w:tcW w:w="3213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Preload Enabled</w:t>
                </w:r>
              </w:p>
            </w:tc>
          </w:tr>
          <w:sdt>
            <w:sdtPr>
              <w:rPr>
                <w:b/>
                <w:bCs/>
              </w:rPr>
              <w:alias w:val="WebSiteVirtualApplication"/>
              <w:tag w:val="PlaceholderWebSiteVirtualApplication"/>
              <w:id w:val="1896555205"/>
              <w:placeholder>
                <w:docPart w:val="4EC9C822A466425CA9CD3FBAD7BCCD64"/>
              </w:placeholder>
              <w:temporary/>
              <w15:appearance w15:val="hidden"/>
            </w:sdtPr>
            <w:sdtEndPr>
              <w:rPr>
                <w:b w:val="0"/>
                <w:bCs w:val="0"/>
              </w:rPr>
            </w:sdtEndPr>
            <w:sdtContent>
              <w:tr w:rsidR="00D34D04" w:rsidRPr="00A5464E" w:rsidTr="00D34D0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tcW w:w="3214" w:type="dxa"/>
                  </w:tcPr>
                  <w:p w:rsidR="00D34D04" w:rsidRPr="00A5464E" w:rsidRDefault="00787404" w:rsidP="00A5464E">
                    <w:sdt>
                      <w:sdtPr>
                        <w:alias w:val="PhysicalPath"/>
                        <w:tag w:val="PhysicalPath"/>
                        <w:id w:val="1240363038"/>
                        <w:placeholder>
                          <w:docPart w:val="AB165EA1005E4336A02102B1D6189326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site\wwwroot</w:t>
                        </w:r>
                      </w:sdtContent>
                    </w:sdt>
                  </w:p>
                </w:tc>
                <w:tc>
                  <w:tcPr>
                    <w:tcW w:w="2923" w:type="dxa"/>
                  </w:tcPr>
                  <w:p w:rsidR="00D34D04" w:rsidRPr="00A5464E" w:rsidRDefault="00787404" w:rsidP="00A5464E">
                    <w:sdt>
                      <w:sdtPr>
                        <w:alias w:val="VirtualPath"/>
                        <w:tag w:val="VirtualPath"/>
                        <w:id w:val="11527383"/>
                        <w:placeholder>
                          <w:docPart w:val="15FD79FD716E48BCB8F8F065EEC3AE18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</w:t>
                        </w:r>
                      </w:sdtContent>
                    </w:sdt>
                  </w:p>
                </w:tc>
                <w:tc>
                  <w:tcPr>
                    <w:tcW w:w="3213" w:type="dxa"/>
                  </w:tcPr>
                  <w:p w:rsidR="00D34D04" w:rsidRPr="00A5464E" w:rsidRDefault="00787404" w:rsidP="00A5464E">
                    <w:sdt>
                      <w:sdtPr>
                        <w:alias w:val="PreloadEnabled"/>
                        <w:tag w:val="PreloadEnabled"/>
                        <w:id w:val="1023416458"/>
                        <w:placeholder>
                          <w:docPart w:val="D9B555580AC2444CA43485F95257DF95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false</w:t>
                        </w:r>
                      </w:sdtContent>
                    </w:sdt>
                  </w:p>
                </w:tc>
              </w:tr>
            </w:sdtContent>
          </w:sdt>
        </w:tbl>
        <w:p w:rsidR="00E403FC" w:rsidRDefault="005F70ED" w:rsidP="005F70ED">
          <w:pPr>
            <w:pStyle w:val="Heading3"/>
          </w:pPr>
          <w:r>
            <w:t>Metrics</w:t>
          </w:r>
        </w:p>
        <w:p w:rsidR="00D3799D" w:rsidRDefault="00D3799D" w:rsidP="00D3799D">
          <w:pPr>
            <w:pStyle w:val="Heading4"/>
          </w:pPr>
          <w:r>
            <w:t>Average Response Time</w:t>
          </w:r>
        </w:p>
        <w:p w:rsidR="005F70ED" w:rsidRDefault="00787404" w:rsidP="005F70ED">
          <w:pPr>
            <w:jc w:val="center"/>
          </w:pPr>
          <w:sdt>
            <w:sdtPr>
              <w:id w:val="-111294854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5000000" cy="1875000"/>
                    <wp:effectExtent l="0" t="0" r="0" b="0"/>
                    <wp:docPr id="33" name="Diagram_WebSiteMetricsAverageResponseTime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MetricsAverageResponseTime"/>
                            <pic:cNvPicPr/>
                          </pic:nvPicPr>
                          <pic:blipFill>
                            <a:blip r:embed="rId45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00000" cy="1875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5F70ED" w:rsidRDefault="005F70ED" w:rsidP="005F70ED">
          <w:pPr>
            <w:jc w:val="center"/>
          </w:pPr>
        </w:p>
        <w:p w:rsidR="00D3799D" w:rsidRDefault="00D3799D" w:rsidP="00D3799D">
          <w:pPr>
            <w:pStyle w:val="Heading4"/>
          </w:pPr>
          <w:r>
            <w:t>Requests</w:t>
          </w:r>
        </w:p>
        <w:p w:rsidR="005F70ED" w:rsidRPr="00A5464E" w:rsidRDefault="00787404" w:rsidP="00D3799D">
          <w:pPr>
            <w:jc w:val="center"/>
          </w:pPr>
          <w:sdt>
            <w:sdtPr>
              <w:id w:val="-1350630366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5000000" cy="1875000"/>
                    <wp:effectExtent l="0" t="0" r="0" b="0"/>
                    <wp:docPr id="34" name="Diagram_WebSiteMetricsRequests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MetricsRequests"/>
                            <pic:cNvPicPr/>
                          </pic:nvPicPr>
                          <pic:blipFill>
                            <a:blip r:embed="rId46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00000" cy="1875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5F70ED" w:rsidRPr="00A5464E" w:rsidRDefault="005F70ED" w:rsidP="00D3799D">
          <w:pPr>
            <w:jc w:val="center"/>
          </w:pPr>
        </w:p>
        <w:p w:rsidR="001C36C1" w:rsidRPr="00A5464E" w:rsidRDefault="00787404" w:rsidP="007204CF"/>
      </w:sdtContent>
    </w:sdt>
    <w:sdt>
      <w:sdtPr>
        <w:rPr>
          <w:rFonts w:asciiTheme="minorHAnsi" w:eastAsiaTheme="minorHAnsi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Container Web Site"/>
        <w:tag w:val="PlaceholderWebSites"/>
        <w:id w:val="344766499"/>
        <w:placeholder>
          <w:docPart w:val="DEBF448643374341A96B33EEDC60613E"/>
        </w:placeholder>
        <w15:appearance w15:val="hidden"/>
      </w:sdtPr>
      <w:sdtEndPr>
        <w:rPr>
          <w:rFonts w:eastAsiaTheme="minorEastAsia"/>
          <w:caps w:val="0"/>
          <w:shd w:val="clear" w:color="auto" w:fill="CEDADF" w:themeFill="text2" w:themeFillTint="33"/>
        </w:rPr>
      </w:sdtEndPr>
      <w:sdtContent>
        <w:p w:rsidR="001C36C1" w:rsidRPr="00A5464E" w:rsidRDefault="00787404" w:rsidP="00A5464E">
          <w:pPr>
            <w:pStyle w:val="Heading2"/>
            <w:rPr>
              <w:rStyle w:val="Heading2Char"/>
            </w:rPr>
          </w:pPr>
          <w:sdt>
            <w:sdtPr>
              <w:rPr>
                <w:rFonts w:ascii="Segoe UI Light" w:hAnsi="Segoe UI Light"/>
                <w:b w:val="0"/>
                <w:bCs w:val="0"/>
                <w:caps/>
                <w:smallCaps w:val="0"/>
              </w:rPr>
              <w:alias w:val="Web Site Name"/>
              <w:tag w:val="Name"/>
              <w:id w:val="811407307"/>
              <w:placeholder>
                <w:docPart w:val="B6D239C700804EF7B1C85EC44AFF2538"/>
              </w:placeholder>
              <w:temporary/>
              <w15:appearance w15:val="hidden"/>
              <w:text/>
            </w:sdtPr>
            <w:sdtEndPr>
              <w:rPr>
                <w:caps w:val="0"/>
              </w:rPr>
            </w:sdtEndPr>
            <w:sdtContent>
              <w:r w:rsidR="00B77C3F">
                <w:t>sharepointhostedproviderpascal</w:t>
              </w:r>
            </w:sdtContent>
          </w:sdt>
          <w:sdt>
            <w:sdtPr>
              <w:alias w:val="ADK_GUID"/>
              <w:tag w:val="/subscriptions/275ddf79-b240-44e7-9916-f24175b451b1/resourceGroups/Default-Web-EastUS/providers/Microsoft.Web/sites/sharepointhostedproviderpascal"/>
              <w:id w:val="1316383268"/>
              <w:placeholder>
                <w:docPart w:val="DefaultPlaceholder_-1854013440"/>
              </w:placeholder>
              <w15:appearance w15:val="hidden"/>
            </w:sdtPr>
            <w:sdtEndPr/>
            <w:sdtContent/>
          </w:sdt>
        </w:p>
        <w:sdt>
          <w:sdtPr>
            <w:alias w:val="ADK_CUSTOMCONTENT"/>
            <w:tag w:val="ADK_CUSTOMCONTENT"/>
            <w:id w:val="2056316523"/>
            <w:placeholder>
              <w:docPart w:val="DefaultPlaceholder_-1854013440"/>
            </w:placeholder>
            <w:showingPlcHdr/>
            <w15:appearance w15:val="hidden"/>
          </w:sdtPr>
          <w:sdtEndPr/>
          <w:sdtContent>
            <w:p w:rsidR="007F02BD" w:rsidRPr="00A5464E" w:rsidRDefault="00787404" w:rsidP="00A5464E"/>
          </w:sdtContent>
        </w:sdt>
        <w:sdt>
          <w:sdtPr>
            <w:id w:val="-794286419"/>
          </w:sdtPr>
          <w:sdtEndPr/>
          <w:sdtContent>
            <w:p w:rsidR="00F8392D" w:rsidRPr="00A5464E" w:rsidRDefault="00787404" w:rsidP="00A5464E">
              <w:r w:rsidR="00F8392D" w:rsidRPr="00A5464E">
                <w:t xml:space="preserve">The website </w:t>
              </w:r>
              <w:sdt>
                <w:sdtPr>
                  <w:rPr>
                    <w:b/>
                  </w:rPr>
                  <w:alias w:val="Web Site Name"/>
                  <w:tag w:val="Name"/>
                  <w:id w:val="638263224"/>
                  <w:placeholder>
                    <w:docPart w:val="2C2F13EC05C74DEF84A51043D038ABCF"/>
                  </w:placeholder>
                  <w:temporary/>
                  <w15:appearance w15:val="hidden"/>
                  <w:text/>
                </w:sdtPr>
                <w:sdtEndPr/>
                <w:sdtContent>
                  <w:r w:rsidR="00F8392D">
                    <w:rPr>
                      <w:b/>
                    </w:rPr>
                    <w:t>sharepointhostedproviderpascal</w:t>
                  </w:r>
                </w:sdtContent>
              </w:sdt>
              <w:r w:rsidR="00F8392D" w:rsidRPr="00A5464E">
                <w:t xml:space="preserve"> has the following settings:</w:t>
              </w:r>
            </w:p>
          </w:sdtContent>
        </w:sdt>
        <w:p w:rsidR="001C36C1" w:rsidRPr="00A5464E" w:rsidRDefault="00E66EAC" w:rsidP="00A5464E">
          <w:pPr>
            <w:pStyle w:val="Heading3"/>
          </w:pPr>
          <w:r w:rsidRPr="00A5464E">
            <w:t>Settings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830"/>
            <w:gridCol w:w="6520"/>
          </w:tblGrid>
          <w:tr w:rsidR="001C36C1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305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A5464E" w:rsidRDefault="001C36C1" w:rsidP="00A5464E">
                <w:pPr>
                  <w:rPr>
                    <w:b w:val="0"/>
                  </w:rPr>
                </w:pPr>
                <w:r w:rsidRPr="00A5464E">
                  <w:t>Web Site State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Web Site State"/>
                    <w:tag w:val="State"/>
                    <w:id w:val="731753030"/>
                    <w:placeholder>
                      <w:docPart w:val="96B4D6D375DB4B1AA949FDB0C8AA6931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Stopped</w:t>
                    </w:r>
                  </w:sdtContent>
                </w:sdt>
              </w:p>
            </w:tc>
          </w:tr>
          <w:tr w:rsidR="001C36C1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872DD9" w:rsidRDefault="00872DD9" w:rsidP="00A5464E">
                <w:r w:rsidRPr="00872DD9">
                  <w:t>Client Affinity Enabled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ClientAffinityEnabled"/>
                    <w:tag w:val="ClientAffinityEnabled"/>
                    <w:id w:val="282248991"/>
                    <w:placeholder>
                      <w:docPart w:val="F4D5E7C882EB4FF4A09189CFB9664DC3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True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872DD9" w:rsidRDefault="00872DD9" w:rsidP="002C7832">
                <w:r w:rsidRPr="00872DD9">
                  <w:t>Client</w:t>
                </w:r>
                <w:r>
                  <w:t xml:space="preserve"> </w:t>
                </w:r>
                <w:r w:rsidRPr="00872DD9">
                  <w:t>Cert</w:t>
                </w:r>
                <w:r>
                  <w:t xml:space="preserve">ificate </w:t>
                </w:r>
                <w:r w:rsidRPr="00872DD9">
                  <w:t>Enabled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ClientCertEnabled"/>
                    <w:tag w:val="ClientCertEnabled"/>
                    <w:id w:val="1047484109"/>
                    <w:placeholder>
                      <w:docPart w:val="9D024DF3B1F84446A686AABD92B9DBCD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1C36C1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A5464E" w:rsidRDefault="00872DD9" w:rsidP="00A5464E">
                <w:pPr>
                  <w:rPr>
                    <w:b w:val="0"/>
                  </w:rPr>
                </w:pPr>
                <w:r>
                  <w:t>Enabled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Enabled"/>
                    <w:tag w:val="Enabled"/>
                    <w:id w:val="507825175"/>
                    <w:placeholder>
                      <w:docPart w:val="0DDB6CF7FA1F49919923E2B00F213094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True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GatewaySiteName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GatewaySiteName"/>
                    <w:tag w:val="GatewaySiteName"/>
                    <w:id w:val="399061891"/>
                    <w:placeholder>
                      <w:docPart w:val="21C9D11C7BE64BE9861999FDE5CB8496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Location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Location"/>
                    <w:tag w:val="Location"/>
                    <w:id w:val="2009185941"/>
                    <w:placeholder>
                      <w:docPart w:val="60853AD6C16B40F5B01C40ACC6036BB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East US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Outbound</w:t>
                </w:r>
                <w:r>
                  <w:t xml:space="preserve"> </w:t>
                </w:r>
                <w:r w:rsidRPr="00872DD9">
                  <w:t>Ip</w:t>
                </w:r>
                <w:r>
                  <w:t xml:space="preserve"> </w:t>
                </w:r>
                <w:r w:rsidRPr="00872DD9">
                  <w:t>Addresses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OutboundIpAddresses"/>
                    <w:tag w:val="OutboundIpAddresses"/>
                    <w:id w:val="766593998"/>
                    <w:placeholder>
                      <w:docPart w:val="5381F2CA523445729AE7E24A4CADB85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23.96.33.205,23.96.34.196,23.96.35.20,23.96.36.229</w:t>
                    </w:r>
                  </w:sdtContent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Premium</w:t>
                </w:r>
                <w:r>
                  <w:t xml:space="preserve"> </w:t>
                </w:r>
                <w:r w:rsidRPr="00872DD9">
                  <w:t>App</w:t>
                </w:r>
                <w:r>
                  <w:t xml:space="preserve"> </w:t>
                </w:r>
                <w:r w:rsidRPr="00872DD9">
                  <w:t>Deployed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PremiumAppDeployed"/>
                    <w:tag w:val="PremiumAppDeployed"/>
                    <w:id w:val="544932148"/>
                    <w:placeholder>
                      <w:docPart w:val="E451518C11AF4F6F9B43A6E39737B5B2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Repository</w:t>
                </w:r>
                <w:r>
                  <w:t xml:space="preserve"> </w:t>
                </w:r>
                <w:r w:rsidRPr="00872DD9">
                  <w:t>Site</w:t>
                </w:r>
                <w:r>
                  <w:t xml:space="preserve"> </w:t>
                </w:r>
                <w:r w:rsidRPr="00872DD9">
                  <w:t>Name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RepositorySiteName"/>
                    <w:tag w:val="RepositorySiteName"/>
                    <w:id w:val="1569743053"/>
                    <w:placeholder>
                      <w:docPart w:val="44FD525A5F48488FADA0E2B4956A478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sharepointhostedproviderpascal</w:t>
                    </w:r>
                  </w:sdtContent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872DD9">
                <w:pPr>
                  <w:rPr>
                    <w:b w:val="0"/>
                  </w:rPr>
                </w:pPr>
                <w:r w:rsidRPr="00872DD9">
                  <w:t>Scm</w:t>
                </w:r>
                <w:r>
                  <w:t xml:space="preserve"> </w:t>
                </w:r>
                <w:r w:rsidRPr="00872DD9">
                  <w:t>Site</w:t>
                </w:r>
                <w:r>
                  <w:t xml:space="preserve"> </w:t>
                </w:r>
                <w:r w:rsidRPr="00872DD9">
                  <w:t>Stopped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ScmSiteAlsoStopped"/>
                    <w:tag w:val="ScmSiteAlsoStopped"/>
                    <w:id w:val="673445558"/>
                    <w:placeholder>
                      <w:docPart w:val="565C91A2FB654B30AE759B33FCE4ADA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</w:tbl>
        <w:p w:rsidR="007F09FD" w:rsidRDefault="007F09FD" w:rsidP="007F09FD">
          <w:pPr>
            <w:pStyle w:val="Heading3"/>
          </w:pPr>
          <w:r>
            <w:t>Tags</w:t>
          </w:r>
        </w:p>
        <w:tbl>
          <w:tblPr>
            <w:tblStyle w:val="PlainTable11"/>
            <w:tblW w:w="0" w:type="auto"/>
            <w:tblLook w:val="04A0" w:firstRow="1" w:lastRow="0" w:firstColumn="1" w:lastColumn="0" w:noHBand="0" w:noVBand="1"/>
          </w:tblPr>
          <w:tblGrid>
            <w:gridCol w:w="4675"/>
            <w:gridCol w:w="4675"/>
          </w:tblGrid>
          <w:tr w:rsidR="00872DD9" w:rsidRPr="00A5464E" w:rsidTr="002C7832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675" w:type="dxa"/>
                <w:shd w:val="clear" w:color="auto" w:fill="BFBFBF" w:themeFill="text1" w:themeFillTint="40"/>
                <w:vAlign w:val="center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A5464E">
                  <w:t>Tag Key</w:t>
                </w:r>
              </w:p>
            </w:tc>
            <w:tc>
              <w:tcPr>
                <w:tcW w:w="4675" w:type="dxa"/>
                <w:shd w:val="clear" w:color="auto" w:fill="BFBFBF" w:themeFill="text1" w:themeFillTint="40"/>
                <w:vAlign w:val="center"/>
              </w:tcPr>
              <w:p w:rsidR="00872DD9" w:rsidRPr="00A5464E" w:rsidRDefault="00872DD9" w:rsidP="002C7832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</w:rPr>
                </w:pPr>
                <w:r w:rsidRPr="00A5464E">
                  <w:t>Tag Value</w:t>
                </w:r>
              </w:p>
            </w:tc>
          </w:tr>
          <w:sdt>
            <w:sdtPr>
              <w:rPr>
                <w:b w:val="0"/>
                <w:bCs w:val="0"/>
              </w:rPr>
              <w:alias w:val="Tags"/>
              <w:tag w:val="PlaceholderTags"/>
              <w:id w:val="1178230315"/>
              <w:placeholder>
                <w:docPart w:val="BAC73AB6D04E4905926B2E06B9A678FF"/>
              </w:placeholder>
              <w:temporary/>
              <w15:appearance w15:val="hidden"/>
            </w:sdtPr>
            <w:sdtEndPr/>
            <w:sdtContent>
              <w:tr w:rsidR="00872DD9" w:rsidRPr="00A5464E" w:rsidTr="002C7832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872DD9" w:rsidRPr="00A5464E" w:rsidRDefault="00787404" w:rsidP="002C7832">
                    <w:sdt>
                      <w:sdtPr>
                        <w:alias w:val="Key"/>
                        <w:tag w:val="Key"/>
                        <w:id w:val="1047927826"/>
                        <w:placeholder>
                          <w:docPart w:val="D2E59CE5286940D68C4A7238EE6ABBF0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hidden-related:/subscriptions/275ddf79-b240-44e7-9916-f24175b451b1/resourcegroups/Default-Web-EastUS/providers/Microsoft.Web/serverfarms/Default2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872DD9" w:rsidRPr="00A5464E" w:rsidRDefault="00787404" w:rsidP="002C7832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733170681"/>
                        <w:placeholder>
                          <w:docPart w:val="19795F555A0A452C806C9DEA67956A6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Resource</w:t>
                        </w:r>
                      </w:sdtContent>
                    </w:sdt>
                  </w:p>
                </w:tc>
              </w:tr>
            </w:sdtContent>
          </w:sdt>
        </w:tbl>
        <w:p w:rsidR="00872DD9" w:rsidRPr="00A5464E" w:rsidRDefault="00872DD9" w:rsidP="00A5464E"/>
        <w:p w:rsidR="00961773" w:rsidRPr="00A5464E" w:rsidRDefault="00961773" w:rsidP="00A5464E">
          <w:pPr>
            <w:pStyle w:val="Heading3"/>
          </w:pPr>
          <w:r w:rsidRPr="00A5464E">
            <w:t>S</w:t>
          </w:r>
          <w:r w:rsidR="00872E5A" w:rsidRPr="00A5464E">
            <w:t>ite diagnostics</w:t>
          </w:r>
        </w:p>
        <w:p w:rsidR="00F8392D" w:rsidRPr="00A5464E" w:rsidRDefault="00F8392D" w:rsidP="00A5464E">
          <w:r w:rsidRPr="00A5464E">
            <w:t>The site diagnostics options have been configured as follow</w:t>
          </w:r>
          <w:r w:rsidR="00573871" w:rsidRPr="00A5464E">
            <w:t>s</w:t>
          </w:r>
          <w:r w:rsidRPr="00A5464E">
            <w:t>.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830"/>
            <w:gridCol w:w="6520"/>
          </w:tblGrid>
          <w:tr w:rsidR="00961773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961773" w:rsidRPr="00A5464E" w:rsidRDefault="008A3F36" w:rsidP="00A5464E">
                <w:r w:rsidRPr="00A5464E">
                  <w:t>Request Tracing Enabled</w:t>
                </w:r>
              </w:p>
            </w:tc>
            <w:tc>
              <w:tcPr>
                <w:tcW w:w="6520" w:type="dxa"/>
              </w:tcPr>
              <w:p w:rsidR="00961773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RequestTracingEnabled"/>
                    <w:tag w:val="RequestTracingEnabled"/>
                    <w:id w:val="1897838991"/>
                    <w:placeholder>
                      <w:docPart w:val="6CBE89D4387C4DF182125EE76E8F861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8A3F36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A3F36" w:rsidRPr="00A5464E" w:rsidRDefault="008A3F36" w:rsidP="00A5464E">
                <w:pPr>
                  <w:rPr>
                    <w:b w:val="0"/>
                  </w:rPr>
                </w:pPr>
                <w:r w:rsidRPr="00A5464E">
                  <w:t>Detailed logging enabled</w:t>
                </w:r>
              </w:p>
            </w:tc>
            <w:tc>
              <w:tcPr>
                <w:tcW w:w="6520" w:type="dxa"/>
              </w:tcPr>
              <w:p w:rsidR="008A3F36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Web DetailedErrorLoggingEnabled"/>
                    <w:tag w:val="DetailedErrorLoggingEnabled"/>
                    <w:id w:val="981477956"/>
                    <w:placeholder>
                      <w:docPart w:val="2662FE7B6011445E8034A7E627941D0D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3D3CE4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3D3CE4" w:rsidRPr="00A5464E" w:rsidRDefault="003D3CE4" w:rsidP="00A5464E">
                <w:r w:rsidRPr="00A5464E">
                  <w:t>Remote Debugging Enabled</w:t>
                </w:r>
              </w:p>
            </w:tc>
            <w:tc>
              <w:tcPr>
                <w:tcW w:w="6520" w:type="dxa"/>
              </w:tcPr>
              <w:p w:rsidR="003D3CE4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RemoteDebuggingEnabled"/>
                    <w:tag w:val="RemoteDebuggingEnabled"/>
                    <w:id w:val="1289162935"/>
                    <w:placeholder>
                      <w:docPart w:val="2A3A77FB2F124FA9A067E656D130E9EF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3D3CE4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3D3CE4" w:rsidRPr="00A5464E" w:rsidRDefault="003D3CE4" w:rsidP="00A5464E">
                <w:r w:rsidRPr="00A5464E">
                  <w:t>Remote Debugging Version</w:t>
                </w:r>
              </w:p>
            </w:tc>
            <w:tc>
              <w:tcPr>
                <w:tcW w:w="6520" w:type="dxa"/>
              </w:tcPr>
              <w:p w:rsidR="003D3CE4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RemoteDebuggingVersion"/>
                    <w:tag w:val="RemoteDebuggingVersion"/>
                    <w:id w:val="82043078"/>
                    <w:placeholder>
                      <w:docPart w:val="E56EEFD743C8493B99D9DED40F854131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VS2012</w:t>
                    </w:r>
                  </w:sdtContent>
                </w:sdt>
              </w:p>
            </w:tc>
          </w:tr>
        </w:tbl>
        <w:p w:rsidR="001C36C1" w:rsidRPr="00A5464E" w:rsidRDefault="001C36C1" w:rsidP="00A5464E">
          <w:pPr>
            <w:pStyle w:val="Heading3"/>
          </w:pPr>
          <w:r w:rsidRPr="00A5464E">
            <w:t>App Setting</w:t>
          </w:r>
          <w:r w:rsidR="00452363" w:rsidRPr="00A5464E">
            <w:t>s</w:t>
          </w:r>
        </w:p>
        <w:p w:rsidR="00711EF2" w:rsidRPr="00A5464E" w:rsidRDefault="00711EF2" w:rsidP="00A5464E">
          <w:r w:rsidRPr="00A5464E">
            <w:t>The following application settings have been used for the Web Site.</w:t>
          </w:r>
        </w:p>
        <w:tbl>
          <w:tblPr>
            <w:tblStyle w:val="PlainTable11"/>
            <w:tblW w:w="0" w:type="auto"/>
            <w:tblLook w:val="04A0" w:firstRow="1" w:lastRow="0" w:firstColumn="1" w:lastColumn="0" w:noHBand="0" w:noVBand="1"/>
          </w:tblPr>
          <w:tblGrid>
            <w:gridCol w:w="4675"/>
            <w:gridCol w:w="4675"/>
          </w:tblGrid>
          <w:tr w:rsidR="001C36C1" w:rsidRPr="00A5464E" w:rsidTr="000E681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675" w:type="dxa"/>
                <w:shd w:val="clear" w:color="auto" w:fill="BFBFBF" w:themeFill="text1" w:themeFillTint="40"/>
                <w:vAlign w:val="center"/>
              </w:tcPr>
              <w:p w:rsidR="001C36C1" w:rsidRPr="00A5464E" w:rsidRDefault="001C36C1" w:rsidP="00A5464E">
                <w:pPr>
                  <w:rPr>
                    <w:b w:val="0"/>
                  </w:rPr>
                </w:pPr>
                <w:r w:rsidRPr="00A5464E">
                  <w:t>Key</w:t>
                </w:r>
              </w:p>
            </w:tc>
            <w:tc>
              <w:tcPr>
                <w:tcW w:w="4675" w:type="dxa"/>
                <w:shd w:val="clear" w:color="auto" w:fill="BFBFBF" w:themeFill="text1" w:themeFillTint="40"/>
                <w:vAlign w:val="center"/>
              </w:tcPr>
              <w:p w:rsidR="001C36C1" w:rsidRPr="00A5464E" w:rsidRDefault="001C36C1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</w:rPr>
                </w:pPr>
                <w:r w:rsidRPr="00A5464E">
                  <w:t>Value</w:t>
                </w:r>
              </w:p>
            </w:tc>
          </w:tr>
          <w:sdt>
            <w:sdtPr>
              <w:rPr>
                <w:b w:val="0"/>
                <w:bCs w:val="0"/>
              </w:rPr>
              <w:alias w:val="WebSiteAppSettingsRow"/>
              <w:tag w:val="PlaceholderWebSiteAppSettingsRow"/>
              <w:id w:val="1051438702"/>
              <w:placeholder>
                <w:docPart w:val="76935AFE3F1F46FABF73F4733DE9C5CA"/>
              </w:placeholder>
              <w:temporary/>
              <w15:appearance w15:val="hidden"/>
            </w:sdtPr>
            <w:sdtEndPr/>
            <w:sdtContent>
              <w:tr w:rsidR="001C36C1" w:rsidRPr="00A5464E" w:rsidTr="00FE29C2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1C36C1" w:rsidRPr="00A5464E" w:rsidRDefault="00787404" w:rsidP="00A5464E">
                    <w:sdt>
                      <w:sdtPr>
                        <w:alias w:val="Key"/>
                        <w:tag w:val="Key"/>
                        <w:id w:val="193492520"/>
                        <w:placeholder>
                          <w:docPart w:val="6B4B59B24EAC41AE899D04D04A2C72A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WEBSITE_NODE_DEFAULT_VERSION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1C36C1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967374797"/>
                        <w:placeholder>
                          <w:docPart w:val="FDB75D2798FA429794D7E5EB53B492A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0.10.32</w:t>
                        </w:r>
                      </w:sdtContent>
                    </w:sdt>
                  </w:p>
                </w:tc>
              </w:tr>
            </w:sdtContent>
          </w:sdt>
        </w:tbl>
        <w:p w:rsidR="00FE29C2" w:rsidRPr="00A5464E" w:rsidRDefault="00FE29C2" w:rsidP="00A5464E">
          <w:pPr>
            <w:pStyle w:val="Heading3"/>
          </w:pPr>
          <w:r w:rsidRPr="00A5464E">
            <w:t>Default documents</w:t>
          </w:r>
        </w:p>
        <w:p w:rsidR="00711EF2" w:rsidRPr="00A5464E" w:rsidRDefault="00FC0269" w:rsidP="00A5464E">
          <w:r w:rsidRPr="00A5464E">
            <w:t>The following</w:t>
          </w:r>
          <w:r w:rsidR="00711EF2" w:rsidRPr="00A5464E">
            <w:t xml:space="preserve"> default documents</w:t>
          </w:r>
          <w:r w:rsidRPr="00A5464E">
            <w:t xml:space="preserve"> are define</w:t>
          </w:r>
          <w:r w:rsidR="008D0F82" w:rsidRPr="00A5464E">
            <w:t>d</w:t>
          </w:r>
          <w:r w:rsidR="00711EF2" w:rsidRPr="00A5464E">
            <w:t>.</w:t>
          </w:r>
        </w:p>
        <w:sdt>
          <w:sdtPr>
            <w:alias w:val="Default Documentst"/>
            <w:tag w:val="PlaceholderWebSiteDefaultDocuments"/>
            <w:id w:val="1683057168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372693935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201422507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513641260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Default.html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859693619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212940203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Default.asp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251512579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897508297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532598100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817550001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index.html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171239228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327387413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iisstart.htm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540205182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703228198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default.aspx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93197116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672303024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index.php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2012727546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26250523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hostingstart.html</w:t>
                  </w:r>
                </w:sdtContent>
              </w:sdt>
            </w:p>
          </w:sdtContent>
        </w:sdt>
        <w:p w:rsidR="004D0833" w:rsidRPr="00A5464E" w:rsidRDefault="004D0833" w:rsidP="00A5464E">
          <w:pPr>
            <w:pStyle w:val="Heading3"/>
          </w:pPr>
          <w:r w:rsidRPr="00A5464E">
            <w:t>Host Names</w:t>
          </w:r>
        </w:p>
        <w:p w:rsidR="00711EF2" w:rsidRPr="00A5464E" w:rsidRDefault="00FC0269" w:rsidP="00A5464E">
          <w:r w:rsidRPr="00A5464E">
            <w:t>The following</w:t>
          </w:r>
          <w:r w:rsidR="00711EF2" w:rsidRPr="00A5464E">
            <w:t xml:space="preserve"> Host Names </w:t>
          </w:r>
          <w:r w:rsidRPr="00A5464E">
            <w:t>are defined</w:t>
          </w:r>
          <w:r w:rsidR="00711EF2" w:rsidRPr="00A5464E">
            <w:t>.</w:t>
          </w:r>
        </w:p>
        <w:sdt>
          <w:sdtPr>
            <w:alias w:val="PlaceholderWebSiteHostNames"/>
            <w:tag w:val="PlaceholderWebSiteHostNames"/>
            <w:id w:val="1171495296"/>
            <w:placeholder>
              <w:docPart w:val="D29214ED35AB4FBE9DE725E7861A01F7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2126704916"/>
                  <w:placeholder>
                    <w:docPart w:val="7DC082BBE16E481D83D992483F88C144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sharepointhostedproviderpascal.azurewebsites.net</w:t>
                  </w:r>
                </w:sdtContent>
              </w:sdt>
            </w:p>
          </w:sdtContent>
        </w:sdt>
        <w:p w:rsidR="001C36C1" w:rsidRPr="00A5464E" w:rsidRDefault="00E400C0" w:rsidP="00A5464E">
          <w:pPr>
            <w:pStyle w:val="Heading3"/>
          </w:pPr>
          <w:r w:rsidRPr="00A5464E">
            <w:t>Virtual Applications and Directories</w:t>
          </w:r>
        </w:p>
        <w:p w:rsidR="00711EF2" w:rsidRPr="00A5464E" w:rsidRDefault="00711EF2" w:rsidP="00A5464E">
          <w:r w:rsidRPr="00A5464E">
            <w:t>This table contains the list of Virtual Applications defined in the Web Site.</w:t>
          </w:r>
        </w:p>
        <w:tbl>
          <w:tblPr>
            <w:tblStyle w:val="PlainTable11"/>
            <w:tblW w:w="0" w:type="auto"/>
            <w:tblLook w:val="0420" w:firstRow="1" w:lastRow="0" w:firstColumn="0" w:lastColumn="0" w:noHBand="0" w:noVBand="1"/>
          </w:tblPr>
          <w:tblGrid>
            <w:gridCol w:w="3214"/>
            <w:gridCol w:w="2923"/>
            <w:gridCol w:w="3213"/>
          </w:tblGrid>
          <w:tr w:rsidR="00D34D04" w:rsidRPr="00A5464E" w:rsidTr="000E681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tcW w:w="3214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Physical Path</w:t>
                </w:r>
              </w:p>
            </w:tc>
            <w:tc>
              <w:tcPr>
                <w:tcW w:w="2923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Virtual Path</w:t>
                </w:r>
              </w:p>
            </w:tc>
            <w:tc>
              <w:tcPr>
                <w:tcW w:w="3213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Preload Enabled</w:t>
                </w:r>
              </w:p>
            </w:tc>
          </w:tr>
          <w:sdt>
            <w:sdtPr>
              <w:rPr>
                <w:b/>
                <w:bCs/>
              </w:rPr>
              <w:alias w:val="WebSiteVirtualApplication"/>
              <w:tag w:val="PlaceholderWebSiteVirtualApplication"/>
              <w:id w:val="1140779530"/>
              <w:placeholder>
                <w:docPart w:val="4EC9C822A466425CA9CD3FBAD7BCCD64"/>
              </w:placeholder>
              <w:temporary/>
              <w15:appearance w15:val="hidden"/>
            </w:sdtPr>
            <w:sdtEndPr>
              <w:rPr>
                <w:b w:val="0"/>
                <w:bCs w:val="0"/>
              </w:rPr>
            </w:sdtEndPr>
            <w:sdtContent>
              <w:tr w:rsidR="00D34D04" w:rsidRPr="00A5464E" w:rsidTr="00D34D0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tcW w:w="3214" w:type="dxa"/>
                  </w:tcPr>
                  <w:p w:rsidR="00D34D04" w:rsidRPr="00A5464E" w:rsidRDefault="00787404" w:rsidP="00A5464E">
                    <w:sdt>
                      <w:sdtPr>
                        <w:alias w:val="PhysicalPath"/>
                        <w:tag w:val="PhysicalPath"/>
                        <w:id w:val="393735367"/>
                        <w:placeholder>
                          <w:docPart w:val="AB165EA1005E4336A02102B1D6189326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site\wwwroot</w:t>
                        </w:r>
                      </w:sdtContent>
                    </w:sdt>
                  </w:p>
                </w:tc>
                <w:tc>
                  <w:tcPr>
                    <w:tcW w:w="2923" w:type="dxa"/>
                  </w:tcPr>
                  <w:p w:rsidR="00D34D04" w:rsidRPr="00A5464E" w:rsidRDefault="00787404" w:rsidP="00A5464E">
                    <w:sdt>
                      <w:sdtPr>
                        <w:alias w:val="VirtualPath"/>
                        <w:tag w:val="VirtualPath"/>
                        <w:id w:val="598638337"/>
                        <w:placeholder>
                          <w:docPart w:val="15FD79FD716E48BCB8F8F065EEC3AE18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</w:t>
                        </w:r>
                      </w:sdtContent>
                    </w:sdt>
                  </w:p>
                </w:tc>
                <w:tc>
                  <w:tcPr>
                    <w:tcW w:w="3213" w:type="dxa"/>
                  </w:tcPr>
                  <w:p w:rsidR="00D34D04" w:rsidRPr="00A5464E" w:rsidRDefault="00787404" w:rsidP="00A5464E">
                    <w:sdt>
                      <w:sdtPr>
                        <w:alias w:val="PreloadEnabled"/>
                        <w:tag w:val="PreloadEnabled"/>
                        <w:id w:val="1748354671"/>
                        <w:placeholder>
                          <w:docPart w:val="D9B555580AC2444CA43485F95257DF95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false</w:t>
                        </w:r>
                      </w:sdtContent>
                    </w:sdt>
                  </w:p>
                </w:tc>
              </w:tr>
            </w:sdtContent>
          </w:sdt>
        </w:tbl>
        <w:p w:rsidR="00E403FC" w:rsidRDefault="005F70ED" w:rsidP="005F70ED">
          <w:pPr>
            <w:pStyle w:val="Heading3"/>
          </w:pPr>
          <w:r>
            <w:t>Metrics</w:t>
          </w:r>
        </w:p>
        <w:p w:rsidR="00D3799D" w:rsidRDefault="00D3799D" w:rsidP="00D3799D">
          <w:pPr>
            <w:pStyle w:val="Heading4"/>
          </w:pPr>
          <w:r>
            <w:t>Average Response Time</w:t>
          </w:r>
        </w:p>
        <w:p w:rsidR="005F70ED" w:rsidRDefault="00787404" w:rsidP="005F70ED">
          <w:pPr>
            <w:jc w:val="center"/>
          </w:pPr>
          <w:sdt>
            <w:sdtPr>
              <w:id w:val="-131709480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5000000" cy="1875000"/>
                    <wp:effectExtent l="0" t="0" r="0" b="0"/>
                    <wp:docPr id="35" name="Diagram_WebSiteMetricsAverageResponseTime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MetricsAverageResponseTime"/>
                            <pic:cNvPicPr/>
                          </pic:nvPicPr>
                          <pic:blipFill>
                            <a:blip r:embed="rId47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00000" cy="1875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5F70ED" w:rsidRDefault="005F70ED" w:rsidP="005F70ED">
          <w:pPr>
            <w:jc w:val="center"/>
          </w:pPr>
        </w:p>
        <w:p w:rsidR="00D3799D" w:rsidRDefault="00D3799D" w:rsidP="00D3799D">
          <w:pPr>
            <w:pStyle w:val="Heading4"/>
          </w:pPr>
          <w:r>
            <w:t>Requests</w:t>
          </w:r>
        </w:p>
        <w:p w:rsidR="005F70ED" w:rsidRPr="00A5464E" w:rsidRDefault="00787404" w:rsidP="00D3799D">
          <w:pPr>
            <w:jc w:val="center"/>
          </w:pPr>
          <w:sdt>
            <w:sdtPr>
              <w:id w:val="-989628611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5000000" cy="1875000"/>
                    <wp:effectExtent l="0" t="0" r="0" b="0"/>
                    <wp:docPr id="36" name="Diagram_WebSiteMetricsRequests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MetricsRequests"/>
                            <pic:cNvPicPr/>
                          </pic:nvPicPr>
                          <pic:blipFill>
                            <a:blip r:embed="rId47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00000" cy="1875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5F70ED" w:rsidRPr="00A5464E" w:rsidRDefault="005F70ED" w:rsidP="00D3799D">
          <w:pPr>
            <w:jc w:val="center"/>
          </w:pPr>
        </w:p>
        <w:p w:rsidR="001C36C1" w:rsidRPr="00A5464E" w:rsidRDefault="00787404" w:rsidP="007204CF"/>
      </w:sdtContent>
    </w:sdt>
    <w:sdt>
      <w:sdtPr>
        <w:rPr>
          <w:rFonts w:asciiTheme="minorHAnsi" w:eastAsiaTheme="minorHAnsi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Container Web Site"/>
        <w:tag w:val="PlaceholderWebSites"/>
        <w:id w:val="226526473"/>
        <w:placeholder>
          <w:docPart w:val="DEBF448643374341A96B33EEDC60613E"/>
        </w:placeholder>
        <w15:appearance w15:val="hidden"/>
      </w:sdtPr>
      <w:sdtEndPr>
        <w:rPr>
          <w:rFonts w:eastAsiaTheme="minorEastAsia"/>
          <w:caps w:val="0"/>
          <w:shd w:val="clear" w:color="auto" w:fill="CEDADF" w:themeFill="text2" w:themeFillTint="33"/>
        </w:rPr>
      </w:sdtEndPr>
      <w:sdtContent>
        <w:p w:rsidR="001C36C1" w:rsidRPr="00A5464E" w:rsidRDefault="00787404" w:rsidP="00A5464E">
          <w:pPr>
            <w:pStyle w:val="Heading2"/>
            <w:rPr>
              <w:rStyle w:val="Heading2Char"/>
            </w:rPr>
          </w:pPr>
          <w:sdt>
            <w:sdtPr>
              <w:rPr>
                <w:rFonts w:ascii="Segoe UI Light" w:hAnsi="Segoe UI Light"/>
                <w:b w:val="0"/>
                <w:bCs w:val="0"/>
                <w:caps/>
                <w:smallCaps w:val="0"/>
              </w:rPr>
              <w:alias w:val="Web Site Name"/>
              <w:tag w:val="Name"/>
              <w:id w:val="1564887332"/>
              <w:placeholder>
                <w:docPart w:val="B6D239C700804EF7B1C85EC44AFF2538"/>
              </w:placeholder>
              <w:temporary/>
              <w15:appearance w15:val="hidden"/>
              <w:text/>
            </w:sdtPr>
            <w:sdtEndPr>
              <w:rPr>
                <w:caps w:val="0"/>
              </w:rPr>
            </w:sdtEndPr>
            <w:sdtContent>
              <w:r w:rsidR="00B77C3F">
                <w:t>Default-Web-EastUS275ddf79b24044e79916f24175b451b1</w:t>
              </w:r>
            </w:sdtContent>
          </w:sdt>
          <w:sdt>
            <w:sdtPr>
              <w:alias w:val="ADK_GUID"/>
              <w:tag w:val="/subscriptions/275ddf79-b240-44e7-9916-f24175b451b1/resourceGroups/Default-Web-EastUS/providers/Microsoft.Web/sites/Default-Web-EastUS275ddf79b24044e79916f24175b451b1"/>
              <w:id w:val="1163384524"/>
              <w:placeholder>
                <w:docPart w:val="DefaultPlaceholder_-1854013440"/>
              </w:placeholder>
              <w15:appearance w15:val="hidden"/>
            </w:sdtPr>
            <w:sdtEndPr/>
            <w:sdtContent/>
          </w:sdt>
        </w:p>
        <w:sdt>
          <w:sdtPr>
            <w:alias w:val="ADK_CUSTOMCONTENT"/>
            <w:tag w:val="ADK_CUSTOMCONTENT"/>
            <w:id w:val="1490007694"/>
            <w:placeholder>
              <w:docPart w:val="DefaultPlaceholder_-1854013440"/>
            </w:placeholder>
            <w:showingPlcHdr/>
            <w15:appearance w15:val="hidden"/>
          </w:sdtPr>
          <w:sdtEndPr/>
          <w:sdtContent>
            <w:p w:rsidR="007F02BD" w:rsidRPr="00A5464E" w:rsidRDefault="00787404" w:rsidP="00A5464E"/>
          </w:sdtContent>
        </w:sdt>
        <w:sdt>
          <w:sdtPr>
            <w:id w:val="-1183979823"/>
          </w:sdtPr>
          <w:sdtEndPr/>
          <w:sdtContent>
            <w:p w:rsidR="00653A88" w:rsidRDefault="00787404"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4999999" cy="2812499"/>
                    <wp:effectExtent l="0" t="0" r="0" b="0"/>
                    <wp:docPr id="37" name="Diagram_WebSiteScreenshot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Screenshot"/>
                            <pic:cNvPicPr/>
                          </pic:nvPicPr>
                          <pic:blipFill>
                            <a:blip r:embed="rId48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999999" cy="2812499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F8392D" w:rsidRPr="00A5464E" w:rsidRDefault="00F8392D" w:rsidP="00A5464E">
          <w:r w:rsidRPr="00A5464E">
            <w:t xml:space="preserve">The website </w:t>
          </w:r>
          <w:sdt>
            <w:sdtPr>
              <w:rPr>
                <w:b/>
              </w:rPr>
              <w:alias w:val="Web Site Name"/>
              <w:tag w:val="Name"/>
              <w:id w:val="1177533074"/>
              <w:placeholder>
                <w:docPart w:val="2C2F13EC05C74DEF84A51043D038ABCF"/>
              </w:placeholder>
              <w:temporary/>
              <w15:appearance w15:val="hidden"/>
              <w:text/>
            </w:sdtPr>
            <w:sdtEndPr/>
            <w:sdtContent>
              <w:r>
                <w:rPr>
                  <w:b/>
                </w:rPr>
                <w:t>Default-Web-EastUS275ddf79b24044e79916f24175b451b1</w:t>
              </w:r>
            </w:sdtContent>
          </w:sdt>
          <w:r w:rsidRPr="00A5464E">
            <w:t xml:space="preserve"> has the following settings:</w:t>
          </w:r>
        </w:p>
        <w:p w:rsidR="001C36C1" w:rsidRPr="00A5464E" w:rsidRDefault="00E66EAC" w:rsidP="00A5464E">
          <w:pPr>
            <w:pStyle w:val="Heading3"/>
          </w:pPr>
          <w:r w:rsidRPr="00A5464E">
            <w:t>Settings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830"/>
            <w:gridCol w:w="6520"/>
          </w:tblGrid>
          <w:tr w:rsidR="001C36C1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305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A5464E" w:rsidRDefault="001C36C1" w:rsidP="00A5464E">
                <w:pPr>
                  <w:rPr>
                    <w:b w:val="0"/>
                  </w:rPr>
                </w:pPr>
                <w:r w:rsidRPr="00A5464E">
                  <w:t>Web Site State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Web Site State"/>
                    <w:tag w:val="State"/>
                    <w:id w:val="1881737170"/>
                    <w:placeholder>
                      <w:docPart w:val="96B4D6D375DB4B1AA949FDB0C8AA6931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Running</w:t>
                    </w:r>
                  </w:sdtContent>
                </w:sdt>
              </w:p>
            </w:tc>
          </w:tr>
          <w:tr w:rsidR="001C36C1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872DD9" w:rsidRDefault="00872DD9" w:rsidP="00A5464E">
                <w:r w:rsidRPr="00872DD9">
                  <w:t>Client Affinity Enabled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ClientAffinityEnabled"/>
                    <w:tag w:val="ClientAffinityEnabled"/>
                    <w:id w:val="262723421"/>
                    <w:placeholder>
                      <w:docPart w:val="F4D5E7C882EB4FF4A09189CFB9664DC3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True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872DD9" w:rsidRDefault="00872DD9" w:rsidP="002C7832">
                <w:r w:rsidRPr="00872DD9">
                  <w:t>Client</w:t>
                </w:r>
                <w:r>
                  <w:t xml:space="preserve"> </w:t>
                </w:r>
                <w:r w:rsidRPr="00872DD9">
                  <w:t>Cert</w:t>
                </w:r>
                <w:r>
                  <w:t xml:space="preserve">ificate </w:t>
                </w:r>
                <w:r w:rsidRPr="00872DD9">
                  <w:t>Enabled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ClientCertEnabled"/>
                    <w:tag w:val="ClientCertEnabled"/>
                    <w:id w:val="1907452252"/>
                    <w:placeholder>
                      <w:docPart w:val="9D024DF3B1F84446A686AABD92B9DBCD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1C36C1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A5464E" w:rsidRDefault="00872DD9" w:rsidP="00A5464E">
                <w:pPr>
                  <w:rPr>
                    <w:b w:val="0"/>
                  </w:rPr>
                </w:pPr>
                <w:r>
                  <w:t>Enabled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Enabled"/>
                    <w:tag w:val="Enabled"/>
                    <w:id w:val="1122890748"/>
                    <w:placeholder>
                      <w:docPart w:val="0DDB6CF7FA1F49919923E2B00F213094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True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GatewaySiteName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GatewaySiteName"/>
                    <w:tag w:val="GatewaySiteName"/>
                    <w:id w:val="1088941726"/>
                    <w:placeholder>
                      <w:docPart w:val="21C9D11C7BE64BE9861999FDE5CB8496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Default-Web-EastUS275ddf79b24044e79916f24175b451b1</w:t>
                    </w:r>
                  </w:sdtContent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Location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Location"/>
                    <w:tag w:val="Location"/>
                    <w:id w:val="1102689703"/>
                    <w:placeholder>
                      <w:docPart w:val="60853AD6C16B40F5B01C40ACC6036BB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East US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Outbound</w:t>
                </w:r>
                <w:r>
                  <w:t xml:space="preserve"> </w:t>
                </w:r>
                <w:r w:rsidRPr="00872DD9">
                  <w:t>Ip</w:t>
                </w:r>
                <w:r>
                  <w:t xml:space="preserve"> </w:t>
                </w:r>
                <w:r w:rsidRPr="00872DD9">
                  <w:t>Addresses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OutboundIpAddresses"/>
                    <w:tag w:val="OutboundIpAddresses"/>
                    <w:id w:val="359059095"/>
                    <w:placeholder>
                      <w:docPart w:val="5381F2CA523445729AE7E24A4CADB85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23.96.33.205,23.96.34.196,23.96.35.20,23.96.36.229</w:t>
                    </w:r>
                  </w:sdtContent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Premium</w:t>
                </w:r>
                <w:r>
                  <w:t xml:space="preserve"> </w:t>
                </w:r>
                <w:r w:rsidRPr="00872DD9">
                  <w:t>App</w:t>
                </w:r>
                <w:r>
                  <w:t xml:space="preserve"> </w:t>
                </w:r>
                <w:r w:rsidRPr="00872DD9">
                  <w:t>Deployed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PremiumAppDeployed"/>
                    <w:tag w:val="PremiumAppDeployed"/>
                    <w:id w:val="1228310131"/>
                    <w:placeholder>
                      <w:docPart w:val="E451518C11AF4F6F9B43A6E39737B5B2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Repository</w:t>
                </w:r>
                <w:r>
                  <w:t xml:space="preserve"> </w:t>
                </w:r>
                <w:r w:rsidRPr="00872DD9">
                  <w:t>Site</w:t>
                </w:r>
                <w:r>
                  <w:t xml:space="preserve"> </w:t>
                </w:r>
                <w:r w:rsidRPr="00872DD9">
                  <w:t>Name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RepositorySiteName"/>
                    <w:tag w:val="RepositorySiteName"/>
                    <w:id w:val="533842849"/>
                    <w:placeholder>
                      <w:docPart w:val="44FD525A5F48488FADA0E2B4956A478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Default-Web-EastUS275ddf79b24044e79916f24175b451b1</w:t>
                    </w:r>
                  </w:sdtContent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872DD9">
                <w:pPr>
                  <w:rPr>
                    <w:b w:val="0"/>
                  </w:rPr>
                </w:pPr>
                <w:r w:rsidRPr="00872DD9">
                  <w:t>Scm</w:t>
                </w:r>
                <w:r>
                  <w:t xml:space="preserve"> </w:t>
                </w:r>
                <w:r w:rsidRPr="00872DD9">
                  <w:t>Site</w:t>
                </w:r>
                <w:r>
                  <w:t xml:space="preserve"> </w:t>
                </w:r>
                <w:r w:rsidRPr="00872DD9">
                  <w:t>Stopped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ScmSiteAlsoStopped"/>
                    <w:tag w:val="ScmSiteAlsoStopped"/>
                    <w:id w:val="795615203"/>
                    <w:placeholder>
                      <w:docPart w:val="565C91A2FB654B30AE759B33FCE4ADA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</w:tbl>
        <w:p w:rsidR="007F09FD" w:rsidRDefault="007F09FD" w:rsidP="007F09FD">
          <w:pPr>
            <w:pStyle w:val="Heading3"/>
          </w:pPr>
          <w:r>
            <w:t>Tags</w:t>
          </w:r>
        </w:p>
        <w:tbl>
          <w:tblPr>
            <w:tblStyle w:val="PlainTable11"/>
            <w:tblW w:w="0" w:type="auto"/>
            <w:tblLook w:val="04A0" w:firstRow="1" w:lastRow="0" w:firstColumn="1" w:lastColumn="0" w:noHBand="0" w:noVBand="1"/>
          </w:tblPr>
          <w:tblGrid>
            <w:gridCol w:w="4675"/>
            <w:gridCol w:w="4675"/>
          </w:tblGrid>
          <w:tr w:rsidR="00872DD9" w:rsidRPr="00A5464E" w:rsidTr="002C7832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675" w:type="dxa"/>
                <w:shd w:val="clear" w:color="auto" w:fill="BFBFBF" w:themeFill="text1" w:themeFillTint="40"/>
                <w:vAlign w:val="center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A5464E">
                  <w:t>Tag Key</w:t>
                </w:r>
              </w:p>
            </w:tc>
            <w:tc>
              <w:tcPr>
                <w:tcW w:w="4675" w:type="dxa"/>
                <w:shd w:val="clear" w:color="auto" w:fill="BFBFBF" w:themeFill="text1" w:themeFillTint="40"/>
                <w:vAlign w:val="center"/>
              </w:tcPr>
              <w:p w:rsidR="00872DD9" w:rsidRPr="00A5464E" w:rsidRDefault="00872DD9" w:rsidP="002C7832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</w:rPr>
                </w:pPr>
                <w:r w:rsidRPr="00A5464E">
                  <w:t>Tag Value</w:t>
                </w:r>
              </w:p>
            </w:tc>
          </w:tr>
          <w:sdt>
            <w:sdtPr>
              <w:rPr>
                <w:b w:val="0"/>
                <w:bCs w:val="0"/>
              </w:rPr>
              <w:alias w:val="Tags"/>
              <w:tag w:val="PlaceholderTags"/>
              <w:id w:val="1333605335"/>
              <w:placeholder>
                <w:docPart w:val="BAC73AB6D04E4905926B2E06B9A678FF"/>
              </w:placeholder>
              <w:temporary/>
              <w15:appearance w15:val="hidden"/>
            </w:sdtPr>
            <w:sdtEndPr/>
            <w:sdtContent>
              <w:tr w:rsidR="00872DD9" w:rsidRPr="00A5464E" w:rsidTr="002C7832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872DD9" w:rsidRPr="00A5464E" w:rsidRDefault="00787404" w:rsidP="002C7832">
                    <w:sdt>
                      <w:sdtPr>
                        <w:alias w:val="Key"/>
                        <w:tag w:val="Key"/>
                        <w:id w:val="757673362"/>
                        <w:placeholder>
                          <w:docPart w:val="D2E59CE5286940D68C4A7238EE6ABBF0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hidden-related:/subscriptions/275ddf79-b240-44e7-9916-f24175b451b1/resourceGroups/Default-Web-EastUS/providers/Microsoft.Web/serverfarms/Default1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872DD9" w:rsidRPr="00A5464E" w:rsidRDefault="00787404" w:rsidP="002C7832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2016569348"/>
                        <w:placeholder>
                          <w:docPart w:val="19795F555A0A452C806C9DEA67956A6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Resource</w:t>
                        </w:r>
                      </w:sdtContent>
                    </w:sdt>
                  </w:p>
                </w:tc>
              </w:tr>
            </w:sdtContent>
          </w:sdt>
        </w:tbl>
        <w:p w:rsidR="00872DD9" w:rsidRPr="00A5464E" w:rsidRDefault="00872DD9" w:rsidP="00A5464E"/>
        <w:p w:rsidR="00961773" w:rsidRPr="00A5464E" w:rsidRDefault="00961773" w:rsidP="00A5464E">
          <w:pPr>
            <w:pStyle w:val="Heading3"/>
          </w:pPr>
          <w:r w:rsidRPr="00A5464E">
            <w:t>S</w:t>
          </w:r>
          <w:r w:rsidR="00872E5A" w:rsidRPr="00A5464E">
            <w:t>ite diagnostics</w:t>
          </w:r>
        </w:p>
        <w:p w:rsidR="00F8392D" w:rsidRPr="00A5464E" w:rsidRDefault="00F8392D" w:rsidP="00A5464E">
          <w:r w:rsidRPr="00A5464E">
            <w:t>The site diagnostics options have been configured as follow</w:t>
          </w:r>
          <w:r w:rsidR="00573871" w:rsidRPr="00A5464E">
            <w:t>s</w:t>
          </w:r>
          <w:r w:rsidRPr="00A5464E">
            <w:t>.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830"/>
            <w:gridCol w:w="6520"/>
          </w:tblGrid>
          <w:tr w:rsidR="00961773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961773" w:rsidRPr="00A5464E" w:rsidRDefault="008A3F36" w:rsidP="00A5464E">
                <w:r w:rsidRPr="00A5464E">
                  <w:t>Request Tracing Enabled</w:t>
                </w:r>
              </w:p>
            </w:tc>
            <w:tc>
              <w:tcPr>
                <w:tcW w:w="6520" w:type="dxa"/>
              </w:tcPr>
              <w:p w:rsidR="00961773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RequestTracingEnabled"/>
                    <w:tag w:val="RequestTracingEnabled"/>
                    <w:id w:val="12334048"/>
                    <w:placeholder>
                      <w:docPart w:val="6CBE89D4387C4DF182125EE76E8F861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8A3F36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A3F36" w:rsidRPr="00A5464E" w:rsidRDefault="008A3F36" w:rsidP="00A5464E">
                <w:pPr>
                  <w:rPr>
                    <w:b w:val="0"/>
                  </w:rPr>
                </w:pPr>
                <w:r w:rsidRPr="00A5464E">
                  <w:t>Detailed logging enabled</w:t>
                </w:r>
              </w:p>
            </w:tc>
            <w:tc>
              <w:tcPr>
                <w:tcW w:w="6520" w:type="dxa"/>
              </w:tcPr>
              <w:p w:rsidR="008A3F36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Web DetailedErrorLoggingEnabled"/>
                    <w:tag w:val="DetailedErrorLoggingEnabled"/>
                    <w:id w:val="752193052"/>
                    <w:placeholder>
                      <w:docPart w:val="2662FE7B6011445E8034A7E627941D0D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3D3CE4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3D3CE4" w:rsidRPr="00A5464E" w:rsidRDefault="003D3CE4" w:rsidP="00A5464E">
                <w:r w:rsidRPr="00A5464E">
                  <w:t>Remote Debugging Enabled</w:t>
                </w:r>
              </w:p>
            </w:tc>
            <w:tc>
              <w:tcPr>
                <w:tcW w:w="6520" w:type="dxa"/>
              </w:tcPr>
              <w:p w:rsidR="003D3CE4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RemoteDebuggingEnabled"/>
                    <w:tag w:val="RemoteDebuggingEnabled"/>
                    <w:id w:val="1649689977"/>
                    <w:placeholder>
                      <w:docPart w:val="2A3A77FB2F124FA9A067E656D130E9EF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3D3CE4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3D3CE4" w:rsidRPr="00A5464E" w:rsidRDefault="003D3CE4" w:rsidP="00A5464E">
                <w:r w:rsidRPr="00A5464E">
                  <w:t>Remote Debugging Version</w:t>
                </w:r>
              </w:p>
            </w:tc>
            <w:tc>
              <w:tcPr>
                <w:tcW w:w="6520" w:type="dxa"/>
              </w:tcPr>
              <w:p w:rsidR="003D3CE4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RemoteDebuggingVersion"/>
                    <w:tag w:val="RemoteDebuggingVersion"/>
                    <w:id w:val="1998326549"/>
                    <w:placeholder>
                      <w:docPart w:val="E56EEFD743C8493B99D9DED40F854131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</w:tbl>
        <w:p w:rsidR="001C36C1" w:rsidRPr="00A5464E" w:rsidRDefault="001C36C1" w:rsidP="00A5464E">
          <w:pPr>
            <w:pStyle w:val="Heading3"/>
          </w:pPr>
          <w:r w:rsidRPr="00A5464E">
            <w:t>App Setting</w:t>
          </w:r>
          <w:r w:rsidR="00452363" w:rsidRPr="00A5464E">
            <w:t>s</w:t>
          </w:r>
        </w:p>
        <w:p w:rsidR="00711EF2" w:rsidRPr="00A5464E" w:rsidRDefault="00711EF2" w:rsidP="00A5464E">
          <w:r w:rsidRPr="00A5464E">
            <w:t>The following application settings have been used for the Web Site.</w:t>
          </w:r>
        </w:p>
        <w:tbl>
          <w:tblPr>
            <w:tblStyle w:val="PlainTable11"/>
            <w:tblW w:w="0" w:type="auto"/>
            <w:tblLook w:val="04A0" w:firstRow="1" w:lastRow="0" w:firstColumn="1" w:lastColumn="0" w:noHBand="0" w:noVBand="1"/>
          </w:tblPr>
          <w:tblGrid>
            <w:gridCol w:w="4675"/>
            <w:gridCol w:w="4675"/>
          </w:tblGrid>
          <w:tr w:rsidR="001C36C1" w:rsidRPr="00A5464E" w:rsidTr="000E681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675" w:type="dxa"/>
                <w:shd w:val="clear" w:color="auto" w:fill="BFBFBF" w:themeFill="text1" w:themeFillTint="40"/>
                <w:vAlign w:val="center"/>
              </w:tcPr>
              <w:p w:rsidR="001C36C1" w:rsidRPr="00A5464E" w:rsidRDefault="001C36C1" w:rsidP="00A5464E">
                <w:pPr>
                  <w:rPr>
                    <w:b w:val="0"/>
                  </w:rPr>
                </w:pPr>
                <w:r w:rsidRPr="00A5464E">
                  <w:t>Key</w:t>
                </w:r>
              </w:p>
            </w:tc>
            <w:tc>
              <w:tcPr>
                <w:tcW w:w="4675" w:type="dxa"/>
                <w:shd w:val="clear" w:color="auto" w:fill="BFBFBF" w:themeFill="text1" w:themeFillTint="40"/>
                <w:vAlign w:val="center"/>
              </w:tcPr>
              <w:p w:rsidR="001C36C1" w:rsidRPr="00A5464E" w:rsidRDefault="001C36C1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</w:rPr>
                </w:pPr>
                <w:r w:rsidRPr="00A5464E">
                  <w:t>Value</w:t>
                </w:r>
              </w:p>
            </w:tc>
          </w:tr>
          <w:sdt>
            <w:sdtPr>
              <w:rPr>
                <w:b w:val="0"/>
                <w:bCs w:val="0"/>
              </w:rPr>
              <w:alias w:val="WebSiteAppSettingsRow"/>
              <w:tag w:val="PlaceholderWebSiteAppSettingsRow"/>
              <w:id w:val="507722644"/>
              <w:placeholder>
                <w:docPart w:val="76935AFE3F1F46FABF73F4733DE9C5CA"/>
              </w:placeholder>
              <w:temporary/>
              <w15:appearance w15:val="hidden"/>
            </w:sdtPr>
            <w:sdtEndPr/>
            <w:sdtContent>
              <w:tr w:rsidR="001C36C1" w:rsidRPr="00A5464E" w:rsidTr="00FE29C2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1C36C1" w:rsidRPr="00A5464E" w:rsidRDefault="00787404" w:rsidP="00A5464E">
                    <w:sdt>
                      <w:sdtPr>
                        <w:alias w:val="Key"/>
                        <w:tag w:val="Key"/>
                        <w:id w:val="1177426130"/>
                        <w:placeholder>
                          <w:docPart w:val="6B4B59B24EAC41AE899D04D04A2C72A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ApiAppsGateway_EXTENSION_VERSION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1C36C1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1704641875"/>
                        <w:placeholder>
                          <w:docPart w:val="FDB75D2798FA429794D7E5EB53B492A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latest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WebSiteAppSettingsRow"/>
              <w:tag w:val="PlaceholderWebSiteAppSettingsRow"/>
              <w:id w:val="309174932"/>
              <w:placeholder>
                <w:docPart w:val="76935AFE3F1F46FABF73F4733DE9C5CA"/>
              </w:placeholder>
              <w:temporary/>
              <w15:appearance w15:val="hidden"/>
            </w:sdtPr>
            <w:sdtEndPr/>
            <w:sdtContent>
              <w:tr w:rsidR="001C36C1" w:rsidRPr="00A5464E" w:rsidTr="00FE29C2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1C36C1" w:rsidRPr="00A5464E" w:rsidRDefault="00787404" w:rsidP="00A5464E">
                    <w:sdt>
                      <w:sdtPr>
                        <w:alias w:val="Key"/>
                        <w:tag w:val="Key"/>
                        <w:id w:val="1423919036"/>
                        <w:placeholder>
                          <w:docPart w:val="6B4B59B24EAC41AE899D04D04A2C72A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EmaStorage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1C36C1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2103276202"/>
                        <w:placeholder>
                          <w:docPart w:val="FDB75D2798FA429794D7E5EB53B492A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D:\home\data\apiapps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WebSiteAppSettingsRow"/>
              <w:tag w:val="PlaceholderWebSiteAppSettingsRow"/>
              <w:id w:val="2027427053"/>
              <w:placeholder>
                <w:docPart w:val="76935AFE3F1F46FABF73F4733DE9C5CA"/>
              </w:placeholder>
              <w:temporary/>
              <w15:appearance w15:val="hidden"/>
            </w:sdtPr>
            <w:sdtEndPr/>
            <w:sdtContent>
              <w:tr w:rsidR="001C36C1" w:rsidRPr="00A5464E" w:rsidTr="00FE29C2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1C36C1" w:rsidRPr="00A5464E" w:rsidRDefault="00787404" w:rsidP="00A5464E">
                    <w:sdt>
                      <w:sdtPr>
                        <w:alias w:val="Key"/>
                        <w:tag w:val="Key"/>
                        <w:id w:val="214271251"/>
                        <w:placeholder>
                          <w:docPart w:val="6B4B59B24EAC41AE899D04D04A2C72A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WEBSITE_START_SCM_ON_SITE_CREATION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1C36C1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1974078914"/>
                        <w:placeholder>
                          <w:docPart w:val="FDB75D2798FA429794D7E5EB53B492A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1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WebSiteAppSettingsRow"/>
              <w:tag w:val="PlaceholderWebSiteAppSettingsRow"/>
              <w:id w:val="1289321801"/>
              <w:placeholder>
                <w:docPart w:val="76935AFE3F1F46FABF73F4733DE9C5CA"/>
              </w:placeholder>
              <w:temporary/>
              <w15:appearance w15:val="hidden"/>
            </w:sdtPr>
            <w:sdtEndPr/>
            <w:sdtContent>
              <w:tr w:rsidR="001C36C1" w:rsidRPr="00A5464E" w:rsidTr="00FE29C2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1C36C1" w:rsidRPr="00A5464E" w:rsidRDefault="00787404" w:rsidP="00A5464E">
                    <w:sdt>
                      <w:sdtPr>
                        <w:alias w:val="Key"/>
                        <w:tag w:val="Key"/>
                        <w:id w:val="1921539245"/>
                        <w:placeholder>
                          <w:docPart w:val="6B4B59B24EAC41AE899D04D04A2C72A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WEBSITE_SLOT_NAME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1C36C1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1600551483"/>
                        <w:placeholder>
                          <w:docPart w:val="FDB75D2798FA429794D7E5EB53B492A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Production</w:t>
                        </w:r>
                      </w:sdtContent>
                    </w:sdt>
                  </w:p>
                </w:tc>
              </w:tr>
            </w:sdtContent>
          </w:sdt>
        </w:tbl>
        <w:p w:rsidR="00FE29C2" w:rsidRPr="00A5464E" w:rsidRDefault="00FE29C2" w:rsidP="00A5464E">
          <w:pPr>
            <w:pStyle w:val="Heading3"/>
          </w:pPr>
          <w:r w:rsidRPr="00A5464E">
            <w:t>Default documents</w:t>
          </w:r>
        </w:p>
        <w:p w:rsidR="00711EF2" w:rsidRPr="00A5464E" w:rsidRDefault="00FC0269" w:rsidP="00A5464E">
          <w:r w:rsidRPr="00A5464E">
            <w:t>The following</w:t>
          </w:r>
          <w:r w:rsidR="00711EF2" w:rsidRPr="00A5464E">
            <w:t xml:space="preserve"> default documents</w:t>
          </w:r>
          <w:r w:rsidRPr="00A5464E">
            <w:t xml:space="preserve"> are define</w:t>
          </w:r>
          <w:r w:rsidR="008D0F82" w:rsidRPr="00A5464E">
            <w:t>d</w:t>
          </w:r>
          <w:r w:rsidR="00711EF2" w:rsidRPr="00A5464E">
            <w:t>.</w:t>
          </w:r>
        </w:p>
        <w:sdt>
          <w:sdtPr>
            <w:alias w:val="Default Documentst"/>
            <w:tag w:val="PlaceholderWebSiteDefaultDocuments"/>
            <w:id w:val="287114787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294806287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49555679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908988532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Default.html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867458870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798344577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Default.asp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554826580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411270623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204496665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598747103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index.html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600538495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981621668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iisstart.htm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591476540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478884697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default.aspx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478118967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985373608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index.php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369031554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271693829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hostingstart.html</w:t>
                  </w:r>
                </w:sdtContent>
              </w:sdt>
            </w:p>
          </w:sdtContent>
        </w:sdt>
        <w:p w:rsidR="004D0833" w:rsidRPr="00A5464E" w:rsidRDefault="004D0833" w:rsidP="00A5464E">
          <w:pPr>
            <w:pStyle w:val="Heading3"/>
          </w:pPr>
          <w:r w:rsidRPr="00A5464E">
            <w:t>Host Names</w:t>
          </w:r>
        </w:p>
        <w:p w:rsidR="00711EF2" w:rsidRPr="00A5464E" w:rsidRDefault="00FC0269" w:rsidP="00A5464E">
          <w:r w:rsidRPr="00A5464E">
            <w:t>The following</w:t>
          </w:r>
          <w:r w:rsidR="00711EF2" w:rsidRPr="00A5464E">
            <w:t xml:space="preserve"> Host Names </w:t>
          </w:r>
          <w:r w:rsidRPr="00A5464E">
            <w:t>are defined</w:t>
          </w:r>
          <w:r w:rsidR="00711EF2" w:rsidRPr="00A5464E">
            <w:t>.</w:t>
          </w:r>
        </w:p>
        <w:sdt>
          <w:sdtPr>
            <w:alias w:val="PlaceholderWebSiteHostNames"/>
            <w:tag w:val="PlaceholderWebSiteHostNames"/>
            <w:id w:val="381401319"/>
            <w:placeholder>
              <w:docPart w:val="D29214ED35AB4FBE9DE725E7861A01F7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993928932"/>
                  <w:placeholder>
                    <w:docPart w:val="7DC082BBE16E481D83D992483F88C144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default-web-eastus275ddf79b24044e79916f24175b451b1.azurewebsites.net</w:t>
                  </w:r>
                </w:sdtContent>
              </w:sdt>
            </w:p>
          </w:sdtContent>
        </w:sdt>
        <w:p w:rsidR="001C36C1" w:rsidRPr="00A5464E" w:rsidRDefault="00E400C0" w:rsidP="00A5464E">
          <w:pPr>
            <w:pStyle w:val="Heading3"/>
          </w:pPr>
          <w:r w:rsidRPr="00A5464E">
            <w:t>Virtual Applications and Directories</w:t>
          </w:r>
        </w:p>
        <w:p w:rsidR="00711EF2" w:rsidRPr="00A5464E" w:rsidRDefault="00711EF2" w:rsidP="00A5464E">
          <w:r w:rsidRPr="00A5464E">
            <w:t>This table contains the list of Virtual Applications defined in the Web Site.</w:t>
          </w:r>
        </w:p>
        <w:tbl>
          <w:tblPr>
            <w:tblStyle w:val="PlainTable11"/>
            <w:tblW w:w="0" w:type="auto"/>
            <w:tblLook w:val="0420" w:firstRow="1" w:lastRow="0" w:firstColumn="0" w:lastColumn="0" w:noHBand="0" w:noVBand="1"/>
          </w:tblPr>
          <w:tblGrid>
            <w:gridCol w:w="3214"/>
            <w:gridCol w:w="2923"/>
            <w:gridCol w:w="3213"/>
          </w:tblGrid>
          <w:tr w:rsidR="00D34D04" w:rsidRPr="00A5464E" w:rsidTr="000E681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tcW w:w="3214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Physical Path</w:t>
                </w:r>
              </w:p>
            </w:tc>
            <w:tc>
              <w:tcPr>
                <w:tcW w:w="2923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Virtual Path</w:t>
                </w:r>
              </w:p>
            </w:tc>
            <w:tc>
              <w:tcPr>
                <w:tcW w:w="3213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Preload Enabled</w:t>
                </w:r>
              </w:p>
            </w:tc>
          </w:tr>
          <w:sdt>
            <w:sdtPr>
              <w:rPr>
                <w:b/>
                <w:bCs/>
              </w:rPr>
              <w:alias w:val="WebSiteVirtualApplication"/>
              <w:tag w:val="PlaceholderWebSiteVirtualApplication"/>
              <w:id w:val="98664694"/>
              <w:placeholder>
                <w:docPart w:val="4EC9C822A466425CA9CD3FBAD7BCCD64"/>
              </w:placeholder>
              <w:temporary/>
              <w15:appearance w15:val="hidden"/>
            </w:sdtPr>
            <w:sdtEndPr>
              <w:rPr>
                <w:b w:val="0"/>
                <w:bCs w:val="0"/>
              </w:rPr>
            </w:sdtEndPr>
            <w:sdtContent>
              <w:tr w:rsidR="00D34D04" w:rsidRPr="00A5464E" w:rsidTr="00D34D0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tcW w:w="3214" w:type="dxa"/>
                  </w:tcPr>
                  <w:p w:rsidR="00D34D04" w:rsidRPr="00A5464E" w:rsidRDefault="00787404" w:rsidP="00A5464E">
                    <w:sdt>
                      <w:sdtPr>
                        <w:alias w:val="PhysicalPath"/>
                        <w:tag w:val="PhysicalPath"/>
                        <w:id w:val="375683571"/>
                        <w:placeholder>
                          <w:docPart w:val="AB165EA1005E4336A02102B1D6189326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site\wwwroot</w:t>
                        </w:r>
                      </w:sdtContent>
                    </w:sdt>
                  </w:p>
                </w:tc>
                <w:tc>
                  <w:tcPr>
                    <w:tcW w:w="2923" w:type="dxa"/>
                  </w:tcPr>
                  <w:p w:rsidR="00D34D04" w:rsidRPr="00A5464E" w:rsidRDefault="00787404" w:rsidP="00A5464E">
                    <w:sdt>
                      <w:sdtPr>
                        <w:alias w:val="VirtualPath"/>
                        <w:tag w:val="VirtualPath"/>
                        <w:id w:val="1057164688"/>
                        <w:placeholder>
                          <w:docPart w:val="15FD79FD716E48BCB8F8F065EEC3AE18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</w:t>
                        </w:r>
                      </w:sdtContent>
                    </w:sdt>
                  </w:p>
                </w:tc>
                <w:tc>
                  <w:tcPr>
                    <w:tcW w:w="3213" w:type="dxa"/>
                  </w:tcPr>
                  <w:p w:rsidR="00D34D04" w:rsidRPr="00A5464E" w:rsidRDefault="00787404" w:rsidP="00A5464E">
                    <w:sdt>
                      <w:sdtPr>
                        <w:alias w:val="PreloadEnabled"/>
                        <w:tag w:val="PreloadEnabled"/>
                        <w:id w:val="2133442041"/>
                        <w:placeholder>
                          <w:docPart w:val="D9B555580AC2444CA43485F95257DF95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false</w:t>
                        </w:r>
                      </w:sdtContent>
                    </w:sdt>
                  </w:p>
                </w:tc>
              </w:tr>
            </w:sdtContent>
          </w:sdt>
        </w:tbl>
        <w:p w:rsidR="00E403FC" w:rsidRDefault="005F70ED" w:rsidP="005F70ED">
          <w:pPr>
            <w:pStyle w:val="Heading3"/>
          </w:pPr>
          <w:r>
            <w:t>Metrics</w:t>
          </w:r>
        </w:p>
        <w:p w:rsidR="00D3799D" w:rsidRDefault="00D3799D" w:rsidP="00D3799D">
          <w:pPr>
            <w:pStyle w:val="Heading4"/>
          </w:pPr>
          <w:r>
            <w:t>Average Response Time</w:t>
          </w:r>
        </w:p>
        <w:p w:rsidR="005F70ED" w:rsidRDefault="00787404" w:rsidP="005F70ED">
          <w:pPr>
            <w:jc w:val="center"/>
          </w:pPr>
          <w:sdt>
            <w:sdtPr>
              <w:id w:val="1493290065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5000000" cy="1875000"/>
                    <wp:effectExtent l="0" t="0" r="0" b="0"/>
                    <wp:docPr id="38" name="Diagram_WebSiteMetricsAverageResponseTime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MetricsAverageResponseTime"/>
                            <pic:cNvPicPr/>
                          </pic:nvPicPr>
                          <pic:blipFill>
                            <a:blip r:embed="rId49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00000" cy="1875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5F70ED" w:rsidRDefault="005F70ED" w:rsidP="005F70ED">
          <w:pPr>
            <w:jc w:val="center"/>
          </w:pPr>
        </w:p>
        <w:p w:rsidR="00D3799D" w:rsidRDefault="00D3799D" w:rsidP="00D3799D">
          <w:pPr>
            <w:pStyle w:val="Heading4"/>
          </w:pPr>
          <w:r>
            <w:t>Requests</w:t>
          </w:r>
        </w:p>
        <w:p w:rsidR="005F70ED" w:rsidRPr="00A5464E" w:rsidRDefault="00787404" w:rsidP="00D3799D">
          <w:pPr>
            <w:jc w:val="center"/>
          </w:pPr>
          <w:sdt>
            <w:sdtPr>
              <w:id w:val="-1613665559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5000000" cy="1875000"/>
                    <wp:effectExtent l="0" t="0" r="0" b="0"/>
                    <wp:docPr id="39" name="Diagram_WebSiteMetricsRequests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MetricsRequests"/>
                            <pic:cNvPicPr/>
                          </pic:nvPicPr>
                          <pic:blipFill>
                            <a:blip r:embed="rId50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00000" cy="1875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5F70ED" w:rsidRPr="00A5464E" w:rsidRDefault="005F70ED" w:rsidP="00D3799D">
          <w:pPr>
            <w:jc w:val="center"/>
          </w:pPr>
        </w:p>
        <w:p w:rsidR="001C36C1" w:rsidRPr="00A5464E" w:rsidRDefault="00787404" w:rsidP="007204CF"/>
      </w:sdtContent>
    </w:sdt>
    <w:sdt>
      <w:sdtPr>
        <w:rPr>
          <w:rFonts w:asciiTheme="minorHAnsi" w:eastAsiaTheme="minorHAnsi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Container Web Site"/>
        <w:tag w:val="PlaceholderWebSites"/>
        <w:id w:val="1932849466"/>
        <w:placeholder>
          <w:docPart w:val="DEBF448643374341A96B33EEDC60613E"/>
        </w:placeholder>
        <w15:appearance w15:val="hidden"/>
      </w:sdtPr>
      <w:sdtEndPr>
        <w:rPr>
          <w:rFonts w:eastAsiaTheme="minorEastAsia"/>
          <w:caps w:val="0"/>
          <w:shd w:val="clear" w:color="auto" w:fill="CEDADF" w:themeFill="text2" w:themeFillTint="33"/>
        </w:rPr>
      </w:sdtEndPr>
      <w:sdtContent>
        <w:p w:rsidR="001C36C1" w:rsidRPr="00A5464E" w:rsidRDefault="00787404" w:rsidP="00A5464E">
          <w:pPr>
            <w:pStyle w:val="Heading2"/>
            <w:rPr>
              <w:rStyle w:val="Heading2Char"/>
            </w:rPr>
          </w:pPr>
          <w:sdt>
            <w:sdtPr>
              <w:rPr>
                <w:rFonts w:ascii="Segoe UI Light" w:hAnsi="Segoe UI Light"/>
                <w:b w:val="0"/>
                <w:bCs w:val="0"/>
                <w:caps/>
                <w:smallCaps w:val="0"/>
              </w:rPr>
              <w:alias w:val="Web Site Name"/>
              <w:tag w:val="Name"/>
              <w:id w:val="868358142"/>
              <w:placeholder>
                <w:docPart w:val="B6D239C700804EF7B1C85EC44AFF2538"/>
              </w:placeholder>
              <w:temporary/>
              <w15:appearance w15:val="hidden"/>
              <w:text/>
            </w:sdtPr>
            <w:sdtEndPr>
              <w:rPr>
                <w:caps w:val="0"/>
              </w:rPr>
            </w:sdtEndPr>
            <w:sdtContent>
              <w:r w:rsidR="00B77C3F">
                <w:t>umanageapi</w:t>
              </w:r>
            </w:sdtContent>
          </w:sdt>
          <w:sdt>
            <w:sdtPr>
              <w:alias w:val="ADK_GUID"/>
              <w:tag w:val="/subscriptions/275ddf79-b240-44e7-9916-f24175b451b1/resourceGroups/Default-Web-EastUS/providers/Microsoft.Web/sites/umanageapi"/>
              <w:id w:val="457818134"/>
              <w:placeholder>
                <w:docPart w:val="DefaultPlaceholder_-1854013440"/>
              </w:placeholder>
              <w15:appearance w15:val="hidden"/>
            </w:sdtPr>
            <w:sdtEndPr/>
            <w:sdtContent/>
          </w:sdt>
        </w:p>
        <w:sdt>
          <w:sdtPr>
            <w:alias w:val="ADK_CUSTOMCONTENT"/>
            <w:tag w:val="ADK_CUSTOMCONTENT"/>
            <w:id w:val="306930866"/>
            <w:placeholder>
              <w:docPart w:val="DefaultPlaceholder_-1854013440"/>
            </w:placeholder>
            <w:showingPlcHdr/>
            <w15:appearance w15:val="hidden"/>
          </w:sdtPr>
          <w:sdtEndPr/>
          <w:sdtContent>
            <w:p w:rsidR="007F02BD" w:rsidRPr="00A5464E" w:rsidRDefault="00787404" w:rsidP="00A5464E"/>
          </w:sdtContent>
        </w:sdt>
        <w:sdt>
          <w:sdtPr>
            <w:id w:val="-653367879"/>
          </w:sdtPr>
          <w:sdtEndPr/>
          <w:sdtContent>
            <w:p w:rsidR="00653A88" w:rsidRDefault="00787404"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4999999" cy="2812499"/>
                    <wp:effectExtent l="0" t="0" r="0" b="0"/>
                    <wp:docPr id="40" name="Diagram_WebSiteScreenshot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Screenshot"/>
                            <pic:cNvPicPr/>
                          </pic:nvPicPr>
                          <pic:blipFill>
                            <a:blip r:embed="rId51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999999" cy="2812499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F8392D" w:rsidRPr="00A5464E" w:rsidRDefault="00F8392D" w:rsidP="00A5464E">
          <w:r w:rsidRPr="00A5464E">
            <w:t xml:space="preserve">The website </w:t>
          </w:r>
          <w:sdt>
            <w:sdtPr>
              <w:rPr>
                <w:b/>
              </w:rPr>
              <w:alias w:val="Web Site Name"/>
              <w:tag w:val="Name"/>
              <w:id w:val="2027508846"/>
              <w:placeholder>
                <w:docPart w:val="2C2F13EC05C74DEF84A51043D038ABCF"/>
              </w:placeholder>
              <w:temporary/>
              <w15:appearance w15:val="hidden"/>
              <w:text/>
            </w:sdtPr>
            <w:sdtEndPr/>
            <w:sdtContent>
              <w:r>
                <w:rPr>
                  <w:b/>
                </w:rPr>
                <w:t>umanageapi</w:t>
              </w:r>
            </w:sdtContent>
          </w:sdt>
          <w:r w:rsidRPr="00A5464E">
            <w:t xml:space="preserve"> has the following settings:</w:t>
          </w:r>
        </w:p>
        <w:p w:rsidR="001C36C1" w:rsidRPr="00A5464E" w:rsidRDefault="00E66EAC" w:rsidP="00A5464E">
          <w:pPr>
            <w:pStyle w:val="Heading3"/>
          </w:pPr>
          <w:r w:rsidRPr="00A5464E">
            <w:t>Settings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830"/>
            <w:gridCol w:w="6520"/>
          </w:tblGrid>
          <w:tr w:rsidR="001C36C1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305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A5464E" w:rsidRDefault="001C36C1" w:rsidP="00A5464E">
                <w:pPr>
                  <w:rPr>
                    <w:b w:val="0"/>
                  </w:rPr>
                </w:pPr>
                <w:r w:rsidRPr="00A5464E">
                  <w:t>Web Site State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Web Site State"/>
                    <w:tag w:val="State"/>
                    <w:id w:val="908619497"/>
                    <w:placeholder>
                      <w:docPart w:val="96B4D6D375DB4B1AA949FDB0C8AA6931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Running</w:t>
                    </w:r>
                  </w:sdtContent>
                </w:sdt>
              </w:p>
            </w:tc>
          </w:tr>
          <w:tr w:rsidR="001C36C1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872DD9" w:rsidRDefault="00872DD9" w:rsidP="00A5464E">
                <w:r w:rsidRPr="00872DD9">
                  <w:t>Client Affinity Enabled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ClientAffinityEnabled"/>
                    <w:tag w:val="ClientAffinityEnabled"/>
                    <w:id w:val="1262346459"/>
                    <w:placeholder>
                      <w:docPart w:val="F4D5E7C882EB4FF4A09189CFB9664DC3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True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872DD9" w:rsidRDefault="00872DD9" w:rsidP="002C7832">
                <w:r w:rsidRPr="00872DD9">
                  <w:t>Client</w:t>
                </w:r>
                <w:r>
                  <w:t xml:space="preserve"> </w:t>
                </w:r>
                <w:r w:rsidRPr="00872DD9">
                  <w:t>Cert</w:t>
                </w:r>
                <w:r>
                  <w:t xml:space="preserve">ificate </w:t>
                </w:r>
                <w:r w:rsidRPr="00872DD9">
                  <w:t>Enabled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ClientCertEnabled"/>
                    <w:tag w:val="ClientCertEnabled"/>
                    <w:id w:val="1960851549"/>
                    <w:placeholder>
                      <w:docPart w:val="9D024DF3B1F84446A686AABD92B9DBCD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1C36C1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A5464E" w:rsidRDefault="00872DD9" w:rsidP="00A5464E">
                <w:pPr>
                  <w:rPr>
                    <w:b w:val="0"/>
                  </w:rPr>
                </w:pPr>
                <w:r>
                  <w:t>Enabled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Enabled"/>
                    <w:tag w:val="Enabled"/>
                    <w:id w:val="585003497"/>
                    <w:placeholder>
                      <w:docPart w:val="0DDB6CF7FA1F49919923E2B00F213094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True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GatewaySiteName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GatewaySiteName"/>
                    <w:tag w:val="GatewaySiteName"/>
                    <w:id w:val="1775242295"/>
                    <w:placeholder>
                      <w:docPart w:val="21C9D11C7BE64BE9861999FDE5CB8496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Location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Location"/>
                    <w:tag w:val="Location"/>
                    <w:id w:val="246728062"/>
                    <w:placeholder>
                      <w:docPart w:val="60853AD6C16B40F5B01C40ACC6036BB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East US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Outbound</w:t>
                </w:r>
                <w:r>
                  <w:t xml:space="preserve"> </w:t>
                </w:r>
                <w:r w:rsidRPr="00872DD9">
                  <w:t>Ip</w:t>
                </w:r>
                <w:r>
                  <w:t xml:space="preserve"> </w:t>
                </w:r>
                <w:r w:rsidRPr="00872DD9">
                  <w:t>Addresses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OutboundIpAddresses"/>
                    <w:tag w:val="OutboundIpAddresses"/>
                    <w:id w:val="500808916"/>
                    <w:placeholder>
                      <w:docPart w:val="5381F2CA523445729AE7E24A4CADB85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23.96.33.205,23.96.34.196,23.96.35.20,23.96.36.229</w:t>
                    </w:r>
                  </w:sdtContent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Premium</w:t>
                </w:r>
                <w:r>
                  <w:t xml:space="preserve"> </w:t>
                </w:r>
                <w:r w:rsidRPr="00872DD9">
                  <w:t>App</w:t>
                </w:r>
                <w:r>
                  <w:t xml:space="preserve"> </w:t>
                </w:r>
                <w:r w:rsidRPr="00872DD9">
                  <w:t>Deployed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PremiumAppDeployed"/>
                    <w:tag w:val="PremiumAppDeployed"/>
                    <w:id w:val="1284049656"/>
                    <w:placeholder>
                      <w:docPart w:val="E451518C11AF4F6F9B43A6E39737B5B2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Repository</w:t>
                </w:r>
                <w:r>
                  <w:t xml:space="preserve"> </w:t>
                </w:r>
                <w:r w:rsidRPr="00872DD9">
                  <w:t>Site</w:t>
                </w:r>
                <w:r>
                  <w:t xml:space="preserve"> </w:t>
                </w:r>
                <w:r w:rsidRPr="00872DD9">
                  <w:t>Name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RepositorySiteName"/>
                    <w:tag w:val="RepositorySiteName"/>
                    <w:id w:val="996168477"/>
                    <w:placeholder>
                      <w:docPart w:val="44FD525A5F48488FADA0E2B4956A478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umanageapi</w:t>
                    </w:r>
                  </w:sdtContent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872DD9">
                <w:pPr>
                  <w:rPr>
                    <w:b w:val="0"/>
                  </w:rPr>
                </w:pPr>
                <w:r w:rsidRPr="00872DD9">
                  <w:t>Scm</w:t>
                </w:r>
                <w:r>
                  <w:t xml:space="preserve"> </w:t>
                </w:r>
                <w:r w:rsidRPr="00872DD9">
                  <w:t>Site</w:t>
                </w:r>
                <w:r>
                  <w:t xml:space="preserve"> </w:t>
                </w:r>
                <w:r w:rsidRPr="00872DD9">
                  <w:t>Stopped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ScmSiteAlsoStopped"/>
                    <w:tag w:val="ScmSiteAlsoStopped"/>
                    <w:id w:val="149110478"/>
                    <w:placeholder>
                      <w:docPart w:val="565C91A2FB654B30AE759B33FCE4ADA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</w:tbl>
        <w:p w:rsidR="007F09FD" w:rsidRDefault="007F09FD" w:rsidP="007F09FD">
          <w:pPr>
            <w:pStyle w:val="Heading3"/>
          </w:pPr>
          <w:r>
            <w:t>Tags</w:t>
          </w:r>
        </w:p>
        <w:tbl>
          <w:tblPr>
            <w:tblStyle w:val="PlainTable11"/>
            <w:tblW w:w="0" w:type="auto"/>
            <w:tblLook w:val="04A0" w:firstRow="1" w:lastRow="0" w:firstColumn="1" w:lastColumn="0" w:noHBand="0" w:noVBand="1"/>
          </w:tblPr>
          <w:tblGrid>
            <w:gridCol w:w="4675"/>
            <w:gridCol w:w="4675"/>
          </w:tblGrid>
          <w:tr w:rsidR="00872DD9" w:rsidRPr="00A5464E" w:rsidTr="002C7832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675" w:type="dxa"/>
                <w:shd w:val="clear" w:color="auto" w:fill="BFBFBF" w:themeFill="text1" w:themeFillTint="40"/>
                <w:vAlign w:val="center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A5464E">
                  <w:t>Tag Key</w:t>
                </w:r>
              </w:p>
            </w:tc>
            <w:tc>
              <w:tcPr>
                <w:tcW w:w="4675" w:type="dxa"/>
                <w:shd w:val="clear" w:color="auto" w:fill="BFBFBF" w:themeFill="text1" w:themeFillTint="40"/>
                <w:vAlign w:val="center"/>
              </w:tcPr>
              <w:p w:rsidR="00872DD9" w:rsidRPr="00A5464E" w:rsidRDefault="00872DD9" w:rsidP="002C7832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</w:rPr>
                </w:pPr>
                <w:r w:rsidRPr="00A5464E">
                  <w:t>Tag Value</w:t>
                </w:r>
              </w:p>
            </w:tc>
          </w:tr>
          <w:sdt>
            <w:sdtPr>
              <w:rPr>
                <w:b w:val="0"/>
                <w:bCs w:val="0"/>
              </w:rPr>
              <w:alias w:val="Tags"/>
              <w:tag w:val="PlaceholderTags"/>
              <w:id w:val="1361473118"/>
              <w:placeholder>
                <w:docPart w:val="BAC73AB6D04E4905926B2E06B9A678FF"/>
              </w:placeholder>
              <w:temporary/>
              <w15:appearance w15:val="hidden"/>
            </w:sdtPr>
            <w:sdtEndPr/>
            <w:sdtContent>
              <w:tr w:rsidR="00872DD9" w:rsidRPr="00A5464E" w:rsidTr="002C7832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872DD9" w:rsidRPr="00A5464E" w:rsidRDefault="00787404" w:rsidP="002C7832">
                    <w:sdt>
                      <w:sdtPr>
                        <w:alias w:val="Key"/>
                        <w:tag w:val="Key"/>
                        <w:id w:val="197366472"/>
                        <w:placeholder>
                          <w:docPart w:val="D2E59CE5286940D68C4A7238EE6ABBF0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hidden-related:/subscriptions/275ddf79-b240-44e7-9916-f24175b451b1/resourcegroups/Default-Web-EastUS/providers/Microsoft.Web/serverfarms/Default2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872DD9" w:rsidRPr="00A5464E" w:rsidRDefault="00787404" w:rsidP="002C7832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238419354"/>
                        <w:placeholder>
                          <w:docPart w:val="19795F555A0A452C806C9DEA67956A6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Resource</w:t>
                        </w:r>
                      </w:sdtContent>
                    </w:sdt>
                  </w:p>
                </w:tc>
              </w:tr>
            </w:sdtContent>
          </w:sdt>
        </w:tbl>
        <w:p w:rsidR="00872DD9" w:rsidRPr="00A5464E" w:rsidRDefault="00872DD9" w:rsidP="00A5464E"/>
        <w:p w:rsidR="00961773" w:rsidRPr="00A5464E" w:rsidRDefault="00961773" w:rsidP="00A5464E">
          <w:pPr>
            <w:pStyle w:val="Heading3"/>
          </w:pPr>
          <w:r w:rsidRPr="00A5464E">
            <w:t>S</w:t>
          </w:r>
          <w:r w:rsidR="00872E5A" w:rsidRPr="00A5464E">
            <w:t>ite diagnostics</w:t>
          </w:r>
        </w:p>
        <w:p w:rsidR="00F8392D" w:rsidRPr="00A5464E" w:rsidRDefault="00F8392D" w:rsidP="00A5464E">
          <w:r w:rsidRPr="00A5464E">
            <w:t>The site diagnostics options have been configured as follow</w:t>
          </w:r>
          <w:r w:rsidR="00573871" w:rsidRPr="00A5464E">
            <w:t>s</w:t>
          </w:r>
          <w:r w:rsidRPr="00A5464E">
            <w:t>.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830"/>
            <w:gridCol w:w="6520"/>
          </w:tblGrid>
          <w:tr w:rsidR="00961773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961773" w:rsidRPr="00A5464E" w:rsidRDefault="008A3F36" w:rsidP="00A5464E">
                <w:r w:rsidRPr="00A5464E">
                  <w:t>Request Tracing Enabled</w:t>
                </w:r>
              </w:p>
            </w:tc>
            <w:tc>
              <w:tcPr>
                <w:tcW w:w="6520" w:type="dxa"/>
              </w:tcPr>
              <w:p w:rsidR="00961773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RequestTracingEnabled"/>
                    <w:tag w:val="RequestTracingEnabled"/>
                    <w:id w:val="1793829884"/>
                    <w:placeholder>
                      <w:docPart w:val="6CBE89D4387C4DF182125EE76E8F861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8A3F36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A3F36" w:rsidRPr="00A5464E" w:rsidRDefault="008A3F36" w:rsidP="00A5464E">
                <w:pPr>
                  <w:rPr>
                    <w:b w:val="0"/>
                  </w:rPr>
                </w:pPr>
                <w:r w:rsidRPr="00A5464E">
                  <w:t>Detailed logging enabled</w:t>
                </w:r>
              </w:p>
            </w:tc>
            <w:tc>
              <w:tcPr>
                <w:tcW w:w="6520" w:type="dxa"/>
              </w:tcPr>
              <w:p w:rsidR="008A3F36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Web DetailedErrorLoggingEnabled"/>
                    <w:tag w:val="DetailedErrorLoggingEnabled"/>
                    <w:id w:val="1056459188"/>
                    <w:placeholder>
                      <w:docPart w:val="2662FE7B6011445E8034A7E627941D0D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3D3CE4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3D3CE4" w:rsidRPr="00A5464E" w:rsidRDefault="003D3CE4" w:rsidP="00A5464E">
                <w:r w:rsidRPr="00A5464E">
                  <w:t>Remote Debugging Enabled</w:t>
                </w:r>
              </w:p>
            </w:tc>
            <w:tc>
              <w:tcPr>
                <w:tcW w:w="6520" w:type="dxa"/>
              </w:tcPr>
              <w:p w:rsidR="003D3CE4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RemoteDebuggingEnabled"/>
                    <w:tag w:val="RemoteDebuggingEnabled"/>
                    <w:id w:val="576887635"/>
                    <w:placeholder>
                      <w:docPart w:val="2A3A77FB2F124FA9A067E656D130E9EF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3D3CE4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3D3CE4" w:rsidRPr="00A5464E" w:rsidRDefault="003D3CE4" w:rsidP="00A5464E">
                <w:r w:rsidRPr="00A5464E">
                  <w:t>Remote Debugging Version</w:t>
                </w:r>
              </w:p>
            </w:tc>
            <w:tc>
              <w:tcPr>
                <w:tcW w:w="6520" w:type="dxa"/>
              </w:tcPr>
              <w:p w:rsidR="003D3CE4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RemoteDebuggingVersion"/>
                    <w:tag w:val="RemoteDebuggingVersion"/>
                    <w:id w:val="1870503854"/>
                    <w:placeholder>
                      <w:docPart w:val="E56EEFD743C8493B99D9DED40F854131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VS2013</w:t>
                    </w:r>
                  </w:sdtContent>
                </w:sdt>
              </w:p>
            </w:tc>
          </w:tr>
        </w:tbl>
        <w:p w:rsidR="001C36C1" w:rsidRPr="00A5464E" w:rsidRDefault="001C36C1" w:rsidP="00A5464E">
          <w:pPr>
            <w:pStyle w:val="Heading3"/>
          </w:pPr>
          <w:r w:rsidRPr="00A5464E">
            <w:t>App Setting</w:t>
          </w:r>
          <w:r w:rsidR="00452363" w:rsidRPr="00A5464E">
            <w:t>s</w:t>
          </w:r>
        </w:p>
        <w:p w:rsidR="00711EF2" w:rsidRPr="00A5464E" w:rsidRDefault="00711EF2" w:rsidP="00A5464E">
          <w:r w:rsidRPr="00A5464E">
            <w:t>The following application settings have been used for the Web Site.</w:t>
          </w:r>
        </w:p>
        <w:tbl>
          <w:tblPr>
            <w:tblStyle w:val="PlainTable11"/>
            <w:tblW w:w="0" w:type="auto"/>
            <w:tblLook w:val="04A0" w:firstRow="1" w:lastRow="0" w:firstColumn="1" w:lastColumn="0" w:noHBand="0" w:noVBand="1"/>
          </w:tblPr>
          <w:tblGrid>
            <w:gridCol w:w="4675"/>
            <w:gridCol w:w="4675"/>
          </w:tblGrid>
          <w:tr w:rsidR="001C36C1" w:rsidRPr="00A5464E" w:rsidTr="000E681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675" w:type="dxa"/>
                <w:shd w:val="clear" w:color="auto" w:fill="BFBFBF" w:themeFill="text1" w:themeFillTint="40"/>
                <w:vAlign w:val="center"/>
              </w:tcPr>
              <w:p w:rsidR="001C36C1" w:rsidRPr="00A5464E" w:rsidRDefault="001C36C1" w:rsidP="00A5464E">
                <w:pPr>
                  <w:rPr>
                    <w:b w:val="0"/>
                  </w:rPr>
                </w:pPr>
                <w:r w:rsidRPr="00A5464E">
                  <w:t>Key</w:t>
                </w:r>
              </w:p>
            </w:tc>
            <w:tc>
              <w:tcPr>
                <w:tcW w:w="4675" w:type="dxa"/>
                <w:shd w:val="clear" w:color="auto" w:fill="BFBFBF" w:themeFill="text1" w:themeFillTint="40"/>
                <w:vAlign w:val="center"/>
              </w:tcPr>
              <w:p w:rsidR="001C36C1" w:rsidRPr="00A5464E" w:rsidRDefault="001C36C1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</w:rPr>
                </w:pPr>
                <w:r w:rsidRPr="00A5464E">
                  <w:t>Value</w:t>
                </w:r>
              </w:p>
            </w:tc>
          </w:tr>
          <w:sdt>
            <w:sdtPr>
              <w:rPr>
                <w:b w:val="0"/>
                <w:bCs w:val="0"/>
              </w:rPr>
              <w:alias w:val="WebSiteAppSettingsRow"/>
              <w:tag w:val="PlaceholderWebSiteAppSettingsRow"/>
              <w:id w:val="865182039"/>
              <w:placeholder>
                <w:docPart w:val="76935AFE3F1F46FABF73F4733DE9C5CA"/>
              </w:placeholder>
              <w:temporary/>
              <w15:appearance w15:val="hidden"/>
            </w:sdtPr>
            <w:sdtEndPr/>
            <w:sdtContent>
              <w:tr w:rsidR="001C36C1" w:rsidRPr="00A5464E" w:rsidTr="00FE29C2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1C36C1" w:rsidRPr="00A5464E" w:rsidRDefault="00787404" w:rsidP="00A5464E">
                    <w:sdt>
                      <w:sdtPr>
                        <w:alias w:val="Key"/>
                        <w:tag w:val="Key"/>
                        <w:id w:val="2092517986"/>
                        <w:placeholder>
                          <w:docPart w:val="6B4B59B24EAC41AE899D04D04A2C72A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WEBSITE_NODE_DEFAULT_VERSION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1C36C1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625157235"/>
                        <w:placeholder>
                          <w:docPart w:val="FDB75D2798FA429794D7E5EB53B492A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0.10.32</w:t>
                        </w:r>
                      </w:sdtContent>
                    </w:sdt>
                  </w:p>
                </w:tc>
              </w:tr>
            </w:sdtContent>
          </w:sdt>
        </w:tbl>
        <w:p w:rsidR="00FE29C2" w:rsidRPr="00A5464E" w:rsidRDefault="00FE29C2" w:rsidP="00A5464E">
          <w:pPr>
            <w:pStyle w:val="Heading3"/>
          </w:pPr>
          <w:r w:rsidRPr="00A5464E">
            <w:t>Default documents</w:t>
          </w:r>
        </w:p>
        <w:p w:rsidR="00711EF2" w:rsidRPr="00A5464E" w:rsidRDefault="00FC0269" w:rsidP="00A5464E">
          <w:r w:rsidRPr="00A5464E">
            <w:t>The following</w:t>
          </w:r>
          <w:r w:rsidR="00711EF2" w:rsidRPr="00A5464E">
            <w:t xml:space="preserve"> default documents</w:t>
          </w:r>
          <w:r w:rsidRPr="00A5464E">
            <w:t xml:space="preserve"> are define</w:t>
          </w:r>
          <w:r w:rsidR="008D0F82" w:rsidRPr="00A5464E">
            <w:t>d</w:t>
          </w:r>
          <w:r w:rsidR="00711EF2" w:rsidRPr="00A5464E">
            <w:t>.</w:t>
          </w:r>
        </w:p>
        <w:sdt>
          <w:sdtPr>
            <w:alias w:val="Default Documentst"/>
            <w:tag w:val="PlaceholderWebSiteDefaultDocuments"/>
            <w:id w:val="42053445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992723344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702385085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907920482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Default.html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2075093960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501886789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Default.asp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2058914863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385125246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63597285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2123622713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index.html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999100728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340526443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iisstart.htm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247895714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531245424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default.aspx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443360815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336400644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index.php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787170593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396618171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hostingstart.html</w:t>
                  </w:r>
                </w:sdtContent>
              </w:sdt>
            </w:p>
          </w:sdtContent>
        </w:sdt>
        <w:p w:rsidR="004D0833" w:rsidRPr="00A5464E" w:rsidRDefault="004D0833" w:rsidP="00A5464E">
          <w:pPr>
            <w:pStyle w:val="Heading3"/>
          </w:pPr>
          <w:r w:rsidRPr="00A5464E">
            <w:t>Host Names</w:t>
          </w:r>
        </w:p>
        <w:p w:rsidR="00711EF2" w:rsidRPr="00A5464E" w:rsidRDefault="00FC0269" w:rsidP="00A5464E">
          <w:r w:rsidRPr="00A5464E">
            <w:t>The following</w:t>
          </w:r>
          <w:r w:rsidR="00711EF2" w:rsidRPr="00A5464E">
            <w:t xml:space="preserve"> Host Names </w:t>
          </w:r>
          <w:r w:rsidRPr="00A5464E">
            <w:t>are defined</w:t>
          </w:r>
          <w:r w:rsidR="00711EF2" w:rsidRPr="00A5464E">
            <w:t>.</w:t>
          </w:r>
        </w:p>
        <w:sdt>
          <w:sdtPr>
            <w:alias w:val="PlaceholderWebSiteHostNames"/>
            <w:tag w:val="PlaceholderWebSiteHostNames"/>
            <w:id w:val="1963717892"/>
            <w:placeholder>
              <w:docPart w:val="D29214ED35AB4FBE9DE725E7861A01F7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232156635"/>
                  <w:placeholder>
                    <w:docPart w:val="7DC082BBE16E481D83D992483F88C144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umanageapi.azurewebsites.net</w:t>
                  </w:r>
                </w:sdtContent>
              </w:sdt>
            </w:p>
          </w:sdtContent>
        </w:sdt>
        <w:p w:rsidR="001C36C1" w:rsidRPr="00A5464E" w:rsidRDefault="00E400C0" w:rsidP="00A5464E">
          <w:pPr>
            <w:pStyle w:val="Heading3"/>
          </w:pPr>
          <w:r w:rsidRPr="00A5464E">
            <w:t>Virtual Applications and Directories</w:t>
          </w:r>
        </w:p>
        <w:p w:rsidR="00711EF2" w:rsidRPr="00A5464E" w:rsidRDefault="00711EF2" w:rsidP="00A5464E">
          <w:r w:rsidRPr="00A5464E">
            <w:t>This table contains the list of Virtual Applications defined in the Web Site.</w:t>
          </w:r>
        </w:p>
        <w:tbl>
          <w:tblPr>
            <w:tblStyle w:val="PlainTable11"/>
            <w:tblW w:w="0" w:type="auto"/>
            <w:tblLook w:val="0420" w:firstRow="1" w:lastRow="0" w:firstColumn="0" w:lastColumn="0" w:noHBand="0" w:noVBand="1"/>
          </w:tblPr>
          <w:tblGrid>
            <w:gridCol w:w="3214"/>
            <w:gridCol w:w="2923"/>
            <w:gridCol w:w="3213"/>
          </w:tblGrid>
          <w:tr w:rsidR="00D34D04" w:rsidRPr="00A5464E" w:rsidTr="000E681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tcW w:w="3214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Physical Path</w:t>
                </w:r>
              </w:p>
            </w:tc>
            <w:tc>
              <w:tcPr>
                <w:tcW w:w="2923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Virtual Path</w:t>
                </w:r>
              </w:p>
            </w:tc>
            <w:tc>
              <w:tcPr>
                <w:tcW w:w="3213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Preload Enabled</w:t>
                </w:r>
              </w:p>
            </w:tc>
          </w:tr>
          <w:sdt>
            <w:sdtPr>
              <w:rPr>
                <w:b/>
                <w:bCs/>
              </w:rPr>
              <w:alias w:val="WebSiteVirtualApplication"/>
              <w:tag w:val="PlaceholderWebSiteVirtualApplication"/>
              <w:id w:val="977310051"/>
              <w:placeholder>
                <w:docPart w:val="4EC9C822A466425CA9CD3FBAD7BCCD64"/>
              </w:placeholder>
              <w:temporary/>
              <w15:appearance w15:val="hidden"/>
            </w:sdtPr>
            <w:sdtEndPr>
              <w:rPr>
                <w:b w:val="0"/>
                <w:bCs w:val="0"/>
              </w:rPr>
            </w:sdtEndPr>
            <w:sdtContent>
              <w:tr w:rsidR="00D34D04" w:rsidRPr="00A5464E" w:rsidTr="00D34D0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tcW w:w="3214" w:type="dxa"/>
                  </w:tcPr>
                  <w:p w:rsidR="00D34D04" w:rsidRPr="00A5464E" w:rsidRDefault="00787404" w:rsidP="00A5464E">
                    <w:sdt>
                      <w:sdtPr>
                        <w:alias w:val="PhysicalPath"/>
                        <w:tag w:val="PhysicalPath"/>
                        <w:id w:val="701323952"/>
                        <w:placeholder>
                          <w:docPart w:val="AB165EA1005E4336A02102B1D6189326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site\wwwroot</w:t>
                        </w:r>
                      </w:sdtContent>
                    </w:sdt>
                  </w:p>
                </w:tc>
                <w:tc>
                  <w:tcPr>
                    <w:tcW w:w="2923" w:type="dxa"/>
                  </w:tcPr>
                  <w:p w:rsidR="00D34D04" w:rsidRPr="00A5464E" w:rsidRDefault="00787404" w:rsidP="00A5464E">
                    <w:sdt>
                      <w:sdtPr>
                        <w:alias w:val="VirtualPath"/>
                        <w:tag w:val="VirtualPath"/>
                        <w:id w:val="372863077"/>
                        <w:placeholder>
                          <w:docPart w:val="15FD79FD716E48BCB8F8F065EEC3AE18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</w:t>
                        </w:r>
                      </w:sdtContent>
                    </w:sdt>
                  </w:p>
                </w:tc>
                <w:tc>
                  <w:tcPr>
                    <w:tcW w:w="3213" w:type="dxa"/>
                  </w:tcPr>
                  <w:p w:rsidR="00D34D04" w:rsidRPr="00A5464E" w:rsidRDefault="00787404" w:rsidP="00A5464E">
                    <w:sdt>
                      <w:sdtPr>
                        <w:alias w:val="PreloadEnabled"/>
                        <w:tag w:val="PreloadEnabled"/>
                        <w:id w:val="1122583351"/>
                        <w:placeholder>
                          <w:docPart w:val="D9B555580AC2444CA43485F95257DF95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false</w:t>
                        </w:r>
                      </w:sdtContent>
                    </w:sdt>
                  </w:p>
                </w:tc>
              </w:tr>
            </w:sdtContent>
          </w:sdt>
        </w:tbl>
        <w:p w:rsidR="00263B0A" w:rsidRPr="00A5464E" w:rsidRDefault="00263B0A" w:rsidP="00A5464E">
          <w:pPr>
            <w:pStyle w:val="Heading3"/>
          </w:pPr>
          <w:bookmarkStart w:id="9" w:name="_Toc440273055"/>
          <w:r w:rsidRPr="00A5464E">
            <w:t>Connection Strings</w:t>
          </w:r>
          <w:bookmarkEnd w:id="9"/>
        </w:p>
        <w:p w:rsidR="00711EF2" w:rsidRPr="00A5464E" w:rsidRDefault="00711EF2" w:rsidP="00A5464E">
          <w:r w:rsidRPr="00A5464E">
            <w:t>This following connection strings are used in the Web Site.</w:t>
          </w:r>
        </w:p>
        <w:p w:rsidR="00711EF2" w:rsidRPr="00A5464E" w:rsidRDefault="00711EF2" w:rsidP="00A5464E"/>
        <w:tbl>
          <w:tblPr>
            <w:tblStyle w:val="PlainTable11"/>
            <w:tblW w:w="0" w:type="auto"/>
            <w:tblLook w:val="0420" w:firstRow="1" w:lastRow="0" w:firstColumn="0" w:lastColumn="0" w:noHBand="0" w:noVBand="1"/>
          </w:tblPr>
          <w:tblGrid>
            <w:gridCol w:w="3214"/>
            <w:gridCol w:w="2923"/>
            <w:gridCol w:w="3213"/>
          </w:tblGrid>
          <w:tr w:rsidR="00263B0A" w:rsidRPr="00A5464E" w:rsidTr="000E681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tcW w:w="3214" w:type="dxa"/>
                <w:shd w:val="clear" w:color="auto" w:fill="BFBFBF" w:themeFill="text1" w:themeFillTint="40"/>
                <w:vAlign w:val="center"/>
              </w:tcPr>
              <w:p w:rsidR="00263B0A" w:rsidRPr="00A5464E" w:rsidRDefault="00E32CBE" w:rsidP="00A5464E">
                <w:r w:rsidRPr="00A5464E">
                  <w:t>Name</w:t>
                </w:r>
              </w:p>
            </w:tc>
            <w:tc>
              <w:tcPr>
                <w:tcW w:w="2923" w:type="dxa"/>
                <w:shd w:val="clear" w:color="auto" w:fill="BFBFBF" w:themeFill="text1" w:themeFillTint="40"/>
                <w:vAlign w:val="center"/>
              </w:tcPr>
              <w:p w:rsidR="00263B0A" w:rsidRPr="00A5464E" w:rsidRDefault="00E32CBE" w:rsidP="00A5464E">
                <w:r w:rsidRPr="00A5464E">
                  <w:t>Type</w:t>
                </w:r>
              </w:p>
            </w:tc>
            <w:tc>
              <w:tcPr>
                <w:tcW w:w="3213" w:type="dxa"/>
                <w:shd w:val="clear" w:color="auto" w:fill="BFBFBF" w:themeFill="text1" w:themeFillTint="40"/>
                <w:vAlign w:val="center"/>
              </w:tcPr>
              <w:p w:rsidR="00263B0A" w:rsidRPr="00A5464E" w:rsidRDefault="00E32CBE" w:rsidP="00A5464E">
                <w:r w:rsidRPr="00A5464E">
                  <w:t>Connection String</w:t>
                </w:r>
              </w:p>
            </w:tc>
          </w:tr>
          <w:sdt>
            <w:sdtPr>
              <w:rPr>
                <w:b/>
                <w:bCs/>
              </w:rPr>
              <w:alias w:val="WebSiteConnectionString"/>
              <w:tag w:val="PlaceholderWebSiteConnectionString"/>
              <w:id w:val="1167411848"/>
              <w:placeholder>
                <w:docPart w:val="5903ECF7C42447138B27A78FCAFB6455"/>
              </w:placeholder>
              <w:temporary/>
              <w15:appearance w15:val="hidden"/>
            </w:sdtPr>
            <w:sdtEndPr>
              <w:rPr>
                <w:b w:val="0"/>
                <w:bCs w:val="0"/>
              </w:rPr>
            </w:sdtEndPr>
            <w:sdtContent>
              <w:tr w:rsidR="00263B0A" w:rsidRPr="00A5464E" w:rsidTr="00C8170C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tcW w:w="3214" w:type="dxa"/>
                  </w:tcPr>
                  <w:p w:rsidR="00263B0A" w:rsidRPr="00A5464E" w:rsidRDefault="00787404" w:rsidP="00A5464E">
                    <w:sdt>
                      <w:sdtPr>
                        <w:alias w:val="ConnectionString"/>
                        <w:tag w:val="ConnectionString"/>
                        <w:id w:val="1796562460"/>
                        <w:placeholder>
                          <w:docPart w:val="D20CAC42788E409BA9A4AD2CA1BF4C06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Data Source=tcp:nal8jdvson.database.windows.net,1433;Initial Catalog=umanageapi_db;User Id=concerto@nal8jdvson;password=xxxxxx;</w:t>
                        </w:r>
                      </w:sdtContent>
                    </w:sdt>
                  </w:p>
                </w:tc>
                <w:tc>
                  <w:tcPr>
                    <w:tcW w:w="2923" w:type="dxa"/>
                  </w:tcPr>
                  <w:p w:rsidR="00263B0A" w:rsidRPr="00A5464E" w:rsidRDefault="00787404" w:rsidP="00A5464E">
                    <w:sdt>
                      <w:sdtPr>
                        <w:alias w:val="Name"/>
                        <w:tag w:val="Name"/>
                        <w:id w:val="2007728987"/>
                        <w:placeholder>
                          <w:docPart w:val="8D4508BFF2614FF09B7B0674BF6F0F79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DefaultConnection</w:t>
                        </w:r>
                      </w:sdtContent>
                    </w:sdt>
                  </w:p>
                </w:tc>
                <w:tc>
                  <w:tcPr>
                    <w:tcW w:w="3213" w:type="dxa"/>
                  </w:tcPr>
                  <w:p w:rsidR="00263B0A" w:rsidRPr="00A5464E" w:rsidRDefault="00787404" w:rsidP="00A5464E">
                    <w:sdt>
                      <w:sdtPr>
                        <w:alias w:val="Type"/>
                        <w:tag w:val="Type"/>
                        <w:id w:val="729337334"/>
                        <w:placeholder>
                          <w:docPart w:val="F7C45FA4B4E64B348CD74A87881A8958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SQLAzure</w:t>
                        </w:r>
                      </w:sdtContent>
                    </w:sdt>
                  </w:p>
                </w:tc>
              </w:tr>
            </w:sdtContent>
          </w:sdt>
        </w:tbl>
        <w:p w:rsidR="00594BDC" w:rsidRPr="00A5464E" w:rsidRDefault="00594BDC" w:rsidP="00A5464E">
          <w:r w:rsidRPr="00A5464E">
            <w:t>Based on the connection strings, the Web Site is depending on the following component:</w:t>
          </w:r>
        </w:p>
        <w:bookmarkStart w:id="10" w:name="OLE_LINK7"/>
        <w:bookmarkStart w:id="11" w:name="OLE_LINK8"/>
        <w:bookmarkStart w:id="12" w:name="OLE_LINK15"/>
        <w:p w:rsidR="00594BDC" w:rsidRDefault="00787404" w:rsidP="005F70ED">
          <w:pPr>
            <w:jc w:val="center"/>
          </w:pPr>
          <w:sdt>
            <w:sdtPr>
              <w:id w:val="-1274468909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2272000" cy="2851360"/>
                    <wp:effectExtent l="0" t="0" r="0" b="0"/>
                    <wp:docPr id="41" name="Diagram_WebSiteLogicalArchitecture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LogicalArchitecture"/>
                            <pic:cNvPicPr/>
                          </pic:nvPicPr>
                          <pic:blipFill>
                            <a:blip r:embed="rId52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272000" cy="285136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bookmarkEnd w:id="10"/>
        <w:bookmarkEnd w:id="11"/>
        <w:bookmarkEnd w:id="12"/>
        <w:p w:rsidR="00594BDC" w:rsidRDefault="00594BDC" w:rsidP="005F70ED">
          <w:pPr>
            <w:jc w:val="center"/>
          </w:pPr>
        </w:p>
        <w:p w:rsidR="00E403FC" w:rsidRDefault="005F70ED" w:rsidP="005F70ED">
          <w:pPr>
            <w:pStyle w:val="Heading3"/>
          </w:pPr>
          <w:r>
            <w:t>Metrics</w:t>
          </w:r>
        </w:p>
        <w:p w:rsidR="00D3799D" w:rsidRDefault="00D3799D" w:rsidP="00D3799D">
          <w:pPr>
            <w:pStyle w:val="Heading4"/>
          </w:pPr>
          <w:r>
            <w:t>Average Response Time</w:t>
          </w:r>
        </w:p>
        <w:p w:rsidR="005F70ED" w:rsidRDefault="00787404" w:rsidP="005F70ED">
          <w:pPr>
            <w:jc w:val="center"/>
          </w:pPr>
          <w:sdt>
            <w:sdtPr>
              <w:id w:val="1607473245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5000000" cy="1875000"/>
                    <wp:effectExtent l="0" t="0" r="0" b="0"/>
                    <wp:docPr id="42" name="Diagram_WebSiteMetricsAverageResponseTime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MetricsAverageResponseTime"/>
                            <pic:cNvPicPr/>
                          </pic:nvPicPr>
                          <pic:blipFill>
                            <a:blip r:embed="rId53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00000" cy="1875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5F70ED" w:rsidRDefault="005F70ED" w:rsidP="005F70ED">
          <w:pPr>
            <w:jc w:val="center"/>
          </w:pPr>
        </w:p>
        <w:p w:rsidR="00D3799D" w:rsidRDefault="00D3799D" w:rsidP="00D3799D">
          <w:pPr>
            <w:pStyle w:val="Heading4"/>
          </w:pPr>
          <w:r>
            <w:t>Requests</w:t>
          </w:r>
        </w:p>
        <w:p w:rsidR="005F70ED" w:rsidRPr="00A5464E" w:rsidRDefault="00787404" w:rsidP="00D3799D">
          <w:pPr>
            <w:jc w:val="center"/>
          </w:pPr>
          <w:sdt>
            <w:sdtPr>
              <w:id w:val="-388893715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5000000" cy="1875000"/>
                    <wp:effectExtent l="0" t="0" r="0" b="0"/>
                    <wp:docPr id="43" name="Diagram_WebSiteMetricsRequests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MetricsRequests"/>
                            <pic:cNvPicPr/>
                          </pic:nvPicPr>
                          <pic:blipFill>
                            <a:blip r:embed="rId54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00000" cy="1875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5F70ED" w:rsidRPr="00A5464E" w:rsidRDefault="005F70ED" w:rsidP="00D3799D">
          <w:pPr>
            <w:jc w:val="center"/>
          </w:pPr>
        </w:p>
        <w:p w:rsidR="001C36C1" w:rsidRPr="00A5464E" w:rsidRDefault="00787404" w:rsidP="007204CF"/>
      </w:sdtContent>
    </w:sdt>
    <w:sdt>
      <w:sdtPr>
        <w:rPr>
          <w:rFonts w:asciiTheme="minorHAnsi" w:eastAsiaTheme="minorHAnsi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Container Web Site"/>
        <w:tag w:val="PlaceholderWebSites"/>
        <w:id w:val="705500"/>
        <w:placeholder>
          <w:docPart w:val="DEBF448643374341A96B33EEDC60613E"/>
        </w:placeholder>
        <w15:appearance w15:val="hidden"/>
      </w:sdtPr>
      <w:sdtEndPr>
        <w:rPr>
          <w:rFonts w:eastAsiaTheme="minorEastAsia"/>
          <w:caps w:val="0"/>
          <w:shd w:val="clear" w:color="auto" w:fill="CEDADF" w:themeFill="text2" w:themeFillTint="33"/>
        </w:rPr>
      </w:sdtEndPr>
      <w:sdtContent>
        <w:p w:rsidR="001C36C1" w:rsidRPr="00A5464E" w:rsidRDefault="00787404" w:rsidP="00A5464E">
          <w:pPr>
            <w:pStyle w:val="Heading2"/>
            <w:rPr>
              <w:rStyle w:val="Heading2Char"/>
            </w:rPr>
          </w:pPr>
          <w:sdt>
            <w:sdtPr>
              <w:rPr>
                <w:rFonts w:ascii="Segoe UI Light" w:hAnsi="Segoe UI Light"/>
                <w:b w:val="0"/>
                <w:bCs w:val="0"/>
                <w:caps/>
                <w:smallCaps w:val="0"/>
              </w:rPr>
              <w:alias w:val="Web Site Name"/>
              <w:tag w:val="Name"/>
              <w:id w:val="1556554406"/>
              <w:placeholder>
                <w:docPart w:val="B6D239C700804EF7B1C85EC44AFF2538"/>
              </w:placeholder>
              <w:temporary/>
              <w15:appearance w15:val="hidden"/>
              <w:text/>
            </w:sdtPr>
            <w:sdtEndPr>
              <w:rPr>
                <w:caps w:val="0"/>
              </w:rPr>
            </w:sdtEndPr>
            <w:sdtContent>
              <w:r w:rsidR="00B77C3F">
                <w:t>UManageServiceTest/Slot1</w:t>
              </w:r>
            </w:sdtContent>
          </w:sdt>
          <w:sdt>
            <w:sdtPr>
              <w:alias w:val="ADK_GUID"/>
              <w:tag w:val="ADK_GUID"/>
              <w:id w:val="62345612"/>
              <w:placeholder>
                <w:docPart w:val="DefaultPlaceholder_-1854013440"/>
              </w:placeholder>
              <w15:appearance w15:val="hidden"/>
            </w:sdtPr>
            <w:sdtEndPr/>
            <w:sdtContent/>
          </w:sdt>
        </w:p>
        <w:sdt>
          <w:sdtPr>
            <w:alias w:val="ADK_CUSTOMCONTENT"/>
            <w:tag w:val="ADK_CUSTOMCONTENT"/>
            <w:id w:val="3176103"/>
            <w:placeholder>
              <w:docPart w:val="DefaultPlaceholder_-1854013440"/>
            </w:placeholder>
            <w:showingPlcHdr/>
            <w15:appearance w15:val="hidden"/>
          </w:sdtPr>
          <w:sdtEndPr/>
          <w:sdtContent>
            <w:p w:rsidR="007F02BD" w:rsidRPr="00A5464E" w:rsidRDefault="00787404" w:rsidP="00A5464E"/>
          </w:sdtContent>
        </w:sdt>
        <w:sdt>
          <w:sdtPr>
            <w:id w:val="841123575"/>
          </w:sdtPr>
          <w:sdtEndPr/>
          <w:sdtContent>
            <w:p w:rsidR="00653A88" w:rsidRDefault="00787404"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4999999" cy="2812499"/>
                    <wp:effectExtent l="0" t="0" r="0" b="0"/>
                    <wp:docPr id="44" name="Diagram_WebSiteScreenshot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Screenshot"/>
                            <pic:cNvPicPr/>
                          </pic:nvPicPr>
                          <pic:blipFill>
                            <a:blip r:embed="rId18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999999" cy="2812499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F8392D" w:rsidRPr="00A5464E" w:rsidRDefault="00F8392D" w:rsidP="00A5464E">
          <w:r w:rsidRPr="00A5464E">
            <w:t xml:space="preserve">The website </w:t>
          </w:r>
          <w:sdt>
            <w:sdtPr>
              <w:rPr>
                <w:b/>
              </w:rPr>
              <w:alias w:val="Web Site Name"/>
              <w:tag w:val="Name"/>
              <w:id w:val="512783795"/>
              <w:placeholder>
                <w:docPart w:val="2C2F13EC05C74DEF84A51043D038ABCF"/>
              </w:placeholder>
              <w:temporary/>
              <w15:appearance w15:val="hidden"/>
              <w:text/>
            </w:sdtPr>
            <w:sdtEndPr/>
            <w:sdtContent>
              <w:r>
                <w:rPr>
                  <w:b/>
                </w:rPr>
                <w:t>UManageServiceTest/Slot1</w:t>
              </w:r>
            </w:sdtContent>
          </w:sdt>
          <w:r w:rsidRPr="00A5464E">
            <w:t xml:space="preserve"> has the following settings:</w:t>
          </w:r>
        </w:p>
        <w:p w:rsidR="001C36C1" w:rsidRPr="00A5464E" w:rsidRDefault="00E66EAC" w:rsidP="00A5464E">
          <w:pPr>
            <w:pStyle w:val="Heading3"/>
          </w:pPr>
          <w:r w:rsidRPr="00A5464E">
            <w:t>Settings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830"/>
            <w:gridCol w:w="6520"/>
          </w:tblGrid>
          <w:tr w:rsidR="001C36C1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305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A5464E" w:rsidRDefault="001C36C1" w:rsidP="00A5464E">
                <w:pPr>
                  <w:rPr>
                    <w:b w:val="0"/>
                  </w:rPr>
                </w:pPr>
                <w:r w:rsidRPr="00A5464E">
                  <w:t>Web Site State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Web Site State"/>
                    <w:tag w:val="State"/>
                    <w:id w:val="1829257278"/>
                    <w:placeholder>
                      <w:docPart w:val="96B4D6D375DB4B1AA949FDB0C8AA6931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Running</w:t>
                    </w:r>
                  </w:sdtContent>
                </w:sdt>
              </w:p>
            </w:tc>
          </w:tr>
          <w:tr w:rsidR="001C36C1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872DD9" w:rsidRDefault="00872DD9" w:rsidP="00A5464E">
                <w:r w:rsidRPr="00872DD9">
                  <w:t>Client Affinity Enabled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ClientAffinityEnabled"/>
                    <w:tag w:val="ClientAffinityEnabled"/>
                    <w:id w:val="1985455401"/>
                    <w:placeholder>
                      <w:docPart w:val="F4D5E7C882EB4FF4A09189CFB9664DC3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True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872DD9" w:rsidRDefault="00872DD9" w:rsidP="002C7832">
                <w:r w:rsidRPr="00872DD9">
                  <w:t>Client</w:t>
                </w:r>
                <w:r>
                  <w:t xml:space="preserve"> </w:t>
                </w:r>
                <w:r w:rsidRPr="00872DD9">
                  <w:t>Cert</w:t>
                </w:r>
                <w:r>
                  <w:t xml:space="preserve">ificate </w:t>
                </w:r>
                <w:r w:rsidRPr="00872DD9">
                  <w:t>Enabled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ClientCertEnabled"/>
                    <w:tag w:val="ClientCertEnabled"/>
                    <w:id w:val="2063379800"/>
                    <w:placeholder>
                      <w:docPart w:val="9D024DF3B1F84446A686AABD92B9DBCD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1C36C1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A5464E" w:rsidRDefault="00872DD9" w:rsidP="00A5464E">
                <w:pPr>
                  <w:rPr>
                    <w:b w:val="0"/>
                  </w:rPr>
                </w:pPr>
                <w:r>
                  <w:t>Enabled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Enabled"/>
                    <w:tag w:val="Enabled"/>
                    <w:id w:val="559961374"/>
                    <w:placeholder>
                      <w:docPart w:val="0DDB6CF7FA1F49919923E2B00F213094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True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GatewaySiteName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GatewaySiteName"/>
                    <w:tag w:val="GatewaySiteName"/>
                    <w:id w:val="1052931067"/>
                    <w:placeholder>
                      <w:docPart w:val="21C9D11C7BE64BE9861999FDE5CB8496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Location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Location"/>
                    <w:tag w:val="Location"/>
                    <w:id w:val="657393184"/>
                    <w:placeholder>
                      <w:docPart w:val="60853AD6C16B40F5B01C40ACC6036BB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East US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Outbound</w:t>
                </w:r>
                <w:r>
                  <w:t xml:space="preserve"> </w:t>
                </w:r>
                <w:r w:rsidRPr="00872DD9">
                  <w:t>Ip</w:t>
                </w:r>
                <w:r>
                  <w:t xml:space="preserve"> </w:t>
                </w:r>
                <w:r w:rsidRPr="00872DD9">
                  <w:t>Addresses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OutboundIpAddresses"/>
                    <w:tag w:val="OutboundIpAddresses"/>
                    <w:id w:val="273355506"/>
                    <w:placeholder>
                      <w:docPart w:val="5381F2CA523445729AE7E24A4CADB85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23.96.33.205,23.96.34.196,23.96.35.20,23.96.36.229</w:t>
                    </w:r>
                  </w:sdtContent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Premium</w:t>
                </w:r>
                <w:r>
                  <w:t xml:space="preserve"> </w:t>
                </w:r>
                <w:r w:rsidRPr="00872DD9">
                  <w:t>App</w:t>
                </w:r>
                <w:r>
                  <w:t xml:space="preserve"> </w:t>
                </w:r>
                <w:r w:rsidRPr="00872DD9">
                  <w:t>Deployed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PremiumAppDeployed"/>
                    <w:tag w:val="PremiumAppDeployed"/>
                    <w:id w:val="335296846"/>
                    <w:placeholder>
                      <w:docPart w:val="E451518C11AF4F6F9B43A6E39737B5B2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Repository</w:t>
                </w:r>
                <w:r>
                  <w:t xml:space="preserve"> </w:t>
                </w:r>
                <w:r w:rsidRPr="00872DD9">
                  <w:t>Site</w:t>
                </w:r>
                <w:r>
                  <w:t xml:space="preserve"> </w:t>
                </w:r>
                <w:r w:rsidRPr="00872DD9">
                  <w:t>Name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RepositorySiteName"/>
                    <w:tag w:val="RepositorySiteName"/>
                    <w:id w:val="1263167317"/>
                    <w:placeholder>
                      <w:docPart w:val="44FD525A5F48488FADA0E2B4956A478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UManageServiceTest</w:t>
                    </w:r>
                  </w:sdtContent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872DD9">
                <w:pPr>
                  <w:rPr>
                    <w:b w:val="0"/>
                  </w:rPr>
                </w:pPr>
                <w:r w:rsidRPr="00872DD9">
                  <w:t>Scm</w:t>
                </w:r>
                <w:r>
                  <w:t xml:space="preserve"> </w:t>
                </w:r>
                <w:r w:rsidRPr="00872DD9">
                  <w:t>Site</w:t>
                </w:r>
                <w:r>
                  <w:t xml:space="preserve"> </w:t>
                </w:r>
                <w:r w:rsidRPr="00872DD9">
                  <w:t>Stopped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ScmSiteAlsoStopped"/>
                    <w:tag w:val="ScmSiteAlsoStopped"/>
                    <w:id w:val="1220452371"/>
                    <w:placeholder>
                      <w:docPart w:val="565C91A2FB654B30AE759B33FCE4ADA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</w:tbl>
        <w:p w:rsidR="00961773" w:rsidRPr="00A5464E" w:rsidRDefault="00961773" w:rsidP="00A5464E">
          <w:pPr>
            <w:pStyle w:val="Heading3"/>
          </w:pPr>
          <w:r w:rsidRPr="00A5464E">
            <w:t>S</w:t>
          </w:r>
          <w:r w:rsidR="00872E5A" w:rsidRPr="00A5464E">
            <w:t>ite diagnostics</w:t>
          </w:r>
        </w:p>
        <w:p w:rsidR="00F8392D" w:rsidRPr="00A5464E" w:rsidRDefault="00F8392D" w:rsidP="00A5464E">
          <w:r w:rsidRPr="00A5464E">
            <w:t>The site diagnostics options have been configured as follow</w:t>
          </w:r>
          <w:r w:rsidR="00573871" w:rsidRPr="00A5464E">
            <w:t>s</w:t>
          </w:r>
          <w:r w:rsidRPr="00A5464E">
            <w:t>.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830"/>
            <w:gridCol w:w="6520"/>
          </w:tblGrid>
          <w:tr w:rsidR="00961773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961773" w:rsidRPr="00A5464E" w:rsidRDefault="008A3F36" w:rsidP="00A5464E">
                <w:r w:rsidRPr="00A5464E">
                  <w:t>Request Tracing Enabled</w:t>
                </w:r>
              </w:p>
            </w:tc>
            <w:tc>
              <w:tcPr>
                <w:tcW w:w="6520" w:type="dxa"/>
              </w:tcPr>
              <w:p w:rsidR="00961773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RequestTracingEnabled"/>
                    <w:tag w:val="RequestTracingEnabled"/>
                    <w:id w:val="1020029411"/>
                    <w:placeholder>
                      <w:docPart w:val="6CBE89D4387C4DF182125EE76E8F8617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8A3F36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A3F36" w:rsidRPr="00A5464E" w:rsidRDefault="008A3F36" w:rsidP="00A5464E">
                <w:pPr>
                  <w:rPr>
                    <w:b w:val="0"/>
                  </w:rPr>
                </w:pPr>
                <w:r w:rsidRPr="00A5464E">
                  <w:t>Detailed logging enabled</w:t>
                </w:r>
              </w:p>
            </w:tc>
            <w:tc>
              <w:tcPr>
                <w:tcW w:w="6520" w:type="dxa"/>
              </w:tcPr>
              <w:p w:rsidR="008A3F36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Web DetailedErrorLoggingEnabled"/>
                    <w:tag w:val="DetailedErrorLoggingEnabled"/>
                    <w:id w:val="1297493397"/>
                    <w:placeholder>
                      <w:docPart w:val="2662FE7B6011445E8034A7E627941D0D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3D3CE4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3D3CE4" w:rsidRPr="00A5464E" w:rsidRDefault="003D3CE4" w:rsidP="00A5464E">
                <w:r w:rsidRPr="00A5464E">
                  <w:t>Remote Debugging Enabled</w:t>
                </w:r>
              </w:p>
            </w:tc>
            <w:tc>
              <w:tcPr>
                <w:tcW w:w="6520" w:type="dxa"/>
              </w:tcPr>
              <w:p w:rsidR="003D3CE4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RemoteDebuggingEnabled"/>
                    <w:tag w:val="RemoteDebuggingEnabled"/>
                    <w:id w:val="1020946675"/>
                    <w:placeholder>
                      <w:docPart w:val="2A3A77FB2F124FA9A067E656D130E9EF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3D3CE4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3D3CE4" w:rsidRPr="00A5464E" w:rsidRDefault="003D3CE4" w:rsidP="00A5464E">
                <w:r w:rsidRPr="00A5464E">
                  <w:t>Remote Debugging Version</w:t>
                </w:r>
              </w:p>
            </w:tc>
            <w:tc>
              <w:tcPr>
                <w:tcW w:w="6520" w:type="dxa"/>
              </w:tcPr>
              <w:p w:rsidR="003D3CE4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RemoteDebuggingVersion"/>
                    <w:tag w:val="RemoteDebuggingVersion"/>
                    <w:id w:val="2096954405"/>
                    <w:placeholder>
                      <w:docPart w:val="E56EEFD743C8493B99D9DED40F854131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</w:tbl>
        <w:p w:rsidR="001C36C1" w:rsidRPr="00A5464E" w:rsidRDefault="001C36C1" w:rsidP="00A5464E">
          <w:pPr>
            <w:pStyle w:val="Heading3"/>
          </w:pPr>
          <w:r w:rsidRPr="00A5464E">
            <w:t>App Setting</w:t>
          </w:r>
          <w:r w:rsidR="00452363" w:rsidRPr="00A5464E">
            <w:t>s</w:t>
          </w:r>
        </w:p>
        <w:p w:rsidR="00711EF2" w:rsidRPr="00A5464E" w:rsidRDefault="00711EF2" w:rsidP="00A5464E">
          <w:r w:rsidRPr="00A5464E">
            <w:t>The following application settings have been used for the Web Site.</w:t>
          </w:r>
        </w:p>
        <w:tbl>
          <w:tblPr>
            <w:tblStyle w:val="PlainTable11"/>
            <w:tblW w:w="0" w:type="auto"/>
            <w:tblLook w:val="04A0" w:firstRow="1" w:lastRow="0" w:firstColumn="1" w:lastColumn="0" w:noHBand="0" w:noVBand="1"/>
          </w:tblPr>
          <w:tblGrid>
            <w:gridCol w:w="4675"/>
            <w:gridCol w:w="4675"/>
          </w:tblGrid>
          <w:tr w:rsidR="001C36C1" w:rsidRPr="00A5464E" w:rsidTr="000E681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675" w:type="dxa"/>
                <w:shd w:val="clear" w:color="auto" w:fill="BFBFBF" w:themeFill="text1" w:themeFillTint="40"/>
                <w:vAlign w:val="center"/>
              </w:tcPr>
              <w:p w:rsidR="001C36C1" w:rsidRPr="00A5464E" w:rsidRDefault="001C36C1" w:rsidP="00A5464E">
                <w:pPr>
                  <w:rPr>
                    <w:b w:val="0"/>
                  </w:rPr>
                </w:pPr>
                <w:r w:rsidRPr="00A5464E">
                  <w:t>Key</w:t>
                </w:r>
              </w:p>
            </w:tc>
            <w:tc>
              <w:tcPr>
                <w:tcW w:w="4675" w:type="dxa"/>
                <w:shd w:val="clear" w:color="auto" w:fill="BFBFBF" w:themeFill="text1" w:themeFillTint="40"/>
                <w:vAlign w:val="center"/>
              </w:tcPr>
              <w:p w:rsidR="001C36C1" w:rsidRPr="00A5464E" w:rsidRDefault="001C36C1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</w:rPr>
                </w:pPr>
                <w:r w:rsidRPr="00A5464E">
                  <w:t>Value</w:t>
                </w:r>
              </w:p>
            </w:tc>
          </w:tr>
        </w:tbl>
        <w:p w:rsidR="004D0833" w:rsidRPr="00A5464E" w:rsidRDefault="004D0833" w:rsidP="00A5464E">
          <w:pPr>
            <w:pStyle w:val="Heading3"/>
          </w:pPr>
          <w:r w:rsidRPr="00A5464E">
            <w:t>Host Names</w:t>
          </w:r>
        </w:p>
        <w:p w:rsidR="00711EF2" w:rsidRPr="00A5464E" w:rsidRDefault="00FC0269" w:rsidP="00A5464E">
          <w:r w:rsidRPr="00A5464E">
            <w:t>The following</w:t>
          </w:r>
          <w:r w:rsidR="00711EF2" w:rsidRPr="00A5464E">
            <w:t xml:space="preserve"> Host Names </w:t>
          </w:r>
          <w:r w:rsidRPr="00A5464E">
            <w:t>are defined</w:t>
          </w:r>
          <w:r w:rsidR="00711EF2" w:rsidRPr="00A5464E">
            <w:t>.</w:t>
          </w:r>
        </w:p>
        <w:sdt>
          <w:sdtPr>
            <w:alias w:val="PlaceholderWebSiteHostNames"/>
            <w:tag w:val="PlaceholderWebSiteHostNames"/>
            <w:id w:val="854657577"/>
            <w:placeholder>
              <w:docPart w:val="D29214ED35AB4FBE9DE725E7861A01F7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350469069"/>
                  <w:placeholder>
                    <w:docPart w:val="7DC082BBE16E481D83D992483F88C144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umanageservicetest-slot1.azurewebsites.net</w:t>
                  </w:r>
                </w:sdtContent>
              </w:sdt>
            </w:p>
          </w:sdtContent>
        </w:sdt>
        <w:p w:rsidR="00E403FC" w:rsidRDefault="005F70ED" w:rsidP="005F70ED">
          <w:pPr>
            <w:pStyle w:val="Heading3"/>
          </w:pPr>
          <w:r>
            <w:t>Metrics</w:t>
          </w:r>
        </w:p>
        <w:p w:rsidR="00D3799D" w:rsidRDefault="00D3799D" w:rsidP="00D3799D">
          <w:pPr>
            <w:pStyle w:val="Heading4"/>
          </w:pPr>
          <w:r>
            <w:t>Average Response Time</w:t>
          </w:r>
        </w:p>
        <w:p w:rsidR="005F70ED" w:rsidRDefault="00787404" w:rsidP="005F70ED">
          <w:pPr>
            <w:jc w:val="center"/>
          </w:pPr>
          <w:sdt>
            <w:sdtPr>
              <w:id w:val="257484664"/>
            </w:sdtPr>
            <w:sdtEndPr/>
            <w:sdtContent/>
          </w:sdt>
        </w:p>
        <w:p w:rsidR="00D3799D" w:rsidRDefault="00D3799D" w:rsidP="00D3799D">
          <w:pPr>
            <w:pStyle w:val="Heading4"/>
          </w:pPr>
          <w:r>
            <w:t>Requests</w:t>
          </w:r>
        </w:p>
        <w:p w:rsidR="005F70ED" w:rsidRPr="00A5464E" w:rsidRDefault="00787404" w:rsidP="00D3799D">
          <w:pPr>
            <w:jc w:val="center"/>
          </w:pPr>
          <w:sdt>
            <w:sdtPr>
              <w:id w:val="1372887709"/>
            </w:sdtPr>
            <w:sdtEndPr/>
            <w:sdtContent/>
          </w:sdt>
        </w:p>
        <w:p w:rsidR="001C36C1" w:rsidRPr="00A5464E" w:rsidRDefault="00787404" w:rsidP="007204CF"/>
      </w:sdtContent>
    </w:sdt>
    <w:sdt>
      <w:sdtPr>
        <w:rPr>
          <w:rFonts w:asciiTheme="minorHAnsi" w:eastAsiaTheme="minorHAnsi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Container Web Site"/>
        <w:tag w:val="PlaceholderWebSites"/>
        <w:id w:val="720058544"/>
        <w:placeholder>
          <w:docPart w:val="DEBF448643374341A96B33EEDC60613E"/>
        </w:placeholder>
        <w15:appearance w15:val="hidden"/>
      </w:sdtPr>
      <w:sdtEndPr>
        <w:rPr>
          <w:rFonts w:eastAsiaTheme="minorEastAsia"/>
          <w:caps w:val="0"/>
          <w:shd w:val="clear" w:color="auto" w:fill="CEDADF" w:themeFill="text2" w:themeFillTint="33"/>
        </w:rPr>
      </w:sdtEndPr>
      <w:sdtContent>
        <w:p w:rsidR="001C36C1" w:rsidRPr="00A5464E" w:rsidRDefault="00787404" w:rsidP="00A5464E">
          <w:pPr>
            <w:pStyle w:val="Heading2"/>
            <w:rPr>
              <w:rStyle w:val="Heading2Char"/>
            </w:rPr>
          </w:pPr>
          <w:sdt>
            <w:sdtPr>
              <w:rPr>
                <w:rFonts w:ascii="Segoe UI Light" w:hAnsi="Segoe UI Light"/>
                <w:b w:val="0"/>
                <w:bCs w:val="0"/>
                <w:caps/>
                <w:smallCaps w:val="0"/>
              </w:rPr>
              <w:alias w:val="Web Site Name"/>
              <w:tag w:val="Name"/>
              <w:id w:val="1937200689"/>
              <w:placeholder>
                <w:docPart w:val="B6D239C700804EF7B1C85EC44AFF2538"/>
              </w:placeholder>
              <w:temporary/>
              <w15:appearance w15:val="hidden"/>
              <w:text/>
            </w:sdtPr>
            <w:sdtEndPr>
              <w:rPr>
                <w:caps w:val="0"/>
              </w:rPr>
            </w:sdtEndPr>
            <w:sdtContent>
              <w:r w:rsidR="00B77C3F">
                <w:t>SiziARMWebApp</w:t>
              </w:r>
            </w:sdtContent>
          </w:sdt>
          <w:sdt>
            <w:sdtPr>
              <w:alias w:val="ADK_GUID"/>
              <w:tag w:val="/subscriptions/275ddf79-b240-44e7-9916-f24175b451b1/resourceGroups/siziARMResourceGroup/providers/Microsoft.Web/sites/SiziARMWebApp"/>
              <w:id w:val="473885683"/>
              <w:placeholder>
                <w:docPart w:val="DefaultPlaceholder_-1854013440"/>
              </w:placeholder>
              <w15:appearance w15:val="hidden"/>
            </w:sdtPr>
            <w:sdtEndPr/>
            <w:sdtContent/>
          </w:sdt>
        </w:p>
        <w:sdt>
          <w:sdtPr>
            <w:alias w:val="ADK_CUSTOMCONTENT"/>
            <w:tag w:val="ADK_CUSTOMCONTENT"/>
            <w:id w:val="1048947794"/>
            <w:placeholder>
              <w:docPart w:val="DefaultPlaceholder_-1854013440"/>
            </w:placeholder>
            <w:showingPlcHdr/>
            <w15:appearance w15:val="hidden"/>
          </w:sdtPr>
          <w:sdtEndPr/>
          <w:sdtContent>
            <w:p w:rsidR="007F02BD" w:rsidRPr="00A5464E" w:rsidRDefault="00787404" w:rsidP="00A5464E"/>
          </w:sdtContent>
        </w:sdt>
        <w:sdt>
          <w:sdtPr>
            <w:id w:val="-896199556"/>
          </w:sdtPr>
          <w:sdtEndPr/>
          <w:sdtContent>
            <w:p w:rsidR="00653A88" w:rsidRDefault="00787404"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4999999" cy="2812499"/>
                    <wp:effectExtent l="0" t="0" r="0" b="0"/>
                    <wp:docPr id="45" name="Diagram_WebSiteScreenshot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Screenshot"/>
                            <pic:cNvPicPr/>
                          </pic:nvPicPr>
                          <pic:blipFill>
                            <a:blip r:embed="rId18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999999" cy="2812499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F8392D" w:rsidRPr="00A5464E" w:rsidRDefault="00F8392D" w:rsidP="00A5464E">
          <w:r w:rsidRPr="00A5464E">
            <w:t xml:space="preserve">The website </w:t>
          </w:r>
          <w:sdt>
            <w:sdtPr>
              <w:rPr>
                <w:b/>
              </w:rPr>
              <w:alias w:val="Web Site Name"/>
              <w:tag w:val="Name"/>
              <w:id w:val="860361351"/>
              <w:placeholder>
                <w:docPart w:val="2C2F13EC05C74DEF84A51043D038ABCF"/>
              </w:placeholder>
              <w:temporary/>
              <w15:appearance w15:val="hidden"/>
              <w:text/>
            </w:sdtPr>
            <w:sdtEndPr/>
            <w:sdtContent>
              <w:r>
                <w:rPr>
                  <w:b/>
                </w:rPr>
                <w:t>SiziARMWebApp</w:t>
              </w:r>
            </w:sdtContent>
          </w:sdt>
          <w:r w:rsidRPr="00A5464E">
            <w:t xml:space="preserve"> has the following settings:</w:t>
          </w:r>
        </w:p>
        <w:p w:rsidR="001C36C1" w:rsidRPr="00A5464E" w:rsidRDefault="00E66EAC" w:rsidP="00A5464E">
          <w:pPr>
            <w:pStyle w:val="Heading3"/>
          </w:pPr>
          <w:r w:rsidRPr="00A5464E">
            <w:t>Settings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830"/>
            <w:gridCol w:w="6520"/>
          </w:tblGrid>
          <w:tr w:rsidR="001C36C1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305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A5464E" w:rsidRDefault="001C36C1" w:rsidP="00A5464E">
                <w:pPr>
                  <w:rPr>
                    <w:b w:val="0"/>
                  </w:rPr>
                </w:pPr>
                <w:r w:rsidRPr="00A5464E">
                  <w:t>Web Site State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Web Site State"/>
                    <w:tag w:val="State"/>
                    <w:id w:val="1795330831"/>
                    <w:placeholder>
                      <w:docPart w:val="96B4D6D375DB4B1AA949FDB0C8AA6931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Running</w:t>
                    </w:r>
                  </w:sdtContent>
                </w:sdt>
              </w:p>
            </w:tc>
          </w:tr>
          <w:tr w:rsidR="001C36C1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872DD9" w:rsidRDefault="00872DD9" w:rsidP="00A5464E">
                <w:r w:rsidRPr="00872DD9">
                  <w:t>Client Affinity Enabled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ClientAffinityEnabled"/>
                    <w:tag w:val="ClientAffinityEnabled"/>
                    <w:id w:val="1488213140"/>
                    <w:placeholder>
                      <w:docPart w:val="F4D5E7C882EB4FF4A09189CFB9664DC3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True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872DD9" w:rsidRDefault="00872DD9" w:rsidP="002C7832">
                <w:r w:rsidRPr="00872DD9">
                  <w:t>Client</w:t>
                </w:r>
                <w:r>
                  <w:t xml:space="preserve"> </w:t>
                </w:r>
                <w:r w:rsidRPr="00872DD9">
                  <w:t>Cert</w:t>
                </w:r>
                <w:r>
                  <w:t xml:space="preserve">ificate </w:t>
                </w:r>
                <w:r w:rsidRPr="00872DD9">
                  <w:t>Enabled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ClientCertEnabled"/>
                    <w:tag w:val="ClientCertEnabled"/>
                    <w:id w:val="619860267"/>
                    <w:placeholder>
                      <w:docPart w:val="9D024DF3B1F84446A686AABD92B9DBCD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1C36C1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A5464E" w:rsidRDefault="00872DD9" w:rsidP="00A5464E">
                <w:pPr>
                  <w:rPr>
                    <w:b w:val="0"/>
                  </w:rPr>
                </w:pPr>
                <w:r>
                  <w:t>Enabled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Enabled"/>
                    <w:tag w:val="Enabled"/>
                    <w:id w:val="1727285381"/>
                    <w:placeholder>
                      <w:docPart w:val="0DDB6CF7FA1F49919923E2B00F213094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True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GatewaySiteName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GatewaySiteName"/>
                    <w:tag w:val="GatewaySiteName"/>
                    <w:id w:val="1887992281"/>
                    <w:placeholder>
                      <w:docPart w:val="21C9D11C7BE64BE9861999FDE5CB8496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Location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Location"/>
                    <w:tag w:val="Location"/>
                    <w:id w:val="278531500"/>
                    <w:placeholder>
                      <w:docPart w:val="60853AD6C16B40F5B01C40ACC6036BB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East US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Outbound</w:t>
                </w:r>
                <w:r>
                  <w:t xml:space="preserve"> </w:t>
                </w:r>
                <w:r w:rsidRPr="00872DD9">
                  <w:t>Ip</w:t>
                </w:r>
                <w:r>
                  <w:t xml:space="preserve"> </w:t>
                </w:r>
                <w:r w:rsidRPr="00872DD9">
                  <w:t>Addresses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OutboundIpAddresses"/>
                    <w:tag w:val="OutboundIpAddresses"/>
                    <w:id w:val="1641641449"/>
                    <w:placeholder>
                      <w:docPart w:val="5381F2CA523445729AE7E24A4CADB85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23.96.33.205,23.96.34.196,23.96.35.20,23.96.36.229</w:t>
                    </w:r>
                  </w:sdtContent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Premium</w:t>
                </w:r>
                <w:r>
                  <w:t xml:space="preserve"> </w:t>
                </w:r>
                <w:r w:rsidRPr="00872DD9">
                  <w:t>App</w:t>
                </w:r>
                <w:r>
                  <w:t xml:space="preserve"> </w:t>
                </w:r>
                <w:r w:rsidRPr="00872DD9">
                  <w:t>Deployed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PremiumAppDeployed"/>
                    <w:tag w:val="PremiumAppDeployed"/>
                    <w:id w:val="1329577529"/>
                    <w:placeholder>
                      <w:docPart w:val="E451518C11AF4F6F9B43A6E39737B5B2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Repository</w:t>
                </w:r>
                <w:r>
                  <w:t xml:space="preserve"> </w:t>
                </w:r>
                <w:r w:rsidRPr="00872DD9">
                  <w:t>Site</w:t>
                </w:r>
                <w:r>
                  <w:t xml:space="preserve"> </w:t>
                </w:r>
                <w:r w:rsidRPr="00872DD9">
                  <w:t>Name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RepositorySiteName"/>
                    <w:tag w:val="RepositorySiteName"/>
                    <w:id w:val="1384419746"/>
                    <w:placeholder>
                      <w:docPart w:val="44FD525A5F48488FADA0E2B4956A478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SiziARMWebApp</w:t>
                    </w:r>
                  </w:sdtContent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872DD9">
                <w:pPr>
                  <w:rPr>
                    <w:b w:val="0"/>
                  </w:rPr>
                </w:pPr>
                <w:r w:rsidRPr="00872DD9">
                  <w:t>Scm</w:t>
                </w:r>
                <w:r>
                  <w:t xml:space="preserve"> </w:t>
                </w:r>
                <w:r w:rsidRPr="00872DD9">
                  <w:t>Site</w:t>
                </w:r>
                <w:r>
                  <w:t xml:space="preserve"> </w:t>
                </w:r>
                <w:r w:rsidRPr="00872DD9">
                  <w:t>Stopped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ScmSiteAlsoStopped"/>
                    <w:tag w:val="ScmSiteAlsoStopped"/>
                    <w:id w:val="654526526"/>
                    <w:placeholder>
                      <w:docPart w:val="565C91A2FB654B30AE759B33FCE4ADA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</w:tbl>
        <w:p w:rsidR="007F09FD" w:rsidRDefault="007F09FD" w:rsidP="007F09FD">
          <w:pPr>
            <w:pStyle w:val="Heading3"/>
          </w:pPr>
          <w:r>
            <w:t>Tags</w:t>
          </w:r>
        </w:p>
        <w:tbl>
          <w:tblPr>
            <w:tblStyle w:val="PlainTable11"/>
            <w:tblW w:w="0" w:type="auto"/>
            <w:tblLook w:val="04A0" w:firstRow="1" w:lastRow="0" w:firstColumn="1" w:lastColumn="0" w:noHBand="0" w:noVBand="1"/>
          </w:tblPr>
          <w:tblGrid>
            <w:gridCol w:w="4675"/>
            <w:gridCol w:w="4675"/>
          </w:tblGrid>
          <w:tr w:rsidR="00872DD9" w:rsidRPr="00A5464E" w:rsidTr="002C7832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675" w:type="dxa"/>
                <w:shd w:val="clear" w:color="auto" w:fill="BFBFBF" w:themeFill="text1" w:themeFillTint="40"/>
                <w:vAlign w:val="center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A5464E">
                  <w:t>Tag Key</w:t>
                </w:r>
              </w:p>
            </w:tc>
            <w:tc>
              <w:tcPr>
                <w:tcW w:w="4675" w:type="dxa"/>
                <w:shd w:val="clear" w:color="auto" w:fill="BFBFBF" w:themeFill="text1" w:themeFillTint="40"/>
                <w:vAlign w:val="center"/>
              </w:tcPr>
              <w:p w:rsidR="00872DD9" w:rsidRPr="00A5464E" w:rsidRDefault="00872DD9" w:rsidP="002C7832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</w:rPr>
                </w:pPr>
                <w:r w:rsidRPr="00A5464E">
                  <w:t>Tag Value</w:t>
                </w:r>
              </w:p>
            </w:tc>
          </w:tr>
          <w:sdt>
            <w:sdtPr>
              <w:rPr>
                <w:b w:val="0"/>
                <w:bCs w:val="0"/>
              </w:rPr>
              <w:alias w:val="Tags"/>
              <w:tag w:val="PlaceholderTags"/>
              <w:id w:val="2061277101"/>
              <w:placeholder>
                <w:docPart w:val="BAC73AB6D04E4905926B2E06B9A678FF"/>
              </w:placeholder>
              <w:temporary/>
              <w15:appearance w15:val="hidden"/>
            </w:sdtPr>
            <w:sdtEndPr/>
            <w:sdtContent>
              <w:tr w:rsidR="00872DD9" w:rsidRPr="00A5464E" w:rsidTr="002C7832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872DD9" w:rsidRPr="00A5464E" w:rsidRDefault="00787404" w:rsidP="002C7832">
                    <w:sdt>
                      <w:sdtPr>
                        <w:alias w:val="Key"/>
                        <w:tag w:val="Key"/>
                        <w:id w:val="995924625"/>
                        <w:placeholder>
                          <w:docPart w:val="D2E59CE5286940D68C4A7238EE6ABBF0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hidden-related:/subscriptions/275ddf79-b240-44e7-9916-f24175b451b1/resourcegroups/Default-Web-EastUS/providers/Microsoft.Web/serverfarms/Default1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872DD9" w:rsidRPr="00A5464E" w:rsidRDefault="00787404" w:rsidP="002C7832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1975226295"/>
                        <w:placeholder>
                          <w:docPart w:val="19795F555A0A452C806C9DEA67956A6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empty</w:t>
                        </w:r>
                      </w:sdtContent>
                    </w:sdt>
                  </w:p>
                </w:tc>
              </w:tr>
            </w:sdtContent>
          </w:sdt>
        </w:tbl>
        <w:p w:rsidR="00872DD9" w:rsidRPr="00A5464E" w:rsidRDefault="00872DD9" w:rsidP="00A5464E"/>
        <w:p w:rsidR="00961773" w:rsidRPr="00A5464E" w:rsidRDefault="00961773" w:rsidP="00A5464E">
          <w:pPr>
            <w:pStyle w:val="Heading3"/>
          </w:pPr>
          <w:r w:rsidRPr="00A5464E">
            <w:t>S</w:t>
          </w:r>
          <w:r w:rsidR="00872E5A" w:rsidRPr="00A5464E">
            <w:t>ite diagnostics</w:t>
          </w:r>
        </w:p>
        <w:p w:rsidR="00F8392D" w:rsidRPr="00A5464E" w:rsidRDefault="00F8392D" w:rsidP="00A5464E">
          <w:r w:rsidRPr="00A5464E">
            <w:t>The site diagnostics options have been configured as follow</w:t>
          </w:r>
          <w:r w:rsidR="00573871" w:rsidRPr="00A5464E">
            <w:t>s</w:t>
          </w:r>
          <w:r w:rsidRPr="00A5464E">
            <w:t>.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830"/>
            <w:gridCol w:w="6520"/>
          </w:tblGrid>
          <w:tr w:rsidR="00961773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961773" w:rsidRPr="00A5464E" w:rsidRDefault="008A3F36" w:rsidP="00A5464E">
                <w:r w:rsidRPr="00A5464E">
                  <w:t>Request Tracing Enabled</w:t>
                </w:r>
              </w:p>
            </w:tc>
            <w:tc>
              <w:tcPr>
                <w:tcW w:w="6520" w:type="dxa"/>
              </w:tcPr>
              <w:p w:rsidR="00961773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RequestTracingEnabled"/>
                    <w:tag w:val="RequestTracingEnabled"/>
                    <w:id w:val="566122083"/>
                    <w:placeholder>
                      <w:docPart w:val="6CBE89D4387C4DF182125EE76E8F861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8A3F36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A3F36" w:rsidRPr="00A5464E" w:rsidRDefault="008A3F36" w:rsidP="00A5464E">
                <w:pPr>
                  <w:rPr>
                    <w:b w:val="0"/>
                  </w:rPr>
                </w:pPr>
                <w:r w:rsidRPr="00A5464E">
                  <w:t>Detailed logging enabled</w:t>
                </w:r>
              </w:p>
            </w:tc>
            <w:tc>
              <w:tcPr>
                <w:tcW w:w="6520" w:type="dxa"/>
              </w:tcPr>
              <w:p w:rsidR="008A3F36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Web DetailedErrorLoggingEnabled"/>
                    <w:tag w:val="DetailedErrorLoggingEnabled"/>
                    <w:id w:val="1693273670"/>
                    <w:placeholder>
                      <w:docPart w:val="2662FE7B6011445E8034A7E627941D0D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3D3CE4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3D3CE4" w:rsidRPr="00A5464E" w:rsidRDefault="003D3CE4" w:rsidP="00A5464E">
                <w:r w:rsidRPr="00A5464E">
                  <w:t>Remote Debugging Enabled</w:t>
                </w:r>
              </w:p>
            </w:tc>
            <w:tc>
              <w:tcPr>
                <w:tcW w:w="6520" w:type="dxa"/>
              </w:tcPr>
              <w:p w:rsidR="003D3CE4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RemoteDebuggingEnabled"/>
                    <w:tag w:val="RemoteDebuggingEnabled"/>
                    <w:id w:val="1527464662"/>
                    <w:placeholder>
                      <w:docPart w:val="2A3A77FB2F124FA9A067E656D130E9EF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3D3CE4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3D3CE4" w:rsidRPr="00A5464E" w:rsidRDefault="003D3CE4" w:rsidP="00A5464E">
                <w:r w:rsidRPr="00A5464E">
                  <w:t>Remote Debugging Version</w:t>
                </w:r>
              </w:p>
            </w:tc>
            <w:tc>
              <w:tcPr>
                <w:tcW w:w="6520" w:type="dxa"/>
              </w:tcPr>
              <w:p w:rsidR="003D3CE4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RemoteDebuggingVersion"/>
                    <w:tag w:val="RemoteDebuggingVersion"/>
                    <w:id w:val="1923922917"/>
                    <w:placeholder>
                      <w:docPart w:val="E56EEFD743C8493B99D9DED40F854131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</w:tbl>
        <w:p w:rsidR="001C36C1" w:rsidRPr="00A5464E" w:rsidRDefault="001C36C1" w:rsidP="00A5464E">
          <w:pPr>
            <w:pStyle w:val="Heading3"/>
          </w:pPr>
          <w:bookmarkStart w:id="13" w:name="OLE_LINK29"/>
          <w:bookmarkStart w:id="14" w:name="OLE_LINK30"/>
          <w:r w:rsidRPr="00A5464E">
            <w:t>App Setting</w:t>
          </w:r>
          <w:r w:rsidR="00452363" w:rsidRPr="00A5464E">
            <w:t>s</w:t>
          </w:r>
        </w:p>
        <w:p w:rsidR="00711EF2" w:rsidRPr="00A5464E" w:rsidRDefault="00711EF2" w:rsidP="00A5464E">
          <w:r w:rsidRPr="00A5464E">
            <w:t>The following application settings have been used for the Web Site.</w:t>
          </w:r>
        </w:p>
        <w:tbl>
          <w:tblPr>
            <w:tblStyle w:val="PlainTable11"/>
            <w:tblW w:w="0" w:type="auto"/>
            <w:tblLook w:val="04A0" w:firstRow="1" w:lastRow="0" w:firstColumn="1" w:lastColumn="0" w:noHBand="0" w:noVBand="1"/>
          </w:tblPr>
          <w:tblGrid>
            <w:gridCol w:w="4675"/>
            <w:gridCol w:w="4675"/>
          </w:tblGrid>
          <w:tr w:rsidR="001C36C1" w:rsidRPr="00A5464E" w:rsidTr="000E681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675" w:type="dxa"/>
                <w:shd w:val="clear" w:color="auto" w:fill="BFBFBF" w:themeFill="text1" w:themeFillTint="40"/>
                <w:vAlign w:val="center"/>
              </w:tcPr>
              <w:p w:rsidR="001C36C1" w:rsidRPr="00A5464E" w:rsidRDefault="001C36C1" w:rsidP="00A5464E">
                <w:pPr>
                  <w:rPr>
                    <w:b w:val="0"/>
                  </w:rPr>
                </w:pPr>
                <w:bookmarkStart w:id="15" w:name="OLE_LINK25"/>
                <w:bookmarkStart w:id="16" w:name="OLE_LINK26"/>
                <w:r w:rsidRPr="00A5464E">
                  <w:t>Key</w:t>
                </w:r>
              </w:p>
            </w:tc>
            <w:tc>
              <w:tcPr>
                <w:tcW w:w="4675" w:type="dxa"/>
                <w:shd w:val="clear" w:color="auto" w:fill="BFBFBF" w:themeFill="text1" w:themeFillTint="40"/>
                <w:vAlign w:val="center"/>
              </w:tcPr>
              <w:p w:rsidR="001C36C1" w:rsidRPr="00A5464E" w:rsidRDefault="001C36C1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</w:rPr>
                </w:pPr>
                <w:r w:rsidRPr="00A5464E">
                  <w:t>Value</w:t>
                </w:r>
              </w:p>
            </w:tc>
          </w:tr>
          <w:sdt>
            <w:sdtPr>
              <w:rPr>
                <w:b w:val="0"/>
                <w:bCs w:val="0"/>
              </w:rPr>
              <w:alias w:val="WebSiteAppSettingsRow"/>
              <w:tag w:val="PlaceholderWebSiteAppSettingsRow"/>
              <w:id w:val="1881723173"/>
              <w:placeholder>
                <w:docPart w:val="76935AFE3F1F46FABF73F4733DE9C5CA"/>
              </w:placeholder>
              <w:temporary/>
              <w15:appearance w15:val="hidden"/>
            </w:sdtPr>
            <w:sdtEndPr/>
            <w:sdtContent>
              <w:tr w:rsidR="001C36C1" w:rsidRPr="00A5464E" w:rsidTr="00FE29C2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1C36C1" w:rsidRPr="00A5464E" w:rsidRDefault="00787404" w:rsidP="00A5464E">
                    <w:sdt>
                      <w:sdtPr>
                        <w:alias w:val="Key"/>
                        <w:tag w:val="Key"/>
                        <w:id w:val="739224987"/>
                        <w:placeholder>
                          <w:docPart w:val="6B4B59B24EAC41AE899D04D04A2C72A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WEBSITE_NODE_DEFAULT_VERSION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1C36C1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1690362386"/>
                        <w:placeholder>
                          <w:docPart w:val="FDB75D2798FA429794D7E5EB53B492A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4.2.3</w:t>
                        </w:r>
                      </w:sdtContent>
                    </w:sdt>
                  </w:p>
                </w:tc>
              </w:tr>
            </w:sdtContent>
          </w:sdt>
        </w:tbl>
        <w:p w:rsidR="00FE29C2" w:rsidRPr="00A5464E" w:rsidRDefault="00FE29C2" w:rsidP="00A5464E">
          <w:pPr>
            <w:pStyle w:val="Heading3"/>
          </w:pPr>
          <w:r w:rsidRPr="00A5464E">
            <w:t>Default documents</w:t>
          </w:r>
        </w:p>
        <w:p w:rsidR="00711EF2" w:rsidRPr="00A5464E" w:rsidRDefault="00FC0269" w:rsidP="00A5464E">
          <w:r w:rsidRPr="00A5464E">
            <w:t>The following</w:t>
          </w:r>
          <w:r w:rsidR="00711EF2" w:rsidRPr="00A5464E">
            <w:t xml:space="preserve"> default documents</w:t>
          </w:r>
          <w:r w:rsidRPr="00A5464E">
            <w:t xml:space="preserve"> are define</w:t>
          </w:r>
          <w:r w:rsidR="008D0F82" w:rsidRPr="00A5464E">
            <w:t>d</w:t>
          </w:r>
          <w:r w:rsidR="00711EF2" w:rsidRPr="00A5464E">
            <w:t>.</w:t>
          </w:r>
        </w:p>
        <w:sdt>
          <w:sdtPr>
            <w:alias w:val="Default Documentst"/>
            <w:tag w:val="PlaceholderWebSiteDefaultDocuments"/>
            <w:id w:val="896859789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861626381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628355228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500317313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Default.html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972573601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46465173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Default.asp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847091702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153071410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378868265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428130603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index.html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766837364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735943576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iisstart.htm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101711956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799906091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default.aspx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33926447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497242261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index.php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443519533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980159640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hostingstart.html</w:t>
                  </w:r>
                </w:sdtContent>
              </w:sdt>
            </w:p>
          </w:sdtContent>
        </w:sdt>
        <w:p w:rsidR="004D0833" w:rsidRPr="00A5464E" w:rsidRDefault="004D0833" w:rsidP="00A5464E">
          <w:pPr>
            <w:pStyle w:val="Heading3"/>
          </w:pPr>
          <w:r w:rsidRPr="00A5464E">
            <w:t>Host Names</w:t>
          </w:r>
        </w:p>
        <w:p w:rsidR="00711EF2" w:rsidRPr="00A5464E" w:rsidRDefault="00FC0269" w:rsidP="00A5464E">
          <w:r w:rsidRPr="00A5464E">
            <w:t>The following</w:t>
          </w:r>
          <w:r w:rsidR="00711EF2" w:rsidRPr="00A5464E">
            <w:t xml:space="preserve"> Host Names </w:t>
          </w:r>
          <w:r w:rsidRPr="00A5464E">
            <w:t>are defined</w:t>
          </w:r>
          <w:r w:rsidR="00711EF2" w:rsidRPr="00A5464E">
            <w:t>.</w:t>
          </w:r>
        </w:p>
        <w:sdt>
          <w:sdtPr>
            <w:alias w:val="PlaceholderWebSiteHostNames"/>
            <w:tag w:val="PlaceholderWebSiteHostNames"/>
            <w:id w:val="1312422433"/>
            <w:placeholder>
              <w:docPart w:val="D29214ED35AB4FBE9DE725E7861A01F7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378861684"/>
                  <w:placeholder>
                    <w:docPart w:val="7DC082BBE16E481D83D992483F88C144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siziarmwebapp.azurewebsites.net</w:t>
                  </w:r>
                </w:sdtContent>
              </w:sdt>
            </w:p>
          </w:sdtContent>
        </w:sdt>
        <w:p w:rsidR="001C36C1" w:rsidRPr="00A5464E" w:rsidRDefault="00E400C0" w:rsidP="00A5464E">
          <w:pPr>
            <w:pStyle w:val="Heading3"/>
          </w:pPr>
          <w:r w:rsidRPr="00A5464E">
            <w:t>Virtual Applications and Directories</w:t>
          </w:r>
        </w:p>
        <w:p w:rsidR="00711EF2" w:rsidRPr="00A5464E" w:rsidRDefault="00711EF2" w:rsidP="00A5464E">
          <w:r w:rsidRPr="00A5464E">
            <w:t>This table contains the list of Virtual Applications defined in the Web Site.</w:t>
          </w:r>
        </w:p>
        <w:tbl>
          <w:tblPr>
            <w:tblStyle w:val="PlainTable11"/>
            <w:tblW w:w="0" w:type="auto"/>
            <w:tblLook w:val="0420" w:firstRow="1" w:lastRow="0" w:firstColumn="0" w:lastColumn="0" w:noHBand="0" w:noVBand="1"/>
          </w:tblPr>
          <w:tblGrid>
            <w:gridCol w:w="3214"/>
            <w:gridCol w:w="2923"/>
            <w:gridCol w:w="3213"/>
          </w:tblGrid>
          <w:tr w:rsidR="00D34D04" w:rsidRPr="00A5464E" w:rsidTr="000E681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tcW w:w="3214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Physical Path</w:t>
                </w:r>
              </w:p>
            </w:tc>
            <w:tc>
              <w:tcPr>
                <w:tcW w:w="2923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Virtual Path</w:t>
                </w:r>
              </w:p>
            </w:tc>
            <w:tc>
              <w:tcPr>
                <w:tcW w:w="3213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Preload Enabled</w:t>
                </w:r>
              </w:p>
            </w:tc>
          </w:tr>
          <w:sdt>
            <w:sdtPr>
              <w:rPr>
                <w:b/>
                <w:bCs/>
              </w:rPr>
              <w:alias w:val="WebSiteVirtualApplication"/>
              <w:tag w:val="PlaceholderWebSiteVirtualApplication"/>
              <w:id w:val="779197704"/>
              <w:placeholder>
                <w:docPart w:val="4EC9C822A466425CA9CD3FBAD7BCCD64"/>
              </w:placeholder>
              <w:temporary/>
              <w15:appearance w15:val="hidden"/>
            </w:sdtPr>
            <w:sdtEndPr>
              <w:rPr>
                <w:b w:val="0"/>
                <w:bCs w:val="0"/>
              </w:rPr>
            </w:sdtEndPr>
            <w:sdtContent>
              <w:tr w:rsidR="00D34D04" w:rsidRPr="00A5464E" w:rsidTr="00D34D0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tcW w:w="3214" w:type="dxa"/>
                  </w:tcPr>
                  <w:p w:rsidR="00D34D04" w:rsidRPr="00A5464E" w:rsidRDefault="00787404" w:rsidP="00A5464E">
                    <w:sdt>
                      <w:sdtPr>
                        <w:alias w:val="PhysicalPath"/>
                        <w:tag w:val="PhysicalPath"/>
                        <w:id w:val="1153202964"/>
                        <w:placeholder>
                          <w:docPart w:val="AB165EA1005E4336A02102B1D6189326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site\wwwroot</w:t>
                        </w:r>
                      </w:sdtContent>
                    </w:sdt>
                  </w:p>
                </w:tc>
                <w:tc>
                  <w:tcPr>
                    <w:tcW w:w="2923" w:type="dxa"/>
                  </w:tcPr>
                  <w:p w:rsidR="00D34D04" w:rsidRPr="00A5464E" w:rsidRDefault="00787404" w:rsidP="00A5464E">
                    <w:sdt>
                      <w:sdtPr>
                        <w:alias w:val="VirtualPath"/>
                        <w:tag w:val="VirtualPath"/>
                        <w:id w:val="2026231218"/>
                        <w:placeholder>
                          <w:docPart w:val="15FD79FD716E48BCB8F8F065EEC3AE18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</w:t>
                        </w:r>
                      </w:sdtContent>
                    </w:sdt>
                  </w:p>
                </w:tc>
                <w:tc>
                  <w:tcPr>
                    <w:tcW w:w="3213" w:type="dxa"/>
                  </w:tcPr>
                  <w:p w:rsidR="00D34D04" w:rsidRPr="00A5464E" w:rsidRDefault="00787404" w:rsidP="00A5464E">
                    <w:sdt>
                      <w:sdtPr>
                        <w:alias w:val="PreloadEnabled"/>
                        <w:tag w:val="PreloadEnabled"/>
                        <w:id w:val="565925845"/>
                        <w:placeholder>
                          <w:docPart w:val="D9B555580AC2444CA43485F95257DF95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false</w:t>
                        </w:r>
                      </w:sdtContent>
                    </w:sdt>
                  </w:p>
                </w:tc>
              </w:tr>
            </w:sdtContent>
          </w:sdt>
        </w:tbl>
        <w:p w:rsidR="00E403FC" w:rsidRDefault="005F70ED" w:rsidP="005F70ED">
          <w:pPr>
            <w:pStyle w:val="Heading3"/>
          </w:pPr>
          <w:r>
            <w:t>Metrics</w:t>
          </w:r>
        </w:p>
        <w:p w:rsidR="00D3799D" w:rsidRDefault="00D3799D" w:rsidP="00D3799D">
          <w:pPr>
            <w:pStyle w:val="Heading4"/>
          </w:pPr>
          <w:r>
            <w:t>Average Response Time</w:t>
          </w:r>
        </w:p>
        <w:p w:rsidR="005F70ED" w:rsidRDefault="00787404" w:rsidP="005F70ED">
          <w:pPr>
            <w:jc w:val="center"/>
          </w:pPr>
          <w:sdt>
            <w:sdtPr>
              <w:id w:val="782852870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5000000" cy="1875000"/>
                    <wp:effectExtent l="0" t="0" r="0" b="0"/>
                    <wp:docPr id="46" name="Diagram_WebSiteMetricsAverageResponseTime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MetricsAverageResponseTime"/>
                            <pic:cNvPicPr/>
                          </pic:nvPicPr>
                          <pic:blipFill>
                            <a:blip r:embed="rId55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00000" cy="1875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5F70ED" w:rsidRDefault="005F70ED" w:rsidP="005F70ED">
          <w:pPr>
            <w:jc w:val="center"/>
          </w:pPr>
        </w:p>
        <w:p w:rsidR="00D3799D" w:rsidRDefault="00D3799D" w:rsidP="00D3799D">
          <w:pPr>
            <w:pStyle w:val="Heading4"/>
          </w:pPr>
          <w:r>
            <w:t>Requests</w:t>
          </w:r>
        </w:p>
        <w:p w:rsidR="005F70ED" w:rsidRPr="00A5464E" w:rsidRDefault="00787404" w:rsidP="00D3799D">
          <w:pPr>
            <w:jc w:val="center"/>
          </w:pPr>
          <w:sdt>
            <w:sdtPr>
              <w:id w:val="821009385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5000000" cy="1875000"/>
                    <wp:effectExtent l="0" t="0" r="0" b="0"/>
                    <wp:docPr id="47" name="Diagram_WebSiteMetricsRequests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MetricsRequests"/>
                            <pic:cNvPicPr/>
                          </pic:nvPicPr>
                          <pic:blipFill>
                            <a:blip r:embed="rId56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00000" cy="1875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5F70ED" w:rsidRPr="00A5464E" w:rsidRDefault="005F70ED" w:rsidP="00D3799D">
          <w:pPr>
            <w:jc w:val="center"/>
          </w:pPr>
        </w:p>
        <w:p w:rsidR="001C36C1" w:rsidRPr="00A5464E" w:rsidRDefault="00787404" w:rsidP="007204CF"/>
      </w:sdtContent>
    </w:sdt>
    <w:sdt>
      <w:sdtPr>
        <w:rPr>
          <w:rFonts w:asciiTheme="minorHAnsi" w:eastAsiaTheme="minorHAnsi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Container Web Site"/>
        <w:tag w:val="PlaceholderWebSites"/>
        <w:id w:val="1106235957"/>
        <w:placeholder>
          <w:docPart w:val="DEBF448643374341A96B33EEDC60613E"/>
        </w:placeholder>
        <w15:appearance w15:val="hidden"/>
      </w:sdtPr>
      <w:sdtEndPr>
        <w:rPr>
          <w:rFonts w:eastAsiaTheme="minorEastAsia"/>
          <w:caps w:val="0"/>
          <w:shd w:val="clear" w:color="auto" w:fill="CEDADF" w:themeFill="text2" w:themeFillTint="33"/>
        </w:rPr>
      </w:sdtEndPr>
      <w:sdtContent>
        <w:p w:rsidR="001C36C1" w:rsidRPr="00A5464E" w:rsidRDefault="00787404" w:rsidP="00A5464E">
          <w:pPr>
            <w:pStyle w:val="Heading2"/>
            <w:rPr>
              <w:rStyle w:val="Heading2Char"/>
            </w:rPr>
          </w:pPr>
          <w:sdt>
            <w:sdtPr>
              <w:rPr>
                <w:rFonts w:ascii="Segoe UI Light" w:hAnsi="Segoe UI Light"/>
                <w:b w:val="0"/>
                <w:bCs w:val="0"/>
                <w:caps/>
                <w:smallCaps w:val="0"/>
              </w:rPr>
              <w:alias w:val="Web Site Name"/>
              <w:tag w:val="Name"/>
              <w:id w:val="301568772"/>
              <w:placeholder>
                <w:docPart w:val="B6D239C700804EF7B1C85EC44AFF2538"/>
              </w:placeholder>
              <w:temporary/>
              <w15:appearance w15:val="hidden"/>
              <w:text/>
            </w:sdtPr>
            <w:sdtEndPr>
              <w:rPr>
                <w:caps w:val="0"/>
              </w:rPr>
            </w:sdtEndPr>
            <w:sdtContent>
              <w:r w:rsidR="00B77C3F">
                <w:t>siziAPIApp</w:t>
              </w:r>
            </w:sdtContent>
          </w:sdt>
          <w:sdt>
            <w:sdtPr>
              <w:alias w:val="ADK_GUID"/>
              <w:tag w:val="/subscriptions/275ddf79-b240-44e7-9916-f24175b451b1/resourceGroups/siziARMResourceGroup/providers/Microsoft.Web/sites/siziAPIApp"/>
              <w:id w:val="1193204027"/>
              <w:placeholder>
                <w:docPart w:val="DefaultPlaceholder_-1854013440"/>
              </w:placeholder>
              <w15:appearance w15:val="hidden"/>
            </w:sdtPr>
            <w:sdtEndPr/>
            <w:sdtContent/>
          </w:sdt>
        </w:p>
        <w:sdt>
          <w:sdtPr>
            <w:alias w:val="ADK_CUSTOMCONTENT"/>
            <w:tag w:val="ADK_CUSTOMCONTENT"/>
            <w:id w:val="1530832322"/>
            <w:placeholder>
              <w:docPart w:val="DefaultPlaceholder_-1854013440"/>
            </w:placeholder>
            <w:showingPlcHdr/>
            <w15:appearance w15:val="hidden"/>
          </w:sdtPr>
          <w:sdtEndPr/>
          <w:sdtContent>
            <w:p w:rsidR="007F02BD" w:rsidRPr="00A5464E" w:rsidRDefault="00787404" w:rsidP="00A5464E"/>
          </w:sdtContent>
        </w:sdt>
        <w:sdt>
          <w:sdtPr>
            <w:id w:val="-1917324120"/>
          </w:sdtPr>
          <w:sdtEndPr/>
          <w:sdtContent>
            <w:p w:rsidR="00653A88" w:rsidRDefault="00787404"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4999999" cy="2812499"/>
                    <wp:effectExtent l="0" t="0" r="0" b="0"/>
                    <wp:docPr id="48" name="Diagram_WebSiteScreenshot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Screenshot"/>
                            <pic:cNvPicPr/>
                          </pic:nvPicPr>
                          <pic:blipFill>
                            <a:blip r:embed="rId18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999999" cy="2812499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F8392D" w:rsidRPr="00A5464E" w:rsidRDefault="00F8392D" w:rsidP="00A5464E">
          <w:r w:rsidRPr="00A5464E">
            <w:t xml:space="preserve">The website </w:t>
          </w:r>
          <w:bookmarkStart w:id="17" w:name="OLE_LINK17"/>
          <w:bookmarkStart w:id="18" w:name="OLE_LINK18"/>
          <w:sdt>
            <w:sdtPr>
              <w:rPr>
                <w:b/>
              </w:rPr>
              <w:alias w:val="Web Site Name"/>
              <w:tag w:val="Name"/>
              <w:id w:val="1308867554"/>
              <w:placeholder>
                <w:docPart w:val="2C2F13EC05C74DEF84A51043D038ABCF"/>
              </w:placeholder>
              <w:temporary/>
              <w15:appearance w15:val="hidden"/>
              <w:text/>
            </w:sdtPr>
            <w:sdtEndPr/>
            <w:sdtContent>
              <w:r>
                <w:rPr>
                  <w:b/>
                </w:rPr>
                <w:t>siziAPIApp</w:t>
              </w:r>
            </w:sdtContent>
          </w:sdt>
          <w:bookmarkEnd w:id="17"/>
          <w:bookmarkEnd w:id="18"/>
          <w:r w:rsidRPr="00A5464E">
            <w:t xml:space="preserve"> has the following settings:</w:t>
          </w:r>
        </w:p>
        <w:p w:rsidR="001C36C1" w:rsidRPr="00A5464E" w:rsidRDefault="00E66EAC" w:rsidP="00A5464E">
          <w:pPr>
            <w:pStyle w:val="Heading3"/>
          </w:pPr>
          <w:bookmarkStart w:id="19" w:name="_Toc440273047"/>
          <w:r w:rsidRPr="00A5464E">
            <w:t>Settings</w:t>
          </w:r>
          <w:bookmarkEnd w:id="19"/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830"/>
            <w:gridCol w:w="6520"/>
          </w:tblGrid>
          <w:tr w:rsidR="001C36C1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305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A5464E" w:rsidRDefault="001C36C1" w:rsidP="00A5464E">
                <w:pPr>
                  <w:rPr>
                    <w:b w:val="0"/>
                  </w:rPr>
                </w:pPr>
                <w:r w:rsidRPr="00A5464E">
                  <w:t>Web Site State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Web Site State"/>
                    <w:tag w:val="State"/>
                    <w:id w:val="970488054"/>
                    <w:placeholder>
                      <w:docPart w:val="96B4D6D375DB4B1AA949FDB0C8AA6931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Running</w:t>
                    </w:r>
                  </w:sdtContent>
                </w:sdt>
              </w:p>
            </w:tc>
          </w:tr>
          <w:tr w:rsidR="001C36C1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872DD9" w:rsidRDefault="00872DD9" w:rsidP="00A5464E">
                <w:r w:rsidRPr="00872DD9">
                  <w:t>Client Affinity Enabled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ClientAffinityEnabled"/>
                    <w:tag w:val="ClientAffinityEnabled"/>
                    <w:id w:val="943619274"/>
                    <w:placeholder>
                      <w:docPart w:val="F4D5E7C882EB4FF4A09189CFB9664DC3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True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872DD9" w:rsidRDefault="00872DD9" w:rsidP="002C7832">
                <w:r w:rsidRPr="00872DD9">
                  <w:t>Client</w:t>
                </w:r>
                <w:r>
                  <w:t xml:space="preserve"> </w:t>
                </w:r>
                <w:r w:rsidRPr="00872DD9">
                  <w:t>Cert</w:t>
                </w:r>
                <w:r>
                  <w:t xml:space="preserve">ificate </w:t>
                </w:r>
                <w:r w:rsidRPr="00872DD9">
                  <w:t>Enabled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ClientCertEnabled"/>
                    <w:tag w:val="ClientCertEnabled"/>
                    <w:id w:val="55477516"/>
                    <w:placeholder>
                      <w:docPart w:val="9D024DF3B1F84446A686AABD92B9DBCD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1C36C1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1C36C1" w:rsidRPr="00A5464E" w:rsidRDefault="00872DD9" w:rsidP="00A5464E">
                <w:pPr>
                  <w:rPr>
                    <w:b w:val="0"/>
                  </w:rPr>
                </w:pPr>
                <w:r>
                  <w:t>Enabled</w:t>
                </w:r>
              </w:p>
            </w:tc>
            <w:tc>
              <w:tcPr>
                <w:tcW w:w="6520" w:type="dxa"/>
              </w:tcPr>
              <w:p w:rsidR="001C36C1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Enabled"/>
                    <w:tag w:val="Enabled"/>
                    <w:id w:val="1882144343"/>
                    <w:placeholder>
                      <w:docPart w:val="0DDB6CF7FA1F49919923E2B00F213094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True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GatewaySiteName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GatewaySiteName"/>
                    <w:tag w:val="GatewaySiteName"/>
                    <w:id w:val="1506069055"/>
                    <w:placeholder>
                      <w:docPart w:val="21C9D11C7BE64BE9861999FDE5CB8496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Location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Location"/>
                    <w:tag w:val="Location"/>
                    <w:id w:val="2110985209"/>
                    <w:placeholder>
                      <w:docPart w:val="60853AD6C16B40F5B01C40ACC6036BB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East US</w:t>
                    </w:r>
                  </w:sdtContent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Outbound</w:t>
                </w:r>
                <w:r>
                  <w:t xml:space="preserve"> </w:t>
                </w:r>
                <w:r w:rsidRPr="00872DD9">
                  <w:t>Ip</w:t>
                </w:r>
                <w:r>
                  <w:t xml:space="preserve"> </w:t>
                </w:r>
                <w:r w:rsidRPr="00872DD9">
                  <w:t>Addresses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OutboundIpAddresses"/>
                    <w:tag w:val="OutboundIpAddresses"/>
                    <w:id w:val="2081188097"/>
                    <w:placeholder>
                      <w:docPart w:val="5381F2CA523445729AE7E24A4CADB85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23.96.33.205,23.96.34.196,23.96.35.20,23.96.36.229</w:t>
                    </w:r>
                  </w:sdtContent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Premium</w:t>
                </w:r>
                <w:r>
                  <w:t xml:space="preserve"> </w:t>
                </w:r>
                <w:r w:rsidRPr="00872DD9">
                  <w:t>App</w:t>
                </w:r>
                <w:r>
                  <w:t xml:space="preserve"> </w:t>
                </w:r>
                <w:r w:rsidRPr="00872DD9">
                  <w:t>Deployed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PremiumAppDeployed"/>
                    <w:tag w:val="PremiumAppDeployed"/>
                    <w:id w:val="2007341559"/>
                    <w:placeholder>
                      <w:docPart w:val="E451518C11AF4F6F9B43A6E39737B5B2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872DD9" w:rsidRPr="00A5464E" w:rsidTr="002C7832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872DD9">
                  <w:t>Repository</w:t>
                </w:r>
                <w:r>
                  <w:t xml:space="preserve"> </w:t>
                </w:r>
                <w:r w:rsidRPr="00872DD9">
                  <w:t>Site</w:t>
                </w:r>
                <w:r>
                  <w:t xml:space="preserve"> </w:t>
                </w:r>
                <w:r w:rsidRPr="00872DD9">
                  <w:t>Name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RepositorySiteName"/>
                    <w:tag w:val="RepositorySiteName"/>
                    <w:id w:val="1267026601"/>
                    <w:placeholder>
                      <w:docPart w:val="44FD525A5F48488FADA0E2B4956A478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siziAPIApp</w:t>
                    </w:r>
                  </w:sdtContent>
                </w:sdt>
              </w:p>
            </w:tc>
          </w:tr>
          <w:tr w:rsidR="00872DD9" w:rsidRPr="00A5464E" w:rsidTr="002C7832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72DD9" w:rsidRPr="00A5464E" w:rsidRDefault="00872DD9" w:rsidP="00872DD9">
                <w:pPr>
                  <w:rPr>
                    <w:b w:val="0"/>
                  </w:rPr>
                </w:pPr>
                <w:r w:rsidRPr="00872DD9">
                  <w:t>Scm</w:t>
                </w:r>
                <w:r>
                  <w:t xml:space="preserve"> </w:t>
                </w:r>
                <w:r w:rsidRPr="00872DD9">
                  <w:t>Site</w:t>
                </w:r>
                <w:r>
                  <w:t xml:space="preserve"> </w:t>
                </w:r>
                <w:r w:rsidRPr="00872DD9">
                  <w:t>Stopped</w:t>
                </w:r>
              </w:p>
            </w:tc>
            <w:tc>
              <w:tcPr>
                <w:tcW w:w="6520" w:type="dxa"/>
              </w:tcPr>
              <w:p w:rsidR="00872DD9" w:rsidRPr="00A5464E" w:rsidRDefault="00787404" w:rsidP="002C783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</w:rPr>
                </w:pPr>
                <w:sdt>
                  <w:sdtPr>
                    <w:alias w:val="ScmSiteAlsoStopped"/>
                    <w:tag w:val="ScmSiteAlsoStopped"/>
                    <w:id w:val="1902195427"/>
                    <w:placeholder>
                      <w:docPart w:val="565C91A2FB654B30AE759B33FCE4ADA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</w:tbl>
        <w:p w:rsidR="007F09FD" w:rsidRDefault="007F09FD" w:rsidP="007F09FD">
          <w:pPr>
            <w:pStyle w:val="Heading3"/>
          </w:pPr>
          <w:bookmarkStart w:id="20" w:name="_Toc440273048"/>
          <w:r>
            <w:t>Tags</w:t>
          </w:r>
          <w:bookmarkEnd w:id="20"/>
        </w:p>
        <w:tbl>
          <w:tblPr>
            <w:tblStyle w:val="PlainTable11"/>
            <w:tblW w:w="0" w:type="auto"/>
            <w:tblLook w:val="04A0" w:firstRow="1" w:lastRow="0" w:firstColumn="1" w:lastColumn="0" w:noHBand="0" w:noVBand="1"/>
          </w:tblPr>
          <w:tblGrid>
            <w:gridCol w:w="4675"/>
            <w:gridCol w:w="4675"/>
          </w:tblGrid>
          <w:tr w:rsidR="00872DD9" w:rsidRPr="00A5464E" w:rsidTr="002C7832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675" w:type="dxa"/>
                <w:shd w:val="clear" w:color="auto" w:fill="BFBFBF" w:themeFill="text1" w:themeFillTint="40"/>
                <w:vAlign w:val="center"/>
              </w:tcPr>
              <w:p w:rsidR="00872DD9" w:rsidRPr="00A5464E" w:rsidRDefault="00872DD9" w:rsidP="002C7832">
                <w:pPr>
                  <w:rPr>
                    <w:b w:val="0"/>
                  </w:rPr>
                </w:pPr>
                <w:r w:rsidRPr="00A5464E">
                  <w:t>Tag Key</w:t>
                </w:r>
              </w:p>
            </w:tc>
            <w:tc>
              <w:tcPr>
                <w:tcW w:w="4675" w:type="dxa"/>
                <w:shd w:val="clear" w:color="auto" w:fill="BFBFBF" w:themeFill="text1" w:themeFillTint="40"/>
                <w:vAlign w:val="center"/>
              </w:tcPr>
              <w:p w:rsidR="00872DD9" w:rsidRPr="00A5464E" w:rsidRDefault="00872DD9" w:rsidP="002C7832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</w:rPr>
                </w:pPr>
                <w:r w:rsidRPr="00A5464E">
                  <w:t>Tag Value</w:t>
                </w:r>
              </w:p>
            </w:tc>
          </w:tr>
          <w:sdt>
            <w:sdtPr>
              <w:rPr>
                <w:b w:val="0"/>
                <w:bCs w:val="0"/>
              </w:rPr>
              <w:alias w:val="Tags"/>
              <w:tag w:val="PlaceholderTags"/>
              <w:id w:val="1741527108"/>
              <w:placeholder>
                <w:docPart w:val="BAC73AB6D04E4905926B2E06B9A678FF"/>
              </w:placeholder>
              <w:temporary/>
              <w15:appearance w15:val="hidden"/>
            </w:sdtPr>
            <w:sdtEndPr/>
            <w:sdtContent>
              <w:tr w:rsidR="00872DD9" w:rsidRPr="00A5464E" w:rsidTr="002C7832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872DD9" w:rsidRPr="00A5464E" w:rsidRDefault="00787404" w:rsidP="002C7832">
                    <w:sdt>
                      <w:sdtPr>
                        <w:alias w:val="Key"/>
                        <w:tag w:val="Key"/>
                        <w:id w:val="578923445"/>
                        <w:placeholder>
                          <w:docPart w:val="D2E59CE5286940D68C4A7238EE6ABBF0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hidden-related:/subscriptions/275ddf79-b240-44e7-9916-f24175b451b1/resourcegroups/Default-Web-EastUS/providers/Microsoft.Web/serverfarms/Default1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872DD9" w:rsidRPr="00A5464E" w:rsidRDefault="00787404" w:rsidP="002C7832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488570039"/>
                        <w:placeholder>
                          <w:docPart w:val="19795F555A0A452C806C9DEA67956A6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empty</w:t>
                        </w:r>
                      </w:sdtContent>
                    </w:sdt>
                  </w:p>
                </w:tc>
              </w:tr>
            </w:sdtContent>
          </w:sdt>
        </w:tbl>
        <w:p w:rsidR="00872DD9" w:rsidRPr="00A5464E" w:rsidRDefault="00872DD9" w:rsidP="00A5464E"/>
        <w:p w:rsidR="00961773" w:rsidRPr="00A5464E" w:rsidRDefault="00961773" w:rsidP="00A5464E">
          <w:pPr>
            <w:pStyle w:val="Heading3"/>
          </w:pPr>
          <w:bookmarkStart w:id="21" w:name="_Toc440273049"/>
          <w:r w:rsidRPr="00A5464E">
            <w:t>S</w:t>
          </w:r>
          <w:r w:rsidR="00872E5A" w:rsidRPr="00A5464E">
            <w:t>ite diagnostics</w:t>
          </w:r>
          <w:bookmarkEnd w:id="21"/>
        </w:p>
        <w:p w:rsidR="00F8392D" w:rsidRPr="00A5464E" w:rsidRDefault="00F8392D" w:rsidP="00A5464E">
          <w:r w:rsidRPr="00A5464E">
            <w:t>The site diagnostics options have been configured as follow</w:t>
          </w:r>
          <w:r w:rsidR="00573871" w:rsidRPr="00A5464E">
            <w:t>s</w:t>
          </w:r>
          <w:r w:rsidRPr="00A5464E">
            <w:t>.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830"/>
            <w:gridCol w:w="6520"/>
          </w:tblGrid>
          <w:tr w:rsidR="00961773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961773" w:rsidRPr="00A5464E" w:rsidRDefault="008A3F36" w:rsidP="00A5464E">
                <w:r w:rsidRPr="00A5464E">
                  <w:t>Request Tracing Enabled</w:t>
                </w:r>
              </w:p>
            </w:tc>
            <w:tc>
              <w:tcPr>
                <w:tcW w:w="6520" w:type="dxa"/>
              </w:tcPr>
              <w:p w:rsidR="00961773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RequestTracingEnabled"/>
                    <w:tag w:val="RequestTracingEnabled"/>
                    <w:id w:val="950709264"/>
                    <w:placeholder>
                      <w:docPart w:val="6CBE89D4387C4DF182125EE76E8F861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8A3F36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8A3F36" w:rsidRPr="00A5464E" w:rsidRDefault="008A3F36" w:rsidP="00A5464E">
                <w:pPr>
                  <w:rPr>
                    <w:b w:val="0"/>
                  </w:rPr>
                </w:pPr>
                <w:r w:rsidRPr="00A5464E">
                  <w:t>Detailed logging enabled</w:t>
                </w:r>
              </w:p>
            </w:tc>
            <w:tc>
              <w:tcPr>
                <w:tcW w:w="6520" w:type="dxa"/>
              </w:tcPr>
              <w:p w:rsidR="008A3F36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Web DetailedErrorLoggingEnabled"/>
                    <w:tag w:val="DetailedErrorLoggingEnabled"/>
                    <w:id w:val="2103772790"/>
                    <w:placeholder>
                      <w:docPart w:val="2662FE7B6011445E8034A7E627941D0D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3D3CE4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3D3CE4" w:rsidRPr="00A5464E" w:rsidRDefault="003D3CE4" w:rsidP="00A5464E">
                <w:r w:rsidRPr="00A5464E">
                  <w:t>Remote Debugging Enabled</w:t>
                </w:r>
              </w:p>
            </w:tc>
            <w:tc>
              <w:tcPr>
                <w:tcW w:w="6520" w:type="dxa"/>
              </w:tcPr>
              <w:p w:rsidR="003D3CE4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RemoteDebuggingEnabled"/>
                    <w:tag w:val="RemoteDebuggingEnabled"/>
                    <w:id w:val="1035172809"/>
                    <w:placeholder>
                      <w:docPart w:val="2A3A77FB2F124FA9A067E656D130E9EF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false</w:t>
                    </w:r>
                  </w:sdtContent>
                </w:sdt>
              </w:p>
            </w:tc>
          </w:tr>
          <w:tr w:rsidR="003D3CE4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830" w:type="dxa"/>
              </w:tcPr>
              <w:p w:rsidR="003D3CE4" w:rsidRPr="00A5464E" w:rsidRDefault="003D3CE4" w:rsidP="00A5464E">
                <w:r w:rsidRPr="00A5464E">
                  <w:t>Remote Debugging Version</w:t>
                </w:r>
              </w:p>
            </w:tc>
            <w:tc>
              <w:tcPr>
                <w:tcW w:w="6520" w:type="dxa"/>
              </w:tcPr>
              <w:p w:rsidR="003D3CE4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RemoteDebuggingVersion"/>
                    <w:tag w:val="RemoteDebuggingVersion"/>
                    <w:id w:val="325333525"/>
                    <w:placeholder>
                      <w:docPart w:val="E56EEFD743C8493B99D9DED40F854131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</w:tbl>
        <w:p w:rsidR="001C36C1" w:rsidRPr="00A5464E" w:rsidRDefault="001C36C1" w:rsidP="00A5464E">
          <w:pPr>
            <w:pStyle w:val="Heading3"/>
          </w:pPr>
          <w:bookmarkStart w:id="22" w:name="_Toc440273050"/>
          <w:bookmarkStart w:id="23" w:name="OLE_LINK27"/>
          <w:bookmarkStart w:id="24" w:name="OLE_LINK28"/>
          <w:r w:rsidRPr="00A5464E">
            <w:t>App Setting</w:t>
          </w:r>
          <w:r w:rsidR="00452363" w:rsidRPr="00A5464E">
            <w:t>s</w:t>
          </w:r>
          <w:bookmarkEnd w:id="22"/>
        </w:p>
        <w:bookmarkEnd w:id="23"/>
        <w:bookmarkEnd w:id="24"/>
        <w:p w:rsidR="00711EF2" w:rsidRPr="00A5464E" w:rsidRDefault="00711EF2" w:rsidP="00A5464E">
          <w:r w:rsidRPr="00A5464E">
            <w:t>The following application settings have been used for the Web Site.</w:t>
          </w:r>
        </w:p>
        <w:tbl>
          <w:tblPr>
            <w:tblStyle w:val="PlainTable11"/>
            <w:tblW w:w="0" w:type="auto"/>
            <w:tblLook w:val="04A0" w:firstRow="1" w:lastRow="0" w:firstColumn="1" w:lastColumn="0" w:noHBand="0" w:noVBand="1"/>
          </w:tblPr>
          <w:tblGrid>
            <w:gridCol w:w="4675"/>
            <w:gridCol w:w="4675"/>
          </w:tblGrid>
          <w:tr w:rsidR="001C36C1" w:rsidRPr="00A5464E" w:rsidTr="000E681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675" w:type="dxa"/>
                <w:shd w:val="clear" w:color="auto" w:fill="BFBFBF" w:themeFill="text1" w:themeFillTint="40"/>
                <w:vAlign w:val="center"/>
              </w:tcPr>
              <w:p w:rsidR="001C36C1" w:rsidRPr="00A5464E" w:rsidRDefault="001C36C1" w:rsidP="00A5464E">
                <w:pPr>
                  <w:rPr>
                    <w:b w:val="0"/>
                  </w:rPr>
                </w:pPr>
                <w:r w:rsidRPr="00A5464E">
                  <w:t>Key</w:t>
                </w:r>
              </w:p>
            </w:tc>
            <w:tc>
              <w:tcPr>
                <w:tcW w:w="4675" w:type="dxa"/>
                <w:shd w:val="clear" w:color="auto" w:fill="BFBFBF" w:themeFill="text1" w:themeFillTint="40"/>
                <w:vAlign w:val="center"/>
              </w:tcPr>
              <w:p w:rsidR="001C36C1" w:rsidRPr="00A5464E" w:rsidRDefault="001C36C1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</w:rPr>
                </w:pPr>
                <w:r w:rsidRPr="00A5464E">
                  <w:t>Value</w:t>
                </w:r>
              </w:p>
            </w:tc>
          </w:tr>
          <w:sdt>
            <w:sdtPr>
              <w:rPr>
                <w:b w:val="0"/>
                <w:bCs w:val="0"/>
              </w:rPr>
              <w:alias w:val="WebSiteAppSettingsRow"/>
              <w:tag w:val="PlaceholderWebSiteAppSettingsRow"/>
              <w:id w:val="2041696316"/>
              <w:placeholder>
                <w:docPart w:val="76935AFE3F1F46FABF73F4733DE9C5CA"/>
              </w:placeholder>
              <w:temporary/>
              <w15:appearance w15:val="hidden"/>
            </w:sdtPr>
            <w:sdtEndPr/>
            <w:sdtContent>
              <w:tr w:rsidR="001C36C1" w:rsidRPr="00A5464E" w:rsidTr="00FE29C2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1C36C1" w:rsidRPr="00A5464E" w:rsidRDefault="00787404" w:rsidP="00A5464E">
                    <w:sdt>
                      <w:sdtPr>
                        <w:alias w:val="Key"/>
                        <w:tag w:val="Key"/>
                        <w:id w:val="175320204"/>
                        <w:placeholder>
                          <w:docPart w:val="6B4B59B24EAC41AE899D04D04A2C72A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WEBSITE_NODE_DEFAULT_VERSION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1C36C1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532195636"/>
                        <w:placeholder>
                          <w:docPart w:val="FDB75D2798FA429794D7E5EB53B492A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4.2.3</w:t>
                        </w:r>
                      </w:sdtContent>
                    </w:sdt>
                  </w:p>
                </w:tc>
              </w:tr>
            </w:sdtContent>
          </w:sdt>
        </w:tbl>
        <w:p w:rsidR="00FE29C2" w:rsidRPr="00A5464E" w:rsidRDefault="00FE29C2" w:rsidP="00A5464E">
          <w:pPr>
            <w:pStyle w:val="Heading3"/>
          </w:pPr>
          <w:bookmarkStart w:id="25" w:name="_Toc440273051"/>
          <w:bookmarkEnd w:id="13"/>
          <w:bookmarkEnd w:id="14"/>
          <w:bookmarkEnd w:id="15"/>
          <w:bookmarkEnd w:id="16"/>
          <w:r w:rsidRPr="00A5464E">
            <w:t>Default documents</w:t>
          </w:r>
          <w:bookmarkEnd w:id="25"/>
        </w:p>
        <w:p w:rsidR="00711EF2" w:rsidRPr="00A5464E" w:rsidRDefault="00FC0269" w:rsidP="00A5464E">
          <w:r w:rsidRPr="00A5464E">
            <w:t>The following</w:t>
          </w:r>
          <w:r w:rsidR="00711EF2" w:rsidRPr="00A5464E">
            <w:t xml:space="preserve"> default documents</w:t>
          </w:r>
          <w:r w:rsidRPr="00A5464E">
            <w:t xml:space="preserve"> are define</w:t>
          </w:r>
          <w:r w:rsidR="008D0F82" w:rsidRPr="00A5464E">
            <w:t>d</w:t>
          </w:r>
          <w:r w:rsidR="00711EF2" w:rsidRPr="00A5464E">
            <w:t>.</w:t>
          </w:r>
        </w:p>
        <w:sdt>
          <w:sdtPr>
            <w:alias w:val="Default Documentst"/>
            <w:tag w:val="PlaceholderWebSiteDefaultDocuments"/>
            <w:id w:val="1196031409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83945129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943763277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569300740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Default.html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360363303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911164682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Default.asp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891140472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982878810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062429383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394081356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index.html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671004829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100744793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iisstart.htm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316259380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991687503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default.aspx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555863858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484511329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index.php</w:t>
                  </w:r>
                </w:sdtContent>
              </w:sdt>
            </w:p>
          </w:sdtContent>
        </w:sdt>
        <w:sdt>
          <w:sdtPr>
            <w:alias w:val="Default Documentst"/>
            <w:tag w:val="PlaceholderWebSiteDefaultDocuments"/>
            <w:id w:val="1711359848"/>
            <w:placeholder>
              <w:docPart w:val="D04B1D2C0A044900B94251C6B39A7E74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2001282880"/>
                  <w:placeholder>
                    <w:docPart w:val="DCBEB1920CF94D64B8FC3CE3BA5DDB52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hostingstart.html</w:t>
                  </w:r>
                </w:sdtContent>
              </w:sdt>
            </w:p>
          </w:sdtContent>
        </w:sdt>
        <w:p w:rsidR="004D0833" w:rsidRPr="00A5464E" w:rsidRDefault="004D0833" w:rsidP="00A5464E">
          <w:pPr>
            <w:pStyle w:val="Heading3"/>
          </w:pPr>
          <w:bookmarkStart w:id="26" w:name="_Toc440273052"/>
          <w:r w:rsidRPr="00A5464E">
            <w:t>Host Names</w:t>
          </w:r>
          <w:bookmarkEnd w:id="26"/>
        </w:p>
        <w:p w:rsidR="00711EF2" w:rsidRPr="00A5464E" w:rsidRDefault="00FC0269" w:rsidP="00A5464E">
          <w:r w:rsidRPr="00A5464E">
            <w:t>The following</w:t>
          </w:r>
          <w:r w:rsidR="00711EF2" w:rsidRPr="00A5464E">
            <w:t xml:space="preserve"> Host Names </w:t>
          </w:r>
          <w:r w:rsidRPr="00A5464E">
            <w:t>are defined</w:t>
          </w:r>
          <w:r w:rsidR="00711EF2" w:rsidRPr="00A5464E">
            <w:t>.</w:t>
          </w:r>
        </w:p>
        <w:sdt>
          <w:sdtPr>
            <w:alias w:val="PlaceholderWebSiteHostNames"/>
            <w:tag w:val="PlaceholderWebSiteHostNames"/>
            <w:id w:val="1743126548"/>
            <w:placeholder>
              <w:docPart w:val="D29214ED35AB4FBE9DE725E7861A01F7"/>
            </w:placeholder>
            <w:temporary/>
            <w15:appearance w15:val="hidden"/>
          </w:sdtPr>
          <w:sdtEndPr/>
          <w:sdtContent>
            <w:p w:rsidR="00A027DA" w:rsidRPr="00A5464E" w:rsidRDefault="00787404" w:rsidP="00A5464E">
              <w:pPr>
                <w:pStyle w:val="ListParagraph"/>
                <w:numPr>
                  <w:ilvl w:val="0"/>
                  <w:numId w:val="5"/>
                </w:numPr>
              </w:pPr>
              <w:sdt>
                <w:sdtPr>
                  <w:alias w:val="Value"/>
                  <w:tag w:val="Value"/>
                  <w:id w:val="1836404529"/>
                  <w:placeholder>
                    <w:docPart w:val="7DC082BBE16E481D83D992483F88C144"/>
                  </w:placeholder>
                  <w:temporary/>
                  <w15:appearance w15:val="hidden"/>
                  <w:text/>
                </w:sdtPr>
                <w:sdtEndPr/>
                <w:sdtContent>
                  <w:r w:rsidR="00B77C3F">
                    <w:t>siziapiapp.azurewebsites.net</w:t>
                  </w:r>
                </w:sdtContent>
              </w:sdt>
            </w:p>
          </w:sdtContent>
        </w:sdt>
        <w:p w:rsidR="001C36C1" w:rsidRPr="00A5464E" w:rsidRDefault="00E400C0" w:rsidP="00A5464E">
          <w:pPr>
            <w:pStyle w:val="Heading3"/>
          </w:pPr>
          <w:bookmarkStart w:id="27" w:name="_Toc440273053"/>
          <w:r w:rsidRPr="00A5464E">
            <w:t>Virtual Applications and Directories</w:t>
          </w:r>
          <w:bookmarkEnd w:id="27"/>
        </w:p>
        <w:p w:rsidR="00711EF2" w:rsidRPr="00A5464E" w:rsidRDefault="00711EF2" w:rsidP="00A5464E">
          <w:r w:rsidRPr="00A5464E">
            <w:t>This table contains the list of Virtual Applications defined in the Web Site.</w:t>
          </w:r>
        </w:p>
        <w:tbl>
          <w:tblPr>
            <w:tblStyle w:val="PlainTable11"/>
            <w:tblW w:w="0" w:type="auto"/>
            <w:tblLook w:val="0420" w:firstRow="1" w:lastRow="0" w:firstColumn="0" w:lastColumn="0" w:noHBand="0" w:noVBand="1"/>
          </w:tblPr>
          <w:tblGrid>
            <w:gridCol w:w="3214"/>
            <w:gridCol w:w="2923"/>
            <w:gridCol w:w="3213"/>
          </w:tblGrid>
          <w:tr w:rsidR="00D34D04" w:rsidRPr="00A5464E" w:rsidTr="000E681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tcW w:w="3214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Physical Path</w:t>
                </w:r>
              </w:p>
            </w:tc>
            <w:tc>
              <w:tcPr>
                <w:tcW w:w="2923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Virtual Path</w:t>
                </w:r>
              </w:p>
            </w:tc>
            <w:tc>
              <w:tcPr>
                <w:tcW w:w="3213" w:type="dxa"/>
                <w:shd w:val="clear" w:color="auto" w:fill="BFBFBF" w:themeFill="text1" w:themeFillTint="40"/>
                <w:vAlign w:val="center"/>
              </w:tcPr>
              <w:p w:rsidR="00D34D04" w:rsidRPr="00A5464E" w:rsidRDefault="00D34D04" w:rsidP="00A5464E">
                <w:r w:rsidRPr="00A5464E">
                  <w:t>Preload Enabled</w:t>
                </w:r>
              </w:p>
            </w:tc>
          </w:tr>
          <w:sdt>
            <w:sdtPr>
              <w:rPr>
                <w:b/>
                <w:bCs/>
              </w:rPr>
              <w:alias w:val="WebSiteVirtualApplication"/>
              <w:tag w:val="PlaceholderWebSiteVirtualApplication"/>
              <w:id w:val="100221997"/>
              <w:placeholder>
                <w:docPart w:val="4EC9C822A466425CA9CD3FBAD7BCCD64"/>
              </w:placeholder>
              <w:temporary/>
              <w15:appearance w15:val="hidden"/>
            </w:sdtPr>
            <w:sdtEndPr>
              <w:rPr>
                <w:b w:val="0"/>
                <w:bCs w:val="0"/>
              </w:rPr>
            </w:sdtEndPr>
            <w:sdtContent>
              <w:tr w:rsidR="00D34D04" w:rsidRPr="00A5464E" w:rsidTr="00D34D0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tcW w:w="3214" w:type="dxa"/>
                  </w:tcPr>
                  <w:p w:rsidR="00D34D04" w:rsidRPr="00A5464E" w:rsidRDefault="00787404" w:rsidP="00A5464E">
                    <w:sdt>
                      <w:sdtPr>
                        <w:alias w:val="PhysicalPath"/>
                        <w:tag w:val="PhysicalPath"/>
                        <w:id w:val="637384349"/>
                        <w:placeholder>
                          <w:docPart w:val="AB165EA1005E4336A02102B1D6189326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site\wwwroot</w:t>
                        </w:r>
                      </w:sdtContent>
                    </w:sdt>
                  </w:p>
                </w:tc>
                <w:tc>
                  <w:tcPr>
                    <w:tcW w:w="2923" w:type="dxa"/>
                  </w:tcPr>
                  <w:p w:rsidR="00D34D04" w:rsidRPr="00A5464E" w:rsidRDefault="00787404" w:rsidP="00A5464E">
                    <w:sdt>
                      <w:sdtPr>
                        <w:alias w:val="VirtualPath"/>
                        <w:tag w:val="VirtualPath"/>
                        <w:id w:val="176492932"/>
                        <w:placeholder>
                          <w:docPart w:val="15FD79FD716E48BCB8F8F065EEC3AE18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</w:t>
                        </w:r>
                      </w:sdtContent>
                    </w:sdt>
                  </w:p>
                </w:tc>
                <w:tc>
                  <w:tcPr>
                    <w:tcW w:w="3213" w:type="dxa"/>
                  </w:tcPr>
                  <w:p w:rsidR="00D34D04" w:rsidRPr="00A5464E" w:rsidRDefault="00787404" w:rsidP="00A5464E">
                    <w:sdt>
                      <w:sdtPr>
                        <w:alias w:val="PreloadEnabled"/>
                        <w:tag w:val="PreloadEnabled"/>
                        <w:id w:val="1225447860"/>
                        <w:placeholder>
                          <w:docPart w:val="D9B555580AC2444CA43485F95257DF95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false</w:t>
                        </w:r>
                      </w:sdtContent>
                    </w:sdt>
                  </w:p>
                </w:tc>
              </w:tr>
            </w:sdtContent>
          </w:sdt>
        </w:tbl>
        <w:p w:rsidR="00E403FC" w:rsidRDefault="005F70ED" w:rsidP="005F70ED">
          <w:pPr>
            <w:pStyle w:val="Heading3"/>
          </w:pPr>
          <w:bookmarkStart w:id="28" w:name="_Toc440273056"/>
          <w:r>
            <w:t>Metrics</w:t>
          </w:r>
          <w:bookmarkEnd w:id="28"/>
        </w:p>
        <w:p w:rsidR="00D3799D" w:rsidRDefault="00D3799D" w:rsidP="00D3799D">
          <w:pPr>
            <w:pStyle w:val="Heading4"/>
          </w:pPr>
          <w:bookmarkStart w:id="29" w:name="_Toc440273057"/>
          <w:r>
            <w:t>Average Response Time</w:t>
          </w:r>
          <w:bookmarkEnd w:id="29"/>
        </w:p>
        <w:p w:rsidR="005F70ED" w:rsidRDefault="00787404" w:rsidP="005F70ED">
          <w:pPr>
            <w:jc w:val="center"/>
          </w:pPr>
          <w:sdt>
            <w:sdtPr>
              <w:id w:val="770665485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5000000" cy="1875000"/>
                    <wp:effectExtent l="0" t="0" r="0" b="0"/>
                    <wp:docPr id="49" name="Diagram_WebSiteMetricsAverageResponseTime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MetricsAverageResponseTime"/>
                            <pic:cNvPicPr/>
                          </pic:nvPicPr>
                          <pic:blipFill>
                            <a:blip r:embed="rId57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00000" cy="1875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5F70ED" w:rsidRDefault="005F70ED" w:rsidP="005F70ED">
          <w:pPr>
            <w:jc w:val="center"/>
          </w:pPr>
        </w:p>
        <w:p w:rsidR="00D3799D" w:rsidRDefault="00D3799D" w:rsidP="00D3799D">
          <w:pPr>
            <w:pStyle w:val="Heading4"/>
          </w:pPr>
          <w:bookmarkStart w:id="30" w:name="_Toc440273058"/>
          <w:r>
            <w:t>Requests</w:t>
          </w:r>
          <w:bookmarkEnd w:id="30"/>
        </w:p>
        <w:p w:rsidR="005F70ED" w:rsidRPr="00A5464E" w:rsidRDefault="00787404" w:rsidP="00D3799D">
          <w:pPr>
            <w:jc w:val="center"/>
          </w:pPr>
          <w:sdt>
            <w:sdtPr>
              <w:id w:val="2090495900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5000000" cy="1875000"/>
                    <wp:effectExtent l="0" t="0" r="0" b="0"/>
                    <wp:docPr id="50" name="Diagram_WebSiteMetricsRequests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WebSiteMetricsRequests"/>
                            <pic:cNvPicPr/>
                          </pic:nvPicPr>
                          <pic:blipFill>
                            <a:blip r:embed="rId58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00000" cy="1875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5F70ED" w:rsidRPr="00A5464E" w:rsidRDefault="005F70ED" w:rsidP="00D3799D">
          <w:pPr>
            <w:jc w:val="center"/>
          </w:pPr>
        </w:p>
        <w:p w:rsidR="001C36C1" w:rsidRPr="00A5464E" w:rsidRDefault="00787404" w:rsidP="007204CF"/>
      </w:sdtContent>
    </w:sdt>
    <w:p w:rsidR="004A6ADC" w:rsidRPr="00A5464E" w:rsidRDefault="001C36C1" w:rsidP="00B8695A">
      <w:pPr>
        <w:pStyle w:val="Heading1"/>
      </w:pPr>
      <w:bookmarkStart w:id="31" w:name="_Toc440273059"/>
      <w:r w:rsidRPr="00A5464E">
        <w:t>Storage</w:t>
      </w:r>
      <w:r w:rsidR="004A6ADC" w:rsidRPr="00A5464E">
        <w:t>s</w:t>
      </w:r>
      <w:r w:rsidR="009D5E22" w:rsidRPr="00A5464E">
        <w:t xml:space="preserve"> (Classic)</w:t>
      </w:r>
      <w:bookmarkEnd w:id="31"/>
    </w:p>
    <w:bookmarkStart w:id="32" w:name="_Toc440273060" w:displacedByCustomXml="next"/>
    <w:bookmarkStart w:id="33" w:name="OLE_LINK20" w:displacedByCustomXml="next"/>
    <w:bookmarkStart w:id="34" w:name="OLE_LINK19" w:displacedByCustomXml="next"/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MicrosoftClassicStorageAccounts"/>
        <w:tag w:val="PlaceholderMicrosoftClassicStorageAccounts"/>
        <w:id w:val="-1245101523"/>
        <w:placeholder>
          <w:docPart w:val="58E671F9F7D0409DAF2EA75206152A1C"/>
        </w:placeholder>
        <w15:appearance w15:val="hidden"/>
      </w:sdtPr>
      <w:sdtEndPr>
        <w:rPr>
          <w:caps w:val="0"/>
        </w:rPr>
      </w:sdtEndPr>
      <w:sdtContent>
        <w:p w:rsidR="001C36C1" w:rsidRPr="00A5464E" w:rsidRDefault="00787404" w:rsidP="00A5464E">
          <w:pPr>
            <w:pStyle w:val="Heading2"/>
            <w:rPr>
              <w:rStyle w:val="Heading2Char"/>
            </w:rPr>
          </w:pPr>
          <w:sdt>
            <w:sdtPr>
              <w:rPr>
                <w:rFonts w:ascii="Segoe UI Light" w:hAnsi="Segoe UI Light"/>
                <w:b w:val="0"/>
                <w:bCs w:val="0"/>
                <w:caps/>
                <w:smallCaps w:val="0"/>
              </w:rPr>
              <w:alias w:val="Storage Name"/>
              <w:tag w:val="Name"/>
              <w:id w:val="474262354"/>
              <w:placeholder>
                <w:docPart w:val="B66FDF8355364AC1B67E8A83012EC92C"/>
              </w:placeholder>
              <w:temporary/>
              <w15:appearance w15:val="hidden"/>
              <w:text/>
            </w:sdtPr>
            <w:sdtEndPr>
              <w:rPr>
                <w:caps w:val="0"/>
              </w:rPr>
            </w:sdtEndPr>
            <w:sdtContent>
              <w:r w:rsidR="00B77C3F">
                <w:t>adkdev</w:t>
              </w:r>
            </w:sdtContent>
          </w:sdt>
          <w:sdt>
            <w:sdtPr>
              <w:alias w:val="ADK_GUID"/>
              <w:tag w:val="/subscriptions/275ddf79-b240-44e7-9916-f24175b451b1/resourceGroups/Default-Storage-EastUS/providers/Microsoft.ClassicStorage/storageAccounts/adkdev"/>
              <w:id w:val="-1770537481"/>
              <w:placeholder>
                <w:docPart w:val="DefaultPlaceholder_-1854013440"/>
              </w:placeholder>
              <w15:appearance w15:val="hidden"/>
            </w:sdtPr>
            <w:sdtEndPr/>
            <w:sdtContent/>
          </w:sdt>
          <w:bookmarkEnd w:id="32"/>
        </w:p>
        <w:sdt>
          <w:sdtPr>
            <w:alias w:val="ADK_CUSTOMCONTENT"/>
            <w:tag w:val="ADK_CUSTOMCONTENT"/>
            <w:id w:val="1335500640"/>
            <w:placeholder>
              <w:docPart w:val="DefaultPlaceholder_-1854013440"/>
            </w:placeholder>
            <w:showingPlcHdr/>
            <w15:appearance w15:val="hidden"/>
          </w:sdtPr>
          <w:sdtEndPr/>
          <w:sdtContent>
            <w:p w:rsidR="00EF6B6C" w:rsidRPr="00A5464E" w:rsidRDefault="00787404" w:rsidP="00A5464E"/>
          </w:sdtContent>
        </w:sdt>
        <w:p w:rsidR="00E66EAC" w:rsidRPr="00A5464E" w:rsidRDefault="00E66EAC" w:rsidP="00A5464E">
          <w:pPr>
            <w:pStyle w:val="Heading3"/>
          </w:pPr>
          <w:r w:rsidRPr="00A5464E">
            <w:t>Settings</w:t>
          </w:r>
        </w:p>
        <w:p w:rsidR="000660DF" w:rsidRPr="00A5464E" w:rsidRDefault="000660DF" w:rsidP="00A5464E">
          <w:r w:rsidRPr="00A5464E">
            <w:t xml:space="preserve">The storage </w:t>
          </w:r>
          <w:sdt>
            <w:sdtPr>
              <w:alias w:val="Storage Name"/>
              <w:tag w:val="Name"/>
              <w:id w:val="82117342"/>
              <w:placeholder>
                <w:docPart w:val="E6671267B6214CDBB012AE95A8C86A96"/>
              </w:placeholder>
              <w:temporary/>
              <w15:appearance w15:val="hidden"/>
              <w:text/>
            </w:sdtPr>
            <w:sdtEndPr>
              <w:rPr>
                <w:b/>
              </w:rPr>
            </w:sdtEndPr>
            <w:sdtContent>
              <w:r>
                <w:rPr>
                  <w:b/>
                </w:rPr>
                <w:t>adkdev</w:t>
              </w:r>
            </w:sdtContent>
          </w:sdt>
          <w:r w:rsidRPr="00A5464E">
            <w:t xml:space="preserve"> has the following settings: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547"/>
            <w:gridCol w:w="6803"/>
          </w:tblGrid>
          <w:tr w:rsidR="00E66EAC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E66EAC" w:rsidRPr="00A5464E" w:rsidRDefault="004841B2" w:rsidP="00A5464E">
                <w:r w:rsidRPr="00A5464E">
                  <w:t>Uri</w:t>
                </w:r>
              </w:p>
            </w:tc>
            <w:tc>
              <w:tcPr>
                <w:tcW w:w="6803" w:type="dxa"/>
              </w:tcPr>
              <w:p w:rsidR="00E66EAC" w:rsidRPr="00D23CC9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Uri"/>
                    <w:tag w:val="Uri"/>
                    <w:id w:val="-713044940"/>
                    <w:placeholder>
                      <w:docPart w:val="5670558B703C4E98A7458DD6596C9789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https://management.core.windows.net/275ddf79-b240-44e7-9916-f24175b451b1/services/storageservices/adkdev</w:t>
                    </w:r>
                  </w:sdtContent>
                </w:sdt>
              </w:p>
            </w:tc>
          </w:tr>
          <w:tr w:rsidR="008D784E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Label</w:t>
                </w:r>
              </w:p>
            </w:tc>
            <w:tc>
              <w:tcPr>
                <w:tcW w:w="6803" w:type="dxa"/>
              </w:tcPr>
              <w:p w:rsidR="008D784E" w:rsidRPr="00D23CC9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StorageProp|Label"/>
                    <w:tag w:val="StorageProp|Label"/>
                    <w:id w:val="2124958352"/>
                    <w:placeholder>
                      <w:docPart w:val="DE63C1785AE740C9964006256CA15748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adkdev</w:t>
                    </w:r>
                  </w:sdtContent>
                </w:sdt>
              </w:p>
            </w:tc>
          </w:tr>
          <w:tr w:rsidR="00E66EAC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E66EAC" w:rsidRPr="00A5464E" w:rsidRDefault="004841B2" w:rsidP="00A5464E">
                <w:r w:rsidRPr="00A5464E">
                  <w:t>Description</w:t>
                </w:r>
              </w:p>
            </w:tc>
            <w:tc>
              <w:tcPr>
                <w:tcW w:w="6803" w:type="dxa"/>
              </w:tcPr>
              <w:p w:rsidR="00E66EAC" w:rsidRPr="00D23CC9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StorageProp|Description"/>
                    <w:tag w:val="StorageProp|Description"/>
                    <w:id w:val="-907994849"/>
                    <w:placeholder>
                      <w:docPart w:val="6C8C4B8041DF4E0DA8BC4C4DF0620B1C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8D784E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Location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StorageProp|Location"/>
                    <w:tag w:val="StorageProp|Location"/>
                    <w:id w:val="-1024940491"/>
                    <w:placeholder>
                      <w:docPart w:val="A96AD38D03A347C6B48E693E5FDDEE14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East US</w:t>
                    </w:r>
                  </w:sdtContent>
                </w:sdt>
              </w:p>
            </w:tc>
          </w:tr>
          <w:tr w:rsidR="008D784E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rPr>
                    <w:lang w:val="fr-CA"/>
                  </w:rPr>
                  <w:t>Status</w:t>
                </w:r>
              </w:p>
            </w:tc>
            <w:tc>
              <w:tcPr>
                <w:tcW w:w="6803" w:type="dxa"/>
              </w:tcPr>
              <w:p w:rsidR="008D784E" w:rsidRPr="00D23CC9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StorageProp|Status"/>
                    <w:tag w:val="StorageProp|Status"/>
                    <w:id w:val="-811555396"/>
                    <w:placeholder>
                      <w:docPart w:val="030560544DFD4194859F5EFCA31703FF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Created</w:t>
                    </w:r>
                  </w:sdtContent>
                </w:sdt>
              </w:p>
            </w:tc>
          </w:tr>
          <w:tr w:rsidR="00C15158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C15158" w:rsidRPr="00A5464E" w:rsidRDefault="00C15158" w:rsidP="00A5464E">
                <w:r w:rsidRPr="00A5464E">
                  <w:t>Resource Location</w:t>
                </w:r>
              </w:p>
            </w:tc>
            <w:tc>
              <w:tcPr>
                <w:tcW w:w="6803" w:type="dxa"/>
              </w:tcPr>
              <w:p w:rsidR="00C15158" w:rsidRPr="00D23CC9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ResourceLocation"/>
                    <w:tag w:val="ResourceLocation"/>
                    <w:id w:val="2029903137"/>
                    <w:placeholder>
                      <w:docPart w:val="394E414DDBAC4295A47DBDEA4F8A30BC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East US</w:t>
                    </w:r>
                  </w:sdtContent>
                </w:sdt>
              </w:p>
            </w:tc>
          </w:tr>
          <w:tr w:rsidR="00C15158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C15158" w:rsidRPr="00A5464E" w:rsidRDefault="00C15158" w:rsidP="00A5464E">
                <w:r w:rsidRPr="00A5464E">
                  <w:t>Resource Group</w:t>
                </w:r>
              </w:p>
            </w:tc>
            <w:tc>
              <w:tcPr>
                <w:tcW w:w="6803" w:type="dxa"/>
              </w:tcPr>
              <w:p w:rsidR="00C15158" w:rsidRPr="00D23CC9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ResourceGroup"/>
                    <w:tag w:val="ResourceGroup"/>
                    <w:id w:val="174545546"/>
                    <w:placeholder>
                      <w:docPart w:val="3FD29B08469C4F80BC4A8168EE51C560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Default-Storage-EastUS</w:t>
                    </w:r>
                  </w:sdtContent>
                </w:sdt>
              </w:p>
            </w:tc>
          </w:tr>
          <w:tr w:rsidR="008D784E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Affinity Group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StorageProp|AffinityGroup"/>
                    <w:tag w:val="StorageProp|AffinityGroup"/>
                    <w:id w:val="-194851830"/>
                    <w:placeholder>
                      <w:docPart w:val="A013B77100D9442AA893ECA268F40F9A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8D784E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Geo Primary Region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StorageProp|GeoPrimaryRegion"/>
                    <w:tag w:val="StorageProp|GeoPrimaryRegion"/>
                    <w:id w:val="1977108416"/>
                    <w:placeholder>
                      <w:docPart w:val="1C9E7C8079514EA4B256E42187C7BF4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East US</w:t>
                    </w:r>
                  </w:sdtContent>
                </w:sdt>
              </w:p>
            </w:tc>
          </w:tr>
          <w:tr w:rsidR="008D784E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Geo Replication Enabled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StorageProp|GeoReplicationEnabled"/>
                    <w:tag w:val="StorageProp|GeoReplicationEnabled"/>
                    <w:id w:val="728576715"/>
                    <w:placeholder>
                      <w:docPart w:val="D3A0B79CB6254193AE57300C5EBD33E9"/>
                    </w:placeholder>
                    <w:temporary/>
                    <w:showingPlcHdr/>
                    <w15:appearance w15:val="hidden"/>
                    <w:text/>
                  </w:sdtPr>
                  <w:sdtEndPr/>
                  <w:sdtContent>
                    <w:r w:rsidR="00F37DCF" w:rsidRPr="00A5464E">
                      <w:t>False</w:t>
                    </w:r>
                  </w:sdtContent>
                </w:sdt>
              </w:p>
            </w:tc>
          </w:tr>
          <w:tr w:rsidR="008D784E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Geo Secondary Region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StorageProp|GeoSecondaryRegion"/>
                    <w:tag w:val="StorageProp|GeoSecondaryRegion"/>
                    <w:id w:val="747304517"/>
                    <w:placeholder>
                      <w:docPart w:val="1C32AD4FB0C14D188D99D82159659C95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</w:tbl>
        <w:p w:rsidR="00E66EAC" w:rsidRPr="00A5464E" w:rsidRDefault="00A51B3C" w:rsidP="00A5464E">
          <w:pPr>
            <w:pStyle w:val="Heading3"/>
          </w:pPr>
          <w:r w:rsidRPr="00A5464E">
            <w:t>Blob</w:t>
          </w:r>
          <w:r w:rsidR="0094773A" w:rsidRPr="00A5464E">
            <w:t xml:space="preserve"> Storage</w:t>
          </w:r>
        </w:p>
        <w:p w:rsidR="000660DF" w:rsidRPr="00A5464E" w:rsidRDefault="000660DF" w:rsidP="00A5464E">
          <w:r w:rsidRPr="00A5464E">
            <w:t>The following Blob Storage contain</w:t>
          </w:r>
          <w:r w:rsidR="005C3B7E" w:rsidRPr="00A5464E">
            <w:t>ers are defined in this storage.</w:t>
          </w:r>
        </w:p>
        <w:p w:rsidR="005C3B7E" w:rsidRPr="00A5464E" w:rsidRDefault="00787404" w:rsidP="00A5464E">
          <w:sdt>
            <w:sdtPr>
              <w:id w:val="394321040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5000000" cy="2375000"/>
                    <wp:effectExtent l="0" t="0" r="0" b="0"/>
                    <wp:docPr id="51" name="Diagram_StorageContainersSize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StorageContainersSize"/>
                            <pic:cNvPicPr/>
                          </pic:nvPicPr>
                          <pic:blipFill>
                            <a:blip r:embed="rId59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00000" cy="2375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5C3B7E" w:rsidRPr="00A5464E" w:rsidRDefault="005C3B7E" w:rsidP="00A5464E"/>
        <w:sdt>
          <w:sdtPr>
            <w:alias w:val="Containers"/>
            <w:tag w:val="PlaceholderContainers"/>
            <w:id w:val="-881094952"/>
            <w:placeholder>
              <w:docPart w:val="2C0601654F5C40B1A49C9D71D7477BBB"/>
            </w:placeholder>
            <w:temporary/>
            <w15:appearance w15:val="hidden"/>
          </w:sdtPr>
          <w:sdtEndPr/>
          <w:sdtContent>
            <w:p w:rsidR="0069198D" w:rsidRPr="00A5464E" w:rsidRDefault="0069198D" w:rsidP="00A5464E"/>
            <w:p w:rsidR="00814563" w:rsidRPr="00A5464E" w:rsidRDefault="001C36C1" w:rsidP="00A5464E">
              <w:pPr>
                <w:pStyle w:val="Heading4"/>
                <w:rPr>
                  <w:rStyle w:val="Heading4Char"/>
                  <w:rFonts w:ascii="Segoe UI Light" w:hAnsi="Segoe UI Light" w:cs="Segoe UI Light"/>
                </w:rPr>
              </w:pPr>
              <w:r w:rsidRPr="00A5464E">
                <w:rPr>
                  <w:rStyle w:val="Heading4Char"/>
                  <w:rFonts w:ascii="Segoe UI Light" w:hAnsi="Segoe UI Light" w:cs="Segoe UI Light"/>
                </w:rPr>
                <w:t xml:space="preserve">Container </w:t>
              </w:r>
              <w:sdt>
                <w:sdtPr>
                  <w:rPr>
                    <w:rStyle w:val="Heading4Char"/>
                    <w:rFonts w:ascii="Segoe UI Light" w:hAnsi="Segoe UI Light" w:cs="Segoe UI Light"/>
                  </w:rPr>
                  <w:alias w:val="Container Name"/>
                  <w:tag w:val="Name"/>
                  <w:id w:val="566076673"/>
                  <w:placeholder>
                    <w:docPart w:val="A13CE39AF96A45D6A2C4BF0EF378607C"/>
                  </w:placeholder>
                  <w:temporary/>
                  <w15:appearance w15:val="hidden"/>
                  <w:text/>
                </w:sdtPr>
                <w:sdtEndPr>
                  <w:rPr>
                    <w:rStyle w:val="Heading4Char"/>
                  </w:rPr>
                </w:sdtEndPr>
                <w:sdtContent>
                  <w:r>
                    <w:t>adkdev2</w:t>
                  </w:r>
                </w:sdtContent>
              </w:sdt>
              <w:r w:rsidR="000660DF" w:rsidRPr="00A5464E">
                <w:rPr>
                  <w:rStyle w:val="Heading4Char"/>
                  <w:rFonts w:ascii="Segoe UI Light" w:hAnsi="Segoe UI Light" w:cs="Segoe UI Light"/>
                </w:rPr>
                <w:t xml:space="preserve"> </w:t>
              </w:r>
            </w:p>
            <w:p w:rsidR="0051246C" w:rsidRPr="00A5464E" w:rsidRDefault="0051246C" w:rsidP="00A5464E">
              <w:r w:rsidRPr="00A5464E">
                <w:t xml:space="preserve">This container has </w:t>
              </w:r>
              <w:sdt>
                <w:sdtPr>
                  <w:alias w:val="NumberOfFile"/>
                  <w:tag w:val="NumberOfFile"/>
                  <w:id w:val="274924387"/>
                  <w:placeholder>
                    <w:docPart w:val="DefaultPlaceholder_-1854013440"/>
                  </w:placeholder>
                  <w:temporary/>
                  <w15:appearance w15:val="hidden"/>
                </w:sdtPr>
                <w:sdtEndPr/>
                <w:sdtContent>
                  <w:r>
                    <w:t>4</w:t>
                  </w:r>
                </w:sdtContent>
              </w:sdt>
              <w:r w:rsidRPr="00A5464E">
                <w:t xml:space="preserve"> file(s).</w:t>
              </w:r>
            </w:p>
            <w:p w:rsidR="00A00F6C" w:rsidRPr="00A5464E" w:rsidRDefault="00193F91" w:rsidP="00A5464E">
              <w:pPr>
                <w:pStyle w:val="Heading5"/>
                <w:rPr>
                  <w:rStyle w:val="Heading4Char"/>
                  <w:rFonts w:ascii="Segoe UI Light" w:eastAsiaTheme="minorEastAsia" w:hAnsi="Segoe UI Light" w:cs="Segoe UI Light"/>
                  <w:caps/>
                  <w:color w:val="auto"/>
                </w:rPr>
              </w:pPr>
              <w:r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B</w:t>
              </w:r>
              <w:r w:rsidR="00A00F6C" w:rsidRPr="00A5464E"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iggest blob items</w:t>
              </w:r>
            </w:p>
            <w:p w:rsidR="00B57380" w:rsidRPr="00A5464E" w:rsidRDefault="00B57380" w:rsidP="00A5464E"/>
            <w:tbl>
              <w:tblPr>
                <w:tblStyle w:val="TableGrid"/>
                <w:tblW w:w="9374" w:type="dxa"/>
                <w:tbl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  <w:insideH w:val="single" w:sz="4" w:space="0" w:color="BFBFBF" w:themeColor="background1" w:themeShade="BF"/>
                  <w:insideV w:val="single" w:sz="4" w:space="0" w:color="BFBFBF" w:themeColor="background1" w:themeShade="BF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3114"/>
                <w:gridCol w:w="1701"/>
                <w:gridCol w:w="1984"/>
                <w:gridCol w:w="1418"/>
                <w:gridCol w:w="1157"/>
              </w:tblGrid>
              <w:tr w:rsidR="00555785" w:rsidRPr="00A5464E" w:rsidTr="000E6814">
                <w:trPr>
                  <w:trHeight w:val="331"/>
                </w:trPr>
                <w:tc>
                  <w:tcPr>
                    <w:tcW w:w="3114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Uri</w:t>
                    </w:r>
                  </w:p>
                </w:tc>
                <w:tc>
                  <w:tcPr>
                    <w:tcW w:w="1701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Length</w:t>
                    </w:r>
                  </w:p>
                </w:tc>
                <w:tc>
                  <w:tcPr>
                    <w:tcW w:w="1984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Content Type</w:t>
                    </w:r>
                  </w:p>
                </w:tc>
                <w:tc>
                  <w:tcPr>
                    <w:tcW w:w="1418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Last Modified</w:t>
                    </w:r>
                  </w:p>
                </w:tc>
                <w:tc>
                  <w:tcPr>
                    <w:tcW w:w="1157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Blob Type</w:t>
                    </w:r>
                  </w:p>
                </w:tc>
              </w:tr>
              <w:sdt>
                <w:sdtPr>
                  <w:alias w:val="BlobItems"/>
                  <w:tag w:val="PlaceholderTop10BiggestBlobItems"/>
                  <w:id w:val="-1655447164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-474685285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https://adkdev.blob.core.windows.net/adkdev2/AzureDocumentation (1).docx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265898576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1392039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205462851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application/msword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168604570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12/7/2015 1:54:30 AM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-662858964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718378972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947421886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https://adkdev.blob.core.windows.net/adkdev2/AzureStorageExplorer.exe.config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290627665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555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202493700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2069942075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12/7/2015 1:54:19 AM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678236683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780902432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407356103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https://adkdev.blob.core.windows.net/adkdev2/analysis/file.txt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017883823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4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998636686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12836145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12/16/2015 9:19:55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886542925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2147339644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633660423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https://adkdev.blob.core.windows.net/adkdev2/analysis/specs/thespec.txt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521781040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4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594904373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219844737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12/16/2015 9:20:15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98309287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944912176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872945245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https://adkdev.blob.core.windows.net/adkdev2/analysis/specs/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231190598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640782315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262664065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644366183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542329053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619261461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https://adkdev.blob.core.windows.net/adkdev2/analysis/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471296608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471534292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298569768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486399322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</w:tr>
                </w:sdtContent>
              </w:sdt>
            </w:tbl>
            <w:p w:rsidR="003A6FEE" w:rsidRPr="00A5464E" w:rsidRDefault="00193F91" w:rsidP="00A5464E">
              <w:pPr>
                <w:pStyle w:val="Heading5"/>
                <w:rPr>
                  <w:rStyle w:val="Heading4Char"/>
                  <w:rFonts w:ascii="Segoe UI Light" w:eastAsiaTheme="minorEastAsia" w:hAnsi="Segoe UI Light" w:cs="Segoe UI Light"/>
                  <w:caps/>
                  <w:color w:val="auto"/>
                </w:rPr>
              </w:pPr>
              <w:r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Last</w:t>
              </w:r>
              <w:r w:rsidR="003A6FEE" w:rsidRPr="00A5464E"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 xml:space="preserve"> modified blob items</w:t>
              </w:r>
            </w:p>
            <w:p w:rsidR="00B57380" w:rsidRPr="00A5464E" w:rsidRDefault="00B57380" w:rsidP="00A5464E"/>
            <w:tbl>
              <w:tblPr>
                <w:tblStyle w:val="TableGrid"/>
                <w:tblW w:w="9374" w:type="dxa"/>
                <w:tbl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  <w:insideH w:val="single" w:sz="4" w:space="0" w:color="BFBFBF" w:themeColor="background1" w:themeShade="BF"/>
                  <w:insideV w:val="single" w:sz="4" w:space="0" w:color="BFBFBF" w:themeColor="background1" w:themeShade="BF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3114"/>
                <w:gridCol w:w="1701"/>
                <w:gridCol w:w="1984"/>
                <w:gridCol w:w="1418"/>
                <w:gridCol w:w="1157"/>
              </w:tblGrid>
              <w:tr w:rsidR="003A6FEE" w:rsidRPr="00A5464E" w:rsidTr="000E6814">
                <w:trPr>
                  <w:trHeight w:val="331"/>
                </w:trPr>
                <w:tc>
                  <w:tcPr>
                    <w:tcW w:w="3114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Uri</w:t>
                    </w:r>
                  </w:p>
                </w:tc>
                <w:tc>
                  <w:tcPr>
                    <w:tcW w:w="1701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Length</w:t>
                    </w:r>
                  </w:p>
                </w:tc>
                <w:tc>
                  <w:tcPr>
                    <w:tcW w:w="1984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Content Type</w:t>
                    </w:r>
                  </w:p>
                </w:tc>
                <w:tc>
                  <w:tcPr>
                    <w:tcW w:w="1418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Last Modified</w:t>
                    </w:r>
                  </w:p>
                </w:tc>
                <w:tc>
                  <w:tcPr>
                    <w:tcW w:w="1152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Blob Type</w:t>
                    </w:r>
                  </w:p>
                </w:tc>
              </w:tr>
              <w:sdt>
                <w:sdtPr>
                  <w:alias w:val="BlobItems"/>
                  <w:tag w:val="PlaceholderLast10ModifiedBlobItems"/>
                  <w:id w:val="-1111047738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673996976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https://adkdev.blob.core.windows.net/adkdev2/analysis/specs/thespec.txt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-1789426236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4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53262302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-486557291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12/16/2015 9:20:15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-494573573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431973639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558647060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https://adkdev.blob.core.windows.net/adkdev2/analysis/file.txt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2054935844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4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865799064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998405415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12/16/2015 9:19:55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560425064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620537017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688646772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https://adkdev.blob.core.windows.net/adkdev2/AzureDocumentation (1).docx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2060420382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1392039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531676347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application/msword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760662571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12/7/2015 1:54:30 AM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263648726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82860970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465106341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https://adkdev.blob.core.windows.net/adkdev2/AzureStorageExplorer.exe.config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878851358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555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669320933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484655332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12/7/2015 1:54:19 AM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77699425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</w:tbl>
            <w:p w:rsidR="001C36C1" w:rsidRPr="00A5464E" w:rsidRDefault="00787404" w:rsidP="00A5464E"/>
          </w:sdtContent>
        </w:sdt>
        <w:sdt>
          <w:sdtPr>
            <w:alias w:val="Containers"/>
            <w:tag w:val="PlaceholderContainers"/>
            <w:id w:val="479501840"/>
            <w:placeholder>
              <w:docPart w:val="2C0601654F5C40B1A49C9D71D7477BBB"/>
            </w:placeholder>
            <w:temporary/>
            <w15:appearance w15:val="hidden"/>
          </w:sdtPr>
          <w:sdtEndPr/>
          <w:sdtContent>
            <w:p w:rsidR="0069198D" w:rsidRPr="00A5464E" w:rsidRDefault="0069198D" w:rsidP="00A5464E"/>
            <w:p w:rsidR="00814563" w:rsidRPr="00A5464E" w:rsidRDefault="001C36C1" w:rsidP="00A5464E">
              <w:pPr>
                <w:pStyle w:val="Heading4"/>
                <w:rPr>
                  <w:rStyle w:val="Heading4Char"/>
                  <w:rFonts w:ascii="Segoe UI Light" w:hAnsi="Segoe UI Light" w:cs="Segoe UI Light"/>
                </w:rPr>
              </w:pPr>
              <w:r w:rsidRPr="00A5464E">
                <w:rPr>
                  <w:rStyle w:val="Heading4Char"/>
                  <w:rFonts w:ascii="Segoe UI Light" w:hAnsi="Segoe UI Light" w:cs="Segoe UI Light"/>
                </w:rPr>
                <w:t xml:space="preserve">Container </w:t>
              </w:r>
              <w:sdt>
                <w:sdtPr>
                  <w:rPr>
                    <w:rStyle w:val="Heading4Char"/>
                    <w:rFonts w:ascii="Segoe UI Light" w:hAnsi="Segoe UI Light" w:cs="Segoe UI Light"/>
                  </w:rPr>
                  <w:alias w:val="Container Name"/>
                  <w:tag w:val="Name"/>
                  <w:id w:val="1148222175"/>
                  <w:placeholder>
                    <w:docPart w:val="A13CE39AF96A45D6A2C4BF0EF378607C"/>
                  </w:placeholder>
                  <w:temporary/>
                  <w15:appearance w15:val="hidden"/>
                  <w:text/>
                </w:sdtPr>
                <w:sdtEndPr>
                  <w:rPr>
                    <w:rStyle w:val="Heading4Char"/>
                  </w:rPr>
                </w:sdtEndPr>
                <w:sdtContent>
                  <w:r>
                    <w:t>adkdevdocs</w:t>
                  </w:r>
                </w:sdtContent>
              </w:sdt>
              <w:r w:rsidR="000660DF" w:rsidRPr="00A5464E">
                <w:rPr>
                  <w:rStyle w:val="Heading4Char"/>
                  <w:rFonts w:ascii="Segoe UI Light" w:hAnsi="Segoe UI Light" w:cs="Segoe UI Light"/>
                </w:rPr>
                <w:t xml:space="preserve"> </w:t>
              </w:r>
            </w:p>
            <w:p w:rsidR="0051246C" w:rsidRPr="00A5464E" w:rsidRDefault="0051246C" w:rsidP="00A5464E">
              <w:r w:rsidRPr="00A5464E">
                <w:t xml:space="preserve">This container has </w:t>
              </w:r>
              <w:sdt>
                <w:sdtPr>
                  <w:alias w:val="NumberOfFile"/>
                  <w:tag w:val="NumberOfFile"/>
                  <w:id w:val="1616559792"/>
                  <w:placeholder>
                    <w:docPart w:val="DefaultPlaceholder_-1854013440"/>
                  </w:placeholder>
                  <w:temporary/>
                  <w15:appearance w15:val="hidden"/>
                </w:sdtPr>
                <w:sdtEndPr/>
                <w:sdtContent>
                  <w:r>
                    <w:t>2</w:t>
                  </w:r>
                </w:sdtContent>
              </w:sdt>
              <w:r w:rsidRPr="00A5464E">
                <w:t xml:space="preserve"> file(s).</w:t>
              </w:r>
            </w:p>
            <w:p w:rsidR="00A00F6C" w:rsidRPr="00A5464E" w:rsidRDefault="00193F91" w:rsidP="00A5464E">
              <w:pPr>
                <w:pStyle w:val="Heading5"/>
                <w:rPr>
                  <w:rStyle w:val="Heading4Char"/>
                  <w:rFonts w:ascii="Segoe UI Light" w:eastAsiaTheme="minorEastAsia" w:hAnsi="Segoe UI Light" w:cs="Segoe UI Light"/>
                  <w:caps/>
                  <w:color w:val="auto"/>
                </w:rPr>
              </w:pPr>
              <w:r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B</w:t>
              </w:r>
              <w:r w:rsidR="00A00F6C" w:rsidRPr="00A5464E"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iggest blob items</w:t>
              </w:r>
            </w:p>
            <w:p w:rsidR="00B57380" w:rsidRPr="00A5464E" w:rsidRDefault="00B57380" w:rsidP="00A5464E"/>
            <w:tbl>
              <w:tblPr>
                <w:tblStyle w:val="TableGrid"/>
                <w:tblW w:w="9374" w:type="dxa"/>
                <w:tbl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  <w:insideH w:val="single" w:sz="4" w:space="0" w:color="BFBFBF" w:themeColor="background1" w:themeShade="BF"/>
                  <w:insideV w:val="single" w:sz="4" w:space="0" w:color="BFBFBF" w:themeColor="background1" w:themeShade="BF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3114"/>
                <w:gridCol w:w="1701"/>
                <w:gridCol w:w="1984"/>
                <w:gridCol w:w="1418"/>
                <w:gridCol w:w="1157"/>
              </w:tblGrid>
              <w:tr w:rsidR="00555785" w:rsidRPr="00A5464E" w:rsidTr="000E6814">
                <w:trPr>
                  <w:trHeight w:val="331"/>
                </w:trPr>
                <w:tc>
                  <w:tcPr>
                    <w:tcW w:w="3114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Uri</w:t>
                    </w:r>
                  </w:p>
                </w:tc>
                <w:tc>
                  <w:tcPr>
                    <w:tcW w:w="1701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Length</w:t>
                    </w:r>
                  </w:p>
                </w:tc>
                <w:tc>
                  <w:tcPr>
                    <w:tcW w:w="1984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Content Type</w:t>
                    </w:r>
                  </w:p>
                </w:tc>
                <w:tc>
                  <w:tcPr>
                    <w:tcW w:w="1418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Last Modified</w:t>
                    </w:r>
                  </w:p>
                </w:tc>
                <w:tc>
                  <w:tcPr>
                    <w:tcW w:w="1157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Blob Type</w:t>
                    </w:r>
                  </w:p>
                </w:tc>
              </w:tr>
              <w:sdt>
                <w:sdtPr>
                  <w:alias w:val="BlobItems"/>
                  <w:tag w:val="PlaceholderTop10BiggestBlobItems"/>
                  <w:id w:val="1912710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839955820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https://adkdev.blob.core.windows.net/adkdevdocs/logs.txt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451031334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1596345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994257262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077596657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12/2/2015 2:11:31 AM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684757821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793745129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807648294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https://adkdev.blob.core.windows.net/adkdevdocs/AzureDocumentation.docx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450680614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241956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206940075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309368140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12/2/2015 2:11:26 AM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08786335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</w:tbl>
            <w:p w:rsidR="003A6FEE" w:rsidRPr="00A5464E" w:rsidRDefault="00193F91" w:rsidP="00A5464E">
              <w:pPr>
                <w:pStyle w:val="Heading5"/>
                <w:rPr>
                  <w:rStyle w:val="Heading4Char"/>
                  <w:rFonts w:ascii="Segoe UI Light" w:eastAsiaTheme="minorEastAsia" w:hAnsi="Segoe UI Light" w:cs="Segoe UI Light"/>
                  <w:caps/>
                  <w:color w:val="auto"/>
                </w:rPr>
              </w:pPr>
              <w:r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Last</w:t>
              </w:r>
              <w:r w:rsidR="003A6FEE" w:rsidRPr="00A5464E"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 xml:space="preserve"> modified blob items</w:t>
              </w:r>
            </w:p>
            <w:p w:rsidR="00B57380" w:rsidRPr="00A5464E" w:rsidRDefault="00B57380" w:rsidP="00A5464E"/>
            <w:tbl>
              <w:tblPr>
                <w:tblStyle w:val="TableGrid"/>
                <w:tblW w:w="9374" w:type="dxa"/>
                <w:tbl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  <w:insideH w:val="single" w:sz="4" w:space="0" w:color="BFBFBF" w:themeColor="background1" w:themeShade="BF"/>
                  <w:insideV w:val="single" w:sz="4" w:space="0" w:color="BFBFBF" w:themeColor="background1" w:themeShade="BF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3114"/>
                <w:gridCol w:w="1701"/>
                <w:gridCol w:w="1984"/>
                <w:gridCol w:w="1418"/>
                <w:gridCol w:w="1157"/>
              </w:tblGrid>
              <w:tr w:rsidR="003A6FEE" w:rsidRPr="00A5464E" w:rsidTr="000E6814">
                <w:trPr>
                  <w:trHeight w:val="331"/>
                </w:trPr>
                <w:tc>
                  <w:tcPr>
                    <w:tcW w:w="3114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Uri</w:t>
                    </w:r>
                  </w:p>
                </w:tc>
                <w:tc>
                  <w:tcPr>
                    <w:tcW w:w="1701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Length</w:t>
                    </w:r>
                  </w:p>
                </w:tc>
                <w:tc>
                  <w:tcPr>
                    <w:tcW w:w="1984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Content Type</w:t>
                    </w:r>
                  </w:p>
                </w:tc>
                <w:tc>
                  <w:tcPr>
                    <w:tcW w:w="1418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Last Modified</w:t>
                    </w:r>
                  </w:p>
                </w:tc>
                <w:tc>
                  <w:tcPr>
                    <w:tcW w:w="1152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Blob Type</w:t>
                    </w:r>
                  </w:p>
                </w:tc>
              </w:tr>
              <w:sdt>
                <w:sdtPr>
                  <w:alias w:val="BlobItems"/>
                  <w:tag w:val="PlaceholderLast10ModifiedBlobItems"/>
                  <w:id w:val="531484501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566663047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https://adkdev.blob.core.windows.net/adkdevdocs/logs.txt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701672732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1596345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979090728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281540580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12/2/2015 2:11:31 AM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635255008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961355976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2121851003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https://adkdev.blob.core.windows.net/adkdevdocs/AzureDocumentation.docx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678681612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241956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85372552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560719476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12/2/2015 2:11:26 AM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259766321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</w:tbl>
            <w:p w:rsidR="001C36C1" w:rsidRPr="00A5464E" w:rsidRDefault="00787404" w:rsidP="00A5464E"/>
          </w:sdtContent>
        </w:sdt>
        <w:sdt>
          <w:sdtPr>
            <w:alias w:val="Containers"/>
            <w:tag w:val="PlaceholderContainers"/>
            <w:id w:val="1115025519"/>
            <w:placeholder>
              <w:docPart w:val="2C0601654F5C40B1A49C9D71D7477BBB"/>
            </w:placeholder>
            <w:temporary/>
            <w15:appearance w15:val="hidden"/>
          </w:sdtPr>
          <w:sdtEndPr/>
          <w:sdtContent>
            <w:p w:rsidR="0069198D" w:rsidRPr="00A5464E" w:rsidRDefault="0069198D" w:rsidP="00A5464E"/>
            <w:p w:rsidR="00814563" w:rsidRPr="00A5464E" w:rsidRDefault="001C36C1" w:rsidP="00A5464E">
              <w:pPr>
                <w:pStyle w:val="Heading4"/>
                <w:rPr>
                  <w:rStyle w:val="Heading4Char"/>
                  <w:rFonts w:ascii="Segoe UI Light" w:hAnsi="Segoe UI Light" w:cs="Segoe UI Light"/>
                </w:rPr>
              </w:pPr>
              <w:r w:rsidRPr="00A5464E">
                <w:rPr>
                  <w:rStyle w:val="Heading4Char"/>
                  <w:rFonts w:ascii="Segoe UI Light" w:hAnsi="Segoe UI Light" w:cs="Segoe UI Light"/>
                </w:rPr>
                <w:t xml:space="preserve">Container </w:t>
              </w:r>
              <w:sdt>
                <w:sdtPr>
                  <w:rPr>
                    <w:rStyle w:val="Heading4Char"/>
                    <w:rFonts w:ascii="Segoe UI Light" w:hAnsi="Segoe UI Light" w:cs="Segoe UI Light"/>
                  </w:rPr>
                  <w:alias w:val="Container Name"/>
                  <w:tag w:val="Name"/>
                  <w:id w:val="557921345"/>
                  <w:placeholder>
                    <w:docPart w:val="A13CE39AF96A45D6A2C4BF0EF378607C"/>
                  </w:placeholder>
                  <w:temporary/>
                  <w15:appearance w15:val="hidden"/>
                  <w:text/>
                </w:sdtPr>
                <w:sdtEndPr>
                  <w:rPr>
                    <w:rStyle w:val="Heading4Char"/>
                  </w:rPr>
                </w:sdtEndPr>
                <w:sdtContent>
                  <w:r>
                    <w:t>analysis</w:t>
                  </w:r>
                </w:sdtContent>
              </w:sdt>
              <w:r w:rsidR="000660DF" w:rsidRPr="00A5464E">
                <w:rPr>
                  <w:rStyle w:val="Heading4Char"/>
                  <w:rFonts w:ascii="Segoe UI Light" w:hAnsi="Segoe UI Light" w:cs="Segoe UI Light"/>
                </w:rPr>
                <w:t xml:space="preserve"> </w:t>
              </w:r>
            </w:p>
            <w:p w:rsidR="0051246C" w:rsidRPr="00A5464E" w:rsidRDefault="0051246C" w:rsidP="00A5464E">
              <w:r w:rsidRPr="00A5464E">
                <w:t xml:space="preserve">This container has </w:t>
              </w:r>
              <w:sdt>
                <w:sdtPr>
                  <w:alias w:val="NumberOfFile"/>
                  <w:tag w:val="NumberOfFile"/>
                  <w:id w:val="945041371"/>
                  <w:placeholder>
                    <w:docPart w:val="DefaultPlaceholder_-1854013440"/>
                  </w:placeholder>
                  <w:temporary/>
                  <w15:appearance w15:val="hidden"/>
                </w:sdtPr>
                <w:sdtEndPr/>
                <w:sdtContent>
                  <w:r>
                    <w:t>0</w:t>
                  </w:r>
                </w:sdtContent>
              </w:sdt>
              <w:r w:rsidRPr="00A5464E">
                <w:t xml:space="preserve"> file(s).</w:t>
              </w:r>
            </w:p>
            <w:p w:rsidR="00A00F6C" w:rsidRPr="00A5464E" w:rsidRDefault="00193F91" w:rsidP="00A5464E">
              <w:pPr>
                <w:pStyle w:val="Heading5"/>
                <w:rPr>
                  <w:rStyle w:val="Heading4Char"/>
                  <w:rFonts w:ascii="Segoe UI Light" w:eastAsiaTheme="minorEastAsia" w:hAnsi="Segoe UI Light" w:cs="Segoe UI Light"/>
                  <w:caps/>
                  <w:color w:val="auto"/>
                </w:rPr>
              </w:pPr>
              <w:r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B</w:t>
              </w:r>
              <w:r w:rsidR="00A00F6C" w:rsidRPr="00A5464E"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iggest blob items</w:t>
              </w:r>
            </w:p>
            <w:p w:rsidR="00B57380" w:rsidRPr="00A5464E" w:rsidRDefault="00B57380" w:rsidP="00A5464E"/>
            <w:tbl>
              <w:tblPr>
                <w:tblStyle w:val="TableGrid"/>
                <w:tblW w:w="9374" w:type="dxa"/>
                <w:tbl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  <w:insideH w:val="single" w:sz="4" w:space="0" w:color="BFBFBF" w:themeColor="background1" w:themeShade="BF"/>
                  <w:insideV w:val="single" w:sz="4" w:space="0" w:color="BFBFBF" w:themeColor="background1" w:themeShade="BF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3114"/>
                <w:gridCol w:w="1701"/>
                <w:gridCol w:w="1984"/>
                <w:gridCol w:w="1418"/>
                <w:gridCol w:w="1157"/>
              </w:tblGrid>
              <w:tr w:rsidR="00555785" w:rsidRPr="00A5464E" w:rsidTr="000E6814">
                <w:trPr>
                  <w:trHeight w:val="331"/>
                </w:trPr>
                <w:tc>
                  <w:tcPr>
                    <w:tcW w:w="3114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Uri</w:t>
                    </w:r>
                  </w:p>
                </w:tc>
                <w:tc>
                  <w:tcPr>
                    <w:tcW w:w="1701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Length</w:t>
                    </w:r>
                  </w:p>
                </w:tc>
                <w:tc>
                  <w:tcPr>
                    <w:tcW w:w="1984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Content Type</w:t>
                    </w:r>
                  </w:p>
                </w:tc>
                <w:tc>
                  <w:tcPr>
                    <w:tcW w:w="1418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Last Modified</w:t>
                    </w:r>
                  </w:p>
                </w:tc>
                <w:tc>
                  <w:tcPr>
                    <w:tcW w:w="1157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Blob Type</w:t>
                    </w:r>
                  </w:p>
                </w:tc>
              </w:tr>
            </w:tbl>
            <w:p w:rsidR="001C36C1" w:rsidRPr="00A5464E" w:rsidRDefault="00787404" w:rsidP="00A5464E"/>
          </w:sdtContent>
        </w:sdt>
        <w:sdt>
          <w:sdtPr>
            <w:alias w:val="Containers"/>
            <w:tag w:val="PlaceholderContainers"/>
            <w:id w:val="912998472"/>
            <w:placeholder>
              <w:docPart w:val="2C0601654F5C40B1A49C9D71D7477BBB"/>
            </w:placeholder>
            <w:temporary/>
            <w15:appearance w15:val="hidden"/>
          </w:sdtPr>
          <w:sdtEndPr/>
          <w:sdtContent>
            <w:p w:rsidR="0069198D" w:rsidRPr="00A5464E" w:rsidRDefault="0069198D" w:rsidP="00A5464E"/>
            <w:p w:rsidR="00814563" w:rsidRPr="00A5464E" w:rsidRDefault="001C36C1" w:rsidP="00A5464E">
              <w:pPr>
                <w:pStyle w:val="Heading4"/>
                <w:rPr>
                  <w:rStyle w:val="Heading4Char"/>
                  <w:rFonts w:ascii="Segoe UI Light" w:hAnsi="Segoe UI Light" w:cs="Segoe UI Light"/>
                </w:rPr>
              </w:pPr>
              <w:r w:rsidRPr="00A5464E">
                <w:rPr>
                  <w:rStyle w:val="Heading4Char"/>
                  <w:rFonts w:ascii="Segoe UI Light" w:hAnsi="Segoe UI Light" w:cs="Segoe UI Light"/>
                </w:rPr>
                <w:t xml:space="preserve">Container </w:t>
              </w:r>
              <w:sdt>
                <w:sdtPr>
                  <w:rPr>
                    <w:rStyle w:val="Heading4Char"/>
                    <w:rFonts w:ascii="Segoe UI Light" w:hAnsi="Segoe UI Light" w:cs="Segoe UI Light"/>
                  </w:rPr>
                  <w:alias w:val="Container Name"/>
                  <w:tag w:val="Name"/>
                  <w:id w:val="873008120"/>
                  <w:placeholder>
                    <w:docPart w:val="A13CE39AF96A45D6A2C4BF0EF378607C"/>
                  </w:placeholder>
                  <w:temporary/>
                  <w15:appearance w15:val="hidden"/>
                  <w:text/>
                </w:sdtPr>
                <w:sdtEndPr>
                  <w:rPr>
                    <w:rStyle w:val="Heading4Char"/>
                  </w:rPr>
                </w:sdtEndPr>
                <w:sdtContent>
                  <w:r>
                    <w:t>architecturemaps</w:t>
                  </w:r>
                </w:sdtContent>
              </w:sdt>
              <w:r w:rsidR="000660DF" w:rsidRPr="00A5464E">
                <w:rPr>
                  <w:rStyle w:val="Heading4Char"/>
                  <w:rFonts w:ascii="Segoe UI Light" w:hAnsi="Segoe UI Light" w:cs="Segoe UI Light"/>
                </w:rPr>
                <w:t xml:space="preserve"> </w:t>
              </w:r>
            </w:p>
            <w:p w:rsidR="0051246C" w:rsidRPr="00A5464E" w:rsidRDefault="0051246C" w:rsidP="00A5464E">
              <w:r w:rsidRPr="00A5464E">
                <w:t xml:space="preserve">This container has </w:t>
              </w:r>
              <w:sdt>
                <w:sdtPr>
                  <w:alias w:val="NumberOfFile"/>
                  <w:tag w:val="NumberOfFile"/>
                  <w:id w:val="1134606129"/>
                  <w:placeholder>
                    <w:docPart w:val="DefaultPlaceholder_-1854013440"/>
                  </w:placeholder>
                  <w:temporary/>
                  <w15:appearance w15:val="hidden"/>
                </w:sdtPr>
                <w:sdtEndPr/>
                <w:sdtContent>
                  <w:r>
                    <w:t>0</w:t>
                  </w:r>
                </w:sdtContent>
              </w:sdt>
              <w:r w:rsidRPr="00A5464E">
                <w:t xml:space="preserve"> file(s).</w:t>
              </w:r>
            </w:p>
            <w:p w:rsidR="00A00F6C" w:rsidRPr="00A5464E" w:rsidRDefault="00193F91" w:rsidP="00A5464E">
              <w:pPr>
                <w:pStyle w:val="Heading5"/>
                <w:rPr>
                  <w:rStyle w:val="Heading4Char"/>
                  <w:rFonts w:ascii="Segoe UI Light" w:eastAsiaTheme="minorEastAsia" w:hAnsi="Segoe UI Light" w:cs="Segoe UI Light"/>
                  <w:caps/>
                  <w:color w:val="auto"/>
                </w:rPr>
              </w:pPr>
              <w:r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B</w:t>
              </w:r>
              <w:r w:rsidR="00A00F6C" w:rsidRPr="00A5464E"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iggest blob items</w:t>
              </w:r>
            </w:p>
            <w:p w:rsidR="00B57380" w:rsidRPr="00A5464E" w:rsidRDefault="00B57380" w:rsidP="00A5464E"/>
            <w:tbl>
              <w:tblPr>
                <w:tblStyle w:val="TableGrid"/>
                <w:tblW w:w="9374" w:type="dxa"/>
                <w:tbl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  <w:insideH w:val="single" w:sz="4" w:space="0" w:color="BFBFBF" w:themeColor="background1" w:themeShade="BF"/>
                  <w:insideV w:val="single" w:sz="4" w:space="0" w:color="BFBFBF" w:themeColor="background1" w:themeShade="BF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3114"/>
                <w:gridCol w:w="1701"/>
                <w:gridCol w:w="1984"/>
                <w:gridCol w:w="1418"/>
                <w:gridCol w:w="1157"/>
              </w:tblGrid>
              <w:tr w:rsidR="00555785" w:rsidRPr="00A5464E" w:rsidTr="000E6814">
                <w:trPr>
                  <w:trHeight w:val="331"/>
                </w:trPr>
                <w:tc>
                  <w:tcPr>
                    <w:tcW w:w="3114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Uri</w:t>
                    </w:r>
                  </w:p>
                </w:tc>
                <w:tc>
                  <w:tcPr>
                    <w:tcW w:w="1701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Length</w:t>
                    </w:r>
                  </w:p>
                </w:tc>
                <w:tc>
                  <w:tcPr>
                    <w:tcW w:w="1984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Content Type</w:t>
                    </w:r>
                  </w:p>
                </w:tc>
                <w:tc>
                  <w:tcPr>
                    <w:tcW w:w="1418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Last Modified</w:t>
                    </w:r>
                  </w:p>
                </w:tc>
                <w:tc>
                  <w:tcPr>
                    <w:tcW w:w="1157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Blob Type</w:t>
                    </w:r>
                  </w:p>
                </w:tc>
              </w:tr>
            </w:tbl>
            <w:p w:rsidR="001C36C1" w:rsidRPr="00A5464E" w:rsidRDefault="00787404" w:rsidP="00A5464E"/>
          </w:sdtContent>
        </w:sdt>
        <w:sdt>
          <w:sdtPr>
            <w:alias w:val="Containers"/>
            <w:tag w:val="PlaceholderContainers"/>
            <w:id w:val="1393597183"/>
            <w:placeholder>
              <w:docPart w:val="2C0601654F5C40B1A49C9D71D7477BBB"/>
            </w:placeholder>
            <w:temporary/>
            <w15:appearance w15:val="hidden"/>
          </w:sdtPr>
          <w:sdtEndPr/>
          <w:sdtContent>
            <w:p w:rsidR="0069198D" w:rsidRPr="00A5464E" w:rsidRDefault="0069198D" w:rsidP="00A5464E"/>
            <w:p w:rsidR="00814563" w:rsidRPr="00A5464E" w:rsidRDefault="001C36C1" w:rsidP="00A5464E">
              <w:pPr>
                <w:pStyle w:val="Heading4"/>
                <w:rPr>
                  <w:rStyle w:val="Heading4Char"/>
                  <w:rFonts w:ascii="Segoe UI Light" w:hAnsi="Segoe UI Light" w:cs="Segoe UI Light"/>
                </w:rPr>
              </w:pPr>
              <w:r w:rsidRPr="00A5464E">
                <w:rPr>
                  <w:rStyle w:val="Heading4Char"/>
                  <w:rFonts w:ascii="Segoe UI Light" w:hAnsi="Segoe UI Light" w:cs="Segoe UI Light"/>
                </w:rPr>
                <w:t xml:space="preserve">Container </w:t>
              </w:r>
              <w:sdt>
                <w:sdtPr>
                  <w:rPr>
                    <w:rStyle w:val="Heading4Char"/>
                    <w:rFonts w:ascii="Segoe UI Light" w:hAnsi="Segoe UI Light" w:cs="Segoe UI Light"/>
                  </w:rPr>
                  <w:alias w:val="Container Name"/>
                  <w:tag w:val="Name"/>
                  <w:id w:val="2139516099"/>
                  <w:placeholder>
                    <w:docPart w:val="A13CE39AF96A45D6A2C4BF0EF378607C"/>
                  </w:placeholder>
                  <w:temporary/>
                  <w15:appearance w15:val="hidden"/>
                  <w:text/>
                </w:sdtPr>
                <w:sdtEndPr>
                  <w:rPr>
                    <w:rStyle w:val="Heading4Char"/>
                  </w:rPr>
                </w:sdtEndPr>
                <w:sdtContent>
                  <w:r>
                    <w:t>deploymentsupport</w:t>
                  </w:r>
                </w:sdtContent>
              </w:sdt>
              <w:r w:rsidR="000660DF" w:rsidRPr="00A5464E">
                <w:rPr>
                  <w:rStyle w:val="Heading4Char"/>
                  <w:rFonts w:ascii="Segoe UI Light" w:hAnsi="Segoe UI Light" w:cs="Segoe UI Light"/>
                </w:rPr>
                <w:t xml:space="preserve"> </w:t>
              </w:r>
            </w:p>
            <w:p w:rsidR="0051246C" w:rsidRPr="00A5464E" w:rsidRDefault="0051246C" w:rsidP="00A5464E">
              <w:r w:rsidRPr="00A5464E">
                <w:t xml:space="preserve">This container has </w:t>
              </w:r>
              <w:sdt>
                <w:sdtPr>
                  <w:alias w:val="NumberOfFile"/>
                  <w:tag w:val="NumberOfFile"/>
                  <w:id w:val="1297831240"/>
                  <w:placeholder>
                    <w:docPart w:val="DefaultPlaceholder_-1854013440"/>
                  </w:placeholder>
                  <w:temporary/>
                  <w15:appearance w15:val="hidden"/>
                </w:sdtPr>
                <w:sdtEndPr/>
                <w:sdtContent>
                  <w:r>
                    <w:t>1</w:t>
                  </w:r>
                </w:sdtContent>
              </w:sdt>
              <w:r w:rsidRPr="00A5464E">
                <w:t xml:space="preserve"> file(s).</w:t>
              </w:r>
            </w:p>
            <w:p w:rsidR="00A00F6C" w:rsidRPr="00A5464E" w:rsidRDefault="00193F91" w:rsidP="00A5464E">
              <w:pPr>
                <w:pStyle w:val="Heading5"/>
                <w:rPr>
                  <w:rStyle w:val="Heading4Char"/>
                  <w:rFonts w:ascii="Segoe UI Light" w:eastAsiaTheme="minorEastAsia" w:hAnsi="Segoe UI Light" w:cs="Segoe UI Light"/>
                  <w:caps/>
                  <w:color w:val="auto"/>
                </w:rPr>
              </w:pPr>
              <w:r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B</w:t>
              </w:r>
              <w:r w:rsidR="00A00F6C" w:rsidRPr="00A5464E"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iggest blob items</w:t>
              </w:r>
            </w:p>
            <w:p w:rsidR="00B57380" w:rsidRPr="00A5464E" w:rsidRDefault="00B57380" w:rsidP="00A5464E"/>
            <w:tbl>
              <w:tblPr>
                <w:tblStyle w:val="TableGrid"/>
                <w:tblW w:w="9374" w:type="dxa"/>
                <w:tbl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  <w:insideH w:val="single" w:sz="4" w:space="0" w:color="BFBFBF" w:themeColor="background1" w:themeShade="BF"/>
                  <w:insideV w:val="single" w:sz="4" w:space="0" w:color="BFBFBF" w:themeColor="background1" w:themeShade="BF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3114"/>
                <w:gridCol w:w="1701"/>
                <w:gridCol w:w="1984"/>
                <w:gridCol w:w="1418"/>
                <w:gridCol w:w="1157"/>
              </w:tblGrid>
              <w:tr w:rsidR="00555785" w:rsidRPr="00A5464E" w:rsidTr="000E6814">
                <w:trPr>
                  <w:trHeight w:val="331"/>
                </w:trPr>
                <w:tc>
                  <w:tcPr>
                    <w:tcW w:w="3114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Uri</w:t>
                    </w:r>
                  </w:p>
                </w:tc>
                <w:tc>
                  <w:tcPr>
                    <w:tcW w:w="1701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Length</w:t>
                    </w:r>
                  </w:p>
                </w:tc>
                <w:tc>
                  <w:tcPr>
                    <w:tcW w:w="1984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Content Type</w:t>
                    </w:r>
                  </w:p>
                </w:tc>
                <w:tc>
                  <w:tcPr>
                    <w:tcW w:w="1418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Last Modified</w:t>
                    </w:r>
                  </w:p>
                </w:tc>
                <w:tc>
                  <w:tcPr>
                    <w:tcW w:w="1157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Blob Type</w:t>
                    </w:r>
                  </w:p>
                </w:tc>
              </w:tr>
              <w:sdt>
                <w:sdtPr>
                  <w:alias w:val="BlobItems"/>
                  <w:tag w:val="PlaceholderTop10BiggestBlobItems"/>
                  <w:id w:val="1017323177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430060929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https://adkdev.blob.core.windows.net/deploymentsupport/AzureDocumentation (2).docx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866174887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1392013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603904510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application/msword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871541802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12/7/2015 1:59:38 AM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2068292405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</w:tbl>
            <w:p w:rsidR="003A6FEE" w:rsidRPr="00A5464E" w:rsidRDefault="00193F91" w:rsidP="00A5464E">
              <w:pPr>
                <w:pStyle w:val="Heading5"/>
                <w:rPr>
                  <w:rStyle w:val="Heading4Char"/>
                  <w:rFonts w:ascii="Segoe UI Light" w:eastAsiaTheme="minorEastAsia" w:hAnsi="Segoe UI Light" w:cs="Segoe UI Light"/>
                  <w:caps/>
                  <w:color w:val="auto"/>
                </w:rPr>
              </w:pPr>
              <w:r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Last</w:t>
              </w:r>
              <w:r w:rsidR="003A6FEE" w:rsidRPr="00A5464E"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 xml:space="preserve"> modified blob items</w:t>
              </w:r>
            </w:p>
            <w:p w:rsidR="00B57380" w:rsidRPr="00A5464E" w:rsidRDefault="00B57380" w:rsidP="00A5464E"/>
            <w:tbl>
              <w:tblPr>
                <w:tblStyle w:val="TableGrid"/>
                <w:tblW w:w="9374" w:type="dxa"/>
                <w:tbl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  <w:insideH w:val="single" w:sz="4" w:space="0" w:color="BFBFBF" w:themeColor="background1" w:themeShade="BF"/>
                  <w:insideV w:val="single" w:sz="4" w:space="0" w:color="BFBFBF" w:themeColor="background1" w:themeShade="BF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3114"/>
                <w:gridCol w:w="1701"/>
                <w:gridCol w:w="1984"/>
                <w:gridCol w:w="1418"/>
                <w:gridCol w:w="1157"/>
              </w:tblGrid>
              <w:tr w:rsidR="003A6FEE" w:rsidRPr="00A5464E" w:rsidTr="000E6814">
                <w:trPr>
                  <w:trHeight w:val="331"/>
                </w:trPr>
                <w:tc>
                  <w:tcPr>
                    <w:tcW w:w="3114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Uri</w:t>
                    </w:r>
                  </w:p>
                </w:tc>
                <w:tc>
                  <w:tcPr>
                    <w:tcW w:w="1701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Length</w:t>
                    </w:r>
                  </w:p>
                </w:tc>
                <w:tc>
                  <w:tcPr>
                    <w:tcW w:w="1984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Content Type</w:t>
                    </w:r>
                  </w:p>
                </w:tc>
                <w:tc>
                  <w:tcPr>
                    <w:tcW w:w="1418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Last Modified</w:t>
                    </w:r>
                  </w:p>
                </w:tc>
                <w:tc>
                  <w:tcPr>
                    <w:tcW w:w="1152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Blob Type</w:t>
                    </w:r>
                  </w:p>
                </w:tc>
              </w:tr>
              <w:sdt>
                <w:sdtPr>
                  <w:alias w:val="BlobItems"/>
                  <w:tag w:val="PlaceholderLast10ModifiedBlobItems"/>
                  <w:id w:val="1023150890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974275535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https://adkdev.blob.core.windows.net/deploymentsupport/AzureDocumentation (2).docx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880998478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1392013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609739768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application/msword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324736272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12/7/2015 1:59:38 AM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451294431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</w:tbl>
            <w:p w:rsidR="001C36C1" w:rsidRPr="00A5464E" w:rsidRDefault="00787404" w:rsidP="00A5464E"/>
          </w:sdtContent>
        </w:sdt>
        <w:sdt>
          <w:sdtPr>
            <w:alias w:val="Containers"/>
            <w:tag w:val="PlaceholderContainers"/>
            <w:id w:val="1154862391"/>
            <w:placeholder>
              <w:docPart w:val="2C0601654F5C40B1A49C9D71D7477BBB"/>
            </w:placeholder>
            <w:temporary/>
            <w15:appearance w15:val="hidden"/>
          </w:sdtPr>
          <w:sdtEndPr/>
          <w:sdtContent>
            <w:p w:rsidR="0069198D" w:rsidRPr="00A5464E" w:rsidRDefault="0069198D" w:rsidP="00A5464E"/>
            <w:p w:rsidR="00814563" w:rsidRPr="00A5464E" w:rsidRDefault="001C36C1" w:rsidP="00A5464E">
              <w:pPr>
                <w:pStyle w:val="Heading4"/>
                <w:rPr>
                  <w:rStyle w:val="Heading4Char"/>
                  <w:rFonts w:ascii="Segoe UI Light" w:hAnsi="Segoe UI Light" w:cs="Segoe UI Light"/>
                </w:rPr>
              </w:pPr>
              <w:r w:rsidRPr="00A5464E">
                <w:rPr>
                  <w:rStyle w:val="Heading4Char"/>
                  <w:rFonts w:ascii="Segoe UI Light" w:hAnsi="Segoe UI Light" w:cs="Segoe UI Light"/>
                </w:rPr>
                <w:t xml:space="preserve">Container </w:t>
              </w:r>
              <w:sdt>
                <w:sdtPr>
                  <w:rPr>
                    <w:rStyle w:val="Heading4Char"/>
                    <w:rFonts w:ascii="Segoe UI Light" w:hAnsi="Segoe UI Light" w:cs="Segoe UI Light"/>
                  </w:rPr>
                  <w:alias w:val="Container Name"/>
                  <w:tag w:val="Name"/>
                  <w:id w:val="1698860116"/>
                  <w:placeholder>
                    <w:docPart w:val="A13CE39AF96A45D6A2C4BF0EF378607C"/>
                  </w:placeholder>
                  <w:temporary/>
                  <w15:appearance w15:val="hidden"/>
                  <w:text/>
                </w:sdtPr>
                <w:sdtEndPr>
                  <w:rPr>
                    <w:rStyle w:val="Heading4Char"/>
                  </w:rPr>
                </w:sdtEndPr>
                <w:sdtContent>
                  <w:r>
                    <w:t>networkdiagrams</w:t>
                  </w:r>
                </w:sdtContent>
              </w:sdt>
              <w:r w:rsidR="000660DF" w:rsidRPr="00A5464E">
                <w:rPr>
                  <w:rStyle w:val="Heading4Char"/>
                  <w:rFonts w:ascii="Segoe UI Light" w:hAnsi="Segoe UI Light" w:cs="Segoe UI Light"/>
                </w:rPr>
                <w:t xml:space="preserve"> </w:t>
              </w:r>
            </w:p>
            <w:p w:rsidR="0051246C" w:rsidRPr="00A5464E" w:rsidRDefault="0051246C" w:rsidP="00A5464E">
              <w:r w:rsidRPr="00A5464E">
                <w:t xml:space="preserve">This container has </w:t>
              </w:r>
              <w:sdt>
                <w:sdtPr>
                  <w:alias w:val="NumberOfFile"/>
                  <w:tag w:val="NumberOfFile"/>
                  <w:id w:val="898443294"/>
                  <w:placeholder>
                    <w:docPart w:val="DefaultPlaceholder_-1854013440"/>
                  </w:placeholder>
                  <w:temporary/>
                  <w15:appearance w15:val="hidden"/>
                </w:sdtPr>
                <w:sdtEndPr/>
                <w:sdtContent>
                  <w:r>
                    <w:t>0</w:t>
                  </w:r>
                </w:sdtContent>
              </w:sdt>
              <w:r w:rsidRPr="00A5464E">
                <w:t xml:space="preserve"> file(s).</w:t>
              </w:r>
            </w:p>
            <w:p w:rsidR="00A00F6C" w:rsidRPr="00A5464E" w:rsidRDefault="00193F91" w:rsidP="00A5464E">
              <w:pPr>
                <w:pStyle w:val="Heading5"/>
                <w:rPr>
                  <w:rStyle w:val="Heading4Char"/>
                  <w:rFonts w:ascii="Segoe UI Light" w:eastAsiaTheme="minorEastAsia" w:hAnsi="Segoe UI Light" w:cs="Segoe UI Light"/>
                  <w:caps/>
                  <w:color w:val="auto"/>
                </w:rPr>
              </w:pPr>
              <w:r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B</w:t>
              </w:r>
              <w:r w:rsidR="00A00F6C" w:rsidRPr="00A5464E"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iggest blob items</w:t>
              </w:r>
            </w:p>
            <w:p w:rsidR="00B57380" w:rsidRPr="00A5464E" w:rsidRDefault="00B57380" w:rsidP="00A5464E"/>
            <w:tbl>
              <w:tblPr>
                <w:tblStyle w:val="TableGrid"/>
                <w:tblW w:w="9374" w:type="dxa"/>
                <w:tbl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  <w:insideH w:val="single" w:sz="4" w:space="0" w:color="BFBFBF" w:themeColor="background1" w:themeShade="BF"/>
                  <w:insideV w:val="single" w:sz="4" w:space="0" w:color="BFBFBF" w:themeColor="background1" w:themeShade="BF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3114"/>
                <w:gridCol w:w="1701"/>
                <w:gridCol w:w="1984"/>
                <w:gridCol w:w="1418"/>
                <w:gridCol w:w="1157"/>
              </w:tblGrid>
              <w:tr w:rsidR="00555785" w:rsidRPr="00A5464E" w:rsidTr="000E6814">
                <w:trPr>
                  <w:trHeight w:val="331"/>
                </w:trPr>
                <w:tc>
                  <w:tcPr>
                    <w:tcW w:w="3114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Uri</w:t>
                    </w:r>
                  </w:p>
                </w:tc>
                <w:tc>
                  <w:tcPr>
                    <w:tcW w:w="1701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Length</w:t>
                    </w:r>
                  </w:p>
                </w:tc>
                <w:tc>
                  <w:tcPr>
                    <w:tcW w:w="1984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Content Type</w:t>
                    </w:r>
                  </w:p>
                </w:tc>
                <w:tc>
                  <w:tcPr>
                    <w:tcW w:w="1418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Last Modified</w:t>
                    </w:r>
                  </w:p>
                </w:tc>
                <w:tc>
                  <w:tcPr>
                    <w:tcW w:w="1157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Blob Type</w:t>
                    </w:r>
                  </w:p>
                </w:tc>
              </w:tr>
            </w:tbl>
            <w:p w:rsidR="001C36C1" w:rsidRPr="00A5464E" w:rsidRDefault="00787404" w:rsidP="00A5464E"/>
          </w:sdtContent>
        </w:sdt>
        <w:sdt>
          <w:sdtPr>
            <w:alias w:val="Containers"/>
            <w:tag w:val="PlaceholderContainers"/>
            <w:id w:val="177178626"/>
            <w:placeholder>
              <w:docPart w:val="2C0601654F5C40B1A49C9D71D7477BBB"/>
            </w:placeholder>
            <w:temporary/>
            <w15:appearance w15:val="hidden"/>
          </w:sdtPr>
          <w:sdtEndPr/>
          <w:sdtContent>
            <w:p w:rsidR="0069198D" w:rsidRPr="00A5464E" w:rsidRDefault="0069198D" w:rsidP="00A5464E"/>
            <w:p w:rsidR="00814563" w:rsidRPr="00A5464E" w:rsidRDefault="001C36C1" w:rsidP="00A5464E">
              <w:pPr>
                <w:pStyle w:val="Heading4"/>
                <w:rPr>
                  <w:rStyle w:val="Heading4Char"/>
                  <w:rFonts w:ascii="Segoe UI Light" w:hAnsi="Segoe UI Light" w:cs="Segoe UI Light"/>
                </w:rPr>
              </w:pPr>
              <w:r w:rsidRPr="00A5464E">
                <w:rPr>
                  <w:rStyle w:val="Heading4Char"/>
                  <w:rFonts w:ascii="Segoe UI Light" w:hAnsi="Segoe UI Light" w:cs="Segoe UI Light"/>
                </w:rPr>
                <w:t xml:space="preserve">Container </w:t>
              </w:r>
              <w:sdt>
                <w:sdtPr>
                  <w:rPr>
                    <w:rStyle w:val="Heading4Char"/>
                    <w:rFonts w:ascii="Segoe UI Light" w:hAnsi="Segoe UI Light" w:cs="Segoe UI Light"/>
                  </w:rPr>
                  <w:alias w:val="Container Name"/>
                  <w:tag w:val="Name"/>
                  <w:id w:val="1837713852"/>
                  <w:placeholder>
                    <w:docPart w:val="A13CE39AF96A45D6A2C4BF0EF378607C"/>
                  </w:placeholder>
                  <w:temporary/>
                  <w15:appearance w15:val="hidden"/>
                  <w:text/>
                </w:sdtPr>
                <w:sdtEndPr>
                  <w:rPr>
                    <w:rStyle w:val="Heading4Char"/>
                  </w:rPr>
                </w:sdtEndPr>
                <w:sdtContent>
                  <w:r>
                    <w:t>supportfiles</w:t>
                  </w:r>
                </w:sdtContent>
              </w:sdt>
              <w:r w:rsidR="000660DF" w:rsidRPr="00A5464E">
                <w:rPr>
                  <w:rStyle w:val="Heading4Char"/>
                  <w:rFonts w:ascii="Segoe UI Light" w:hAnsi="Segoe UI Light" w:cs="Segoe UI Light"/>
                </w:rPr>
                <w:t xml:space="preserve"> </w:t>
              </w:r>
            </w:p>
            <w:p w:rsidR="0051246C" w:rsidRPr="00A5464E" w:rsidRDefault="0051246C" w:rsidP="00A5464E">
              <w:r w:rsidRPr="00A5464E">
                <w:t xml:space="preserve">This container has </w:t>
              </w:r>
              <w:sdt>
                <w:sdtPr>
                  <w:alias w:val="NumberOfFile"/>
                  <w:tag w:val="NumberOfFile"/>
                  <w:id w:val="203114752"/>
                  <w:placeholder>
                    <w:docPart w:val="DefaultPlaceholder_-1854013440"/>
                  </w:placeholder>
                  <w:temporary/>
                  <w15:appearance w15:val="hidden"/>
                </w:sdtPr>
                <w:sdtEndPr/>
                <w:sdtContent>
                  <w:r>
                    <w:t>6</w:t>
                  </w:r>
                </w:sdtContent>
              </w:sdt>
              <w:r w:rsidRPr="00A5464E">
                <w:t xml:space="preserve"> file(s).</w:t>
              </w:r>
            </w:p>
            <w:p w:rsidR="00A00F6C" w:rsidRPr="00A5464E" w:rsidRDefault="00193F91" w:rsidP="00A5464E">
              <w:pPr>
                <w:pStyle w:val="Heading5"/>
                <w:rPr>
                  <w:rStyle w:val="Heading4Char"/>
                  <w:rFonts w:ascii="Segoe UI Light" w:eastAsiaTheme="minorEastAsia" w:hAnsi="Segoe UI Light" w:cs="Segoe UI Light"/>
                  <w:caps/>
                  <w:color w:val="auto"/>
                </w:rPr>
              </w:pPr>
              <w:r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B</w:t>
              </w:r>
              <w:r w:rsidR="00A00F6C" w:rsidRPr="00A5464E"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iggest blob items</w:t>
              </w:r>
            </w:p>
            <w:p w:rsidR="00B57380" w:rsidRPr="00A5464E" w:rsidRDefault="00B57380" w:rsidP="00A5464E"/>
            <w:tbl>
              <w:tblPr>
                <w:tblStyle w:val="TableGrid"/>
                <w:tblW w:w="9374" w:type="dxa"/>
                <w:tbl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  <w:insideH w:val="single" w:sz="4" w:space="0" w:color="BFBFBF" w:themeColor="background1" w:themeShade="BF"/>
                  <w:insideV w:val="single" w:sz="4" w:space="0" w:color="BFBFBF" w:themeColor="background1" w:themeShade="BF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3114"/>
                <w:gridCol w:w="1701"/>
                <w:gridCol w:w="1984"/>
                <w:gridCol w:w="1418"/>
                <w:gridCol w:w="1157"/>
              </w:tblGrid>
              <w:tr w:rsidR="00555785" w:rsidRPr="00A5464E" w:rsidTr="000E6814">
                <w:trPr>
                  <w:trHeight w:val="331"/>
                </w:trPr>
                <w:tc>
                  <w:tcPr>
                    <w:tcW w:w="3114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Uri</w:t>
                    </w:r>
                  </w:p>
                </w:tc>
                <w:tc>
                  <w:tcPr>
                    <w:tcW w:w="1701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Length</w:t>
                    </w:r>
                  </w:p>
                </w:tc>
                <w:tc>
                  <w:tcPr>
                    <w:tcW w:w="1984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Content Type</w:t>
                    </w:r>
                  </w:p>
                </w:tc>
                <w:tc>
                  <w:tcPr>
                    <w:tcW w:w="1418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Last Modified</w:t>
                    </w:r>
                  </w:p>
                </w:tc>
                <w:tc>
                  <w:tcPr>
                    <w:tcW w:w="1157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Blob Type</w:t>
                    </w:r>
                  </w:p>
                </w:tc>
              </w:tr>
              <w:sdt>
                <w:sdtPr>
                  <w:alias w:val="BlobItems"/>
                  <w:tag w:val="PlaceholderTop10BiggestBlobItems"/>
                  <w:id w:val="1589928064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665629511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https://adkdev.blob.core.windows.net/supportfiles/AzureDocumentation (16).docx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173854819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1815895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937878180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application/msword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964023805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12/7/2015 1:55:20 AM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279236344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91265013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2026715390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https://adkdev.blob.core.windows.net/supportfiles/AzureDocumentation (18).docx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519675312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1815872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739716450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application/msword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880746657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12/7/2015 1:55:22 AM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2082123821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463558132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960826539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https://adkdev.blob.core.windows.net/supportfiles/AzureDocumentation (15).docx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317335688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1815841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958438742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application/msword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661644971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12/7/2015 1:55:19 AM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36602118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835497845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375186218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https://adkdev.blob.core.windows.net/supportfiles/AzureDocumentation (20).docx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557482425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1126044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714446250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application/msword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2085688733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12/7/2015 1:55:24 AM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147575468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945166781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723116431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https://adkdev.blob.core.windows.net/supportfiles/AzureDocumentation (19).docx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235983204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1125960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955955537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application/msword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2107646775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12/7/2015 1:55:23 AM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006544876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46598077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735819846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https://adkdev.blob.core.windows.net/supportfiles/AzureDocumentation (17).docx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182777915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241953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931491377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application/msword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951152766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12/7/2015 1:55:21 AM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473886588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</w:tbl>
            <w:p w:rsidR="003A6FEE" w:rsidRPr="00A5464E" w:rsidRDefault="00193F91" w:rsidP="00A5464E">
              <w:pPr>
                <w:pStyle w:val="Heading5"/>
                <w:rPr>
                  <w:rStyle w:val="Heading4Char"/>
                  <w:rFonts w:ascii="Segoe UI Light" w:eastAsiaTheme="minorEastAsia" w:hAnsi="Segoe UI Light" w:cs="Segoe UI Light"/>
                  <w:caps/>
                  <w:color w:val="auto"/>
                </w:rPr>
              </w:pPr>
              <w:r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Last</w:t>
              </w:r>
              <w:r w:rsidR="003A6FEE" w:rsidRPr="00A5464E"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 xml:space="preserve"> modified blob items</w:t>
              </w:r>
            </w:p>
            <w:p w:rsidR="00B57380" w:rsidRPr="00A5464E" w:rsidRDefault="00B57380" w:rsidP="00A5464E"/>
            <w:tbl>
              <w:tblPr>
                <w:tblStyle w:val="TableGrid"/>
                <w:tblW w:w="9374" w:type="dxa"/>
                <w:tbl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  <w:insideH w:val="single" w:sz="4" w:space="0" w:color="BFBFBF" w:themeColor="background1" w:themeShade="BF"/>
                  <w:insideV w:val="single" w:sz="4" w:space="0" w:color="BFBFBF" w:themeColor="background1" w:themeShade="BF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3114"/>
                <w:gridCol w:w="1701"/>
                <w:gridCol w:w="1984"/>
                <w:gridCol w:w="1418"/>
                <w:gridCol w:w="1157"/>
              </w:tblGrid>
              <w:tr w:rsidR="003A6FEE" w:rsidRPr="00A5464E" w:rsidTr="000E6814">
                <w:trPr>
                  <w:trHeight w:val="331"/>
                </w:trPr>
                <w:tc>
                  <w:tcPr>
                    <w:tcW w:w="3114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Uri</w:t>
                    </w:r>
                  </w:p>
                </w:tc>
                <w:tc>
                  <w:tcPr>
                    <w:tcW w:w="1701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Length</w:t>
                    </w:r>
                  </w:p>
                </w:tc>
                <w:tc>
                  <w:tcPr>
                    <w:tcW w:w="1984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Content Type</w:t>
                    </w:r>
                  </w:p>
                </w:tc>
                <w:tc>
                  <w:tcPr>
                    <w:tcW w:w="1418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Last Modified</w:t>
                    </w:r>
                  </w:p>
                </w:tc>
                <w:tc>
                  <w:tcPr>
                    <w:tcW w:w="1152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Blob Type</w:t>
                    </w:r>
                  </w:p>
                </w:tc>
              </w:tr>
              <w:sdt>
                <w:sdtPr>
                  <w:alias w:val="BlobItems"/>
                  <w:tag w:val="PlaceholderLast10ModifiedBlobItems"/>
                  <w:id w:val="123976421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79444997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https://adkdev.blob.core.windows.net/supportfiles/AzureDocumentation (20).docx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613520771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1126044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586938543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application/msword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412639497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12/7/2015 1:55:24 AM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992310059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548617093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283434440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https://adkdev.blob.core.windows.net/supportfiles/AzureDocumentation (19).docx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93528878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1125960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946358304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application/msword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46181636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12/7/2015 1:55:23 AM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363909733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133958743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96423649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https://adkdev.blob.core.windows.net/supportfiles/AzureDocumentation (18).docx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37215145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1815872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761841176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application/msword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489164428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12/7/2015 1:55:22 AM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462527634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793115974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875481814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https://adkdev.blob.core.windows.net/supportfiles/AzureDocumentation (17).docx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727424425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241953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26279351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application/msword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140195046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12/7/2015 1:55:21 AM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240907374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43253140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382793123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https://adkdev.blob.core.windows.net/supportfiles/AzureDocumentation (16).docx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2066552262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1815895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660614083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application/msword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693118373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12/7/2015 1:55:20 AM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44926811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899345906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532066755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https://adkdev.blob.core.windows.net/supportfiles/AzureDocumentation (15).docx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157157420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1815841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990932747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application/msword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834462321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12/7/2015 1:55:19 AM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582199974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</w:tbl>
            <w:p w:rsidR="001C36C1" w:rsidRPr="00A5464E" w:rsidRDefault="00787404" w:rsidP="00A5464E"/>
          </w:sdtContent>
        </w:sdt>
        <w:p w:rsidR="00C92656" w:rsidRPr="00A5464E" w:rsidRDefault="00C92656" w:rsidP="00A5464E">
          <w:pPr>
            <w:pStyle w:val="Heading3"/>
          </w:pPr>
          <w:r w:rsidRPr="00A5464E">
            <w:t>Warnings</w:t>
          </w:r>
        </w:p>
        <w:p w:rsidR="000660DF" w:rsidRPr="00A5464E" w:rsidRDefault="000660DF" w:rsidP="00A5464E">
          <w:r w:rsidRPr="00A5464E">
            <w:t>The following warnings have been detected in the storage.</w:t>
          </w:r>
        </w:p>
        <w:tbl>
          <w:tblPr>
            <w:tblStyle w:val="PlainTable11"/>
            <w:tblW w:w="0" w:type="auto"/>
            <w:shd w:val="clear" w:color="auto" w:fill="D4ECA1" w:themeFill="accent1" w:themeFillTint="66"/>
            <w:tblLook w:val="0420" w:firstRow="1" w:lastRow="0" w:firstColumn="0" w:lastColumn="0" w:noHBand="0" w:noVBand="1"/>
          </w:tblPr>
          <w:tblGrid>
            <w:gridCol w:w="3214"/>
            <w:gridCol w:w="2923"/>
            <w:gridCol w:w="3213"/>
          </w:tblGrid>
          <w:tr w:rsidR="00C92656" w:rsidRPr="00A5464E" w:rsidTr="000E681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tcW w:w="3214" w:type="dxa"/>
                <w:shd w:val="clear" w:color="auto" w:fill="FF8C00"/>
              </w:tcPr>
              <w:p w:rsidR="00C92656" w:rsidRPr="00A5464E" w:rsidRDefault="00C92656" w:rsidP="00A5464E">
                <w:r w:rsidRPr="00A5464E">
                  <w:t>Criticity</w:t>
                </w:r>
              </w:p>
            </w:tc>
            <w:tc>
              <w:tcPr>
                <w:tcW w:w="2923" w:type="dxa"/>
                <w:shd w:val="clear" w:color="auto" w:fill="FF8C00"/>
              </w:tcPr>
              <w:p w:rsidR="00C92656" w:rsidRPr="00A5464E" w:rsidRDefault="00C92656" w:rsidP="00A5464E">
                <w:r w:rsidRPr="00A5464E">
                  <w:t>Description</w:t>
                </w:r>
              </w:p>
            </w:tc>
            <w:tc>
              <w:tcPr>
                <w:tcW w:w="3213" w:type="dxa"/>
                <w:shd w:val="clear" w:color="auto" w:fill="FF8C00"/>
              </w:tcPr>
              <w:p w:rsidR="00C92656" w:rsidRPr="00A5464E" w:rsidRDefault="00C92656" w:rsidP="00A5464E">
                <w:r w:rsidRPr="00A5464E">
                  <w:t>Type</w:t>
                </w:r>
              </w:p>
            </w:tc>
          </w:tr>
          <w:sdt>
            <w:sdtPr>
              <w:rPr>
                <w:b/>
                <w:bCs/>
              </w:rPr>
              <w:alias w:val="Warnings"/>
              <w:tag w:val="PlaceholderWarnings"/>
              <w:id w:val="921753561"/>
              <w:placeholder>
                <w:docPart w:val="85657C709C2B4210B773544BE8F05F90"/>
              </w:placeholder>
              <w:temporary/>
              <w15:appearance w15:val="hidden"/>
            </w:sdtPr>
            <w:sdtEndPr>
              <w:rPr>
                <w:b w:val="0"/>
                <w:bCs w:val="0"/>
              </w:rPr>
            </w:sdtEndPr>
            <w:sdtContent>
              <w:tr w:rsidR="00C92656" w:rsidRPr="00A5464E" w:rsidTr="000E681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tcW w:w="3214" w:type="dxa"/>
                    <w:shd w:val="clear" w:color="auto" w:fill="FF8C00"/>
                  </w:tcPr>
                  <w:p w:rsidR="00C92656" w:rsidRPr="00A5464E" w:rsidRDefault="00787404" w:rsidP="00A5464E">
                    <w:sdt>
                      <w:sdtPr>
                        <w:alias w:val="Criticity"/>
                        <w:tag w:val="Criticity"/>
                        <w:id w:val="138075662"/>
                        <w:placeholder>
                          <w:docPart w:val="8B8162C96FEF4BE4A95FB39803192986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High</w:t>
                        </w:r>
                      </w:sdtContent>
                    </w:sdt>
                  </w:p>
                </w:tc>
                <w:tc>
                  <w:tcPr>
                    <w:tcW w:w="2923" w:type="dxa"/>
                    <w:shd w:val="clear" w:color="auto" w:fill="FF8C00"/>
                  </w:tcPr>
                  <w:p w:rsidR="00C92656" w:rsidRPr="00A5464E" w:rsidRDefault="00787404" w:rsidP="00A5464E">
                    <w:sdt>
                      <w:sdtPr>
                        <w:alias w:val="Description"/>
                        <w:tag w:val="Description"/>
                        <w:id w:val="537088779"/>
                        <w:placeholder>
                          <w:docPart w:val="AB67F77B726F46EFAB28B225B81A7686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In case of a datacenter crash, be aware that your data may be unavailable</w:t>
                        </w:r>
                      </w:sdtContent>
                    </w:sdt>
                  </w:p>
                </w:tc>
                <w:tc>
                  <w:tcPr>
                    <w:tcW w:w="3213" w:type="dxa"/>
                    <w:shd w:val="clear" w:color="auto" w:fill="FF8C00"/>
                  </w:tcPr>
                  <w:p w:rsidR="00C92656" w:rsidRPr="00A5464E" w:rsidRDefault="00787404" w:rsidP="00A5464E">
                    <w:sdt>
                      <w:sdtPr>
                        <w:alias w:val="Type"/>
                        <w:tag w:val="Type"/>
                        <w:id w:val="660664178"/>
                        <w:placeholder>
                          <w:docPart w:val="2DBC8354860147B291EAC99C72D15D0E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Availability</w:t>
                        </w:r>
                      </w:sdtContent>
                    </w:sdt>
                  </w:p>
                </w:tc>
              </w:tr>
            </w:sdtContent>
          </w:sdt>
        </w:tbl>
        <w:p w:rsidR="001C36C1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MicrosoftClassicStorageAccounts"/>
        <w:tag w:val="PlaceholderMicrosoftClassicStorageAccounts"/>
        <w:id w:val="1670564994"/>
        <w:placeholder>
          <w:docPart w:val="58E671F9F7D0409DAF2EA75206152A1C"/>
        </w:placeholder>
        <w15:appearance w15:val="hidden"/>
      </w:sdtPr>
      <w:sdtEndPr>
        <w:rPr>
          <w:caps w:val="0"/>
        </w:rPr>
      </w:sdtEndPr>
      <w:sdtContent>
        <w:p w:rsidR="001C36C1" w:rsidRPr="00A5464E" w:rsidRDefault="00787404" w:rsidP="00A5464E">
          <w:pPr>
            <w:pStyle w:val="Heading2"/>
            <w:rPr>
              <w:rStyle w:val="Heading2Char"/>
            </w:rPr>
          </w:pPr>
          <w:sdt>
            <w:sdtPr>
              <w:rPr>
                <w:rFonts w:ascii="Segoe UI Light" w:hAnsi="Segoe UI Light"/>
                <w:b w:val="0"/>
                <w:bCs w:val="0"/>
                <w:caps/>
                <w:smallCaps w:val="0"/>
              </w:rPr>
              <w:alias w:val="Storage Name"/>
              <w:tag w:val="Name"/>
              <w:id w:val="248559302"/>
              <w:placeholder>
                <w:docPart w:val="B66FDF8355364AC1B67E8A83012EC92C"/>
              </w:placeholder>
              <w:temporary/>
              <w15:appearance w15:val="hidden"/>
              <w:text/>
            </w:sdtPr>
            <w:sdtEndPr>
              <w:rPr>
                <w:caps w:val="0"/>
              </w:rPr>
            </w:sdtEndPr>
            <w:sdtContent>
              <w:r w:rsidR="00B77C3F">
                <w:t>classicstoragepascal</w:t>
              </w:r>
            </w:sdtContent>
          </w:sdt>
          <w:sdt>
            <w:sdtPr>
              <w:alias w:val="ADK_GUID"/>
              <w:tag w:val="/subscriptions/275ddf79-b240-44e7-9916-f24175b451b1/resourceGroups/cdsbiztalk/providers/Microsoft.ClassicStorage/storageAccounts/classicstoragepascal"/>
              <w:id w:val="2110030368"/>
              <w:placeholder>
                <w:docPart w:val="DefaultPlaceholder_-1854013440"/>
              </w:placeholder>
              <w15:appearance w15:val="hidden"/>
            </w:sdtPr>
            <w:sdtEndPr/>
            <w:sdtContent/>
          </w:sdt>
        </w:p>
        <w:sdt>
          <w:sdtPr>
            <w:alias w:val="ADK_CUSTOMCONTENT"/>
            <w:tag w:val="ADK_CUSTOMCONTENT"/>
            <w:id w:val="565172366"/>
            <w:placeholder>
              <w:docPart w:val="DefaultPlaceholder_-1854013440"/>
            </w:placeholder>
            <w:showingPlcHdr/>
            <w15:appearance w15:val="hidden"/>
          </w:sdtPr>
          <w:sdtEndPr/>
          <w:sdtContent>
            <w:p w:rsidR="00EF6B6C" w:rsidRPr="00A5464E" w:rsidRDefault="00787404" w:rsidP="00A5464E"/>
          </w:sdtContent>
        </w:sdt>
        <w:p w:rsidR="00E66EAC" w:rsidRPr="00A5464E" w:rsidRDefault="00E66EAC" w:rsidP="00A5464E">
          <w:pPr>
            <w:pStyle w:val="Heading3"/>
          </w:pPr>
          <w:r w:rsidRPr="00A5464E">
            <w:t>Settings</w:t>
          </w:r>
        </w:p>
        <w:p w:rsidR="000660DF" w:rsidRPr="00A5464E" w:rsidRDefault="000660DF" w:rsidP="00A5464E">
          <w:r w:rsidRPr="00A5464E">
            <w:t xml:space="preserve">The storage </w:t>
          </w:r>
          <w:sdt>
            <w:sdtPr>
              <w:alias w:val="Storage Name"/>
              <w:tag w:val="Name"/>
              <w:id w:val="1313312804"/>
              <w:placeholder>
                <w:docPart w:val="E6671267B6214CDBB012AE95A8C86A96"/>
              </w:placeholder>
              <w:temporary/>
              <w15:appearance w15:val="hidden"/>
              <w:text/>
            </w:sdtPr>
            <w:sdtEndPr>
              <w:rPr>
                <w:b/>
              </w:rPr>
            </w:sdtEndPr>
            <w:sdtContent>
              <w:r>
                <w:rPr>
                  <w:b/>
                </w:rPr>
                <w:t>classicstoragepascal</w:t>
              </w:r>
            </w:sdtContent>
          </w:sdt>
          <w:r w:rsidRPr="00A5464E">
            <w:t xml:space="preserve"> has the following settings: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547"/>
            <w:gridCol w:w="6803"/>
          </w:tblGrid>
          <w:tr w:rsidR="00E66EAC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E66EAC" w:rsidRPr="00A5464E" w:rsidRDefault="004841B2" w:rsidP="00A5464E">
                <w:r w:rsidRPr="00A5464E">
                  <w:t>Uri</w:t>
                </w:r>
              </w:p>
            </w:tc>
            <w:tc>
              <w:tcPr>
                <w:tcW w:w="6803" w:type="dxa"/>
              </w:tcPr>
              <w:p w:rsidR="00E66EAC" w:rsidRPr="00D23CC9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Uri"/>
                    <w:tag w:val="Uri"/>
                    <w:id w:val="1802254293"/>
                    <w:placeholder>
                      <w:docPart w:val="5670558B703C4E98A7458DD6596C9789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https://management.core.windows.net/275ddf79-b240-44e7-9916-f24175b451b1/services/storageservices/classicstoragepascal</w:t>
                    </w:r>
                  </w:sdtContent>
                </w:sdt>
              </w:p>
            </w:tc>
          </w:tr>
          <w:tr w:rsidR="008D784E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Label</w:t>
                </w:r>
              </w:p>
            </w:tc>
            <w:tc>
              <w:tcPr>
                <w:tcW w:w="6803" w:type="dxa"/>
              </w:tcPr>
              <w:p w:rsidR="008D784E" w:rsidRPr="00D23CC9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StorageProp|Label"/>
                    <w:tag w:val="StorageProp|Label"/>
                    <w:id w:val="1054046590"/>
                    <w:placeholder>
                      <w:docPart w:val="DE63C1785AE740C9964006256CA15748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classicstoragepascal</w:t>
                    </w:r>
                  </w:sdtContent>
                </w:sdt>
              </w:p>
            </w:tc>
          </w:tr>
          <w:tr w:rsidR="00E66EAC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E66EAC" w:rsidRPr="00A5464E" w:rsidRDefault="004841B2" w:rsidP="00A5464E">
                <w:r w:rsidRPr="00A5464E">
                  <w:t>Description</w:t>
                </w:r>
              </w:p>
            </w:tc>
            <w:tc>
              <w:tcPr>
                <w:tcW w:w="6803" w:type="dxa"/>
              </w:tcPr>
              <w:p w:rsidR="00E66EAC" w:rsidRPr="00D23CC9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StorageProp|Description"/>
                    <w:tag w:val="StorageProp|Description"/>
                    <w:id w:val="998808477"/>
                    <w:placeholder>
                      <w:docPart w:val="6C8C4B8041DF4E0DA8BC4C4DF0620B1C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classicstoragepascal</w:t>
                    </w:r>
                  </w:sdtContent>
                </w:sdt>
              </w:p>
            </w:tc>
          </w:tr>
          <w:tr w:rsidR="008D784E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Location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StorageProp|Location"/>
                    <w:tag w:val="StorageProp|Location"/>
                    <w:id w:val="576934795"/>
                    <w:placeholder>
                      <w:docPart w:val="A96AD38D03A347C6B48E693E5FDDEE14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East US</w:t>
                    </w:r>
                  </w:sdtContent>
                </w:sdt>
              </w:p>
            </w:tc>
          </w:tr>
          <w:tr w:rsidR="008D784E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rPr>
                    <w:lang w:val="fr-CA"/>
                  </w:rPr>
                  <w:t>Status</w:t>
                </w:r>
              </w:p>
            </w:tc>
            <w:tc>
              <w:tcPr>
                <w:tcW w:w="6803" w:type="dxa"/>
              </w:tcPr>
              <w:p w:rsidR="008D784E" w:rsidRPr="00D23CC9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StorageProp|Status"/>
                    <w:tag w:val="StorageProp|Status"/>
                    <w:id w:val="2019557118"/>
                    <w:placeholder>
                      <w:docPart w:val="030560544DFD4194859F5EFCA31703FF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Created</w:t>
                    </w:r>
                  </w:sdtContent>
                </w:sdt>
              </w:p>
            </w:tc>
          </w:tr>
          <w:tr w:rsidR="00C15158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C15158" w:rsidRPr="00A5464E" w:rsidRDefault="00C15158" w:rsidP="00A5464E">
                <w:r w:rsidRPr="00A5464E">
                  <w:t>Resource Location</w:t>
                </w:r>
              </w:p>
            </w:tc>
            <w:tc>
              <w:tcPr>
                <w:tcW w:w="6803" w:type="dxa"/>
              </w:tcPr>
              <w:p w:rsidR="00C15158" w:rsidRPr="00D23CC9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ResourceLocation"/>
                    <w:tag w:val="ResourceLocation"/>
                    <w:id w:val="821996794"/>
                    <w:placeholder>
                      <w:docPart w:val="394E414DDBAC4295A47DBDEA4F8A30BC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eastus</w:t>
                    </w:r>
                  </w:sdtContent>
                </w:sdt>
              </w:p>
            </w:tc>
          </w:tr>
          <w:tr w:rsidR="00C15158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C15158" w:rsidRPr="00A5464E" w:rsidRDefault="00C15158" w:rsidP="00A5464E">
                <w:r w:rsidRPr="00A5464E">
                  <w:t>Resource Group</w:t>
                </w:r>
              </w:p>
            </w:tc>
            <w:tc>
              <w:tcPr>
                <w:tcW w:w="6803" w:type="dxa"/>
              </w:tcPr>
              <w:p w:rsidR="00C15158" w:rsidRPr="00D23CC9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ResourceGroup"/>
                    <w:tag w:val="ResourceGroup"/>
                    <w:id w:val="1911223126"/>
                    <w:placeholder>
                      <w:docPart w:val="3FD29B08469C4F80BC4A8168EE51C560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cdsbiztalk</w:t>
                    </w:r>
                  </w:sdtContent>
                </w:sdt>
              </w:p>
            </w:tc>
          </w:tr>
          <w:tr w:rsidR="008D784E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Affinity Group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StorageProp|AffinityGroup"/>
                    <w:tag w:val="StorageProp|AffinityGroup"/>
                    <w:id w:val="969329731"/>
                    <w:placeholder>
                      <w:docPart w:val="A013B77100D9442AA893ECA268F40F9A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8D784E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Geo Primary Region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StorageProp|GeoPrimaryRegion"/>
                    <w:tag w:val="StorageProp|GeoPrimaryRegion"/>
                    <w:id w:val="1432240548"/>
                    <w:placeholder>
                      <w:docPart w:val="1C9E7C8079514EA4B256E42187C7BF4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East US</w:t>
                    </w:r>
                  </w:sdtContent>
                </w:sdt>
              </w:p>
            </w:tc>
          </w:tr>
          <w:tr w:rsidR="008D784E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Geo Replication Enabled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StorageProp|GeoReplicationEnabled"/>
                    <w:tag w:val="StorageProp|GeoReplicationEnabled"/>
                    <w:id w:val="1394139065"/>
                    <w:placeholder>
                      <w:docPart w:val="D3A0B79CB6254193AE57300C5EBD33E9"/>
                    </w:placeholder>
                    <w:temporary/>
                    <w:showingPlcHdr/>
                    <w15:appearance w15:val="hidden"/>
                    <w:text/>
                  </w:sdtPr>
                  <w:sdtEndPr/>
                  <w:sdtContent>
                    <w:r w:rsidR="00F37DCF" w:rsidRPr="00A5464E">
                      <w:t>False</w:t>
                    </w:r>
                  </w:sdtContent>
                </w:sdt>
              </w:p>
            </w:tc>
          </w:tr>
          <w:tr w:rsidR="008D784E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Geo Secondary Region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StorageProp|GeoSecondaryRegion"/>
                    <w:tag w:val="StorageProp|GeoSecondaryRegion"/>
                    <w:id w:val="1867733928"/>
                    <w:placeholder>
                      <w:docPart w:val="1C32AD4FB0C14D188D99D82159659C95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West US</w:t>
                    </w:r>
                  </w:sdtContent>
                </w:sdt>
              </w:p>
            </w:tc>
          </w:tr>
        </w:tbl>
        <w:p w:rsidR="001C36C1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MicrosoftClassicStorageAccounts"/>
        <w:tag w:val="PlaceholderMicrosoftClassicStorageAccounts"/>
        <w:id w:val="138375403"/>
        <w:placeholder>
          <w:docPart w:val="58E671F9F7D0409DAF2EA75206152A1C"/>
        </w:placeholder>
        <w15:appearance w15:val="hidden"/>
      </w:sdtPr>
      <w:sdtEndPr>
        <w:rPr>
          <w:caps w:val="0"/>
        </w:rPr>
      </w:sdtEndPr>
      <w:sdtContent>
        <w:p w:rsidR="001C36C1" w:rsidRPr="00A5464E" w:rsidRDefault="00787404" w:rsidP="00A5464E">
          <w:pPr>
            <w:pStyle w:val="Heading2"/>
            <w:rPr>
              <w:rStyle w:val="Heading2Char"/>
            </w:rPr>
          </w:pPr>
          <w:sdt>
            <w:sdtPr>
              <w:rPr>
                <w:rFonts w:ascii="Segoe UI Light" w:hAnsi="Segoe UI Light"/>
                <w:b w:val="0"/>
                <w:bCs w:val="0"/>
                <w:caps/>
                <w:smallCaps w:val="0"/>
              </w:rPr>
              <w:alias w:val="Storage Name"/>
              <w:tag w:val="Name"/>
              <w:id w:val="1075670952"/>
              <w:placeholder>
                <w:docPart w:val="B66FDF8355364AC1B67E8A83012EC92C"/>
              </w:placeholder>
              <w:temporary/>
              <w15:appearance w15:val="hidden"/>
              <w:text/>
            </w:sdtPr>
            <w:sdtEndPr>
              <w:rPr>
                <w:caps w:val="0"/>
              </w:rPr>
            </w:sdtEndPr>
            <w:sdtContent>
              <w:r w:rsidR="00B77C3F">
                <w:t>dropbuildtestcirque</w:t>
              </w:r>
            </w:sdtContent>
          </w:sdt>
          <w:sdt>
            <w:sdtPr>
              <w:alias w:val="ADK_GUID"/>
              <w:tag w:val="/subscriptions/275ddf79-b240-44e7-9916-f24175b451b1/resourceGroups/Default-Storage-EastUS/providers/Microsoft.ClassicStorage/storageAccounts/dropbuildtestcirque"/>
              <w:id w:val="893945810"/>
              <w:placeholder>
                <w:docPart w:val="DefaultPlaceholder_-1854013440"/>
              </w:placeholder>
              <w15:appearance w15:val="hidden"/>
            </w:sdtPr>
            <w:sdtEndPr/>
            <w:sdtContent/>
          </w:sdt>
        </w:p>
        <w:sdt>
          <w:sdtPr>
            <w:alias w:val="ADK_CUSTOMCONTENT"/>
            <w:tag w:val="ADK_CUSTOMCONTENT"/>
            <w:id w:val="97697070"/>
            <w:placeholder>
              <w:docPart w:val="DefaultPlaceholder_-1854013440"/>
            </w:placeholder>
            <w:showingPlcHdr/>
            <w15:appearance w15:val="hidden"/>
          </w:sdtPr>
          <w:sdtEndPr/>
          <w:sdtContent>
            <w:p w:rsidR="00EF6B6C" w:rsidRPr="00A5464E" w:rsidRDefault="00787404" w:rsidP="00A5464E"/>
          </w:sdtContent>
        </w:sdt>
        <w:p w:rsidR="00E66EAC" w:rsidRPr="00A5464E" w:rsidRDefault="00E66EAC" w:rsidP="00A5464E">
          <w:pPr>
            <w:pStyle w:val="Heading3"/>
          </w:pPr>
          <w:r w:rsidRPr="00A5464E">
            <w:t>Settings</w:t>
          </w:r>
        </w:p>
        <w:p w:rsidR="000660DF" w:rsidRPr="00A5464E" w:rsidRDefault="000660DF" w:rsidP="00A5464E">
          <w:r w:rsidRPr="00A5464E">
            <w:t xml:space="preserve">The storage </w:t>
          </w:r>
          <w:sdt>
            <w:sdtPr>
              <w:alias w:val="Storage Name"/>
              <w:tag w:val="Name"/>
              <w:id w:val="1086733598"/>
              <w:placeholder>
                <w:docPart w:val="E6671267B6214CDBB012AE95A8C86A96"/>
              </w:placeholder>
              <w:temporary/>
              <w15:appearance w15:val="hidden"/>
              <w:text/>
            </w:sdtPr>
            <w:sdtEndPr>
              <w:rPr>
                <w:b/>
              </w:rPr>
            </w:sdtEndPr>
            <w:sdtContent>
              <w:r>
                <w:rPr>
                  <w:b/>
                </w:rPr>
                <w:t>dropbuildtestcirque</w:t>
              </w:r>
            </w:sdtContent>
          </w:sdt>
          <w:r w:rsidRPr="00A5464E">
            <w:t xml:space="preserve"> has the following settings: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547"/>
            <w:gridCol w:w="6803"/>
          </w:tblGrid>
          <w:tr w:rsidR="00E66EAC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E66EAC" w:rsidRPr="00A5464E" w:rsidRDefault="004841B2" w:rsidP="00A5464E">
                <w:r w:rsidRPr="00A5464E">
                  <w:t>Uri</w:t>
                </w:r>
              </w:p>
            </w:tc>
            <w:tc>
              <w:tcPr>
                <w:tcW w:w="6803" w:type="dxa"/>
              </w:tcPr>
              <w:p w:rsidR="00E66EAC" w:rsidRPr="00D23CC9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Uri"/>
                    <w:tag w:val="Uri"/>
                    <w:id w:val="1520097044"/>
                    <w:placeholder>
                      <w:docPart w:val="5670558B703C4E98A7458DD6596C9789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https://management.core.windows.net/275ddf79-b240-44e7-9916-f24175b451b1/services/storageservices/dropbuildtestcirque</w:t>
                    </w:r>
                  </w:sdtContent>
                </w:sdt>
              </w:p>
            </w:tc>
          </w:tr>
          <w:tr w:rsidR="008D784E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Label</w:t>
                </w:r>
              </w:p>
            </w:tc>
            <w:tc>
              <w:tcPr>
                <w:tcW w:w="6803" w:type="dxa"/>
              </w:tcPr>
              <w:p w:rsidR="008D784E" w:rsidRPr="00D23CC9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StorageProp|Label"/>
                    <w:tag w:val="StorageProp|Label"/>
                    <w:id w:val="543685403"/>
                    <w:placeholder>
                      <w:docPart w:val="DE63C1785AE740C9964006256CA15748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dropbuildtestcirque</w:t>
                    </w:r>
                  </w:sdtContent>
                </w:sdt>
              </w:p>
            </w:tc>
          </w:tr>
          <w:tr w:rsidR="00E66EAC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E66EAC" w:rsidRPr="00A5464E" w:rsidRDefault="004841B2" w:rsidP="00A5464E">
                <w:r w:rsidRPr="00A5464E">
                  <w:t>Description</w:t>
                </w:r>
              </w:p>
            </w:tc>
            <w:tc>
              <w:tcPr>
                <w:tcW w:w="6803" w:type="dxa"/>
              </w:tcPr>
              <w:p w:rsidR="00E66EAC" w:rsidRPr="00D23CC9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StorageProp|Description"/>
                    <w:tag w:val="StorageProp|Description"/>
                    <w:id w:val="29846374"/>
                    <w:placeholder>
                      <w:docPart w:val="6C8C4B8041DF4E0DA8BC4C4DF0620B1C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8D784E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Location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StorageProp|Location"/>
                    <w:tag w:val="StorageProp|Location"/>
                    <w:id w:val="1073241444"/>
                    <w:placeholder>
                      <w:docPart w:val="A96AD38D03A347C6B48E693E5FDDEE14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East US</w:t>
                    </w:r>
                  </w:sdtContent>
                </w:sdt>
              </w:p>
            </w:tc>
          </w:tr>
          <w:tr w:rsidR="008D784E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rPr>
                    <w:lang w:val="fr-CA"/>
                  </w:rPr>
                  <w:t>Status</w:t>
                </w:r>
              </w:p>
            </w:tc>
            <w:tc>
              <w:tcPr>
                <w:tcW w:w="6803" w:type="dxa"/>
              </w:tcPr>
              <w:p w:rsidR="008D784E" w:rsidRPr="00D23CC9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StorageProp|Status"/>
                    <w:tag w:val="StorageProp|Status"/>
                    <w:id w:val="2035486657"/>
                    <w:placeholder>
                      <w:docPart w:val="030560544DFD4194859F5EFCA31703FF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Created</w:t>
                    </w:r>
                  </w:sdtContent>
                </w:sdt>
              </w:p>
            </w:tc>
          </w:tr>
          <w:tr w:rsidR="00C15158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C15158" w:rsidRPr="00A5464E" w:rsidRDefault="00C15158" w:rsidP="00A5464E">
                <w:r w:rsidRPr="00A5464E">
                  <w:t>Resource Location</w:t>
                </w:r>
              </w:p>
            </w:tc>
            <w:tc>
              <w:tcPr>
                <w:tcW w:w="6803" w:type="dxa"/>
              </w:tcPr>
              <w:p w:rsidR="00C15158" w:rsidRPr="00D23CC9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ResourceLocation"/>
                    <w:tag w:val="ResourceLocation"/>
                    <w:id w:val="1737799714"/>
                    <w:placeholder>
                      <w:docPart w:val="394E414DDBAC4295A47DBDEA4F8A30BC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East US</w:t>
                    </w:r>
                  </w:sdtContent>
                </w:sdt>
              </w:p>
            </w:tc>
          </w:tr>
          <w:tr w:rsidR="00C15158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C15158" w:rsidRPr="00A5464E" w:rsidRDefault="00C15158" w:rsidP="00A5464E">
                <w:r w:rsidRPr="00A5464E">
                  <w:t>Resource Group</w:t>
                </w:r>
              </w:p>
            </w:tc>
            <w:tc>
              <w:tcPr>
                <w:tcW w:w="6803" w:type="dxa"/>
              </w:tcPr>
              <w:p w:rsidR="00C15158" w:rsidRPr="00D23CC9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ResourceGroup"/>
                    <w:tag w:val="ResourceGroup"/>
                    <w:id w:val="2096085714"/>
                    <w:placeholder>
                      <w:docPart w:val="3FD29B08469C4F80BC4A8168EE51C560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Default-Storage-EastUS</w:t>
                    </w:r>
                  </w:sdtContent>
                </w:sdt>
              </w:p>
            </w:tc>
          </w:tr>
          <w:tr w:rsidR="008D784E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Affinity Group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StorageProp|AffinityGroup"/>
                    <w:tag w:val="StorageProp|AffinityGroup"/>
                    <w:id w:val="47012398"/>
                    <w:placeholder>
                      <w:docPart w:val="A013B77100D9442AA893ECA268F40F9A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8D784E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Geo Primary Region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StorageProp|GeoPrimaryRegion"/>
                    <w:tag w:val="StorageProp|GeoPrimaryRegion"/>
                    <w:id w:val="1761598528"/>
                    <w:placeholder>
                      <w:docPart w:val="1C9E7C8079514EA4B256E42187C7BF4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East US</w:t>
                    </w:r>
                  </w:sdtContent>
                </w:sdt>
              </w:p>
            </w:tc>
          </w:tr>
          <w:tr w:rsidR="008D784E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Geo Replication Enabled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StorageProp|GeoReplicationEnabled"/>
                    <w:tag w:val="StorageProp|GeoReplicationEnabled"/>
                    <w:id w:val="1354235960"/>
                    <w:placeholder>
                      <w:docPart w:val="D3A0B79CB6254193AE57300C5EBD33E9"/>
                    </w:placeholder>
                    <w:temporary/>
                    <w:showingPlcHdr/>
                    <w15:appearance w15:val="hidden"/>
                    <w:text/>
                  </w:sdtPr>
                  <w:sdtEndPr/>
                  <w:sdtContent>
                    <w:r w:rsidR="00F37DCF" w:rsidRPr="00A5464E">
                      <w:t>False</w:t>
                    </w:r>
                  </w:sdtContent>
                </w:sdt>
              </w:p>
            </w:tc>
          </w:tr>
          <w:tr w:rsidR="008D784E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Geo Secondary Region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StorageProp|GeoSecondaryRegion"/>
                    <w:tag w:val="StorageProp|GeoSecondaryRegion"/>
                    <w:id w:val="1290509643"/>
                    <w:placeholder>
                      <w:docPart w:val="1C32AD4FB0C14D188D99D82159659C95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West US</w:t>
                    </w:r>
                  </w:sdtContent>
                </w:sdt>
              </w:p>
            </w:tc>
          </w:tr>
        </w:tbl>
        <w:p w:rsidR="00E66EAC" w:rsidRPr="00A5464E" w:rsidRDefault="00A51B3C" w:rsidP="00A5464E">
          <w:pPr>
            <w:pStyle w:val="Heading3"/>
          </w:pPr>
          <w:r w:rsidRPr="00A5464E">
            <w:t>Blob</w:t>
          </w:r>
          <w:r w:rsidR="0094773A" w:rsidRPr="00A5464E">
            <w:t xml:space="preserve"> Storage</w:t>
          </w:r>
        </w:p>
        <w:p w:rsidR="000660DF" w:rsidRPr="00A5464E" w:rsidRDefault="000660DF" w:rsidP="00A5464E">
          <w:r w:rsidRPr="00A5464E">
            <w:t>The following Blob Storage contain</w:t>
          </w:r>
          <w:r w:rsidR="005C3B7E" w:rsidRPr="00A5464E">
            <w:t>ers are defined in this storage.</w:t>
          </w:r>
        </w:p>
        <w:p w:rsidR="005C3B7E" w:rsidRPr="00A5464E" w:rsidRDefault="00787404" w:rsidP="00A5464E">
          <w:sdt>
            <w:sdtPr>
              <w:id w:val="-480689235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5000000" cy="2875000"/>
                    <wp:effectExtent l="0" t="0" r="0" b="0"/>
                    <wp:docPr id="52" name="Diagram_StorageContainersSize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StorageContainersSize"/>
                            <pic:cNvPicPr/>
                          </pic:nvPicPr>
                          <pic:blipFill>
                            <a:blip r:embed="rId60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00000" cy="2875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5C3B7E" w:rsidRPr="00A5464E" w:rsidRDefault="005C3B7E" w:rsidP="00A5464E"/>
        <w:sdt>
          <w:sdtPr>
            <w:alias w:val="Containers"/>
            <w:tag w:val="PlaceholderContainers"/>
            <w:id w:val="1509444975"/>
            <w:placeholder>
              <w:docPart w:val="2C0601654F5C40B1A49C9D71D7477BBB"/>
            </w:placeholder>
            <w:temporary/>
            <w15:appearance w15:val="hidden"/>
          </w:sdtPr>
          <w:sdtEndPr/>
          <w:sdtContent>
            <w:p w:rsidR="0069198D" w:rsidRPr="00A5464E" w:rsidRDefault="0069198D" w:rsidP="00A5464E"/>
            <w:p w:rsidR="00814563" w:rsidRPr="00A5464E" w:rsidRDefault="001C36C1" w:rsidP="00A5464E">
              <w:pPr>
                <w:pStyle w:val="Heading4"/>
                <w:rPr>
                  <w:rStyle w:val="Heading4Char"/>
                  <w:rFonts w:ascii="Segoe UI Light" w:hAnsi="Segoe UI Light" w:cs="Segoe UI Light"/>
                </w:rPr>
              </w:pPr>
              <w:r w:rsidRPr="00A5464E">
                <w:rPr>
                  <w:rStyle w:val="Heading4Char"/>
                  <w:rFonts w:ascii="Segoe UI Light" w:hAnsi="Segoe UI Light" w:cs="Segoe UI Light"/>
                </w:rPr>
                <w:t xml:space="preserve">Container </w:t>
              </w:r>
              <w:sdt>
                <w:sdtPr>
                  <w:rPr>
                    <w:rStyle w:val="Heading4Char"/>
                    <w:rFonts w:ascii="Segoe UI Light" w:hAnsi="Segoe UI Light" w:cs="Segoe UI Light"/>
                  </w:rPr>
                  <w:alias w:val="Container Name"/>
                  <w:tag w:val="Name"/>
                  <w:id w:val="602498818"/>
                  <w:placeholder>
                    <w:docPart w:val="A13CE39AF96A45D6A2C4BF0EF378607C"/>
                  </w:placeholder>
                  <w:temporary/>
                  <w15:appearance w15:val="hidden"/>
                  <w:text/>
                </w:sdtPr>
                <w:sdtEndPr>
                  <w:rPr>
                    <w:rStyle w:val="Heading4Char"/>
                  </w:rPr>
                </w:sdtEndPr>
                <w:sdtContent>
                  <w:r>
                    <w:t>adfcustomerprofilingsample</w:t>
                  </w:r>
                </w:sdtContent>
              </w:sdt>
              <w:r w:rsidR="000660DF" w:rsidRPr="00A5464E">
                <w:rPr>
                  <w:rStyle w:val="Heading4Char"/>
                  <w:rFonts w:ascii="Segoe UI Light" w:hAnsi="Segoe UI Light" w:cs="Segoe UI Light"/>
                </w:rPr>
                <w:t xml:space="preserve"> </w:t>
              </w:r>
            </w:p>
            <w:p w:rsidR="0051246C" w:rsidRPr="00A5464E" w:rsidRDefault="0051246C" w:rsidP="00A5464E">
              <w:r w:rsidRPr="00A5464E">
                <w:t xml:space="preserve">This container has </w:t>
              </w:r>
              <w:sdt>
                <w:sdtPr>
                  <w:alias w:val="NumberOfFile"/>
                  <w:tag w:val="NumberOfFile"/>
                  <w:id w:val="1238759829"/>
                  <w:placeholder>
                    <w:docPart w:val="DefaultPlaceholder_-1854013440"/>
                  </w:placeholder>
                  <w:temporary/>
                  <w15:appearance w15:val="hidden"/>
                </w:sdtPr>
                <w:sdtEndPr/>
                <w:sdtContent>
                  <w:r>
                    <w:t>65</w:t>
                  </w:r>
                </w:sdtContent>
              </w:sdt>
              <w:r w:rsidRPr="00A5464E">
                <w:t xml:space="preserve"> file(s).</w:t>
              </w:r>
            </w:p>
            <w:p w:rsidR="00A00F6C" w:rsidRPr="00A5464E" w:rsidRDefault="00193F91" w:rsidP="00A5464E">
              <w:pPr>
                <w:pStyle w:val="Heading5"/>
                <w:rPr>
                  <w:rStyle w:val="Heading4Char"/>
                  <w:rFonts w:ascii="Segoe UI Light" w:eastAsiaTheme="minorEastAsia" w:hAnsi="Segoe UI Light" w:cs="Segoe UI Light"/>
                  <w:caps/>
                  <w:color w:val="auto"/>
                </w:rPr>
              </w:pPr>
              <w:r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B</w:t>
              </w:r>
              <w:r w:rsidR="00A00F6C" w:rsidRPr="00A5464E"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iggest blob items</w:t>
              </w:r>
            </w:p>
            <w:p w:rsidR="00B57380" w:rsidRPr="00A5464E" w:rsidRDefault="00B57380" w:rsidP="00A5464E"/>
            <w:tbl>
              <w:tblPr>
                <w:tblStyle w:val="TableGrid"/>
                <w:tblW w:w="9374" w:type="dxa"/>
                <w:tbl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  <w:insideH w:val="single" w:sz="4" w:space="0" w:color="BFBFBF" w:themeColor="background1" w:themeShade="BF"/>
                  <w:insideV w:val="single" w:sz="4" w:space="0" w:color="BFBFBF" w:themeColor="background1" w:themeShade="BF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3114"/>
                <w:gridCol w:w="1701"/>
                <w:gridCol w:w="1984"/>
                <w:gridCol w:w="1418"/>
                <w:gridCol w:w="1157"/>
              </w:tblGrid>
              <w:tr w:rsidR="00555785" w:rsidRPr="00A5464E" w:rsidTr="000E6814">
                <w:trPr>
                  <w:trHeight w:val="331"/>
                </w:trPr>
                <w:tc>
                  <w:tcPr>
                    <w:tcW w:w="3114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Uri</w:t>
                    </w:r>
                  </w:p>
                </w:tc>
                <w:tc>
                  <w:tcPr>
                    <w:tcW w:w="1701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Length</w:t>
                    </w:r>
                  </w:p>
                </w:tc>
                <w:tc>
                  <w:tcPr>
                    <w:tcW w:w="1984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Content Type</w:t>
                    </w:r>
                  </w:p>
                </w:tc>
                <w:tc>
                  <w:tcPr>
                    <w:tcW w:w="1418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Last Modified</w:t>
                    </w:r>
                  </w:p>
                </w:tc>
                <w:tc>
                  <w:tcPr>
                    <w:tcW w:w="1157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Blob Type</w:t>
                    </w:r>
                  </w:p>
                </w:tc>
              </w:tr>
              <w:sdt>
                <w:sdtPr>
                  <w:alias w:val="BlobItems"/>
                  <w:tag w:val="PlaceholderTop10BiggestBlobItems"/>
                  <w:id w:val="1240605126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499980913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https://dropbuildtestcirque.blob.core.windows.net/adfcustomerprofilingsample/marketingcampaigneffectiveness/yearno=2014/monthno=5/dayno=2/000000_0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227943608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41480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709652657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2072653779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6:38:44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119716408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41386569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663972579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https://dropbuildtestcirque.blob.core.windows.net/adfcustomerprofilingsample/user/hdp/.Trash/Current/marketingcampaigneffectiveness/yearno=2014/monthno=5/dayno=2/000000_0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71179669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41480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708279976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55329136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6:38:43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691284352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408361472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898271393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https://dropbuildtestcirque.blob.core.windows.net/adfcustomerprofilingsample/marketingcampaigneffectiveness/yearno=2014/monthno=5/dayno=1/000000_0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179095625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40936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393691352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81486468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6:45:16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096986937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736765251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495466376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https://dropbuildtestcirque.blob.core.windows.net/adfcustomerprofilingsample/user/hdp/.Trash/Current/marketingcampaigneffectiveness/yearno=2014/monthno=5/dayno=1/000000_0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50467950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40936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852357546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2080183994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6:45:16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639414569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425309794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64454579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https://dropbuildtestcirque.blob.core.windows.net/adfcustomerprofilingsample/refdata/refgeocodedictionary/refgeocodedictionary.csv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105444523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18647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951796079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962819914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4:30:15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665321158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678970798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401778151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https://dropbuildtestcirque.blob.core.windows.net/adfcustomerprofilingsample/logs/enrichedgameevents/yearno=2014/monthno=5/dayno=4/part-r-00000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366830913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17439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93480719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53533939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5:26:07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367753015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2057915442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513501942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https://dropbuildtestcirque.blob.core.windows.net/adfcustomerprofilingsample/logs/enrichedgameevents/yearno=2014/monthno=5/dayno=2/part-r-00000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968775678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17377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125464309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945347029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6:31:56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856124465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372505734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469050045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https://dropbuildtestcirque.blob.core.windows.net/adfcustomerprofilingsample/logs/rawgameevents/rawstats-20140504.csv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917912308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16245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344202305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329438242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4:30:15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197814321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015400420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367907176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https://dropbuildtestcirque.blob.core.windows.net/adfcustomerprofilingsample/logs/rawgameevents/rawstats-20140502.csv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272749492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16119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93522706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772679724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4:30:15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07032442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088291879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535731227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https://dropbuildtestcirque.blob.core.windows.net/adfcustomerprofilingsample/logs/rawgameevents/rawstats-20140503.csv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567280566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16062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736012686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284342863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4:30:15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2008199200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</w:tbl>
            <w:p w:rsidR="003A6FEE" w:rsidRPr="00A5464E" w:rsidRDefault="00193F91" w:rsidP="00A5464E">
              <w:pPr>
                <w:pStyle w:val="Heading5"/>
                <w:rPr>
                  <w:rStyle w:val="Heading4Char"/>
                  <w:rFonts w:ascii="Segoe UI Light" w:eastAsiaTheme="minorEastAsia" w:hAnsi="Segoe UI Light" w:cs="Segoe UI Light"/>
                  <w:caps/>
                  <w:color w:val="auto"/>
                </w:rPr>
              </w:pPr>
              <w:r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Last</w:t>
              </w:r>
              <w:r w:rsidR="003A6FEE" w:rsidRPr="00A5464E"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 xml:space="preserve"> modified blob items</w:t>
              </w:r>
            </w:p>
            <w:p w:rsidR="00B57380" w:rsidRPr="00A5464E" w:rsidRDefault="00B57380" w:rsidP="00A5464E"/>
            <w:tbl>
              <w:tblPr>
                <w:tblStyle w:val="TableGrid"/>
                <w:tblW w:w="9374" w:type="dxa"/>
                <w:tbl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  <w:insideH w:val="single" w:sz="4" w:space="0" w:color="BFBFBF" w:themeColor="background1" w:themeShade="BF"/>
                  <w:insideV w:val="single" w:sz="4" w:space="0" w:color="BFBFBF" w:themeColor="background1" w:themeShade="BF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3114"/>
                <w:gridCol w:w="1701"/>
                <w:gridCol w:w="1984"/>
                <w:gridCol w:w="1418"/>
                <w:gridCol w:w="1157"/>
              </w:tblGrid>
              <w:tr w:rsidR="003A6FEE" w:rsidRPr="00A5464E" w:rsidTr="000E6814">
                <w:trPr>
                  <w:trHeight w:val="331"/>
                </w:trPr>
                <w:tc>
                  <w:tcPr>
                    <w:tcW w:w="3114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Uri</w:t>
                    </w:r>
                  </w:p>
                </w:tc>
                <w:tc>
                  <w:tcPr>
                    <w:tcW w:w="1701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Length</w:t>
                    </w:r>
                  </w:p>
                </w:tc>
                <w:tc>
                  <w:tcPr>
                    <w:tcW w:w="1984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Content Type</w:t>
                    </w:r>
                  </w:p>
                </w:tc>
                <w:tc>
                  <w:tcPr>
                    <w:tcW w:w="1418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Last Modified</w:t>
                    </w:r>
                  </w:p>
                </w:tc>
                <w:tc>
                  <w:tcPr>
                    <w:tcW w:w="1152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Blob Type</w:t>
                    </w:r>
                  </w:p>
                </w:tc>
              </w:tr>
              <w:sdt>
                <w:sdtPr>
                  <w:alias w:val="BlobItems"/>
                  <w:tag w:val="PlaceholderLast10ModifiedBlobItems"/>
                  <w:id w:val="14271885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337074137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https://dropbuildtestcirque.blob.core.windows.net/adfcustomerprofilingsample/hive/scratch/admin/9a2b92eb-add8-4e61-83f1-82ecb5baaa97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848636312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653342158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29309178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6:45:16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901034632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324453439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214880753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https://dropbuildtestcirque.blob.core.windows.net/adfcustomerprofilingsample/marketingcampaigneffectiveness/yearno=2014/monthno=5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744737454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811342610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483259557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6:45:16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715468173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28211259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758784589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https://dropbuildtestcirque.blob.core.windows.net/adfcustomerprofilingsample/marketingcampaigneffectiveness/yearno=2014/monthno=5/dayno=1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697602994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441827132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479851812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6:45:16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611133949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721502261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81107489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https://dropbuildtestcirque.blob.core.windows.net/adfcustomerprofilingsample/marketingcampaigneffectiveness/yearno=2014/monthno=5/dayno=1/000000_0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882499984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40936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2055113849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2083879306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6:45:16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742396385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540055313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485448092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https://dropbuildtestcirque.blob.core.windows.net/adfcustomerprofilingsample/user/hdp/.Trash/Current/marketingcampaigneffectiveness/yearno=2014/monthno=5/dayno=1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776582074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259798471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252672487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6:45:16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765286359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947956096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321902756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https://dropbuildtestcirque.blob.core.windows.net/adfcustomerprofilingsample/user/hdp/.Trash/Current/marketingcampaigneffectiveness/yearno=2014/monthno=5/dayno=1/000000_0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229159079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40936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108060125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111192424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6:45:16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755756539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154971800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866647223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https://dropbuildtestcirque.blob.core.windows.net/adfcustomerprofilingsample/logs/enrichedgameevents/yearno=2014/monthno=5/dayno=1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439740867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164361323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019748866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6:40:09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262041136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453076867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204057810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https://dropbuildtestcirque.blob.core.windows.net/adfcustomerprofilingsample/logs/enrichedgameevents/yearno=2014/monthno=5/dayno=1/_SUCCESS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884647619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557281319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65311447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6:40:09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161378782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556913095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793948394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https://dropbuildtestcirque.blob.core.windows.net/adfcustomerprofilingsample/logs/enrichedgameevents/yearno=2014/monthno=5/dayno=1/part-r-00000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55879415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13279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2103630264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4510425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6:40:09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203235374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25699215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06641683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https://dropbuildtestcirque.blob.core.windows.net/adfcustomerprofilingsample/logs/enrichedgameevents/yearno=2014/monthno=5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400678478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06239927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13286845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6:39:24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691344733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</w:tbl>
            <w:p w:rsidR="001C36C1" w:rsidRPr="00A5464E" w:rsidRDefault="00787404" w:rsidP="00A5464E"/>
          </w:sdtContent>
        </w:sdt>
        <w:sdt>
          <w:sdtPr>
            <w:alias w:val="Containers"/>
            <w:tag w:val="PlaceholderContainers"/>
            <w:id w:val="124452558"/>
            <w:placeholder>
              <w:docPart w:val="2C0601654F5C40B1A49C9D71D7477BBB"/>
            </w:placeholder>
            <w:temporary/>
            <w15:appearance w15:val="hidden"/>
          </w:sdtPr>
          <w:sdtEndPr/>
          <w:sdtContent>
            <w:p w:rsidR="0069198D" w:rsidRPr="00A5464E" w:rsidRDefault="0069198D" w:rsidP="00A5464E"/>
            <w:p w:rsidR="00814563" w:rsidRPr="00A5464E" w:rsidRDefault="001C36C1" w:rsidP="00A5464E">
              <w:pPr>
                <w:pStyle w:val="Heading4"/>
                <w:rPr>
                  <w:rStyle w:val="Heading4Char"/>
                  <w:rFonts w:ascii="Segoe UI Light" w:hAnsi="Segoe UI Light" w:cs="Segoe UI Light"/>
                </w:rPr>
              </w:pPr>
              <w:r w:rsidRPr="00A5464E">
                <w:rPr>
                  <w:rStyle w:val="Heading4Char"/>
                  <w:rFonts w:ascii="Segoe UI Light" w:hAnsi="Segoe UI Light" w:cs="Segoe UI Light"/>
                </w:rPr>
                <w:t xml:space="preserve">Container </w:t>
              </w:r>
              <w:sdt>
                <w:sdtPr>
                  <w:rPr>
                    <w:rStyle w:val="Heading4Char"/>
                    <w:rFonts w:ascii="Segoe UI Light" w:hAnsi="Segoe UI Light" w:cs="Segoe UI Light"/>
                  </w:rPr>
                  <w:alias w:val="Container Name"/>
                  <w:tag w:val="Name"/>
                  <w:id w:val="64654968"/>
                  <w:placeholder>
                    <w:docPart w:val="A13CE39AF96A45D6A2C4BF0EF378607C"/>
                  </w:placeholder>
                  <w:temporary/>
                  <w15:appearance w15:val="hidden"/>
                  <w:text/>
                </w:sdtPr>
                <w:sdtEndPr>
                  <w:rPr>
                    <w:rStyle w:val="Heading4Char"/>
                  </w:rPr>
                </w:sdtEndPr>
                <w:sdtContent>
                  <w:r>
                    <w:t>adfjobs</w:t>
                  </w:r>
                </w:sdtContent>
              </w:sdt>
              <w:r w:rsidR="000660DF" w:rsidRPr="00A5464E">
                <w:rPr>
                  <w:rStyle w:val="Heading4Char"/>
                  <w:rFonts w:ascii="Segoe UI Light" w:hAnsi="Segoe UI Light" w:cs="Segoe UI Light"/>
                </w:rPr>
                <w:t xml:space="preserve"> </w:t>
              </w:r>
            </w:p>
            <w:p w:rsidR="0051246C" w:rsidRPr="00A5464E" w:rsidRDefault="0051246C" w:rsidP="00A5464E">
              <w:r w:rsidRPr="00A5464E">
                <w:t xml:space="preserve">This container has </w:t>
              </w:r>
              <w:sdt>
                <w:sdtPr>
                  <w:alias w:val="NumberOfFile"/>
                  <w:tag w:val="NumberOfFile"/>
                  <w:id w:val="2109691913"/>
                  <w:placeholder>
                    <w:docPart w:val="DefaultPlaceholder_-1854013440"/>
                  </w:placeholder>
                  <w:temporary/>
                  <w15:appearance w15:val="hidden"/>
                </w:sdtPr>
                <w:sdtEndPr/>
                <w:sdtContent>
                  <w:r>
                    <w:t>115</w:t>
                  </w:r>
                </w:sdtContent>
              </w:sdt>
              <w:r w:rsidRPr="00A5464E">
                <w:t xml:space="preserve"> file(s).</w:t>
              </w:r>
            </w:p>
            <w:p w:rsidR="00A00F6C" w:rsidRPr="00A5464E" w:rsidRDefault="00193F91" w:rsidP="00A5464E">
              <w:pPr>
                <w:pStyle w:val="Heading5"/>
                <w:rPr>
                  <w:rStyle w:val="Heading4Char"/>
                  <w:rFonts w:ascii="Segoe UI Light" w:eastAsiaTheme="minorEastAsia" w:hAnsi="Segoe UI Light" w:cs="Segoe UI Light"/>
                  <w:caps/>
                  <w:color w:val="auto"/>
                </w:rPr>
              </w:pPr>
              <w:r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B</w:t>
              </w:r>
              <w:r w:rsidR="00A00F6C" w:rsidRPr="00A5464E"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iggest blob items</w:t>
              </w:r>
            </w:p>
            <w:p w:rsidR="00B57380" w:rsidRPr="00A5464E" w:rsidRDefault="00B57380" w:rsidP="00A5464E"/>
            <w:tbl>
              <w:tblPr>
                <w:tblStyle w:val="TableGrid"/>
                <w:tblW w:w="9374" w:type="dxa"/>
                <w:tbl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  <w:insideH w:val="single" w:sz="4" w:space="0" w:color="BFBFBF" w:themeColor="background1" w:themeShade="BF"/>
                  <w:insideV w:val="single" w:sz="4" w:space="0" w:color="BFBFBF" w:themeColor="background1" w:themeShade="BF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3114"/>
                <w:gridCol w:w="1701"/>
                <w:gridCol w:w="1984"/>
                <w:gridCol w:w="1418"/>
                <w:gridCol w:w="1157"/>
              </w:tblGrid>
              <w:tr w:rsidR="00555785" w:rsidRPr="00A5464E" w:rsidTr="000E6814">
                <w:trPr>
                  <w:trHeight w:val="331"/>
                </w:trPr>
                <w:tc>
                  <w:tcPr>
                    <w:tcW w:w="3114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Uri</w:t>
                    </w:r>
                  </w:p>
                </w:tc>
                <w:tc>
                  <w:tcPr>
                    <w:tcW w:w="1701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Length</w:t>
                    </w:r>
                  </w:p>
                </w:tc>
                <w:tc>
                  <w:tcPr>
                    <w:tcW w:w="1984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Content Type</w:t>
                    </w:r>
                  </w:p>
                </w:tc>
                <w:tc>
                  <w:tcPr>
                    <w:tcW w:w="1418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Last Modified</w:t>
                    </w:r>
                  </w:p>
                </w:tc>
                <w:tc>
                  <w:tcPr>
                    <w:tcW w:w="1157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Blob Type</w:t>
                    </w:r>
                  </w:p>
                </w:tc>
              </w:tr>
              <w:sdt>
                <w:sdtPr>
                  <w:alias w:val="BlobItems"/>
                  <w:tag w:val="PlaceholderTop10BiggestBlobItems"/>
                  <w:id w:val="2126934742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2010870161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https://dropbuildtestcirque.blob.core.windows.net/adfjobs/PigQueryJobs/676ec656-500c-4278-b396-0f962826a5bb/19_11_2015_05_21_28_615/Status/stderr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308840448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18111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633792741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167634781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5:26:15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647592165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2089330102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286855332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https://dropbuildtestcirque.blob.core.windows.net/adfjobs/PigQueryJobs/3f779dbc-ba08-4e63-9b7e-3e64982107c3/26_10_2015_08_30_09_300/Status/stderr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613204589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17888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171393082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704624585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10/26/2015 8:34:05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208842270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620458848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602036982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https://dropbuildtestcirque.blob.core.windows.net/adfjobs/PigQueryJobs/49304f0c-00de-45ef-9633-c972be5e9972/26_10_2015_09_35_06_252/Status/stderr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879821496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17884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857748766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982773994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10/26/2015 9:38:48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420136645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615203292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850369023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https://dropbuildtestcirque.blob.core.windows.net/adfjobs/PigQueryJobs/c7ed33d1-1565-41e1-9964-adebca5e19e7/26_10_2015_09_42_15_970/Status/stderr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606207740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17881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709406944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991809479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10/26/2015 9:45:18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307392331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025923705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982360909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https://dropbuildtestcirque.blob.core.windows.net/adfjobs/PigQueryJobs/93579731-65c7-4a96-ae27-d02b54cb897a/19_11_2015_06_27_31_318/Status/stderr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004550741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17834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355078061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048731873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6:32:04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753360378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895879781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039908765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https://dropbuildtestcirque.blob.core.windows.net/adfjobs/PigQueryJobs/554ac311-96c5-4ef7-9678-982175423e6a/19_11_2015_06_36_41_880/Status/stderr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955093898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17829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299832870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473625772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6:40:16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340671295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723290818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070972225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https://dropbuildtestcirque.blob.core.windows.net/adfjobs/HiveQueryJobs/c0963cdb-198f-47bc-856c-9381caa938ca/26_10_2015_08_33_18_814/Status/stderr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045160313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3855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513786617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615066640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10/26/2015 8:36:37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507093062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590158473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932237182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https://dropbuildtestcirque.blob.core.windows.net/adfjobs/HiveQueryJobs/fc72d6bf-e151-457f-8b44-549d5a58fbfe/26_10_2015_09_38_42_661/Status/stderr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457369487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3854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141876751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652724015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10/26/2015 9:41:24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652088348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668340629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395974808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https://dropbuildtestcirque.blob.core.windows.net/adfjobs/HiveQueryJobs/5cf9a1c7-37ba-40f8-af26-05c98e7e36b2/26_10_2015_07_58_36_327/Status/stderr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277996498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3850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418691735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656732913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10/26/2015 8:28:58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361769592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503484173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417527798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https://dropbuildtestcirque.blob.core.windows.net/adfjobs/HiveQueryJobs/f7fbbeed-ba3e-4f48-9d2f-19c6a1eaea44/26_10_2015_08_29_56_273/Status/stderr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019060682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3846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448117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607869036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10/26/2015 8:32:35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85273872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</w:tbl>
            <w:p w:rsidR="003A6FEE" w:rsidRPr="00A5464E" w:rsidRDefault="00193F91" w:rsidP="00A5464E">
              <w:pPr>
                <w:pStyle w:val="Heading5"/>
                <w:rPr>
                  <w:rStyle w:val="Heading4Char"/>
                  <w:rFonts w:ascii="Segoe UI Light" w:eastAsiaTheme="minorEastAsia" w:hAnsi="Segoe UI Light" w:cs="Segoe UI Light"/>
                  <w:caps/>
                  <w:color w:val="auto"/>
                </w:rPr>
              </w:pPr>
              <w:r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Last</w:t>
              </w:r>
              <w:r w:rsidR="003A6FEE" w:rsidRPr="00A5464E"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 xml:space="preserve"> modified blob items</w:t>
              </w:r>
            </w:p>
            <w:p w:rsidR="00B57380" w:rsidRPr="00A5464E" w:rsidRDefault="00B57380" w:rsidP="00A5464E"/>
            <w:tbl>
              <w:tblPr>
                <w:tblStyle w:val="TableGrid"/>
                <w:tblW w:w="9374" w:type="dxa"/>
                <w:tbl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  <w:insideH w:val="single" w:sz="4" w:space="0" w:color="BFBFBF" w:themeColor="background1" w:themeShade="BF"/>
                  <w:insideV w:val="single" w:sz="4" w:space="0" w:color="BFBFBF" w:themeColor="background1" w:themeShade="BF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3114"/>
                <w:gridCol w:w="1701"/>
                <w:gridCol w:w="1984"/>
                <w:gridCol w:w="1418"/>
                <w:gridCol w:w="1157"/>
              </w:tblGrid>
              <w:tr w:rsidR="003A6FEE" w:rsidRPr="00A5464E" w:rsidTr="000E6814">
                <w:trPr>
                  <w:trHeight w:val="331"/>
                </w:trPr>
                <w:tc>
                  <w:tcPr>
                    <w:tcW w:w="3114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Uri</w:t>
                    </w:r>
                  </w:p>
                </w:tc>
                <w:tc>
                  <w:tcPr>
                    <w:tcW w:w="1701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Length</w:t>
                    </w:r>
                  </w:p>
                </w:tc>
                <w:tc>
                  <w:tcPr>
                    <w:tcW w:w="1984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Content Type</w:t>
                    </w:r>
                  </w:p>
                </w:tc>
                <w:tc>
                  <w:tcPr>
                    <w:tcW w:w="1418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Last Modified</w:t>
                    </w:r>
                  </w:p>
                </w:tc>
                <w:tc>
                  <w:tcPr>
                    <w:tcW w:w="1152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Blob Type</w:t>
                    </w:r>
                  </w:p>
                </w:tc>
              </w:tr>
              <w:sdt>
                <w:sdtPr>
                  <w:alias w:val="BlobItems"/>
                  <w:tag w:val="PlaceholderLast10ModifiedBlobItems"/>
                  <w:id w:val="1790525071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734252041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https://dropbuildtestcirque.blob.core.windows.net/adfjobs/HiveQueryJobs/767cfc8d-129f-46b9-bf8f-ce0aed32802a/19_11_2015_06_42_01_307/Status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385607106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2007327858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422996948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6:45:27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664715820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253748372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468109625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https://dropbuildtestcirque.blob.core.windows.net/adfjobs/HiveQueryJobs/767cfc8d-129f-46b9-bf8f-ce0aed32802a/19_11_2015_06_42_01_307/Status/exit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128411210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3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539150200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281941595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6:45:27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2059285416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374976332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01416675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https://dropbuildtestcirque.blob.core.windows.net/adfjobs/HiveQueryJobs/767cfc8d-129f-46b9-bf8f-ce0aed32802a/19_11_2015_06_42_01_307/Status/stderr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235302383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3493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99114678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266732118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6:45:17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59572297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850022844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2031530601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https://dropbuildtestcirque.blob.core.windows.net/adfjobs/HiveQueryJobs/767cfc8d-129f-46b9-bf8f-ce0aed32802a/19_11_2015_06_42_01_307/Status/stdout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477120541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269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352462393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834221079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6:45:17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800240712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622847527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477188046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https://dropbuildtestcirque.blob.core.windows.net/adfjobs/HiveQueryJobs/767cfc8d-129f-46b9-bf8f-ce0aed32802a/19_11_2015_06_42_01_307/Query/b155b9fd-3e65-f7ec-8752-9f5ea1abce4d.hql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530659499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1753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593324306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796348697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6:42:01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203581621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469094261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721842701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https://dropbuildtestcirque.blob.core.windows.net/adfjobs/PigQueryJobs/554ac311-96c5-4ef7-9678-982175423e6a/19_11_2015_06_36_41_880/Status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463103189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859886441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870745193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6:40:19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028298246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21485956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730314262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https://dropbuildtestcirque.blob.core.windows.net/adfjobs/PigQueryJobs/554ac311-96c5-4ef7-9678-982175423e6a/19_11_2015_06_36_41_880/Status/exit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656723881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3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940137314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888128379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6:40:19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84614390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671160785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29190429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https://dropbuildtestcirque.blob.core.windows.net/adfjobs/PigQueryJobs/554ac311-96c5-4ef7-9678-982175423e6a/19_11_2015_06_36_41_880/Status/stderr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14033213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17829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366194729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043715403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6:40:16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555316238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273950856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404369495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https://dropbuildtestcirque.blob.core.windows.net/adfjobs/PigQueryJobs/554ac311-96c5-4ef7-9678-982175423e6a/19_11_2015_06_36_41_880/Status/stdout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50795679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139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959488385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298908920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6:40:16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723822082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855636978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438062678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https://dropbuildtestcirque.blob.core.windows.net/adfjobs/HiveQueryJobs/8586bf1f-aaa3-44ab-a94f-1917ef18588c/19_11_2015_06_33_16_690/Status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900030962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732850041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384480331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6:38:55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945808902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</w:tbl>
            <w:p w:rsidR="001C36C1" w:rsidRPr="00A5464E" w:rsidRDefault="00787404" w:rsidP="00A5464E"/>
          </w:sdtContent>
        </w:sdt>
        <w:sdt>
          <w:sdtPr>
            <w:alias w:val="Containers"/>
            <w:tag w:val="PlaceholderContainers"/>
            <w:id w:val="1281539968"/>
            <w:placeholder>
              <w:docPart w:val="2C0601654F5C40B1A49C9D71D7477BBB"/>
            </w:placeholder>
            <w:temporary/>
            <w15:appearance w15:val="hidden"/>
          </w:sdtPr>
          <w:sdtEndPr/>
          <w:sdtContent>
            <w:p w:rsidR="0069198D" w:rsidRPr="00A5464E" w:rsidRDefault="0069198D" w:rsidP="00A5464E"/>
            <w:p w:rsidR="00814563" w:rsidRPr="00A5464E" w:rsidRDefault="001C36C1" w:rsidP="00A5464E">
              <w:pPr>
                <w:pStyle w:val="Heading4"/>
                <w:rPr>
                  <w:rStyle w:val="Heading4Char"/>
                  <w:rFonts w:ascii="Segoe UI Light" w:hAnsi="Segoe UI Light" w:cs="Segoe UI Light"/>
                </w:rPr>
              </w:pPr>
              <w:r w:rsidRPr="00A5464E">
                <w:rPr>
                  <w:rStyle w:val="Heading4Char"/>
                  <w:rFonts w:ascii="Segoe UI Light" w:hAnsi="Segoe UI Light" w:cs="Segoe UI Light"/>
                </w:rPr>
                <w:t xml:space="preserve">Container </w:t>
              </w:r>
              <w:sdt>
                <w:sdtPr>
                  <w:rPr>
                    <w:rStyle w:val="Heading4Char"/>
                    <w:rFonts w:ascii="Segoe UI Light" w:hAnsi="Segoe UI Light" w:cs="Segoe UI Light"/>
                  </w:rPr>
                  <w:alias w:val="Container Name"/>
                  <w:tag w:val="Name"/>
                  <w:id w:val="1807907713"/>
                  <w:placeholder>
                    <w:docPart w:val="A13CE39AF96A45D6A2C4BF0EF378607C"/>
                  </w:placeholder>
                  <w:temporary/>
                  <w15:appearance w15:val="hidden"/>
                  <w:text/>
                </w:sdtPr>
                <w:sdtEndPr>
                  <w:rPr>
                    <w:rStyle w:val="Heading4Char"/>
                  </w:rPr>
                </w:sdtEndPr>
                <w:sdtContent>
                  <w:r>
                    <w:t>adfpascaladftodelete-customerprofiling-hdin-20151119163206</w:t>
                  </w:r>
                </w:sdtContent>
              </w:sdt>
              <w:r w:rsidR="000660DF" w:rsidRPr="00A5464E">
                <w:rPr>
                  <w:rStyle w:val="Heading4Char"/>
                  <w:rFonts w:ascii="Segoe UI Light" w:hAnsi="Segoe UI Light" w:cs="Segoe UI Light"/>
                </w:rPr>
                <w:t xml:space="preserve"> </w:t>
              </w:r>
            </w:p>
            <w:p w:rsidR="0051246C" w:rsidRPr="00A5464E" w:rsidRDefault="0051246C" w:rsidP="00A5464E">
              <w:r w:rsidRPr="00A5464E">
                <w:t xml:space="preserve">This container has </w:t>
              </w:r>
              <w:sdt>
                <w:sdtPr>
                  <w:alias w:val="NumberOfFile"/>
                  <w:tag w:val="NumberOfFile"/>
                  <w:id w:val="671760928"/>
                  <w:placeholder>
                    <w:docPart w:val="DefaultPlaceholder_-1854013440"/>
                  </w:placeholder>
                  <w:temporary/>
                  <w15:appearance w15:val="hidden"/>
                </w:sdtPr>
                <w:sdtEndPr/>
                <w:sdtContent>
                  <w:r>
                    <w:t>542</w:t>
                  </w:r>
                </w:sdtContent>
              </w:sdt>
              <w:r w:rsidRPr="00A5464E">
                <w:t xml:space="preserve"> file(s).</w:t>
              </w:r>
            </w:p>
            <w:p w:rsidR="00A00F6C" w:rsidRPr="00A5464E" w:rsidRDefault="00193F91" w:rsidP="00A5464E">
              <w:pPr>
                <w:pStyle w:val="Heading5"/>
                <w:rPr>
                  <w:rStyle w:val="Heading4Char"/>
                  <w:rFonts w:ascii="Segoe UI Light" w:eastAsiaTheme="minorEastAsia" w:hAnsi="Segoe UI Light" w:cs="Segoe UI Light"/>
                  <w:caps/>
                  <w:color w:val="auto"/>
                </w:rPr>
              </w:pPr>
              <w:r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B</w:t>
              </w:r>
              <w:r w:rsidR="00A00F6C" w:rsidRPr="00A5464E"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iggest blob items</w:t>
              </w:r>
            </w:p>
            <w:p w:rsidR="00B57380" w:rsidRPr="00A5464E" w:rsidRDefault="00B57380" w:rsidP="00A5464E"/>
            <w:tbl>
              <w:tblPr>
                <w:tblStyle w:val="TableGrid"/>
                <w:tblW w:w="9374" w:type="dxa"/>
                <w:tbl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  <w:insideH w:val="single" w:sz="4" w:space="0" w:color="BFBFBF" w:themeColor="background1" w:themeShade="BF"/>
                  <w:insideV w:val="single" w:sz="4" w:space="0" w:color="BFBFBF" w:themeColor="background1" w:themeShade="BF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3114"/>
                <w:gridCol w:w="1701"/>
                <w:gridCol w:w="1984"/>
                <w:gridCol w:w="1418"/>
                <w:gridCol w:w="1157"/>
              </w:tblGrid>
              <w:tr w:rsidR="00555785" w:rsidRPr="00A5464E" w:rsidTr="000E6814">
                <w:trPr>
                  <w:trHeight w:val="331"/>
                </w:trPr>
                <w:tc>
                  <w:tcPr>
                    <w:tcW w:w="3114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Uri</w:t>
                    </w:r>
                  </w:p>
                </w:tc>
                <w:tc>
                  <w:tcPr>
                    <w:tcW w:w="1701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Length</w:t>
                    </w:r>
                  </w:p>
                </w:tc>
                <w:tc>
                  <w:tcPr>
                    <w:tcW w:w="1984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Content Type</w:t>
                    </w:r>
                  </w:p>
                </w:tc>
                <w:tc>
                  <w:tcPr>
                    <w:tcW w:w="1418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Last Modified</w:t>
                    </w:r>
                  </w:p>
                </w:tc>
                <w:tc>
                  <w:tcPr>
                    <w:tcW w:w="1157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Blob Type</w:t>
                    </w:r>
                  </w:p>
                </w:tc>
              </w:tr>
              <w:sdt>
                <w:sdtPr>
                  <w:alias w:val="BlobItems"/>
                  <w:tag w:val="PlaceholderTop10BiggestBlobItems"/>
                  <w:id w:val="2072313236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70055939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https://dropbuildtestcirque.blob.core.windows.net/adfpascaladftodelete-customerprofiling-hdin-20151119163206/apps/tez/tez-0.5.2.2.2.7.1-34.tar.gz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707582541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41142436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596182227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662573538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5:14:31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378155129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207004137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2125112369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https://dropbuildtestcirque.blob.core.windows.net/adfpascaladftodelete-customerprofiling-hdin-20151119163206/user/hdp/share/lib/hcatalog/hive-exec-0.14.0.2.2.7.1-34.jar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683901503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17427988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550332063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057369177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5:15:31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143402222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292506151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828785255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https://dropbuildtestcirque.blob.core.windows.net/adfpascaladftodelete-customerprofiling-hdin-20151119163206/user/hdp/share/lib/hive/hive-exec-0.14.0.2.2.7.1-34.jar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705030650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17427988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686207499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256652798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5:15:47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580956290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2122826908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466857097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https://dropbuildtestcirque.blob.core.windows.net/adfpascaladftodelete-customerprofiling-hdin-20151119163206/user/hdp/share/lib/pig/hive-exec-0.14.0.2.2.7.1-34.jar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391979202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17427988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052785941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509605876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5:16:08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422933781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886764754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4249463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https://dropbuildtestcirque.blob.core.windows.net/adfpascaladftodelete-customerprofiling-hdin-20151119163206/user/hdp/share/lib/pig/jython-2.5.3.jar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580166162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8302357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28267284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536119562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5:16:13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345833931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710914979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658597346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https://dropbuildtestcirque.blob.core.windows.net/adfpascaladftodelete-customerprofiling-hdin-20151119163206/user/hdp/share/lib/hcatalog/groovy-all-2.1.6.jar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227704313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6377448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660337109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746331196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5:15:30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59134490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553934319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917496149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https://dropbuildtestcirque.blob.core.windows.net/adfpascaladftodelete-customerprofiling-hdin-20151119163206/user/hdp/share/lib/hive/groovy-all-2.1.6.jar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528625512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6377448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77161109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066946719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5:15:45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426740773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614377824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409156322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https://dropbuildtestcirque.blob.core.windows.net/adfpascaladftodelete-customerprofiling-hdin-20151119163206/user/hdp/share/lib/pig/groovy-all-2.1.6.jar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241539743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6377448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727903507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710614474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5:16:07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609277423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95000312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46642542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https://dropbuildtestcirque.blob.core.windows.net/adfpascaladftodelete-customerprofiling-hdin-20151119163206/user/hdp/share/lib/hcatalog/hive-metastore-0.14.0.2.2.7.1-34.jar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27827533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5119335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512336259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306196707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5:15:32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341050616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279781726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019527295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https://dropbuildtestcirque.blob.core.windows.net/adfpascaladftodelete-customerprofiling-hdin-20151119163206/user/hdp/share/lib/hive/hive-metastore-0.14.0.2.2.7.1-34.jar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707933710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5119335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284648760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856901120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5:15:48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658324075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</w:tbl>
            <w:p w:rsidR="003A6FEE" w:rsidRPr="00A5464E" w:rsidRDefault="00193F91" w:rsidP="00A5464E">
              <w:pPr>
                <w:pStyle w:val="Heading5"/>
                <w:rPr>
                  <w:rStyle w:val="Heading4Char"/>
                  <w:rFonts w:ascii="Segoe UI Light" w:eastAsiaTheme="minorEastAsia" w:hAnsi="Segoe UI Light" w:cs="Segoe UI Light"/>
                  <w:caps/>
                  <w:color w:val="auto"/>
                </w:rPr>
              </w:pPr>
              <w:r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Last</w:t>
              </w:r>
              <w:r w:rsidR="003A6FEE" w:rsidRPr="00A5464E"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 xml:space="preserve"> modified blob items</w:t>
              </w:r>
            </w:p>
            <w:p w:rsidR="00B57380" w:rsidRPr="00A5464E" w:rsidRDefault="00B57380" w:rsidP="00A5464E"/>
            <w:tbl>
              <w:tblPr>
                <w:tblStyle w:val="TableGrid"/>
                <w:tblW w:w="9374" w:type="dxa"/>
                <w:tbl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  <w:insideH w:val="single" w:sz="4" w:space="0" w:color="BFBFBF" w:themeColor="background1" w:themeShade="BF"/>
                  <w:insideV w:val="single" w:sz="4" w:space="0" w:color="BFBFBF" w:themeColor="background1" w:themeShade="BF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3114"/>
                <w:gridCol w:w="1701"/>
                <w:gridCol w:w="1984"/>
                <w:gridCol w:w="1418"/>
                <w:gridCol w:w="1157"/>
              </w:tblGrid>
              <w:tr w:rsidR="003A6FEE" w:rsidRPr="00A5464E" w:rsidTr="000E6814">
                <w:trPr>
                  <w:trHeight w:val="331"/>
                </w:trPr>
                <w:tc>
                  <w:tcPr>
                    <w:tcW w:w="3114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Uri</w:t>
                    </w:r>
                  </w:p>
                </w:tc>
                <w:tc>
                  <w:tcPr>
                    <w:tcW w:w="1701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Length</w:t>
                    </w:r>
                  </w:p>
                </w:tc>
                <w:tc>
                  <w:tcPr>
                    <w:tcW w:w="1984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Content Type</w:t>
                    </w:r>
                  </w:p>
                </w:tc>
                <w:tc>
                  <w:tcPr>
                    <w:tcW w:w="1418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Last Modified</w:t>
                    </w:r>
                  </w:p>
                </w:tc>
                <w:tc>
                  <w:tcPr>
                    <w:tcW w:w="1152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Blob Type</w:t>
                    </w:r>
                  </w:p>
                </w:tc>
              </w:tr>
              <w:sdt>
                <w:sdtPr>
                  <w:alias w:val="BlobItems"/>
                  <w:tag w:val="PlaceholderLast10ModifiedBlobItems"/>
                  <w:id w:val="1945472614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78736853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https://dropbuildtestcirque.blob.core.windows.net/adfpascaladftodelete-customerprofiling-hdin-20151119163206/mapred/history/done/2015/11/19/000000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588992807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338067572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986900731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6:45:40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398771831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2063181556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779652689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https://dropbuildtestcirque.blob.core.windows.net/adfpascaladftodelete-customerprofiling-hdin-20151119163206/mapred/history/done/2015/11/19/000000/job_1447953281298_0024-1447958523452-admin-TempletonControllerJob-1447958727601-1-0-SUCCEEDED-joblauncher-1447958535515.jhist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229937706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21372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645896160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132273180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6:45:40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486640296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52330778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945665799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https://dropbuildtestcirque.blob.core.windows.net/adfpascaladftodelete-customerprofiling-hdin-20151119163206/mapred/history/done/2015/11/19/000000/job_1447953281298_0024_conf.xml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399910378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141883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2112722076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438408117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6:45:40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00449554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81394038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58861247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adftodelete-customerprofiling-hdin-20151119163206/mapred/history/done/2015/11/19/000000/job_1447953281298_0025-1447958685550-admin-INSERT+OVERWRITE+TABLE+Marketin...rcd.State%2529%2528Stage-1447958712315-1-0-SUCCEEDED-default-1447958698109.jhist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441118636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23402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970888739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2080750619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6:45:40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489477020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218006398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346062367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https://dropbuildtestcirque.blob.core.windows.net/adfpascaladftodelete-customerprofiling-hdin-20151119163206/mapred/history/done/2015/11/19/000000/job_1447953281298_0025_conf.xml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499884286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212430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886653697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380555383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6:45:40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726803901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498684427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416769206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https://dropbuildtestcirque.blob.core.windows.net/adfpascaladftodelete-customerprofiling-hdin-20151119163206/mapred/history/done_intermediate/admin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60595029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2017785084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379172142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6:45:40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988209866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985231613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276310252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https://dropbuildtestcirque.blob.core.windows.net/adfpascaladftodelete-customerprofiling-hdin-20151119163206/app-logs/admin/logs/application_1447953281298_0024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569739238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990251559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812205598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6:45:35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2078445432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526823364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696587799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https://dropbuildtestcirque.blob.core.windows.net/adfpascaladftodelete-customerprofiling-hdin-20151119163206/app-logs/admin/logs/application_1447953281298_0024/workernode0.6026a2d0-e388-47ae-8f11-faa2b9c8a9a1.b10.internal.cloudapp.net_45454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061853009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8153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788670884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460005481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6:45:35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508014555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2088623885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314543297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https://dropbuildtestcirque.blob.core.windows.net/adfpascaladftodelete-customerprofiling-hdin-20151119163206/yarn/generic-history/ApplicationHistoryDataRoot/application_1447953281298_0024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581119178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1362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607484156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103254722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6:45:35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698039873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217205439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974583875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https://dropbuildtestcirque.blob.core.windows.net/adfpascaladftodelete-customerprofiling-hdin-20151119163206/user/admin/.staging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45469881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099515787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267544821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11/19/2015 6:45:29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640838364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</w:tbl>
            <w:p w:rsidR="001C36C1" w:rsidRPr="00A5464E" w:rsidRDefault="00787404" w:rsidP="00A5464E"/>
          </w:sdtContent>
        </w:sdt>
        <w:sdt>
          <w:sdtPr>
            <w:alias w:val="Containers"/>
            <w:tag w:val="PlaceholderContainers"/>
            <w:id w:val="1046371192"/>
            <w:placeholder>
              <w:docPart w:val="2C0601654F5C40B1A49C9D71D7477BBB"/>
            </w:placeholder>
            <w:temporary/>
            <w15:appearance w15:val="hidden"/>
          </w:sdtPr>
          <w:sdtEndPr/>
          <w:sdtContent>
            <w:p w:rsidR="0069198D" w:rsidRPr="00A5464E" w:rsidRDefault="0069198D" w:rsidP="00A5464E"/>
            <w:p w:rsidR="00814563" w:rsidRPr="00A5464E" w:rsidRDefault="001C36C1" w:rsidP="00A5464E">
              <w:pPr>
                <w:pStyle w:val="Heading4"/>
                <w:rPr>
                  <w:rStyle w:val="Heading4Char"/>
                  <w:rFonts w:ascii="Segoe UI Light" w:hAnsi="Segoe UI Light" w:cs="Segoe UI Light"/>
                </w:rPr>
              </w:pPr>
              <w:r w:rsidRPr="00A5464E">
                <w:rPr>
                  <w:rStyle w:val="Heading4Char"/>
                  <w:rFonts w:ascii="Segoe UI Light" w:hAnsi="Segoe UI Light" w:cs="Segoe UI Light"/>
                </w:rPr>
                <w:t xml:space="preserve">Container </w:t>
              </w:r>
              <w:sdt>
                <w:sdtPr>
                  <w:rPr>
                    <w:rStyle w:val="Heading4Char"/>
                    <w:rFonts w:ascii="Segoe UI Light" w:hAnsi="Segoe UI Light" w:cs="Segoe UI Light"/>
                  </w:rPr>
                  <w:alias w:val="Container Name"/>
                  <w:tag w:val="Name"/>
                  <w:id w:val="1176527859"/>
                  <w:placeholder>
                    <w:docPart w:val="A13CE39AF96A45D6A2C4BF0EF378607C"/>
                  </w:placeholder>
                  <w:temporary/>
                  <w15:appearance w15:val="hidden"/>
                  <w:text/>
                </w:sdtPr>
                <w:sdtEndPr>
                  <w:rPr>
                    <w:rStyle w:val="Heading4Char"/>
                  </w:rPr>
                </w:sdtEndPr>
                <w:sdtContent>
                  <w:r>
                    <w:t>adfpascaldatafactory-customerprofiling-hdin-20151026195845</w:t>
                  </w:r>
                </w:sdtContent>
              </w:sdt>
              <w:r w:rsidR="000660DF" w:rsidRPr="00A5464E">
                <w:rPr>
                  <w:rStyle w:val="Heading4Char"/>
                  <w:rFonts w:ascii="Segoe UI Light" w:hAnsi="Segoe UI Light" w:cs="Segoe UI Light"/>
                </w:rPr>
                <w:t xml:space="preserve"> </w:t>
              </w:r>
            </w:p>
            <w:p w:rsidR="0051246C" w:rsidRPr="00A5464E" w:rsidRDefault="0051246C" w:rsidP="00A5464E">
              <w:r w:rsidRPr="00A5464E">
                <w:t xml:space="preserve">This container has </w:t>
              </w:r>
              <w:sdt>
                <w:sdtPr>
                  <w:alias w:val="NumberOfFile"/>
                  <w:tag w:val="NumberOfFile"/>
                  <w:id w:val="399097306"/>
                  <w:placeholder>
                    <w:docPart w:val="DefaultPlaceholder_-1854013440"/>
                  </w:placeholder>
                  <w:temporary/>
                  <w15:appearance w15:val="hidden"/>
                </w:sdtPr>
                <w:sdtEndPr/>
                <w:sdtContent>
                  <w:r>
                    <w:t>554</w:t>
                  </w:r>
                </w:sdtContent>
              </w:sdt>
              <w:r w:rsidRPr="00A5464E">
                <w:t xml:space="preserve"> file(s).</w:t>
              </w:r>
            </w:p>
            <w:p w:rsidR="00A00F6C" w:rsidRPr="00A5464E" w:rsidRDefault="00193F91" w:rsidP="00A5464E">
              <w:pPr>
                <w:pStyle w:val="Heading5"/>
                <w:rPr>
                  <w:rStyle w:val="Heading4Char"/>
                  <w:rFonts w:ascii="Segoe UI Light" w:eastAsiaTheme="minorEastAsia" w:hAnsi="Segoe UI Light" w:cs="Segoe UI Light"/>
                  <w:caps/>
                  <w:color w:val="auto"/>
                </w:rPr>
              </w:pPr>
              <w:r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B</w:t>
              </w:r>
              <w:r w:rsidR="00A00F6C" w:rsidRPr="00A5464E"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iggest blob items</w:t>
              </w:r>
            </w:p>
            <w:p w:rsidR="00B57380" w:rsidRPr="00A5464E" w:rsidRDefault="00B57380" w:rsidP="00A5464E"/>
            <w:tbl>
              <w:tblPr>
                <w:tblStyle w:val="TableGrid"/>
                <w:tblW w:w="9374" w:type="dxa"/>
                <w:tbl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  <w:insideH w:val="single" w:sz="4" w:space="0" w:color="BFBFBF" w:themeColor="background1" w:themeShade="BF"/>
                  <w:insideV w:val="single" w:sz="4" w:space="0" w:color="BFBFBF" w:themeColor="background1" w:themeShade="BF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3114"/>
                <w:gridCol w:w="1701"/>
                <w:gridCol w:w="1984"/>
                <w:gridCol w:w="1418"/>
                <w:gridCol w:w="1157"/>
              </w:tblGrid>
              <w:tr w:rsidR="00555785" w:rsidRPr="00A5464E" w:rsidTr="000E6814">
                <w:trPr>
                  <w:trHeight w:val="331"/>
                </w:trPr>
                <w:tc>
                  <w:tcPr>
                    <w:tcW w:w="3114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Uri</w:t>
                    </w:r>
                  </w:p>
                </w:tc>
                <w:tc>
                  <w:tcPr>
                    <w:tcW w:w="1701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Length</w:t>
                    </w:r>
                  </w:p>
                </w:tc>
                <w:tc>
                  <w:tcPr>
                    <w:tcW w:w="1984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Content Type</w:t>
                    </w:r>
                  </w:p>
                </w:tc>
                <w:tc>
                  <w:tcPr>
                    <w:tcW w:w="1418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Last Modified</w:t>
                    </w:r>
                  </w:p>
                </w:tc>
                <w:tc>
                  <w:tcPr>
                    <w:tcW w:w="1157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Blob Type</w:t>
                    </w:r>
                  </w:p>
                </w:tc>
              </w:tr>
              <w:sdt>
                <w:sdtPr>
                  <w:alias w:val="BlobItems"/>
                  <w:tag w:val="PlaceholderTop10BiggestBlobItems"/>
                  <w:id w:val="503133805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47211733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https://dropbuildtestcirque.blob.core.windows.net/adfpascaldatafactory-customerprofiling-hdin-20151026195845/apps/tez/tez-0.5.2.2.2.7.1-0004.tar.gz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862987621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40764778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426045267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82029341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10/26/2015 8:23:18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566493657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559184159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127490463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https://dropbuildtestcirque.blob.core.windows.net/adfpascaldatafactory-customerprofiling-hdin-20151026195845/user/hdp/share/lib/hcatalog/hive-exec-0.14.0.2.2.7.1-0004.jar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62097865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17428556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678193963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338626126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10/26/2015 8:24:08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494139296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510156851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591549022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https://dropbuildtestcirque.blob.core.windows.net/adfpascaldatafactory-customerprofiling-hdin-20151026195845/user/hdp/share/lib/hive/hive-exec-0.14.0.2.2.7.1-0004.jar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384162820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17428556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575107658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576819161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10/26/2015 8:24:23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2033540533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2139353378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945513459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https://dropbuildtestcirque.blob.core.windows.net/adfpascaldatafactory-customerprofiling-hdin-20151026195845/user/hdp/share/lib/pig/hive-exec-0.14.0.2.2.7.1-0004.jar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066012086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17428556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45684723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038683918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10/26/2015 8:24:42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313514484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510038803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800579645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https://dropbuildtestcirque.blob.core.windows.net/adfpascaldatafactory-customerprofiling-hdin-20151026195845/user/hdp/share/lib/pig/jython-2.5.3.jar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552071914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8302357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842739985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2033199473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10/26/2015 8:24:46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156249078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2076384521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943880367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https://dropbuildtestcirque.blob.core.windows.net/adfpascaldatafactory-customerprofiling-hdin-20151026195845/user/hdp/share/lib/hcatalog/groovy-all-2.1.6.jar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635677739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6377448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679348126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023689559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10/26/2015 8:24:07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549376066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346349035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362625617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https://dropbuildtestcirque.blob.core.windows.net/adfpascaldatafactory-customerprofiling-hdin-20151026195845/user/hdp/share/lib/hive/groovy-all-2.1.6.jar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277976140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6377448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2089004545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529439726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10/26/2015 8:24:20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334536481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419021313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2076773840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https://dropbuildtestcirque.blob.core.windows.net/adfpascaldatafactory-customerprofiling-hdin-20151026195845/user/hdp/share/lib/pig/groovy-all-2.1.6.jar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764628596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6377448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203900577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707048588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10/26/2015 8:24:41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530518500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908790708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671891776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https://dropbuildtestcirque.blob.core.windows.net/adfpascaldatafactory-customerprofiling-hdin-20151026195845/user/hdp/share/lib/hcatalog/hive-metastore-0.14.0.2.2.7.1-0004.jar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838209307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5119340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754781478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054501461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10/26/2015 8:24:09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231014400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480568867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357449082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https://dropbuildtestcirque.blob.core.windows.net/adfpascaldatafactory-customerprofiling-hdin-20151026195845/user/hdp/share/lib/hive/hive-metastore-0.14.0.2.2.7.1-0004.jar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256011462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5119340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549473137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2063490111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10/26/2015 8:24:23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528933343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</w:tbl>
            <w:p w:rsidR="003A6FEE" w:rsidRPr="00A5464E" w:rsidRDefault="00193F91" w:rsidP="00A5464E">
              <w:pPr>
                <w:pStyle w:val="Heading5"/>
                <w:rPr>
                  <w:rStyle w:val="Heading4Char"/>
                  <w:rFonts w:ascii="Segoe UI Light" w:eastAsiaTheme="minorEastAsia" w:hAnsi="Segoe UI Light" w:cs="Segoe UI Light"/>
                  <w:caps/>
                  <w:color w:val="auto"/>
                </w:rPr>
              </w:pPr>
              <w:r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Last</w:t>
              </w:r>
              <w:r w:rsidR="003A6FEE" w:rsidRPr="00A5464E"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 xml:space="preserve"> modified blob items</w:t>
              </w:r>
            </w:p>
            <w:p w:rsidR="00B57380" w:rsidRPr="00A5464E" w:rsidRDefault="00B57380" w:rsidP="00A5464E"/>
            <w:tbl>
              <w:tblPr>
                <w:tblStyle w:val="TableGrid"/>
                <w:tblW w:w="9374" w:type="dxa"/>
                <w:tbl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  <w:insideH w:val="single" w:sz="4" w:space="0" w:color="BFBFBF" w:themeColor="background1" w:themeShade="BF"/>
                  <w:insideV w:val="single" w:sz="4" w:space="0" w:color="BFBFBF" w:themeColor="background1" w:themeShade="BF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3114"/>
                <w:gridCol w:w="1701"/>
                <w:gridCol w:w="1984"/>
                <w:gridCol w:w="1418"/>
                <w:gridCol w:w="1157"/>
              </w:tblGrid>
              <w:tr w:rsidR="003A6FEE" w:rsidRPr="00A5464E" w:rsidTr="000E6814">
                <w:trPr>
                  <w:trHeight w:val="331"/>
                </w:trPr>
                <w:tc>
                  <w:tcPr>
                    <w:tcW w:w="3114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Uri</w:t>
                    </w:r>
                  </w:p>
                </w:tc>
                <w:tc>
                  <w:tcPr>
                    <w:tcW w:w="1701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Length</w:t>
                    </w:r>
                  </w:p>
                </w:tc>
                <w:tc>
                  <w:tcPr>
                    <w:tcW w:w="1984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Content Type</w:t>
                    </w:r>
                  </w:p>
                </w:tc>
                <w:tc>
                  <w:tcPr>
                    <w:tcW w:w="1418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Last Modified</w:t>
                    </w:r>
                  </w:p>
                </w:tc>
                <w:tc>
                  <w:tcPr>
                    <w:tcW w:w="1152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Blob Type</w:t>
                    </w:r>
                  </w:p>
                </w:tc>
              </w:tr>
              <w:sdt>
                <w:sdtPr>
                  <w:alias w:val="BlobItems"/>
                  <w:tag w:val="PlaceholderLast10ModifiedBlobItems"/>
                  <w:id w:val="14421743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716444174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https://dropbuildtestcirque.blob.core.windows.net/adfpascaldatafactory-customerprofiling-hdin-20151026195845/app-logs/admin/logs/application_1445891020428_0025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241774637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153332434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749293089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10/26/2015 9:48:57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542229406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2005945204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978292372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https://dropbuildtestcirque.blob.core.windows.net/adfpascaldatafactory-customerprofiling-hdin-20151026195845/app-logs/admin/logs/application_1445891020428_0025/workernode0.c3e10195-bc0e-45af-920f-5c3a7aa62fee.b10.internal.cloudapp.net_45454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567859463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7892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982270401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228758623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10/26/2015 9:48:57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214193544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755564393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50348833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https://dropbuildtestcirque.blob.core.windows.net/adfpascaldatafactory-customerprofiling-hdin-20151026195845/yarn/generic-history/ApplicationHistoryDataRoot/application_1445891020428_0025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416073733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1362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878959252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874147057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10/26/2015 9:48:57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109393725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696369535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453621873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https://dropbuildtestcirque.blob.core.windows.net/adfpascaldatafactory-customerprofiling-hdin-20151026195845/mapred/history/done/2015/10/26/000000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93531057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21553414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081432924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10/26/2015 9:48:51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361307697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465523418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321603043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https://dropbuildtestcirque.blob.core.windows.net/adfpascaldatafactory-customerprofiling-hdin-20151026195845/mapred/history/done/2015/10/26/000000/job_1445891020428_0025_conf.xml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2036862553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141591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404663339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98779259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10/26/2015 9:48:51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666240477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293364604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944359545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datafactory-customerprofiling-hdin-20151026195845/mapred/history/done/2015/10/26/000000/job_1445891020428_0026-1445896089101-admin-INSERT+OVERWRITE+TABLE+Marketin...rcd.State%2529%2528Stage-1445896114813-1-0-SUCCEEDED-default-1445896100634.jhist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446619153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23407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896526444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2074582802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10/26/2015 9:48:51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960479199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92761844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413172526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https://dropbuildtestcirque.blob.core.windows.net/adfpascaldatafactory-customerprofiling-hdin-20151026195845/mapred/history/done/2015/10/26/000000/job_1445891020428_0026_conf.xml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327480751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212903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369882837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345439020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10/26/2015 9:48:51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876239863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962659037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926520307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https://dropbuildtestcirque.blob.core.windows.net/adfpascaldatafactory-customerprofiling-hdin-20151026195845/mapred/history/done_intermediate/admin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443133153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624015763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2146700732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10/26/2015 9:48:51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004152628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962424314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749093262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https://dropbuildtestcirque.blob.core.windows.net/adfpascaldatafactory-customerprofiling-hdin-20151026195845/user/admin/.staging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630785672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46617737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2000587249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10/26/2015 9:48:51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609868238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435402286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2140351976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https://dropbuildtestcirque.blob.core.windows.net/adfpascaldatafactory-customerprofiling-hdin-20151026195845/mapred/history/done/2015/10/26/000000/job_1445891020428_0025-1445895974958-admin-TempletonControllerJob-1445896129029-1-0-SUCCEEDED-joblauncher-1445895986515.jhist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782494897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21365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880466940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835292663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10/26/2015 9:48:50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427690046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</w:tbl>
            <w:p w:rsidR="001C36C1" w:rsidRPr="00A5464E" w:rsidRDefault="00787404" w:rsidP="00A5464E"/>
          </w:sdtContent>
        </w:sdt>
        <w:sdt>
          <w:sdtPr>
            <w:alias w:val="Containers"/>
            <w:tag w:val="PlaceholderContainers"/>
            <w:id w:val="1652850500"/>
            <w:placeholder>
              <w:docPart w:val="2C0601654F5C40B1A49C9D71D7477BBB"/>
            </w:placeholder>
            <w:temporary/>
            <w15:appearance w15:val="hidden"/>
          </w:sdtPr>
          <w:sdtEndPr/>
          <w:sdtContent>
            <w:p w:rsidR="0069198D" w:rsidRPr="00A5464E" w:rsidRDefault="0069198D" w:rsidP="00A5464E"/>
            <w:p w:rsidR="00814563" w:rsidRPr="00A5464E" w:rsidRDefault="001C36C1" w:rsidP="00A5464E">
              <w:pPr>
                <w:pStyle w:val="Heading4"/>
                <w:rPr>
                  <w:rStyle w:val="Heading4Char"/>
                  <w:rFonts w:ascii="Segoe UI Light" w:hAnsi="Segoe UI Light" w:cs="Segoe UI Light"/>
                </w:rPr>
              </w:pPr>
              <w:r w:rsidRPr="00A5464E">
                <w:rPr>
                  <w:rStyle w:val="Heading4Char"/>
                  <w:rFonts w:ascii="Segoe UI Light" w:hAnsi="Segoe UI Light" w:cs="Segoe UI Light"/>
                </w:rPr>
                <w:t xml:space="preserve">Container </w:t>
              </w:r>
              <w:sdt>
                <w:sdtPr>
                  <w:rPr>
                    <w:rStyle w:val="Heading4Char"/>
                    <w:rFonts w:ascii="Segoe UI Light" w:hAnsi="Segoe UI Light" w:cs="Segoe UI Light"/>
                  </w:rPr>
                  <w:alias w:val="Container Name"/>
                  <w:tag w:val="Name"/>
                  <w:id w:val="1601281865"/>
                  <w:placeholder>
                    <w:docPart w:val="A13CE39AF96A45D6A2C4BF0EF378607C"/>
                  </w:placeholder>
                  <w:temporary/>
                  <w15:appearance w15:val="hidden"/>
                  <w:text/>
                </w:sdtPr>
                <w:sdtEndPr>
                  <w:rPr>
                    <w:rStyle w:val="Heading4Char"/>
                  </w:rPr>
                </w:sdtEndPr>
                <w:sdtContent>
                  <w:r>
                    <w:t>adfpascaldatafactory-hdinsightondemandlinke-20151027155532</w:t>
                  </w:r>
                </w:sdtContent>
              </w:sdt>
              <w:r w:rsidR="000660DF" w:rsidRPr="00A5464E">
                <w:rPr>
                  <w:rStyle w:val="Heading4Char"/>
                  <w:rFonts w:ascii="Segoe UI Light" w:hAnsi="Segoe UI Light" w:cs="Segoe UI Light"/>
                </w:rPr>
                <w:t xml:space="preserve"> </w:t>
              </w:r>
            </w:p>
            <w:p w:rsidR="0051246C" w:rsidRPr="00A5464E" w:rsidRDefault="0051246C" w:rsidP="00A5464E">
              <w:r w:rsidRPr="00A5464E">
                <w:t xml:space="preserve">This container has </w:t>
              </w:r>
              <w:sdt>
                <w:sdtPr>
                  <w:alias w:val="NumberOfFile"/>
                  <w:tag w:val="NumberOfFile"/>
                  <w:id w:val="779513113"/>
                  <w:placeholder>
                    <w:docPart w:val="DefaultPlaceholder_-1854013440"/>
                  </w:placeholder>
                  <w:temporary/>
                  <w15:appearance w15:val="hidden"/>
                </w:sdtPr>
                <w:sdtEndPr/>
                <w:sdtContent>
                  <w:r>
                    <w:t>373</w:t>
                  </w:r>
                </w:sdtContent>
              </w:sdt>
              <w:r w:rsidRPr="00A5464E">
                <w:t xml:space="preserve"> file(s).</w:t>
              </w:r>
            </w:p>
            <w:p w:rsidR="00A00F6C" w:rsidRPr="00A5464E" w:rsidRDefault="00193F91" w:rsidP="00A5464E">
              <w:pPr>
                <w:pStyle w:val="Heading5"/>
                <w:rPr>
                  <w:rStyle w:val="Heading4Char"/>
                  <w:rFonts w:ascii="Segoe UI Light" w:eastAsiaTheme="minorEastAsia" w:hAnsi="Segoe UI Light" w:cs="Segoe UI Light"/>
                  <w:caps/>
                  <w:color w:val="auto"/>
                </w:rPr>
              </w:pPr>
              <w:r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B</w:t>
              </w:r>
              <w:r w:rsidR="00A00F6C" w:rsidRPr="00A5464E"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iggest blob items</w:t>
              </w:r>
            </w:p>
            <w:p w:rsidR="00B57380" w:rsidRPr="00A5464E" w:rsidRDefault="00B57380" w:rsidP="00A5464E"/>
            <w:tbl>
              <w:tblPr>
                <w:tblStyle w:val="TableGrid"/>
                <w:tblW w:w="9374" w:type="dxa"/>
                <w:tbl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  <w:insideH w:val="single" w:sz="4" w:space="0" w:color="BFBFBF" w:themeColor="background1" w:themeShade="BF"/>
                  <w:insideV w:val="single" w:sz="4" w:space="0" w:color="BFBFBF" w:themeColor="background1" w:themeShade="BF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3114"/>
                <w:gridCol w:w="1701"/>
                <w:gridCol w:w="1984"/>
                <w:gridCol w:w="1418"/>
                <w:gridCol w:w="1157"/>
              </w:tblGrid>
              <w:tr w:rsidR="00555785" w:rsidRPr="00A5464E" w:rsidTr="000E6814">
                <w:trPr>
                  <w:trHeight w:val="331"/>
                </w:trPr>
                <w:tc>
                  <w:tcPr>
                    <w:tcW w:w="3114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Uri</w:t>
                    </w:r>
                  </w:p>
                </w:tc>
                <w:tc>
                  <w:tcPr>
                    <w:tcW w:w="1701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Length</w:t>
                    </w:r>
                  </w:p>
                </w:tc>
                <w:tc>
                  <w:tcPr>
                    <w:tcW w:w="1984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Content Type</w:t>
                    </w:r>
                  </w:p>
                </w:tc>
                <w:tc>
                  <w:tcPr>
                    <w:tcW w:w="1418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Last Modified</w:t>
                    </w:r>
                  </w:p>
                </w:tc>
                <w:tc>
                  <w:tcPr>
                    <w:tcW w:w="1157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Blob Type</w:t>
                    </w:r>
                  </w:p>
                </w:tc>
              </w:tr>
              <w:sdt>
                <w:sdtPr>
                  <w:alias w:val="BlobItems"/>
                  <w:tag w:val="PlaceholderTop10BiggestBlobItems"/>
                  <w:id w:val="2049102633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688905797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https://dropbuildtestcirque.blob.core.windows.net/adfpascaldatafactory-hdinsightondemandlinke-20151027155532/user/hdp/share/lib/hcatalog/hive-exec-0.13.0.2.1.16.0-2374.jar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431882725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15578721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915058038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006521596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10/27/2015 4:18:46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23249678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603078181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786197408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https://dropbuildtestcirque.blob.core.windows.net/adfpascaldatafactory-hdinsightondemandlinke-20151027155532/user/hdp/share/lib/hive/hive-exec-0.13.0.2.1.16.0-2374.jar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460974531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15578721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781912974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326486698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10/27/2015 4:19:00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08182853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364774841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206378024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https://dropbuildtestcirque.blob.core.windows.net/adfpascaldatafactory-hdinsightondemandlinke-20151027155532/user/hdp/share/lib/pig/hive-exec-0.13.0.2.1.16.0-2374.jar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54912617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15578721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065658191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988991302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10/27/2015 4:19:18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322385958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032709925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589722672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https://dropbuildtestcirque.blob.core.windows.net/adfpascaldatafactory-hdinsightondemandlinke-20151027155532/user/hdp/share/lib/pig/jython-2.5.3.jar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597169644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8302357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35454805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46746867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10/27/2015 4:19:22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2091255943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836750915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461124158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https://dropbuildtestcirque.blob.core.windows.net/adfpascaldatafactory-hdinsightondemandlinke-20151027155532/user/hdp/share/lib/hcatalog/groovy-all-2.1.6.jar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2081714473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6377448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77984302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359778551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10/27/2015 4:18:45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725363510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2047274352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864515984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https://dropbuildtestcirque.blob.core.windows.net/adfpascaldatafactory-hdinsightondemandlinke-20151027155532/user/hdp/share/lib/hive/groovy-all-2.1.6.jar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891640802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6377448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096726750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061040051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10/27/2015 4:18:57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237614510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011250428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708957725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https://dropbuildtestcirque.blob.core.windows.net/adfpascaldatafactory-hdinsightondemandlinke-20151027155532/user/hdp/share/lib/pig/groovy-all-2.1.6.jar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140179136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6377448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880902950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359346133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10/27/2015 4:19:17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2110379501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69811141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512188410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https://dropbuildtestcirque.blob.core.windows.net/adfpascaldatafactory-hdinsightondemandlinke-20151027155532/hive/warehouse/hivesampletable/HiveSampleData.txt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674100551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5015508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501685385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070627445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10/27/2015 4:21:11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933973952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627582280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962292396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https://dropbuildtestcirque.blob.core.windows.net/adfpascaldatafactory-hdinsightondemandlinke-20151027155532/user/hdp/share/lib/hcatalog/hive-metastore-0.13.0.2.1.16.0-2374.jar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993785008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4689519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252787735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620140575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10/27/2015 4:18:47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011559193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82343469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2013647828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https://dropbuildtestcirque.blob.core.windows.net/adfpascaldatafactory-hdinsightondemandlinke-20151027155532/user/hdp/share/lib/hive/hive-metastore-0.13.0.2.1.16.0-2374.jar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542158930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4689519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488110429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78307123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10/27/2015 4:19:00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545397438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</w:tbl>
            <w:p w:rsidR="003A6FEE" w:rsidRPr="00A5464E" w:rsidRDefault="00193F91" w:rsidP="00A5464E">
              <w:pPr>
                <w:pStyle w:val="Heading5"/>
                <w:rPr>
                  <w:rStyle w:val="Heading4Char"/>
                  <w:rFonts w:ascii="Segoe UI Light" w:eastAsiaTheme="minorEastAsia" w:hAnsi="Segoe UI Light" w:cs="Segoe UI Light"/>
                  <w:caps/>
                  <w:color w:val="auto"/>
                </w:rPr>
              </w:pPr>
              <w:r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Last</w:t>
              </w:r>
              <w:r w:rsidR="003A6FEE" w:rsidRPr="00A5464E"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 xml:space="preserve"> modified blob items</w:t>
              </w:r>
            </w:p>
            <w:p w:rsidR="00B57380" w:rsidRPr="00A5464E" w:rsidRDefault="00B57380" w:rsidP="00A5464E"/>
            <w:tbl>
              <w:tblPr>
                <w:tblStyle w:val="TableGrid"/>
                <w:tblW w:w="9374" w:type="dxa"/>
                <w:tbl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  <w:insideH w:val="single" w:sz="4" w:space="0" w:color="BFBFBF" w:themeColor="background1" w:themeShade="BF"/>
                  <w:insideV w:val="single" w:sz="4" w:space="0" w:color="BFBFBF" w:themeColor="background1" w:themeShade="BF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3114"/>
                <w:gridCol w:w="1701"/>
                <w:gridCol w:w="1984"/>
                <w:gridCol w:w="1418"/>
                <w:gridCol w:w="1157"/>
              </w:tblGrid>
              <w:tr w:rsidR="003A6FEE" w:rsidRPr="00A5464E" w:rsidTr="000E6814">
                <w:trPr>
                  <w:trHeight w:val="331"/>
                </w:trPr>
                <w:tc>
                  <w:tcPr>
                    <w:tcW w:w="3114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Uri</w:t>
                    </w:r>
                  </w:p>
                </w:tc>
                <w:tc>
                  <w:tcPr>
                    <w:tcW w:w="1701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Length</w:t>
                    </w:r>
                  </w:p>
                </w:tc>
                <w:tc>
                  <w:tcPr>
                    <w:tcW w:w="1984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Content Type</w:t>
                    </w:r>
                  </w:p>
                </w:tc>
                <w:tc>
                  <w:tcPr>
                    <w:tcW w:w="1418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Last Modified</w:t>
                    </w:r>
                  </w:p>
                </w:tc>
                <w:tc>
                  <w:tcPr>
                    <w:tcW w:w="1152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Blob Type</w:t>
                    </w:r>
                  </w:p>
                </w:tc>
              </w:tr>
              <w:sdt>
                <w:sdtPr>
                  <w:alias w:val="BlobItems"/>
                  <w:tag w:val="PlaceholderLast10ModifiedBlobItems"/>
                  <w:id w:val="189018852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425093879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https://dropbuildtestcirque.blob.core.windows.net/adfpascaldatafactory-hdinsightondemandlinke-20151027155532/mapred/history/done/2015/10/27/000000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426418857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883094668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882122269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10/27/2015 4:24:50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609454361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364025698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415531738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https://dropbuildtestcirque.blob.core.windows.net/adfpascaldatafactory-hdinsightondemandlinke-20151027155532/mapred/history/done/2015/10/27/000000/job_1445962692064_0002-1445962934955-admin-TempletonControllerJob-1445963073011-1-0-SUCCEEDED-joblauncher-1445962945538.jhist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45337973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21013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2064781754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54407763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10/27/2015 4:24:50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280033577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82206822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51806975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https://dropbuildtestcirque.blob.core.windows.net/adfpascaldatafactory-hdinsightondemandlinke-20151027155532/mapred/history/done/2015/10/27/000000/job_1445962692064_0002_conf.xml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377860186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126513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634273790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2013127311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10/27/2015 4:24:50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782042104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417155391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335065530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https://dropbuildtestcirque.blob.core.windows.net/adfpascaldatafactory-hdinsightondemandlinke-20151027155532/mapred/history/done_intermediate/admin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537980360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147740521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697885669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10/27/2015 4:24:50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544969802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879062149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794486617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https://dropbuildtestcirque.blob.core.windows.net/adfpascaldatafactory-hdinsightondemandlinke-20151027155532/app-logs/admin/logs/application_1445962692064_0002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244375409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880081609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914383281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10/27/2015 4:24:42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194875870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842939227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523139999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https://dropbuildtestcirque.blob.core.windows.net/adfpascaldatafactory-hdinsightondemandlinke-20151027155532/app-logs/admin/logs/application_1445962692064_0002/workernode0.bb15f3d7-8f0d-4735-8196-24216af78a70.b10.internal.cloudapp.net_45454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630650602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7635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594781698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691884098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10/27/2015 4:24:42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934252254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683960644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434200120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https://dropbuildtestcirque.blob.core.windows.net/adfpascaldatafactory-hdinsightondemandlinke-20151027155532/yarn/generic-history/ApplicationHistoryDataRoot/application_1445962692064_0002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630066141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1391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064646190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37659687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10/27/2015 4:24:41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802579354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788635979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710284173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https://dropbuildtestcirque.blob.core.windows.net/adfpascaldatafactory-hdinsightondemandlinke-20151027155532/user/admin/.staging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907884633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713751431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070580913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10/27/2015 4:24:35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468333600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781182654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695553326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https://dropbuildtestcirque.blob.core.windows.net/adfpascaldatafactory-hdinsightondemandlinke-20151027155532/templeton-hadoop/jobs/job_1445962692064_0002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520517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907600473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70955037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10/27/2015 4:24:32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890725240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154900725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188761978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https://dropbuildtestcirque.blob.core.windows.net/adfpascaldatafactory-hdinsightondemandlinke-20151027155532/templeton-hadoop/jobs/job_1445962692064_0002/completed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874691857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4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028932702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151516166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10/27/2015 4:24:32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87635652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</w:tbl>
            <w:p w:rsidR="001C36C1" w:rsidRPr="00A5464E" w:rsidRDefault="00787404" w:rsidP="00A5464E"/>
          </w:sdtContent>
        </w:sdt>
        <w:sdt>
          <w:sdtPr>
            <w:alias w:val="Containers"/>
            <w:tag w:val="PlaceholderContainers"/>
            <w:id w:val="1512562599"/>
            <w:placeholder>
              <w:docPart w:val="2C0601654F5C40B1A49C9D71D7477BBB"/>
            </w:placeholder>
            <w:temporary/>
            <w15:appearance w15:val="hidden"/>
          </w:sdtPr>
          <w:sdtEndPr/>
          <w:sdtContent>
            <w:p w:rsidR="0069198D" w:rsidRPr="00A5464E" w:rsidRDefault="0069198D" w:rsidP="00A5464E"/>
            <w:p w:rsidR="00814563" w:rsidRPr="00A5464E" w:rsidRDefault="001C36C1" w:rsidP="00A5464E">
              <w:pPr>
                <w:pStyle w:val="Heading4"/>
                <w:rPr>
                  <w:rStyle w:val="Heading4Char"/>
                  <w:rFonts w:ascii="Segoe UI Light" w:hAnsi="Segoe UI Light" w:cs="Segoe UI Light"/>
                </w:rPr>
              </w:pPr>
              <w:r w:rsidRPr="00A5464E">
                <w:rPr>
                  <w:rStyle w:val="Heading4Char"/>
                  <w:rFonts w:ascii="Segoe UI Light" w:hAnsi="Segoe UI Light" w:cs="Segoe UI Light"/>
                </w:rPr>
                <w:t xml:space="preserve">Container </w:t>
              </w:r>
              <w:sdt>
                <w:sdtPr>
                  <w:rPr>
                    <w:rStyle w:val="Heading4Char"/>
                    <w:rFonts w:ascii="Segoe UI Light" w:hAnsi="Segoe UI Light" w:cs="Segoe UI Light"/>
                  </w:rPr>
                  <w:alias w:val="Container Name"/>
                  <w:tag w:val="Name"/>
                  <w:id w:val="1631427736"/>
                  <w:placeholder>
                    <w:docPart w:val="A13CE39AF96A45D6A2C4BF0EF378607C"/>
                  </w:placeholder>
                  <w:temporary/>
                  <w15:appearance w15:val="hidden"/>
                  <w:text/>
                </w:sdtPr>
                <w:sdtEndPr>
                  <w:rPr>
                    <w:rStyle w:val="Heading4Char"/>
                  </w:rPr>
                </w:sdtEndPr>
                <w:sdtContent>
                  <w:r>
                    <w:t>data</w:t>
                  </w:r>
                </w:sdtContent>
              </w:sdt>
              <w:r w:rsidR="000660DF" w:rsidRPr="00A5464E">
                <w:rPr>
                  <w:rStyle w:val="Heading4Char"/>
                  <w:rFonts w:ascii="Segoe UI Light" w:hAnsi="Segoe UI Light" w:cs="Segoe UI Light"/>
                </w:rPr>
                <w:t xml:space="preserve"> </w:t>
              </w:r>
            </w:p>
            <w:p w:rsidR="0051246C" w:rsidRPr="00A5464E" w:rsidRDefault="0051246C" w:rsidP="00A5464E">
              <w:r w:rsidRPr="00A5464E">
                <w:t xml:space="preserve">This container has </w:t>
              </w:r>
              <w:sdt>
                <w:sdtPr>
                  <w:alias w:val="NumberOfFile"/>
                  <w:tag w:val="NumberOfFile"/>
                  <w:id w:val="501148457"/>
                  <w:placeholder>
                    <w:docPart w:val="DefaultPlaceholder_-1854013440"/>
                  </w:placeholder>
                  <w:temporary/>
                  <w15:appearance w15:val="hidden"/>
                </w:sdtPr>
                <w:sdtEndPr/>
                <w:sdtContent>
                  <w:r>
                    <w:t>6</w:t>
                  </w:r>
                </w:sdtContent>
              </w:sdt>
              <w:r w:rsidRPr="00A5464E">
                <w:t xml:space="preserve"> file(s).</w:t>
              </w:r>
            </w:p>
            <w:p w:rsidR="00A00F6C" w:rsidRPr="00A5464E" w:rsidRDefault="00193F91" w:rsidP="00A5464E">
              <w:pPr>
                <w:pStyle w:val="Heading5"/>
                <w:rPr>
                  <w:rStyle w:val="Heading4Char"/>
                  <w:rFonts w:ascii="Segoe UI Light" w:eastAsiaTheme="minorEastAsia" w:hAnsi="Segoe UI Light" w:cs="Segoe UI Light"/>
                  <w:caps/>
                  <w:color w:val="auto"/>
                </w:rPr>
              </w:pPr>
              <w:r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B</w:t>
              </w:r>
              <w:r w:rsidR="00A00F6C" w:rsidRPr="00A5464E"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iggest blob items</w:t>
              </w:r>
            </w:p>
            <w:p w:rsidR="00B57380" w:rsidRPr="00A5464E" w:rsidRDefault="00B57380" w:rsidP="00A5464E"/>
            <w:tbl>
              <w:tblPr>
                <w:tblStyle w:val="TableGrid"/>
                <w:tblW w:w="9374" w:type="dxa"/>
                <w:tbl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  <w:insideH w:val="single" w:sz="4" w:space="0" w:color="BFBFBF" w:themeColor="background1" w:themeShade="BF"/>
                  <w:insideV w:val="single" w:sz="4" w:space="0" w:color="BFBFBF" w:themeColor="background1" w:themeShade="BF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3114"/>
                <w:gridCol w:w="1701"/>
                <w:gridCol w:w="1984"/>
                <w:gridCol w:w="1418"/>
                <w:gridCol w:w="1157"/>
              </w:tblGrid>
              <w:tr w:rsidR="00555785" w:rsidRPr="00A5464E" w:rsidTr="000E6814">
                <w:trPr>
                  <w:trHeight w:val="331"/>
                </w:trPr>
                <w:tc>
                  <w:tcPr>
                    <w:tcW w:w="3114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Uri</w:t>
                    </w:r>
                  </w:p>
                </w:tc>
                <w:tc>
                  <w:tcPr>
                    <w:tcW w:w="1701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Length</w:t>
                    </w:r>
                  </w:p>
                </w:tc>
                <w:tc>
                  <w:tcPr>
                    <w:tcW w:w="1984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Content Type</w:t>
                    </w:r>
                  </w:p>
                </w:tc>
                <w:tc>
                  <w:tcPr>
                    <w:tcW w:w="1418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Last Modified</w:t>
                    </w:r>
                  </w:p>
                </w:tc>
                <w:tc>
                  <w:tcPr>
                    <w:tcW w:w="1157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Blob Type</w:t>
                    </w:r>
                  </w:p>
                </w:tc>
              </w:tr>
              <w:sdt>
                <w:sdtPr>
                  <w:alias w:val="BlobItems"/>
                  <w:tag w:val="PlaceholderTop10BiggestBlobItems"/>
                  <w:id w:val="1097945750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221842527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https://dropbuildtestcirque.blob.core.windows.net/data/partitioneddata/year=2014/month=1/000000_0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678751411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264031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649382975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734908771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10/27/2015 4:24:21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607406524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443607932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097796793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https://dropbuildtestcirque.blob.core.windows.net/data/hive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578927191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51975963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499992849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10/27/2015 4:23:37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97405843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882884653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359104542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https://dropbuildtestcirque.blob.core.windows.net/data/hive/scratch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135085143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784568816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165310718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10/27/2015 4:24:22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871389351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776041809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246382602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https://dropbuildtestcirque.blob.core.windows.net/data/hive/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366313602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194355353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2082822401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452184962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887409009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587364620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https://dropbuildtestcirque.blob.core.windows.net/data/partitioneddata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650605767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207044044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655027942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10/27/2015 4:23:35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282683954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542430489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699567238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https://dropbuildtestcirque.blob.core.windows.net/data/partitioneddata/year=2014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653715598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301430897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838173876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10/27/2015 4:24:21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488441646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229133222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64368455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https://dropbuildtestcirque.blob.core.windows.net/data/partitioneddata/year=2014/month=1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483155789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008410723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337574722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10/27/2015 4:24:21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597756533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569076973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755624510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https://dropbuildtestcirque.blob.core.windows.net/data/partitioneddata/year=2014/month=1/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718445835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693319397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419499719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829657436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739606714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391847533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https://dropbuildtestcirque.blob.core.windows.net/data/partitioneddata/year=2014/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2133689095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363729948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736520790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385045134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282318502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2051074044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https://dropbuildtestcirque.blob.core.windows.net/data/partitioneddata/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286503773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226566449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909457613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47544151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</w:tr>
                </w:sdtContent>
              </w:sdt>
            </w:tbl>
            <w:p w:rsidR="003A6FEE" w:rsidRPr="00A5464E" w:rsidRDefault="00193F91" w:rsidP="00A5464E">
              <w:pPr>
                <w:pStyle w:val="Heading5"/>
                <w:rPr>
                  <w:rStyle w:val="Heading4Char"/>
                  <w:rFonts w:ascii="Segoe UI Light" w:eastAsiaTheme="minorEastAsia" w:hAnsi="Segoe UI Light" w:cs="Segoe UI Light"/>
                  <w:caps/>
                  <w:color w:val="auto"/>
                </w:rPr>
              </w:pPr>
              <w:r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Last</w:t>
              </w:r>
              <w:r w:rsidR="003A6FEE" w:rsidRPr="00A5464E"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 xml:space="preserve"> modified blob items</w:t>
              </w:r>
            </w:p>
            <w:p w:rsidR="00B57380" w:rsidRPr="00A5464E" w:rsidRDefault="00B57380" w:rsidP="00A5464E"/>
            <w:tbl>
              <w:tblPr>
                <w:tblStyle w:val="TableGrid"/>
                <w:tblW w:w="9374" w:type="dxa"/>
                <w:tbl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  <w:insideH w:val="single" w:sz="4" w:space="0" w:color="BFBFBF" w:themeColor="background1" w:themeShade="BF"/>
                  <w:insideV w:val="single" w:sz="4" w:space="0" w:color="BFBFBF" w:themeColor="background1" w:themeShade="BF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3114"/>
                <w:gridCol w:w="1701"/>
                <w:gridCol w:w="1984"/>
                <w:gridCol w:w="1418"/>
                <w:gridCol w:w="1157"/>
              </w:tblGrid>
              <w:tr w:rsidR="003A6FEE" w:rsidRPr="00A5464E" w:rsidTr="000E6814">
                <w:trPr>
                  <w:trHeight w:val="331"/>
                </w:trPr>
                <w:tc>
                  <w:tcPr>
                    <w:tcW w:w="3114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Uri</w:t>
                    </w:r>
                  </w:p>
                </w:tc>
                <w:tc>
                  <w:tcPr>
                    <w:tcW w:w="1701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Length</w:t>
                    </w:r>
                  </w:p>
                </w:tc>
                <w:tc>
                  <w:tcPr>
                    <w:tcW w:w="1984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Content Type</w:t>
                    </w:r>
                  </w:p>
                </w:tc>
                <w:tc>
                  <w:tcPr>
                    <w:tcW w:w="1418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Last Modified</w:t>
                    </w:r>
                  </w:p>
                </w:tc>
                <w:tc>
                  <w:tcPr>
                    <w:tcW w:w="1152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Blob Type</w:t>
                    </w:r>
                  </w:p>
                </w:tc>
              </w:tr>
              <w:sdt>
                <w:sdtPr>
                  <w:alias w:val="BlobItems"/>
                  <w:tag w:val="PlaceholderLast10ModifiedBlobItems"/>
                  <w:id w:val="2104284404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384047535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https://dropbuildtestcirque.blob.core.windows.net/data/hive/scratch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442768851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296243237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757029121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10/27/2015 4:24:22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947909258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691173892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581453756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https://dropbuildtestcirque.blob.core.windows.net/data/partitioneddata/year=2014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668414313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794127144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555435594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10/27/2015 4:24:21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100942262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388233562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915114733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https://dropbuildtestcirque.blob.core.windows.net/data/partitioneddata/year=2014/month=1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2056291527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768557069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772762027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10/27/2015 4:24:21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327197891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881222774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341573259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https://dropbuildtestcirque.blob.core.windows.net/data/partitioneddata/year=2014/month=1/000000_0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67864901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264031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820948331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467437330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10/27/2015 4:24:21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410664056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296478506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78700541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https://dropbuildtestcirque.blob.core.windows.net/data/hive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963046448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268670464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9112395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10/27/2015 4:23:37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934583479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201937873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150050420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https://dropbuildtestcirque.blob.core.windows.net/data/partitioneddata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302394490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335611638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051609966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10/27/2015 4:23:35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2101010834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</w:tbl>
            <w:p w:rsidR="001C36C1" w:rsidRPr="00A5464E" w:rsidRDefault="00787404" w:rsidP="00A5464E"/>
          </w:sdtContent>
        </w:sdt>
        <w:sdt>
          <w:sdtPr>
            <w:alias w:val="Containers"/>
            <w:tag w:val="PlaceholderContainers"/>
            <w:id w:val="154987682"/>
            <w:placeholder>
              <w:docPart w:val="2C0601654F5C40B1A49C9D71D7477BBB"/>
            </w:placeholder>
            <w:temporary/>
            <w15:appearance w15:val="hidden"/>
          </w:sdtPr>
          <w:sdtEndPr/>
          <w:sdtContent>
            <w:p w:rsidR="0069198D" w:rsidRPr="00A5464E" w:rsidRDefault="0069198D" w:rsidP="00A5464E"/>
            <w:p w:rsidR="00814563" w:rsidRPr="00A5464E" w:rsidRDefault="001C36C1" w:rsidP="00A5464E">
              <w:pPr>
                <w:pStyle w:val="Heading4"/>
                <w:rPr>
                  <w:rStyle w:val="Heading4Char"/>
                  <w:rFonts w:ascii="Segoe UI Light" w:hAnsi="Segoe UI Light" w:cs="Segoe UI Light"/>
                </w:rPr>
              </w:pPr>
              <w:r w:rsidRPr="00A5464E">
                <w:rPr>
                  <w:rStyle w:val="Heading4Char"/>
                  <w:rFonts w:ascii="Segoe UI Light" w:hAnsi="Segoe UI Light" w:cs="Segoe UI Light"/>
                </w:rPr>
                <w:t xml:space="preserve">Container </w:t>
              </w:r>
              <w:sdt>
                <w:sdtPr>
                  <w:rPr>
                    <w:rStyle w:val="Heading4Char"/>
                    <w:rFonts w:ascii="Segoe UI Light" w:hAnsi="Segoe UI Light" w:cs="Segoe UI Light"/>
                  </w:rPr>
                  <w:alias w:val="Container Name"/>
                  <w:tag w:val="Name"/>
                  <w:id w:val="1272833736"/>
                  <w:placeholder>
                    <w:docPart w:val="A13CE39AF96A45D6A2C4BF0EF378607C"/>
                  </w:placeholder>
                  <w:temporary/>
                  <w15:appearance w15:val="hidden"/>
                  <w:text/>
                </w:sdtPr>
                <w:sdtEndPr>
                  <w:rPr>
                    <w:rStyle w:val="Heading4Char"/>
                  </w:rPr>
                </w:sdtEndPr>
                <w:sdtContent>
                  <w:r>
                    <w:t>drop</w:t>
                  </w:r>
                </w:sdtContent>
              </w:sdt>
              <w:r w:rsidR="000660DF" w:rsidRPr="00A5464E">
                <w:rPr>
                  <w:rStyle w:val="Heading4Char"/>
                  <w:rFonts w:ascii="Segoe UI Light" w:hAnsi="Segoe UI Light" w:cs="Segoe UI Light"/>
                </w:rPr>
                <w:t xml:space="preserve"> </w:t>
              </w:r>
            </w:p>
            <w:p w:rsidR="0051246C" w:rsidRPr="00A5464E" w:rsidRDefault="0051246C" w:rsidP="00A5464E">
              <w:r w:rsidRPr="00A5464E">
                <w:t xml:space="preserve">This container has </w:t>
              </w:r>
              <w:sdt>
                <w:sdtPr>
                  <w:alias w:val="NumberOfFile"/>
                  <w:tag w:val="NumberOfFile"/>
                  <w:id w:val="2146079036"/>
                  <w:placeholder>
                    <w:docPart w:val="DefaultPlaceholder_-1854013440"/>
                  </w:placeholder>
                  <w:temporary/>
                  <w15:appearance w15:val="hidden"/>
                </w:sdtPr>
                <w:sdtEndPr/>
                <w:sdtContent>
                  <w:r>
                    <w:t>17</w:t>
                  </w:r>
                </w:sdtContent>
              </w:sdt>
              <w:r w:rsidRPr="00A5464E">
                <w:t xml:space="preserve"> file(s).</w:t>
              </w:r>
            </w:p>
            <w:p w:rsidR="00A00F6C" w:rsidRPr="00A5464E" w:rsidRDefault="00193F91" w:rsidP="00A5464E">
              <w:pPr>
                <w:pStyle w:val="Heading5"/>
                <w:rPr>
                  <w:rStyle w:val="Heading4Char"/>
                  <w:rFonts w:ascii="Segoe UI Light" w:eastAsiaTheme="minorEastAsia" w:hAnsi="Segoe UI Light" w:cs="Segoe UI Light"/>
                  <w:caps/>
                  <w:color w:val="auto"/>
                </w:rPr>
              </w:pPr>
              <w:r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B</w:t>
              </w:r>
              <w:r w:rsidR="00A00F6C" w:rsidRPr="00A5464E"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iggest blob items</w:t>
              </w:r>
            </w:p>
            <w:p w:rsidR="00B57380" w:rsidRPr="00A5464E" w:rsidRDefault="00B57380" w:rsidP="00A5464E"/>
            <w:tbl>
              <w:tblPr>
                <w:tblStyle w:val="TableGrid"/>
                <w:tblW w:w="9374" w:type="dxa"/>
                <w:tbl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  <w:insideH w:val="single" w:sz="4" w:space="0" w:color="BFBFBF" w:themeColor="background1" w:themeShade="BF"/>
                  <w:insideV w:val="single" w:sz="4" w:space="0" w:color="BFBFBF" w:themeColor="background1" w:themeShade="BF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3114"/>
                <w:gridCol w:w="1701"/>
                <w:gridCol w:w="1984"/>
                <w:gridCol w:w="1418"/>
                <w:gridCol w:w="1157"/>
              </w:tblGrid>
              <w:tr w:rsidR="00555785" w:rsidRPr="00A5464E" w:rsidTr="000E6814">
                <w:trPr>
                  <w:trHeight w:val="331"/>
                </w:trPr>
                <w:tc>
                  <w:tcPr>
                    <w:tcW w:w="3114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Uri</w:t>
                    </w:r>
                  </w:p>
                </w:tc>
                <w:tc>
                  <w:tcPr>
                    <w:tcW w:w="1701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Length</w:t>
                    </w:r>
                  </w:p>
                </w:tc>
                <w:tc>
                  <w:tcPr>
                    <w:tcW w:w="1984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Content Type</w:t>
                    </w:r>
                  </w:p>
                </w:tc>
                <w:tc>
                  <w:tcPr>
                    <w:tcW w:w="1418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Last Modified</w:t>
                    </w:r>
                  </w:p>
                </w:tc>
                <w:tc>
                  <w:tcPr>
                    <w:tcW w:w="1157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Blob Type</w:t>
                    </w:r>
                  </w:p>
                </w:tc>
              </w:tr>
              <w:sdt>
                <w:sdtPr>
                  <w:alias w:val="BlobItems"/>
                  <w:tag w:val="PlaceholderTop10BiggestBlobItems"/>
                  <w:id w:val="918020223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2145505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https://dropbuildtestcirque.blob.core.windows.net/drop/build/bin/roslyn/Microsoft.CodeAnalysis.VisualBasic.dll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838045963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4901064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61243123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092963217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10/22/2015 3:57:29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983895586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032746833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2122980033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https://dropbuildtestcirque.blob.core.windows.net/drop/build/bin/roslyn/Microsoft.CodeAnalysis.CSharp.dll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968889704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4000448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476237254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513761433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10/22/2015 3:57:29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278312017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2106789529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492827322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https://dropbuildtestcirque.blob.core.windows.net/drop/build/bin/roslyn/Microsoft.CodeAnalysis.dll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567884354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1724080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2127162897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283336073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10/22/2015 3:57:29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916610205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179588442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2147248378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https://dropbuildtestcirque.blob.core.windows.net/drop/build/bin/roslyn/System.Reflection.Metadata.dll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578328580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262896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984862810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422503428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10/22/2015 3:57:29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562341361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881314481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592189271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https://dropbuildtestcirque.blob.core.windows.net/drop/build/bin/roslyn/System.Collections.Immutable.dll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405385174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204544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798547772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200105571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10/22/2015 3:57:29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863504767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2102764340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613569387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https://dropbuildtestcirque.blob.core.windows.net/drop/build/bin/roslyn/Microsoft.Build.Tasks.CodeAnalysis.dll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499928291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85192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328602502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963202550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10/22/2015 3:57:29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339427754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477302585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659705208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https://dropbuildtestcirque.blob.core.windows.net/drop/build/bin/roslyn/VBCSCompiler.exe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521957760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63648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574252117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411215320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10/22/2015 3:57:29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203204155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2141640391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939916857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https://dropbuildtestcirque.blob.core.windows.net/drop/build/bin/roslyn/csc.exe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652834609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41608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656271462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242631991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10/22/2015 3:57:29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804706745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881993783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355932388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https://dropbuildtestcirque.blob.core.windows.net/drop/build/bin/roslyn/vbc.exe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915757540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41608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184400629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122882887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10/22/2015 3:57:29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273069005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567750456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2080641061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https://dropbuildtestcirque.blob.core.windows.net/drop/build/bin/Microsoft.CodeDom.Providers.DotNetCompilerPlatform.dll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727125724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29344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275704602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427412289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10/22/2015 3:57:29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500773946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</w:tbl>
            <w:p w:rsidR="003A6FEE" w:rsidRPr="00A5464E" w:rsidRDefault="00193F91" w:rsidP="00A5464E">
              <w:pPr>
                <w:pStyle w:val="Heading5"/>
                <w:rPr>
                  <w:rStyle w:val="Heading4Char"/>
                  <w:rFonts w:ascii="Segoe UI Light" w:eastAsiaTheme="minorEastAsia" w:hAnsi="Segoe UI Light" w:cs="Segoe UI Light"/>
                  <w:caps/>
                  <w:color w:val="auto"/>
                </w:rPr>
              </w:pPr>
              <w:r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Last</w:t>
              </w:r>
              <w:r w:rsidR="003A6FEE" w:rsidRPr="00A5464E"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 xml:space="preserve"> modified blob items</w:t>
              </w:r>
            </w:p>
            <w:p w:rsidR="00B57380" w:rsidRPr="00A5464E" w:rsidRDefault="00B57380" w:rsidP="00A5464E"/>
            <w:tbl>
              <w:tblPr>
                <w:tblStyle w:val="TableGrid"/>
                <w:tblW w:w="9374" w:type="dxa"/>
                <w:tbl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  <w:insideH w:val="single" w:sz="4" w:space="0" w:color="BFBFBF" w:themeColor="background1" w:themeShade="BF"/>
                  <w:insideV w:val="single" w:sz="4" w:space="0" w:color="BFBFBF" w:themeColor="background1" w:themeShade="BF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3114"/>
                <w:gridCol w:w="1701"/>
                <w:gridCol w:w="1984"/>
                <w:gridCol w:w="1418"/>
                <w:gridCol w:w="1157"/>
              </w:tblGrid>
              <w:tr w:rsidR="003A6FEE" w:rsidRPr="00A5464E" w:rsidTr="000E6814">
                <w:trPr>
                  <w:trHeight w:val="331"/>
                </w:trPr>
                <w:tc>
                  <w:tcPr>
                    <w:tcW w:w="3114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Uri</w:t>
                    </w:r>
                  </w:p>
                </w:tc>
                <w:tc>
                  <w:tcPr>
                    <w:tcW w:w="1701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Length</w:t>
                    </w:r>
                  </w:p>
                </w:tc>
                <w:tc>
                  <w:tcPr>
                    <w:tcW w:w="1984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Content Type</w:t>
                    </w:r>
                  </w:p>
                </w:tc>
                <w:tc>
                  <w:tcPr>
                    <w:tcW w:w="1418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Last Modified</w:t>
                    </w:r>
                  </w:p>
                </w:tc>
                <w:tc>
                  <w:tcPr>
                    <w:tcW w:w="1152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Blob Type</w:t>
                    </w:r>
                  </w:p>
                </w:tc>
              </w:tr>
              <w:sdt>
                <w:sdtPr>
                  <w:alias w:val="BlobItems"/>
                  <w:tag w:val="PlaceholderLast10ModifiedBlobItems"/>
                  <w:id w:val="1578510412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234199061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https://dropbuildtestcirque.blob.core.windows.net/drop/build/bin/Microsoft.CodeDom.Providers.DotNetCompilerPlatform.dll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922874462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29344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05384937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520956561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10/22/2015 3:57:29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2047675693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925867373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778187027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https://dropbuildtestcirque.blob.core.windows.net/drop/build/bin/Microsoft.CodeDom.Providers.DotNetCompilerPlatform.xml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529624772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1805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375940247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649860312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10/22/2015 3:57:29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623630865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542136092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752819972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https://dropbuildtestcirque.blob.core.windows.net/drop/build/bin/WebApplicationBuildTest.dll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736033058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4096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375124425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990706066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10/22/2015 3:57:29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630070218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056990399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372526666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https://dropbuildtestcirque.blob.core.windows.net/drop/build/bin/WebApplicationBuildTest.dll.config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497040927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1170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748162076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064037636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10/22/2015 3:57:29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991656830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095230874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918363711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https://dropbuildtestcirque.blob.core.windows.net/drop/build/bin/WebApplicationBuildTest.pdb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638170147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7680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374342933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908335693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10/22/2015 3:57:29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030045136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612302030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201597983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https://dropbuildtestcirque.blob.core.windows.net/drop/build/bin/roslyn/Microsoft.Build.Tasks.CodeAnalysis.dll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379776566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85192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021183814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2143225352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10/22/2015 3:57:29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177016259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427813340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2036255454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https://dropbuildtestcirque.blob.core.windows.net/drop/build/bin/roslyn/Microsoft.CSharp.Core.targets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418960296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6416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752642563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877887736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10/22/2015 3:57:29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611928611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275081973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506053536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https://dropbuildtestcirque.blob.core.windows.net/drop/build/bin/roslyn/Microsoft.CodeAnalysis.CSharp.dll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706072076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4000448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292126675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789748184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10/22/2015 3:57:29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517546562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537035947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340109678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https://dropbuildtestcirque.blob.core.windows.net/drop/build/bin/roslyn/Microsoft.CodeAnalysis.VisualBasic.dll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089934995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4901064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244539153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366197850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10/22/2015 3:57:29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54885623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151216666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830348336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https://dropbuildtestcirque.blob.core.windows.net/drop/build/bin/roslyn/Microsoft.CodeAnalysis.dll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317645072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1724080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078701279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157637710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10/22/2015 3:57:29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750076497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</w:tbl>
            <w:p w:rsidR="001C36C1" w:rsidRPr="00A5464E" w:rsidRDefault="00787404" w:rsidP="00A5464E"/>
          </w:sdtContent>
        </w:sdt>
        <w:sdt>
          <w:sdtPr>
            <w:alias w:val="Containers"/>
            <w:tag w:val="PlaceholderContainers"/>
            <w:id w:val="409505546"/>
            <w:placeholder>
              <w:docPart w:val="2C0601654F5C40B1A49C9D71D7477BBB"/>
            </w:placeholder>
            <w:temporary/>
            <w15:appearance w15:val="hidden"/>
          </w:sdtPr>
          <w:sdtEndPr/>
          <w:sdtContent>
            <w:p w:rsidR="0069198D" w:rsidRPr="00A5464E" w:rsidRDefault="0069198D" w:rsidP="00A5464E"/>
            <w:p w:rsidR="00814563" w:rsidRPr="00A5464E" w:rsidRDefault="001C36C1" w:rsidP="00A5464E">
              <w:pPr>
                <w:pStyle w:val="Heading4"/>
                <w:rPr>
                  <w:rStyle w:val="Heading4Char"/>
                  <w:rFonts w:ascii="Segoe UI Light" w:hAnsi="Segoe UI Light" w:cs="Segoe UI Light"/>
                </w:rPr>
              </w:pPr>
              <w:r w:rsidRPr="00A5464E">
                <w:rPr>
                  <w:rStyle w:val="Heading4Char"/>
                  <w:rFonts w:ascii="Segoe UI Light" w:hAnsi="Segoe UI Light" w:cs="Segoe UI Light"/>
                </w:rPr>
                <w:t xml:space="preserve">Container </w:t>
              </w:r>
              <w:sdt>
                <w:sdtPr>
                  <w:rPr>
                    <w:rStyle w:val="Heading4Char"/>
                    <w:rFonts w:ascii="Segoe UI Light" w:hAnsi="Segoe UI Light" w:cs="Segoe UI Light"/>
                  </w:rPr>
                  <w:alias w:val="Container Name"/>
                  <w:tag w:val="Name"/>
                  <w:id w:val="551524440"/>
                  <w:placeholder>
                    <w:docPart w:val="A13CE39AF96A45D6A2C4BF0EF378607C"/>
                  </w:placeholder>
                  <w:temporary/>
                  <w15:appearance w15:val="hidden"/>
                  <w:text/>
                </w:sdtPr>
                <w:sdtEndPr>
                  <w:rPr>
                    <w:rStyle w:val="Heading4Char"/>
                  </w:rPr>
                </w:sdtEndPr>
                <w:sdtContent>
                  <w:r>
                    <w:t>script</w:t>
                  </w:r>
                </w:sdtContent>
              </w:sdt>
              <w:r w:rsidR="000660DF" w:rsidRPr="00A5464E">
                <w:rPr>
                  <w:rStyle w:val="Heading4Char"/>
                  <w:rFonts w:ascii="Segoe UI Light" w:hAnsi="Segoe UI Light" w:cs="Segoe UI Light"/>
                </w:rPr>
                <w:t xml:space="preserve"> </w:t>
              </w:r>
            </w:p>
            <w:p w:rsidR="0051246C" w:rsidRPr="00A5464E" w:rsidRDefault="0051246C" w:rsidP="00A5464E">
              <w:r w:rsidRPr="00A5464E">
                <w:t xml:space="preserve">This container has </w:t>
              </w:r>
              <w:sdt>
                <w:sdtPr>
                  <w:alias w:val="NumberOfFile"/>
                  <w:tag w:val="NumberOfFile"/>
                  <w:id w:val="2017334981"/>
                  <w:placeholder>
                    <w:docPart w:val="DefaultPlaceholder_-1854013440"/>
                  </w:placeholder>
                  <w:temporary/>
                  <w15:appearance w15:val="hidden"/>
                </w:sdtPr>
                <w:sdtEndPr/>
                <w:sdtContent>
                  <w:r>
                    <w:t>1</w:t>
                  </w:r>
                </w:sdtContent>
              </w:sdt>
              <w:r w:rsidRPr="00A5464E">
                <w:t xml:space="preserve"> file(s).</w:t>
              </w:r>
            </w:p>
            <w:p w:rsidR="00A00F6C" w:rsidRPr="00A5464E" w:rsidRDefault="00193F91" w:rsidP="00A5464E">
              <w:pPr>
                <w:pStyle w:val="Heading5"/>
                <w:rPr>
                  <w:rStyle w:val="Heading4Char"/>
                  <w:rFonts w:ascii="Segoe UI Light" w:eastAsiaTheme="minorEastAsia" w:hAnsi="Segoe UI Light" w:cs="Segoe UI Light"/>
                  <w:caps/>
                  <w:color w:val="auto"/>
                </w:rPr>
              </w:pPr>
              <w:r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B</w:t>
              </w:r>
              <w:r w:rsidR="00A00F6C" w:rsidRPr="00A5464E"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iggest blob items</w:t>
              </w:r>
            </w:p>
            <w:p w:rsidR="00B57380" w:rsidRPr="00A5464E" w:rsidRDefault="00B57380" w:rsidP="00A5464E"/>
            <w:tbl>
              <w:tblPr>
                <w:tblStyle w:val="TableGrid"/>
                <w:tblW w:w="9374" w:type="dxa"/>
                <w:tbl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  <w:insideH w:val="single" w:sz="4" w:space="0" w:color="BFBFBF" w:themeColor="background1" w:themeShade="BF"/>
                  <w:insideV w:val="single" w:sz="4" w:space="0" w:color="BFBFBF" w:themeColor="background1" w:themeShade="BF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3114"/>
                <w:gridCol w:w="1701"/>
                <w:gridCol w:w="1984"/>
                <w:gridCol w:w="1418"/>
                <w:gridCol w:w="1157"/>
              </w:tblGrid>
              <w:tr w:rsidR="00555785" w:rsidRPr="00A5464E" w:rsidTr="000E6814">
                <w:trPr>
                  <w:trHeight w:val="331"/>
                </w:trPr>
                <w:tc>
                  <w:tcPr>
                    <w:tcW w:w="3114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Uri</w:t>
                    </w:r>
                  </w:p>
                </w:tc>
                <w:tc>
                  <w:tcPr>
                    <w:tcW w:w="1701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Length</w:t>
                    </w:r>
                  </w:p>
                </w:tc>
                <w:tc>
                  <w:tcPr>
                    <w:tcW w:w="1984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Content Type</w:t>
                    </w:r>
                  </w:p>
                </w:tc>
                <w:tc>
                  <w:tcPr>
                    <w:tcW w:w="1418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Last Modified</w:t>
                    </w:r>
                  </w:p>
                </w:tc>
                <w:tc>
                  <w:tcPr>
                    <w:tcW w:w="1157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Blob Type</w:t>
                    </w:r>
                  </w:p>
                </w:tc>
              </w:tr>
              <w:sdt>
                <w:sdtPr>
                  <w:alias w:val="BlobItems"/>
                  <w:tag w:val="PlaceholderTop10BiggestBlobItems"/>
                  <w:id w:val="1647063283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763638217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https://dropbuildtestcirque.blob.core.windows.net/script/partitionweblogs.hql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595745976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1651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391337946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520952278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10/27/2015 3:46:20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757078267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</w:tbl>
            <w:p w:rsidR="003A6FEE" w:rsidRPr="00A5464E" w:rsidRDefault="00193F91" w:rsidP="00A5464E">
              <w:pPr>
                <w:pStyle w:val="Heading5"/>
                <w:rPr>
                  <w:rStyle w:val="Heading4Char"/>
                  <w:rFonts w:ascii="Segoe UI Light" w:eastAsiaTheme="minorEastAsia" w:hAnsi="Segoe UI Light" w:cs="Segoe UI Light"/>
                  <w:caps/>
                  <w:color w:val="auto"/>
                </w:rPr>
              </w:pPr>
              <w:r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Last</w:t>
              </w:r>
              <w:r w:rsidR="003A6FEE" w:rsidRPr="00A5464E"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 xml:space="preserve"> modified blob items</w:t>
              </w:r>
            </w:p>
            <w:p w:rsidR="00B57380" w:rsidRPr="00A5464E" w:rsidRDefault="00B57380" w:rsidP="00A5464E"/>
            <w:tbl>
              <w:tblPr>
                <w:tblStyle w:val="TableGrid"/>
                <w:tblW w:w="9374" w:type="dxa"/>
                <w:tbl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  <w:insideH w:val="single" w:sz="4" w:space="0" w:color="BFBFBF" w:themeColor="background1" w:themeShade="BF"/>
                  <w:insideV w:val="single" w:sz="4" w:space="0" w:color="BFBFBF" w:themeColor="background1" w:themeShade="BF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3114"/>
                <w:gridCol w:w="1701"/>
                <w:gridCol w:w="1984"/>
                <w:gridCol w:w="1418"/>
                <w:gridCol w:w="1157"/>
              </w:tblGrid>
              <w:tr w:rsidR="003A6FEE" w:rsidRPr="00A5464E" w:rsidTr="000E6814">
                <w:trPr>
                  <w:trHeight w:val="331"/>
                </w:trPr>
                <w:tc>
                  <w:tcPr>
                    <w:tcW w:w="3114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Uri</w:t>
                    </w:r>
                  </w:p>
                </w:tc>
                <w:tc>
                  <w:tcPr>
                    <w:tcW w:w="1701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Length</w:t>
                    </w:r>
                  </w:p>
                </w:tc>
                <w:tc>
                  <w:tcPr>
                    <w:tcW w:w="1984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Content Type</w:t>
                    </w:r>
                  </w:p>
                </w:tc>
                <w:tc>
                  <w:tcPr>
                    <w:tcW w:w="1418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Last Modified</w:t>
                    </w:r>
                  </w:p>
                </w:tc>
                <w:tc>
                  <w:tcPr>
                    <w:tcW w:w="1152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Blob Type</w:t>
                    </w:r>
                  </w:p>
                </w:tc>
              </w:tr>
              <w:sdt>
                <w:sdtPr>
                  <w:alias w:val="BlobItems"/>
                  <w:tag w:val="PlaceholderLast10ModifiedBlobItems"/>
                  <w:id w:val="1706500446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2094794732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https://dropbuildtestcirque.blob.core.windows.net/script/partitionweblogs.hql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101934259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1651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211109922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451831483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10/27/2015 3:46:20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642122577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</w:tbl>
            <w:p w:rsidR="001C36C1" w:rsidRPr="00A5464E" w:rsidRDefault="00787404" w:rsidP="00A5464E"/>
          </w:sdtContent>
        </w:sdt>
        <w:sdt>
          <w:sdtPr>
            <w:alias w:val="Containers"/>
            <w:tag w:val="PlaceholderContainers"/>
            <w:id w:val="2032595963"/>
            <w:placeholder>
              <w:docPart w:val="2C0601654F5C40B1A49C9D71D7477BBB"/>
            </w:placeholder>
            <w:temporary/>
            <w15:appearance w15:val="hidden"/>
          </w:sdtPr>
          <w:sdtEndPr/>
          <w:sdtContent>
            <w:p w:rsidR="0069198D" w:rsidRPr="00A5464E" w:rsidRDefault="0069198D" w:rsidP="00A5464E"/>
            <w:p w:rsidR="00814563" w:rsidRPr="00A5464E" w:rsidRDefault="001C36C1" w:rsidP="00A5464E">
              <w:pPr>
                <w:pStyle w:val="Heading4"/>
                <w:rPr>
                  <w:rStyle w:val="Heading4Char"/>
                  <w:rFonts w:ascii="Segoe UI Light" w:hAnsi="Segoe UI Light" w:cs="Segoe UI Light"/>
                </w:rPr>
              </w:pPr>
              <w:r w:rsidRPr="00A5464E">
                <w:rPr>
                  <w:rStyle w:val="Heading4Char"/>
                  <w:rFonts w:ascii="Segoe UI Light" w:hAnsi="Segoe UI Light" w:cs="Segoe UI Light"/>
                </w:rPr>
                <w:t xml:space="preserve">Container </w:t>
              </w:r>
              <w:sdt>
                <w:sdtPr>
                  <w:rPr>
                    <w:rStyle w:val="Heading4Char"/>
                    <w:rFonts w:ascii="Segoe UI Light" w:hAnsi="Segoe UI Light" w:cs="Segoe UI Light"/>
                  </w:rPr>
                  <w:alias w:val="Container Name"/>
                  <w:tag w:val="Name"/>
                  <w:id w:val="1620563750"/>
                  <w:placeholder>
                    <w:docPart w:val="A13CE39AF96A45D6A2C4BF0EF378607C"/>
                  </w:placeholder>
                  <w:temporary/>
                  <w15:appearance w15:val="hidden"/>
                  <w:text/>
                </w:sdtPr>
                <w:sdtEndPr>
                  <w:rPr>
                    <w:rStyle w:val="Heading4Char"/>
                  </w:rPr>
                </w:sdtEndPr>
                <w:sdtContent>
                  <w:r>
                    <w:t>sparkpascal1</w:t>
                  </w:r>
                </w:sdtContent>
              </w:sdt>
              <w:r w:rsidR="000660DF" w:rsidRPr="00A5464E">
                <w:rPr>
                  <w:rStyle w:val="Heading4Char"/>
                  <w:rFonts w:ascii="Segoe UI Light" w:hAnsi="Segoe UI Light" w:cs="Segoe UI Light"/>
                </w:rPr>
                <w:t xml:space="preserve"> </w:t>
              </w:r>
            </w:p>
            <w:p w:rsidR="0051246C" w:rsidRPr="00A5464E" w:rsidRDefault="0051246C" w:rsidP="00A5464E">
              <w:r w:rsidRPr="00A5464E">
                <w:t xml:space="preserve">This container has </w:t>
              </w:r>
              <w:sdt>
                <w:sdtPr>
                  <w:alias w:val="NumberOfFile"/>
                  <w:tag w:val="NumberOfFile"/>
                  <w:id w:val="557984100"/>
                  <w:placeholder>
                    <w:docPart w:val="DefaultPlaceholder_-1854013440"/>
                  </w:placeholder>
                  <w:temporary/>
                  <w15:appearance w15:val="hidden"/>
                </w:sdtPr>
                <w:sdtEndPr/>
                <w:sdtContent>
                  <w:r>
                    <w:t>390</w:t>
                  </w:r>
                </w:sdtContent>
              </w:sdt>
              <w:r w:rsidRPr="00A5464E">
                <w:t xml:space="preserve"> file(s).</w:t>
              </w:r>
            </w:p>
            <w:p w:rsidR="00A00F6C" w:rsidRPr="00A5464E" w:rsidRDefault="00193F91" w:rsidP="00A5464E">
              <w:pPr>
                <w:pStyle w:val="Heading5"/>
                <w:rPr>
                  <w:rStyle w:val="Heading4Char"/>
                  <w:rFonts w:ascii="Segoe UI Light" w:eastAsiaTheme="minorEastAsia" w:hAnsi="Segoe UI Light" w:cs="Segoe UI Light"/>
                  <w:caps/>
                  <w:color w:val="auto"/>
                </w:rPr>
              </w:pPr>
              <w:r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B</w:t>
              </w:r>
              <w:r w:rsidR="00A00F6C" w:rsidRPr="00A5464E"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iggest blob items</w:t>
              </w:r>
            </w:p>
            <w:p w:rsidR="00B57380" w:rsidRPr="00A5464E" w:rsidRDefault="00B57380" w:rsidP="00A5464E"/>
            <w:tbl>
              <w:tblPr>
                <w:tblStyle w:val="TableGrid"/>
                <w:tblW w:w="9374" w:type="dxa"/>
                <w:tbl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  <w:insideH w:val="single" w:sz="4" w:space="0" w:color="BFBFBF" w:themeColor="background1" w:themeShade="BF"/>
                  <w:insideV w:val="single" w:sz="4" w:space="0" w:color="BFBFBF" w:themeColor="background1" w:themeShade="BF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3114"/>
                <w:gridCol w:w="1701"/>
                <w:gridCol w:w="1984"/>
                <w:gridCol w:w="1418"/>
                <w:gridCol w:w="1157"/>
              </w:tblGrid>
              <w:tr w:rsidR="00555785" w:rsidRPr="00A5464E" w:rsidTr="000E6814">
                <w:trPr>
                  <w:trHeight w:val="331"/>
                </w:trPr>
                <w:tc>
                  <w:tcPr>
                    <w:tcW w:w="3114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Uri</w:t>
                    </w:r>
                  </w:p>
                </w:tc>
                <w:tc>
                  <w:tcPr>
                    <w:tcW w:w="1701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Length</w:t>
                    </w:r>
                  </w:p>
                </w:tc>
                <w:tc>
                  <w:tcPr>
                    <w:tcW w:w="1984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Content Type</w:t>
                    </w:r>
                  </w:p>
                </w:tc>
                <w:tc>
                  <w:tcPr>
                    <w:tcW w:w="1418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Last Modified</w:t>
                    </w:r>
                  </w:p>
                </w:tc>
                <w:tc>
                  <w:tcPr>
                    <w:tcW w:w="1157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Blob Type</w:t>
                    </w:r>
                  </w:p>
                </w:tc>
              </w:tr>
              <w:sdt>
                <w:sdtPr>
                  <w:alias w:val="BlobItems"/>
                  <w:tag w:val="PlaceholderTop10BiggestBlobItems"/>
                  <w:id w:val="1285584754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950587846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https://dropbuildtestcirque.blob.core.windows.net/sparkpascal1/apps/tez/tez-0.5.2.2.2.7.1-0004.tar.gz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276099174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40764778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20623585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837306986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10/26/2015 4:17:52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568226015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2087593788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515246524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https://dropbuildtestcirque.blob.core.windows.net/sparkpascal1/user/hdp/share/lib/hcatalog/hive-exec-0.14.0.2.2.7.1-0004.jar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982883780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17428556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324890943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2017450795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10/26/2015 4:18:10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312877016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2006854834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349112061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https://dropbuildtestcirque.blob.core.windows.net/sparkpascal1/user/hdp/share/lib/hive/hive-exec-0.14.0.2.2.7.1-0004.jar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878617744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17428556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816367446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343137017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10/26/2015 4:18:24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326363296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742077277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775502337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https://dropbuildtestcirque.blob.core.windows.net/sparkpascal1/user/hdp/share/lib/pig/hive-exec-0.14.0.2.2.7.1-0004.jar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889898966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17428556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257809747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2048272376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10/26/2015 4:18:43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268795906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907951942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978019148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https://dropbuildtestcirque.blob.core.windows.net/sparkpascal1/user/hdp/share/lib/pig/jython-2.5.3.jar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392798593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8302357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2135484383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033429231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10/26/2015 4:18:48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2061850014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560246693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266104350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https://dropbuildtestcirque.blob.core.windows.net/sparkpascal1/user/hdp/share/lib/hcatalog/groovy-all-2.1.6.jar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357268233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6377448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759660972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940600172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10/26/2015 4:18:09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354533511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473977323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288881961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https://dropbuildtestcirque.blob.core.windows.net/sparkpascal1/user/hdp/share/lib/hive/groovy-all-2.1.6.jar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861701101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6377448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449108966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706953142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10/26/2015 4:18:21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395875340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760345843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66447003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https://dropbuildtestcirque.blob.core.windows.net/sparkpascal1/user/hdp/share/lib/pig/groovy-all-2.1.6.jar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650985130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6377448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444201251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847129259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10/26/2015 4:18:42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745682671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223316515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542226123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https://dropbuildtestcirque.blob.core.windows.net/sparkpascal1/user/hdp/share/lib/hcatalog/hive-metastore-0.14.0.2.2.7.1-0004.jar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08694466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5119340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315759281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290518686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10/26/2015 4:18:10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992545060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815568781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27775007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https://dropbuildtestcirque.blob.core.windows.net/sparkpascal1/user/hdp/share/lib/hive/hive-metastore-0.14.0.2.2.7.1-0004.jar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2049799117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5119340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7303268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360155290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10/26/2015 4:18:24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2006771485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</w:tbl>
            <w:p w:rsidR="003A6FEE" w:rsidRPr="00A5464E" w:rsidRDefault="00193F91" w:rsidP="00A5464E">
              <w:pPr>
                <w:pStyle w:val="Heading5"/>
                <w:rPr>
                  <w:rStyle w:val="Heading4Char"/>
                  <w:rFonts w:ascii="Segoe UI Light" w:eastAsiaTheme="minorEastAsia" w:hAnsi="Segoe UI Light" w:cs="Segoe UI Light"/>
                  <w:caps/>
                  <w:color w:val="auto"/>
                </w:rPr>
              </w:pPr>
              <w:r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Last</w:t>
              </w:r>
              <w:r w:rsidR="003A6FEE" w:rsidRPr="00A5464E"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 xml:space="preserve"> modified blob items</w:t>
              </w:r>
            </w:p>
            <w:p w:rsidR="00B57380" w:rsidRPr="00A5464E" w:rsidRDefault="00B57380" w:rsidP="00A5464E"/>
            <w:tbl>
              <w:tblPr>
                <w:tblStyle w:val="TableGrid"/>
                <w:tblW w:w="9374" w:type="dxa"/>
                <w:tbl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  <w:insideH w:val="single" w:sz="4" w:space="0" w:color="BFBFBF" w:themeColor="background1" w:themeShade="BF"/>
                  <w:insideV w:val="single" w:sz="4" w:space="0" w:color="BFBFBF" w:themeColor="background1" w:themeShade="BF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3114"/>
                <w:gridCol w:w="1701"/>
                <w:gridCol w:w="1984"/>
                <w:gridCol w:w="1418"/>
                <w:gridCol w:w="1157"/>
              </w:tblGrid>
              <w:tr w:rsidR="003A6FEE" w:rsidRPr="00A5464E" w:rsidTr="000E6814">
                <w:trPr>
                  <w:trHeight w:val="331"/>
                </w:trPr>
                <w:tc>
                  <w:tcPr>
                    <w:tcW w:w="3114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Uri</w:t>
                    </w:r>
                  </w:p>
                </w:tc>
                <w:tc>
                  <w:tcPr>
                    <w:tcW w:w="1701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Length</w:t>
                    </w:r>
                  </w:p>
                </w:tc>
                <w:tc>
                  <w:tcPr>
                    <w:tcW w:w="1984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Content Type</w:t>
                    </w:r>
                  </w:p>
                </w:tc>
                <w:tc>
                  <w:tcPr>
                    <w:tcW w:w="1418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Last Modified</w:t>
                    </w:r>
                  </w:p>
                </w:tc>
                <w:tc>
                  <w:tcPr>
                    <w:tcW w:w="1152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Blob Type</w:t>
                    </w:r>
                  </w:p>
                </w:tc>
              </w:tr>
              <w:sdt>
                <w:sdtPr>
                  <w:alias w:val="BlobItems"/>
                  <w:tag w:val="PlaceholderLast10ModifiedBlobItems"/>
                  <w:id w:val="1322911069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2099593052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https://dropbuildtestcirque.blob.core.windows.net/sparkpascal1/SparkPascal1.azurehdinsight.net-hdidatasync/hdidatasync/zeppelin/notebooks/2ARN12QUS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481817293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2068517413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764644250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10/26/2015 5:58:10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751346445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2103092430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247193862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https://dropbuildtestcirque.blob.core.windows.net/sparkpascal1/SparkPascal1.azurehdinsight.net-hdidatasync/hdidatasync/zeppelin/notebooks/2ARN12QUS/note.json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555995536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143045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671567880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342390123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10/26/2015 5:58:10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054255056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612145842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292968311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https://dropbuildtestcirque.blob.core.windows.net/sparkpascal1/SparkPascal1.azurehdinsight.net-hdidatasync/hdidatasync/ipython/profile_pyspark/static/custom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68549195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494023626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644947551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10/26/2015 5:58:09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981825373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617810776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463750691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https://dropbuildtestcirque.blob.core.windows.net/sparkpascal1/SparkPascal1.azurehdinsight.net-hdidatasync/hdidatasync/ipython/profile_pyspark/static/custom/custom.css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278373536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144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794599569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912167868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10/26/2015 5:58:09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491203108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953155548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244487412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https://dropbuildtestcirque.blob.core.windows.net/sparkpascal1/SparkPascal1.azurehdinsight.net-hdidatasync/hdidatasync/ipython/profile_pyspark/static/custom/custom.js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975585664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2803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512206820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2091575838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10/26/2015 5:58:09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912825165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452218041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466674055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https://dropbuildtestcirque.blob.core.windows.net/sparkpascal1/SparkPascal1.azurehdinsight.net-hdidatasync/hdidatasync/spark/conf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2076210318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2002413263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26197897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10/26/2015 5:58:09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754843737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914058047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839312077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https://dropbuildtestcirque.blob.core.windows.net/sparkpascal1/SparkPascal1.azurehdinsight.net-hdidatasync/hdidatasync/spark/conf/spark-defaults.conf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449286400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1127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2047122332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488592468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10/26/2015 5:58:09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599935397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189687135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699232282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https://dropbuildtestcirque.blob.core.windows.net/sparkpascal1/SparkPascal1.azurehdinsight.net-hdidatasync/hdidatasync/spark/conf/sparkhiveserver2.xml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347319647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1534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201923057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851097086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10/26/2015 5:58:09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2145034022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923995865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321545155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https://dropbuildtestcirque.blob.core.windows.net/sparkpascal1/SparkPascal1.azurehdinsight.net-hdidatasync/hdidatasync/ipython/profile_pyspark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530311103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67973744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536976139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10/26/2015 5:58:08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043888246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728397949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675795147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https://dropbuildtestcirque.blob.core.windows.net/sparkpascal1/SparkPascal1.azurehdinsight.net-hdidatasync/hdidatasync/ipython/profile_pyspark/mycert.pem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87425183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1783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2138097832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15361865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10/26/2015 5:58:08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520156838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</w:tbl>
            <w:p w:rsidR="001C36C1" w:rsidRPr="00A5464E" w:rsidRDefault="00787404" w:rsidP="00A5464E"/>
          </w:sdtContent>
        </w:sdt>
        <w:p w:rsidR="00B4326E" w:rsidRPr="00A5464E" w:rsidRDefault="00B4326E" w:rsidP="00A5464E">
          <w:pPr>
            <w:pStyle w:val="Heading3"/>
          </w:pPr>
          <w:r w:rsidRPr="00A5464E">
            <w:t>Table Storage</w:t>
          </w:r>
        </w:p>
        <w:p w:rsidR="000660DF" w:rsidRPr="00A5464E" w:rsidRDefault="000660DF" w:rsidP="00A5464E">
          <w:r w:rsidRPr="00A5464E">
            <w:t>The following tables are defined in the container:</w:t>
          </w:r>
        </w:p>
        <w:sdt>
          <w:sdtPr>
            <w:alias w:val="Tables"/>
            <w:tag w:val="PlaceholderTables"/>
            <w:id w:val="-1711109032"/>
            <w:placeholder>
              <w:docPart w:val="F54B72B124254B7A83FE657EB7A32F36"/>
            </w:placeholder>
            <w:temporary/>
            <w15:appearance w15:val="hidden"/>
          </w:sdtPr>
          <w:sdtEndPr/>
          <w:sdtContent>
            <w:p w:rsidR="00D12F19" w:rsidRPr="00A5464E" w:rsidRDefault="00D12F19" w:rsidP="00A5464E">
              <w:pPr>
                <w:pStyle w:val="ListParagraph"/>
                <w:numPr>
                  <w:ilvl w:val="0"/>
                  <w:numId w:val="5"/>
                </w:numPr>
              </w:pPr>
              <w:r w:rsidRPr="00A5464E">
                <w:t xml:space="preserve">Table </w:t>
              </w:r>
              <w:sdt>
                <w:sdtPr>
                  <w:alias w:val="Table Name"/>
                  <w:tag w:val="Name"/>
                  <w:id w:val="1763875048"/>
                  <w:placeholder>
                    <w:docPart w:val="B7646E5B156F4AB195D5C7476AFBF756"/>
                  </w:placeholder>
                  <w:temporary/>
                  <w15:appearance w15:val="hidden"/>
                  <w:text/>
                </w:sdtPr>
                <w:sdtEndPr/>
                <w:sdtContent>
                  <w:r>
                    <w:t>u6026a2d0e38847ae8f1119nov2015at165240848hadoopinstalllog</w:t>
                  </w:r>
                </w:sdtContent>
              </w:sdt>
            </w:p>
          </w:sdtContent>
        </w:sdt>
        <w:sdt>
          <w:sdtPr>
            <w:alias w:val="Tables"/>
            <w:tag w:val="PlaceholderTables"/>
            <w:id w:val="1923244428"/>
            <w:placeholder>
              <w:docPart w:val="F54B72B124254B7A83FE657EB7A32F36"/>
            </w:placeholder>
            <w:temporary/>
            <w15:appearance w15:val="hidden"/>
          </w:sdtPr>
          <w:sdtEndPr/>
          <w:sdtContent>
            <w:p w:rsidR="00D12F19" w:rsidRPr="00A5464E" w:rsidRDefault="00D12F19" w:rsidP="00A5464E">
              <w:pPr>
                <w:pStyle w:val="ListParagraph"/>
                <w:numPr>
                  <w:ilvl w:val="0"/>
                  <w:numId w:val="5"/>
                </w:numPr>
              </w:pPr>
              <w:r w:rsidRPr="00A5464E">
                <w:t xml:space="preserve">Table </w:t>
              </w:r>
              <w:sdt>
                <w:sdtPr>
                  <w:alias w:val="Table Name"/>
                  <w:tag w:val="Name"/>
                  <w:id w:val="590885610"/>
                  <w:placeholder>
                    <w:docPart w:val="B7646E5B156F4AB195D5C7476AFBF756"/>
                  </w:placeholder>
                  <w:temporary/>
                  <w15:appearance w15:val="hidden"/>
                  <w:text/>
                </w:sdtPr>
                <w:sdtEndPr/>
                <w:sdtContent>
                  <w:r>
                    <w:t>u6026a2d0e38847ae8f1119nov2015at165240848hadoopservicelog</w:t>
                  </w:r>
                </w:sdtContent>
              </w:sdt>
            </w:p>
          </w:sdtContent>
        </w:sdt>
        <w:sdt>
          <w:sdtPr>
            <w:alias w:val="Tables"/>
            <w:tag w:val="PlaceholderTables"/>
            <w:id w:val="1303101671"/>
            <w:placeholder>
              <w:docPart w:val="F54B72B124254B7A83FE657EB7A32F36"/>
            </w:placeholder>
            <w:temporary/>
            <w15:appearance w15:val="hidden"/>
          </w:sdtPr>
          <w:sdtEndPr/>
          <w:sdtContent>
            <w:p w:rsidR="00D12F19" w:rsidRPr="00A5464E" w:rsidRDefault="00D12F19" w:rsidP="00A5464E">
              <w:pPr>
                <w:pStyle w:val="ListParagraph"/>
                <w:numPr>
                  <w:ilvl w:val="0"/>
                  <w:numId w:val="5"/>
                </w:numPr>
              </w:pPr>
              <w:r w:rsidRPr="00A5464E">
                <w:t xml:space="preserve">Table </w:t>
              </w:r>
              <w:sdt>
                <w:sdtPr>
                  <w:alias w:val="Table Name"/>
                  <w:tag w:val="Name"/>
                  <w:id w:val="790654018"/>
                  <w:placeholder>
                    <w:docPart w:val="B7646E5B156F4AB195D5C7476AFBF756"/>
                  </w:placeholder>
                  <w:temporary/>
                  <w15:appearance w15:val="hidden"/>
                  <w:text/>
                </w:sdtPr>
                <w:sdtEndPr/>
                <w:sdtContent>
                  <w:r>
                    <w:t>u6026a2d0e38847ae8f1119nov2015at165240848setuplog</w:t>
                  </w:r>
                </w:sdtContent>
              </w:sdt>
            </w:p>
          </w:sdtContent>
        </w:sdt>
        <w:sdt>
          <w:sdtPr>
            <w:alias w:val="Tables"/>
            <w:tag w:val="PlaceholderTables"/>
            <w:id w:val="219349839"/>
            <w:placeholder>
              <w:docPart w:val="F54B72B124254B7A83FE657EB7A32F36"/>
            </w:placeholder>
            <w:temporary/>
            <w15:appearance w15:val="hidden"/>
          </w:sdtPr>
          <w:sdtEndPr/>
          <w:sdtContent>
            <w:p w:rsidR="00D12F19" w:rsidRPr="00A5464E" w:rsidRDefault="00D12F19" w:rsidP="00A5464E">
              <w:pPr>
                <w:pStyle w:val="ListParagraph"/>
                <w:numPr>
                  <w:ilvl w:val="0"/>
                  <w:numId w:val="5"/>
                </w:numPr>
              </w:pPr>
              <w:r w:rsidRPr="00A5464E">
                <w:t xml:space="preserve">Table </w:t>
              </w:r>
              <w:sdt>
                <w:sdtPr>
                  <w:alias w:val="Table Name"/>
                  <w:tag w:val="Name"/>
                  <w:id w:val="875716068"/>
                  <w:placeholder>
                    <w:docPart w:val="B7646E5B156F4AB195D5C7476AFBF756"/>
                  </w:placeholder>
                  <w:temporary/>
                  <w15:appearance w15:val="hidden"/>
                  <w:text/>
                </w:sdtPr>
                <w:sdtEndPr/>
                <w:sdtContent>
                  <w:r>
                    <w:t>ubb15f3d78f0d4735819627oct2015at155614254hadoopinstalllog</w:t>
                  </w:r>
                </w:sdtContent>
              </w:sdt>
            </w:p>
          </w:sdtContent>
        </w:sdt>
        <w:sdt>
          <w:sdtPr>
            <w:alias w:val="Tables"/>
            <w:tag w:val="PlaceholderTables"/>
            <w:id w:val="1125528385"/>
            <w:placeholder>
              <w:docPart w:val="F54B72B124254B7A83FE657EB7A32F36"/>
            </w:placeholder>
            <w:temporary/>
            <w15:appearance w15:val="hidden"/>
          </w:sdtPr>
          <w:sdtEndPr/>
          <w:sdtContent>
            <w:p w:rsidR="00D12F19" w:rsidRPr="00A5464E" w:rsidRDefault="00D12F19" w:rsidP="00A5464E">
              <w:pPr>
                <w:pStyle w:val="ListParagraph"/>
                <w:numPr>
                  <w:ilvl w:val="0"/>
                  <w:numId w:val="5"/>
                </w:numPr>
              </w:pPr>
              <w:r w:rsidRPr="00A5464E">
                <w:t xml:space="preserve">Table </w:t>
              </w:r>
              <w:sdt>
                <w:sdtPr>
                  <w:alias w:val="Table Name"/>
                  <w:tag w:val="Name"/>
                  <w:id w:val="1757216226"/>
                  <w:placeholder>
                    <w:docPart w:val="B7646E5B156F4AB195D5C7476AFBF756"/>
                  </w:placeholder>
                  <w:temporary/>
                  <w15:appearance w15:val="hidden"/>
                  <w:text/>
                </w:sdtPr>
                <w:sdtEndPr/>
                <w:sdtContent>
                  <w:r>
                    <w:t>ubb15f3d78f0d4735819627oct2015at155614254hadoopservicelog</w:t>
                  </w:r>
                </w:sdtContent>
              </w:sdt>
            </w:p>
          </w:sdtContent>
        </w:sdt>
        <w:sdt>
          <w:sdtPr>
            <w:alias w:val="Tables"/>
            <w:tag w:val="PlaceholderTables"/>
            <w:id w:val="166770414"/>
            <w:placeholder>
              <w:docPart w:val="F54B72B124254B7A83FE657EB7A32F36"/>
            </w:placeholder>
            <w:temporary/>
            <w15:appearance w15:val="hidden"/>
          </w:sdtPr>
          <w:sdtEndPr/>
          <w:sdtContent>
            <w:p w:rsidR="00D12F19" w:rsidRPr="00A5464E" w:rsidRDefault="00D12F19" w:rsidP="00A5464E">
              <w:pPr>
                <w:pStyle w:val="ListParagraph"/>
                <w:numPr>
                  <w:ilvl w:val="0"/>
                  <w:numId w:val="5"/>
                </w:numPr>
              </w:pPr>
              <w:r w:rsidRPr="00A5464E">
                <w:t xml:space="preserve">Table </w:t>
              </w:r>
              <w:sdt>
                <w:sdtPr>
                  <w:alias w:val="Table Name"/>
                  <w:tag w:val="Name"/>
                  <w:id w:val="461189105"/>
                  <w:placeholder>
                    <w:docPart w:val="B7646E5B156F4AB195D5C7476AFBF756"/>
                  </w:placeholder>
                  <w:temporary/>
                  <w15:appearance w15:val="hidden"/>
                  <w:text/>
                </w:sdtPr>
                <w:sdtEndPr/>
                <w:sdtContent>
                  <w:r>
                    <w:t>ubb15f3d78f0d4735819627oct2015at155614254setuplog</w:t>
                  </w:r>
                </w:sdtContent>
              </w:sdt>
            </w:p>
          </w:sdtContent>
        </w:sdt>
        <w:sdt>
          <w:sdtPr>
            <w:alias w:val="Tables"/>
            <w:tag w:val="PlaceholderTables"/>
            <w:id w:val="1727449226"/>
            <w:placeholder>
              <w:docPart w:val="F54B72B124254B7A83FE657EB7A32F36"/>
            </w:placeholder>
            <w:temporary/>
            <w15:appearance w15:val="hidden"/>
          </w:sdtPr>
          <w:sdtEndPr/>
          <w:sdtContent>
            <w:p w:rsidR="00D12F19" w:rsidRPr="00A5464E" w:rsidRDefault="00D12F19" w:rsidP="00A5464E">
              <w:pPr>
                <w:pStyle w:val="ListParagraph"/>
                <w:numPr>
                  <w:ilvl w:val="0"/>
                  <w:numId w:val="5"/>
                </w:numPr>
              </w:pPr>
              <w:r w:rsidRPr="00A5464E">
                <w:t xml:space="preserve">Table </w:t>
              </w:r>
              <w:sdt>
                <w:sdtPr>
                  <w:alias w:val="Table Name"/>
                  <w:tag w:val="Name"/>
                  <w:id w:val="1953119121"/>
                  <w:placeholder>
                    <w:docPart w:val="B7646E5B156F4AB195D5C7476AFBF756"/>
                  </w:placeholder>
                  <w:temporary/>
                  <w15:appearance w15:val="hidden"/>
                  <w:text/>
                </w:sdtPr>
                <w:sdtEndPr/>
                <w:sdtContent>
                  <w:r>
                    <w:t>uc3e10195bc0e45af920f26oct2015at195917800hadoopinstalllog</w:t>
                  </w:r>
                </w:sdtContent>
              </w:sdt>
            </w:p>
          </w:sdtContent>
        </w:sdt>
        <w:sdt>
          <w:sdtPr>
            <w:alias w:val="Tables"/>
            <w:tag w:val="PlaceholderTables"/>
            <w:id w:val="532538973"/>
            <w:placeholder>
              <w:docPart w:val="F54B72B124254B7A83FE657EB7A32F36"/>
            </w:placeholder>
            <w:temporary/>
            <w15:appearance w15:val="hidden"/>
          </w:sdtPr>
          <w:sdtEndPr/>
          <w:sdtContent>
            <w:p w:rsidR="00D12F19" w:rsidRPr="00A5464E" w:rsidRDefault="00D12F19" w:rsidP="00A5464E">
              <w:pPr>
                <w:pStyle w:val="ListParagraph"/>
                <w:numPr>
                  <w:ilvl w:val="0"/>
                  <w:numId w:val="5"/>
                </w:numPr>
              </w:pPr>
              <w:r w:rsidRPr="00A5464E">
                <w:t xml:space="preserve">Table </w:t>
              </w:r>
              <w:sdt>
                <w:sdtPr>
                  <w:alias w:val="Table Name"/>
                  <w:tag w:val="Name"/>
                  <w:id w:val="718172091"/>
                  <w:placeholder>
                    <w:docPart w:val="B7646E5B156F4AB195D5C7476AFBF756"/>
                  </w:placeholder>
                  <w:temporary/>
                  <w15:appearance w15:val="hidden"/>
                  <w:text/>
                </w:sdtPr>
                <w:sdtEndPr/>
                <w:sdtContent>
                  <w:r>
                    <w:t>uc3e10195bc0e45af920f26oct2015at195917800hadoopservicelog</w:t>
                  </w:r>
                </w:sdtContent>
              </w:sdt>
            </w:p>
          </w:sdtContent>
        </w:sdt>
        <w:sdt>
          <w:sdtPr>
            <w:alias w:val="Tables"/>
            <w:tag w:val="PlaceholderTables"/>
            <w:id w:val="975158223"/>
            <w:placeholder>
              <w:docPart w:val="F54B72B124254B7A83FE657EB7A32F36"/>
            </w:placeholder>
            <w:temporary/>
            <w15:appearance w15:val="hidden"/>
          </w:sdtPr>
          <w:sdtEndPr/>
          <w:sdtContent>
            <w:p w:rsidR="00D12F19" w:rsidRPr="00A5464E" w:rsidRDefault="00D12F19" w:rsidP="00A5464E">
              <w:pPr>
                <w:pStyle w:val="ListParagraph"/>
                <w:numPr>
                  <w:ilvl w:val="0"/>
                  <w:numId w:val="5"/>
                </w:numPr>
              </w:pPr>
              <w:r w:rsidRPr="00A5464E">
                <w:t xml:space="preserve">Table </w:t>
              </w:r>
              <w:sdt>
                <w:sdtPr>
                  <w:alias w:val="Table Name"/>
                  <w:tag w:val="Name"/>
                  <w:id w:val="678438139"/>
                  <w:placeholder>
                    <w:docPart w:val="B7646E5B156F4AB195D5C7476AFBF756"/>
                  </w:placeholder>
                  <w:temporary/>
                  <w15:appearance w15:val="hidden"/>
                  <w:text/>
                </w:sdtPr>
                <w:sdtEndPr/>
                <w:sdtContent>
                  <w:r>
                    <w:t>uc3e10195bc0e45af920f26oct2015at195917800setuplog</w:t>
                  </w:r>
                </w:sdtContent>
              </w:sdt>
            </w:p>
          </w:sdtContent>
        </w:sdt>
        <w:sdt>
          <w:sdtPr>
            <w:alias w:val="Tables"/>
            <w:tag w:val="PlaceholderTables"/>
            <w:id w:val="604912434"/>
            <w:placeholder>
              <w:docPart w:val="F54B72B124254B7A83FE657EB7A32F36"/>
            </w:placeholder>
            <w:temporary/>
            <w15:appearance w15:val="hidden"/>
          </w:sdtPr>
          <w:sdtEndPr/>
          <w:sdtContent>
            <w:p w:rsidR="00D12F19" w:rsidRPr="00A5464E" w:rsidRDefault="00D12F19" w:rsidP="00A5464E">
              <w:pPr>
                <w:pStyle w:val="ListParagraph"/>
                <w:numPr>
                  <w:ilvl w:val="0"/>
                  <w:numId w:val="5"/>
                </w:numPr>
              </w:pPr>
              <w:r w:rsidRPr="00A5464E">
                <w:t xml:space="preserve">Table </w:t>
              </w:r>
              <w:sdt>
                <w:sdtPr>
                  <w:alias w:val="Table Name"/>
                  <w:tag w:val="Name"/>
                  <w:id w:val="1212935586"/>
                  <w:placeholder>
                    <w:docPart w:val="B7646E5B156F4AB195D5C7476AFBF756"/>
                  </w:placeholder>
                  <w:temporary/>
                  <w15:appearance w15:val="hidden"/>
                  <w:text/>
                </w:sdtPr>
                <w:sdtEndPr/>
                <w:sdtContent>
                  <w:r>
                    <w:t>usparkpascal126oct2015at154432639hadoopinstalllog</w:t>
                  </w:r>
                </w:sdtContent>
              </w:sdt>
            </w:p>
          </w:sdtContent>
        </w:sdt>
        <w:sdt>
          <w:sdtPr>
            <w:alias w:val="Tables"/>
            <w:tag w:val="PlaceholderTables"/>
            <w:id w:val="1291367108"/>
            <w:placeholder>
              <w:docPart w:val="F54B72B124254B7A83FE657EB7A32F36"/>
            </w:placeholder>
            <w:temporary/>
            <w15:appearance w15:val="hidden"/>
          </w:sdtPr>
          <w:sdtEndPr/>
          <w:sdtContent>
            <w:p w:rsidR="00D12F19" w:rsidRPr="00A5464E" w:rsidRDefault="00D12F19" w:rsidP="00A5464E">
              <w:pPr>
                <w:pStyle w:val="ListParagraph"/>
                <w:numPr>
                  <w:ilvl w:val="0"/>
                  <w:numId w:val="5"/>
                </w:numPr>
              </w:pPr>
              <w:r w:rsidRPr="00A5464E">
                <w:t xml:space="preserve">Table </w:t>
              </w:r>
              <w:sdt>
                <w:sdtPr>
                  <w:alias w:val="Table Name"/>
                  <w:tag w:val="Name"/>
                  <w:id w:val="751232491"/>
                  <w:placeholder>
                    <w:docPart w:val="B7646E5B156F4AB195D5C7476AFBF756"/>
                  </w:placeholder>
                  <w:temporary/>
                  <w15:appearance w15:val="hidden"/>
                  <w:text/>
                </w:sdtPr>
                <w:sdtEndPr/>
                <w:sdtContent>
                  <w:r>
                    <w:t>usparkpascal126oct2015at154432639hadoopservicelog</w:t>
                  </w:r>
                </w:sdtContent>
              </w:sdt>
            </w:p>
          </w:sdtContent>
        </w:sdt>
        <w:sdt>
          <w:sdtPr>
            <w:alias w:val="Tables"/>
            <w:tag w:val="PlaceholderTables"/>
            <w:id w:val="1540873973"/>
            <w:placeholder>
              <w:docPart w:val="F54B72B124254B7A83FE657EB7A32F36"/>
            </w:placeholder>
            <w:temporary/>
            <w15:appearance w15:val="hidden"/>
          </w:sdtPr>
          <w:sdtEndPr/>
          <w:sdtContent>
            <w:p w:rsidR="00D12F19" w:rsidRPr="00A5464E" w:rsidRDefault="00D12F19" w:rsidP="00A5464E">
              <w:pPr>
                <w:pStyle w:val="ListParagraph"/>
                <w:numPr>
                  <w:ilvl w:val="0"/>
                  <w:numId w:val="5"/>
                </w:numPr>
              </w:pPr>
              <w:r w:rsidRPr="00A5464E">
                <w:t xml:space="preserve">Table </w:t>
              </w:r>
              <w:sdt>
                <w:sdtPr>
                  <w:alias w:val="Table Name"/>
                  <w:tag w:val="Name"/>
                  <w:id w:val="978035289"/>
                  <w:placeholder>
                    <w:docPart w:val="B7646E5B156F4AB195D5C7476AFBF756"/>
                  </w:placeholder>
                  <w:temporary/>
                  <w15:appearance w15:val="hidden"/>
                  <w:text/>
                </w:sdtPr>
                <w:sdtEndPr/>
                <w:sdtContent>
                  <w:r>
                    <w:t>usparkpascal126oct2015at154432639setuplog</w:t>
                  </w:r>
                </w:sdtContent>
              </w:sdt>
            </w:p>
          </w:sdtContent>
        </w:sdt>
        <w:p w:rsidR="00C92656" w:rsidRPr="00A5464E" w:rsidRDefault="00C92656" w:rsidP="00A5464E"/>
        <w:p w:rsidR="001C36C1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MicrosoftClassicStorageAccounts"/>
        <w:tag w:val="PlaceholderMicrosoftClassicStorageAccounts"/>
        <w:id w:val="1735694602"/>
        <w:placeholder>
          <w:docPart w:val="58E671F9F7D0409DAF2EA75206152A1C"/>
        </w:placeholder>
        <w15:appearance w15:val="hidden"/>
      </w:sdtPr>
      <w:sdtEndPr>
        <w:rPr>
          <w:caps w:val="0"/>
        </w:rPr>
      </w:sdtEndPr>
      <w:sdtContent>
        <w:p w:rsidR="001C36C1" w:rsidRPr="00A5464E" w:rsidRDefault="00787404" w:rsidP="00A5464E">
          <w:pPr>
            <w:pStyle w:val="Heading2"/>
            <w:rPr>
              <w:rStyle w:val="Heading2Char"/>
            </w:rPr>
          </w:pPr>
          <w:sdt>
            <w:sdtPr>
              <w:rPr>
                <w:rFonts w:ascii="Segoe UI Light" w:hAnsi="Segoe UI Light"/>
                <w:b w:val="0"/>
                <w:bCs w:val="0"/>
                <w:caps/>
                <w:smallCaps w:val="0"/>
              </w:rPr>
              <w:alias w:val="Storage Name"/>
              <w:tag w:val="Name"/>
              <w:id w:val="1770030683"/>
              <w:placeholder>
                <w:docPart w:val="B66FDF8355364AC1B67E8A83012EC92C"/>
              </w:placeholder>
              <w:temporary/>
              <w15:appearance w15:val="hidden"/>
              <w:text/>
            </w:sdtPr>
            <w:sdtEndPr>
              <w:rPr>
                <w:caps w:val="0"/>
              </w:rPr>
            </w:sdtEndPr>
            <w:sdtContent>
              <w:r w:rsidR="00B77C3F">
                <w:t>notredundant</w:t>
              </w:r>
            </w:sdtContent>
          </w:sdt>
          <w:sdt>
            <w:sdtPr>
              <w:alias w:val="ADK_GUID"/>
              <w:tag w:val="/subscriptions/275ddf79-b240-44e7-9916-f24175b451b1/resourceGroups/Default-Storage-NorthEurope/providers/Microsoft.ClassicStorage/storageAccounts/notredundant"/>
              <w:id w:val="1382514062"/>
              <w:placeholder>
                <w:docPart w:val="DefaultPlaceholder_-1854013440"/>
              </w:placeholder>
              <w15:appearance w15:val="hidden"/>
            </w:sdtPr>
            <w:sdtEndPr/>
            <w:sdtContent/>
          </w:sdt>
        </w:p>
        <w:sdt>
          <w:sdtPr>
            <w:alias w:val="ADK_CUSTOMCONTENT"/>
            <w:tag w:val="ADK_CUSTOMCONTENT"/>
            <w:id w:val="1384244297"/>
            <w:placeholder>
              <w:docPart w:val="DefaultPlaceholder_-1854013440"/>
            </w:placeholder>
            <w:showingPlcHdr/>
            <w15:appearance w15:val="hidden"/>
          </w:sdtPr>
          <w:sdtEndPr/>
          <w:sdtContent>
            <w:p w:rsidR="00EF6B6C" w:rsidRPr="00A5464E" w:rsidRDefault="00787404" w:rsidP="00A5464E"/>
          </w:sdtContent>
        </w:sdt>
        <w:p w:rsidR="00E66EAC" w:rsidRPr="00A5464E" w:rsidRDefault="00E66EAC" w:rsidP="00A5464E">
          <w:pPr>
            <w:pStyle w:val="Heading3"/>
          </w:pPr>
          <w:r w:rsidRPr="00A5464E">
            <w:t>Settings</w:t>
          </w:r>
        </w:p>
        <w:p w:rsidR="000660DF" w:rsidRPr="00A5464E" w:rsidRDefault="000660DF" w:rsidP="00A5464E">
          <w:r w:rsidRPr="00A5464E">
            <w:t xml:space="preserve">The storage </w:t>
          </w:r>
          <w:sdt>
            <w:sdtPr>
              <w:alias w:val="Storage Name"/>
              <w:tag w:val="Name"/>
              <w:id w:val="1077181563"/>
              <w:placeholder>
                <w:docPart w:val="E6671267B6214CDBB012AE95A8C86A96"/>
              </w:placeholder>
              <w:temporary/>
              <w15:appearance w15:val="hidden"/>
              <w:text/>
            </w:sdtPr>
            <w:sdtEndPr>
              <w:rPr>
                <w:b/>
              </w:rPr>
            </w:sdtEndPr>
            <w:sdtContent>
              <w:r>
                <w:rPr>
                  <w:b/>
                </w:rPr>
                <w:t>notredundant</w:t>
              </w:r>
            </w:sdtContent>
          </w:sdt>
          <w:r w:rsidRPr="00A5464E">
            <w:t xml:space="preserve"> has the following settings: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547"/>
            <w:gridCol w:w="6803"/>
          </w:tblGrid>
          <w:tr w:rsidR="00E66EAC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E66EAC" w:rsidRPr="00A5464E" w:rsidRDefault="004841B2" w:rsidP="00A5464E">
                <w:r w:rsidRPr="00A5464E">
                  <w:t>Uri</w:t>
                </w:r>
              </w:p>
            </w:tc>
            <w:tc>
              <w:tcPr>
                <w:tcW w:w="6803" w:type="dxa"/>
              </w:tcPr>
              <w:p w:rsidR="00E66EAC" w:rsidRPr="00D23CC9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Uri"/>
                    <w:tag w:val="Uri"/>
                    <w:id w:val="1032322072"/>
                    <w:placeholder>
                      <w:docPart w:val="5670558B703C4E98A7458DD6596C9789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https://management.core.windows.net/275ddf79-b240-44e7-9916-f24175b451b1/services/storageservices/notredundant</w:t>
                    </w:r>
                  </w:sdtContent>
                </w:sdt>
              </w:p>
            </w:tc>
          </w:tr>
          <w:tr w:rsidR="008D784E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Label</w:t>
                </w:r>
              </w:p>
            </w:tc>
            <w:tc>
              <w:tcPr>
                <w:tcW w:w="6803" w:type="dxa"/>
              </w:tcPr>
              <w:p w:rsidR="008D784E" w:rsidRPr="00D23CC9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StorageProp|Label"/>
                    <w:tag w:val="StorageProp|Label"/>
                    <w:id w:val="1274015314"/>
                    <w:placeholder>
                      <w:docPart w:val="DE63C1785AE740C9964006256CA15748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notredundant</w:t>
                    </w:r>
                  </w:sdtContent>
                </w:sdt>
              </w:p>
            </w:tc>
          </w:tr>
          <w:tr w:rsidR="00E66EAC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E66EAC" w:rsidRPr="00A5464E" w:rsidRDefault="004841B2" w:rsidP="00A5464E">
                <w:r w:rsidRPr="00A5464E">
                  <w:t>Description</w:t>
                </w:r>
              </w:p>
            </w:tc>
            <w:tc>
              <w:tcPr>
                <w:tcW w:w="6803" w:type="dxa"/>
              </w:tcPr>
              <w:p w:rsidR="00E66EAC" w:rsidRPr="00D23CC9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StorageProp|Description"/>
                    <w:tag w:val="StorageProp|Description"/>
                    <w:id w:val="597886397"/>
                    <w:placeholder>
                      <w:docPart w:val="6C8C4B8041DF4E0DA8BC4C4DF0620B1C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8D784E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Location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StorageProp|Location"/>
                    <w:tag w:val="StorageProp|Location"/>
                    <w:id w:val="1567418553"/>
                    <w:placeholder>
                      <w:docPart w:val="A96AD38D03A347C6B48E693E5FDDEE14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North Europe</w:t>
                    </w:r>
                  </w:sdtContent>
                </w:sdt>
              </w:p>
            </w:tc>
          </w:tr>
          <w:tr w:rsidR="008D784E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rPr>
                    <w:lang w:val="fr-CA"/>
                  </w:rPr>
                  <w:t>Status</w:t>
                </w:r>
              </w:p>
            </w:tc>
            <w:tc>
              <w:tcPr>
                <w:tcW w:w="6803" w:type="dxa"/>
              </w:tcPr>
              <w:p w:rsidR="008D784E" w:rsidRPr="00D23CC9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StorageProp|Status"/>
                    <w:tag w:val="StorageProp|Status"/>
                    <w:id w:val="923443862"/>
                    <w:placeholder>
                      <w:docPart w:val="030560544DFD4194859F5EFCA31703FF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Created</w:t>
                    </w:r>
                  </w:sdtContent>
                </w:sdt>
              </w:p>
            </w:tc>
          </w:tr>
          <w:tr w:rsidR="00C15158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C15158" w:rsidRPr="00A5464E" w:rsidRDefault="00C15158" w:rsidP="00A5464E">
                <w:r w:rsidRPr="00A5464E">
                  <w:t>Resource Location</w:t>
                </w:r>
              </w:p>
            </w:tc>
            <w:tc>
              <w:tcPr>
                <w:tcW w:w="6803" w:type="dxa"/>
              </w:tcPr>
              <w:p w:rsidR="00C15158" w:rsidRPr="00D23CC9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ResourceLocation"/>
                    <w:tag w:val="ResourceLocation"/>
                    <w:id w:val="1723950212"/>
                    <w:placeholder>
                      <w:docPart w:val="394E414DDBAC4295A47DBDEA4F8A30BC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North Europe</w:t>
                    </w:r>
                  </w:sdtContent>
                </w:sdt>
              </w:p>
            </w:tc>
          </w:tr>
          <w:tr w:rsidR="00C15158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C15158" w:rsidRPr="00A5464E" w:rsidRDefault="00C15158" w:rsidP="00A5464E">
                <w:r w:rsidRPr="00A5464E">
                  <w:t>Resource Group</w:t>
                </w:r>
              </w:p>
            </w:tc>
            <w:tc>
              <w:tcPr>
                <w:tcW w:w="6803" w:type="dxa"/>
              </w:tcPr>
              <w:p w:rsidR="00C15158" w:rsidRPr="00D23CC9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ResourceGroup"/>
                    <w:tag w:val="ResourceGroup"/>
                    <w:id w:val="929129562"/>
                    <w:placeholder>
                      <w:docPart w:val="3FD29B08469C4F80BC4A8168EE51C560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Default-Storage-NorthEurope</w:t>
                    </w:r>
                  </w:sdtContent>
                </w:sdt>
              </w:p>
            </w:tc>
          </w:tr>
          <w:tr w:rsidR="008D784E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Affinity Group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StorageProp|AffinityGroup"/>
                    <w:tag w:val="StorageProp|AffinityGroup"/>
                    <w:id w:val="123877903"/>
                    <w:placeholder>
                      <w:docPart w:val="A013B77100D9442AA893ECA268F40F9A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8D784E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Geo Primary Region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StorageProp|GeoPrimaryRegion"/>
                    <w:tag w:val="StorageProp|GeoPrimaryRegion"/>
                    <w:id w:val="2045190505"/>
                    <w:placeholder>
                      <w:docPart w:val="1C9E7C8079514EA4B256E42187C7BF4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North Europe</w:t>
                    </w:r>
                  </w:sdtContent>
                </w:sdt>
              </w:p>
            </w:tc>
          </w:tr>
          <w:tr w:rsidR="008D784E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Geo Replication Enabled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StorageProp|GeoReplicationEnabled"/>
                    <w:tag w:val="StorageProp|GeoReplicationEnabled"/>
                    <w:id w:val="1444317373"/>
                    <w:placeholder>
                      <w:docPart w:val="D3A0B79CB6254193AE57300C5EBD33E9"/>
                    </w:placeholder>
                    <w:temporary/>
                    <w:showingPlcHdr/>
                    <w15:appearance w15:val="hidden"/>
                    <w:text/>
                  </w:sdtPr>
                  <w:sdtEndPr/>
                  <w:sdtContent>
                    <w:r w:rsidR="00F37DCF" w:rsidRPr="00A5464E">
                      <w:t>False</w:t>
                    </w:r>
                  </w:sdtContent>
                </w:sdt>
              </w:p>
            </w:tc>
          </w:tr>
          <w:tr w:rsidR="008D784E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Geo Secondary Region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StorageProp|GeoSecondaryRegion"/>
                    <w:tag w:val="StorageProp|GeoSecondaryRegion"/>
                    <w:id w:val="399033117"/>
                    <w:placeholder>
                      <w:docPart w:val="1C32AD4FB0C14D188D99D82159659C95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</w:tbl>
        <w:p w:rsidR="00C92656" w:rsidRPr="00A5464E" w:rsidRDefault="00C92656" w:rsidP="00A5464E">
          <w:pPr>
            <w:pStyle w:val="Heading3"/>
          </w:pPr>
          <w:r w:rsidRPr="00A5464E">
            <w:t>Warnings</w:t>
          </w:r>
        </w:p>
        <w:p w:rsidR="000660DF" w:rsidRPr="00A5464E" w:rsidRDefault="000660DF" w:rsidP="00A5464E">
          <w:r w:rsidRPr="00A5464E">
            <w:t>The following warnings have been detected in the storage.</w:t>
          </w:r>
        </w:p>
        <w:tbl>
          <w:tblPr>
            <w:tblStyle w:val="PlainTable11"/>
            <w:tblW w:w="0" w:type="auto"/>
            <w:shd w:val="clear" w:color="auto" w:fill="D4ECA1" w:themeFill="accent1" w:themeFillTint="66"/>
            <w:tblLook w:val="0420" w:firstRow="1" w:lastRow="0" w:firstColumn="0" w:lastColumn="0" w:noHBand="0" w:noVBand="1"/>
          </w:tblPr>
          <w:tblGrid>
            <w:gridCol w:w="3214"/>
            <w:gridCol w:w="2923"/>
            <w:gridCol w:w="3213"/>
          </w:tblGrid>
          <w:tr w:rsidR="00C92656" w:rsidRPr="00A5464E" w:rsidTr="000E681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tcW w:w="3214" w:type="dxa"/>
                <w:shd w:val="clear" w:color="auto" w:fill="FF8C00"/>
              </w:tcPr>
              <w:p w:rsidR="00C92656" w:rsidRPr="00A5464E" w:rsidRDefault="00C92656" w:rsidP="00A5464E">
                <w:r w:rsidRPr="00A5464E">
                  <w:t>Criticity</w:t>
                </w:r>
              </w:p>
            </w:tc>
            <w:tc>
              <w:tcPr>
                <w:tcW w:w="2923" w:type="dxa"/>
                <w:shd w:val="clear" w:color="auto" w:fill="FF8C00"/>
              </w:tcPr>
              <w:p w:rsidR="00C92656" w:rsidRPr="00A5464E" w:rsidRDefault="00C92656" w:rsidP="00A5464E">
                <w:r w:rsidRPr="00A5464E">
                  <w:t>Description</w:t>
                </w:r>
              </w:p>
            </w:tc>
            <w:tc>
              <w:tcPr>
                <w:tcW w:w="3213" w:type="dxa"/>
                <w:shd w:val="clear" w:color="auto" w:fill="FF8C00"/>
              </w:tcPr>
              <w:p w:rsidR="00C92656" w:rsidRPr="00A5464E" w:rsidRDefault="00C92656" w:rsidP="00A5464E">
                <w:r w:rsidRPr="00A5464E">
                  <w:t>Type</w:t>
                </w:r>
              </w:p>
            </w:tc>
          </w:tr>
          <w:sdt>
            <w:sdtPr>
              <w:rPr>
                <w:b/>
                <w:bCs/>
              </w:rPr>
              <w:alias w:val="Warnings"/>
              <w:tag w:val="PlaceholderWarnings"/>
              <w:id w:val="479882443"/>
              <w:placeholder>
                <w:docPart w:val="85657C709C2B4210B773544BE8F05F90"/>
              </w:placeholder>
              <w:temporary/>
              <w15:appearance w15:val="hidden"/>
            </w:sdtPr>
            <w:sdtEndPr>
              <w:rPr>
                <w:b w:val="0"/>
                <w:bCs w:val="0"/>
              </w:rPr>
            </w:sdtEndPr>
            <w:sdtContent>
              <w:tr w:rsidR="00C92656" w:rsidRPr="00A5464E" w:rsidTr="000E681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tcW w:w="3214" w:type="dxa"/>
                    <w:shd w:val="clear" w:color="auto" w:fill="FF8C00"/>
                  </w:tcPr>
                  <w:p w:rsidR="00C92656" w:rsidRPr="00A5464E" w:rsidRDefault="00787404" w:rsidP="00A5464E">
                    <w:sdt>
                      <w:sdtPr>
                        <w:alias w:val="Criticity"/>
                        <w:tag w:val="Criticity"/>
                        <w:id w:val="471603579"/>
                        <w:placeholder>
                          <w:docPart w:val="8B8162C96FEF4BE4A95FB39803192986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High</w:t>
                        </w:r>
                      </w:sdtContent>
                    </w:sdt>
                  </w:p>
                </w:tc>
                <w:tc>
                  <w:tcPr>
                    <w:tcW w:w="2923" w:type="dxa"/>
                    <w:shd w:val="clear" w:color="auto" w:fill="FF8C00"/>
                  </w:tcPr>
                  <w:p w:rsidR="00C92656" w:rsidRPr="00A5464E" w:rsidRDefault="00787404" w:rsidP="00A5464E">
                    <w:sdt>
                      <w:sdtPr>
                        <w:alias w:val="Description"/>
                        <w:tag w:val="Description"/>
                        <w:id w:val="76394672"/>
                        <w:placeholder>
                          <w:docPart w:val="AB67F77B726F46EFAB28B225B81A7686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In case of a datacenter crash, be aware that your data may be unavailable</w:t>
                        </w:r>
                      </w:sdtContent>
                    </w:sdt>
                  </w:p>
                </w:tc>
                <w:tc>
                  <w:tcPr>
                    <w:tcW w:w="3213" w:type="dxa"/>
                    <w:shd w:val="clear" w:color="auto" w:fill="FF8C00"/>
                  </w:tcPr>
                  <w:p w:rsidR="00C92656" w:rsidRPr="00A5464E" w:rsidRDefault="00787404" w:rsidP="00A5464E">
                    <w:sdt>
                      <w:sdtPr>
                        <w:alias w:val="Type"/>
                        <w:tag w:val="Type"/>
                        <w:id w:val="1241364507"/>
                        <w:placeholder>
                          <w:docPart w:val="2DBC8354860147B291EAC99C72D15D0E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Availability</w:t>
                        </w:r>
                      </w:sdtContent>
                    </w:sdt>
                  </w:p>
                </w:tc>
              </w:tr>
            </w:sdtContent>
          </w:sdt>
        </w:tbl>
        <w:p w:rsidR="001C36C1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MicrosoftClassicStorageAccounts"/>
        <w:tag w:val="PlaceholderMicrosoftClassicStorageAccounts"/>
        <w:id w:val="1978263608"/>
        <w:placeholder>
          <w:docPart w:val="58E671F9F7D0409DAF2EA75206152A1C"/>
        </w:placeholder>
        <w15:appearance w15:val="hidden"/>
      </w:sdtPr>
      <w:sdtEndPr>
        <w:rPr>
          <w:caps w:val="0"/>
        </w:rPr>
      </w:sdtEndPr>
      <w:sdtContent>
        <w:p w:rsidR="001C36C1" w:rsidRPr="00A5464E" w:rsidRDefault="00787404" w:rsidP="00A5464E">
          <w:pPr>
            <w:pStyle w:val="Heading2"/>
            <w:rPr>
              <w:rStyle w:val="Heading2Char"/>
            </w:rPr>
          </w:pPr>
          <w:sdt>
            <w:sdtPr>
              <w:rPr>
                <w:rFonts w:ascii="Segoe UI Light" w:hAnsi="Segoe UI Light"/>
                <w:b w:val="0"/>
                <w:bCs w:val="0"/>
                <w:caps/>
                <w:smallCaps w:val="0"/>
              </w:rPr>
              <w:alias w:val="Storage Name"/>
              <w:tag w:val="Name"/>
              <w:id w:val="1462806760"/>
              <w:placeholder>
                <w:docPart w:val="B66FDF8355364AC1B67E8A83012EC92C"/>
              </w:placeholder>
              <w:temporary/>
              <w15:appearance w15:val="hidden"/>
              <w:text/>
            </w:sdtPr>
            <w:sdtEndPr>
              <w:rPr>
                <w:caps w:val="0"/>
              </w:rPr>
            </w:sdtEndPr>
            <w:sdtContent>
              <w:r w:rsidR="00B77C3F">
                <w:t>portalvhds1z1nxx7v0xn9q</w:t>
              </w:r>
            </w:sdtContent>
          </w:sdt>
          <w:sdt>
            <w:sdtPr>
              <w:alias w:val="ADK_GUID"/>
              <w:tag w:val="/subscriptions/275ddf79-b240-44e7-9916-f24175b451b1/resourceGroups/Default-Storage-EastUS/providers/Microsoft.ClassicStorage/storageAccounts/portalvhds1z1nxx7v0xn9q"/>
              <w:id w:val="741579576"/>
              <w:placeholder>
                <w:docPart w:val="DefaultPlaceholder_-1854013440"/>
              </w:placeholder>
              <w15:appearance w15:val="hidden"/>
            </w:sdtPr>
            <w:sdtEndPr/>
            <w:sdtContent/>
          </w:sdt>
        </w:p>
        <w:sdt>
          <w:sdtPr>
            <w:alias w:val="ADK_CUSTOMCONTENT"/>
            <w:tag w:val="ADK_CUSTOMCONTENT"/>
            <w:id w:val="724675629"/>
            <w:placeholder>
              <w:docPart w:val="DefaultPlaceholder_-1854013440"/>
            </w:placeholder>
            <w:showingPlcHdr/>
            <w15:appearance w15:val="hidden"/>
          </w:sdtPr>
          <w:sdtEndPr/>
          <w:sdtContent>
            <w:p w:rsidR="00EF6B6C" w:rsidRPr="00A5464E" w:rsidRDefault="00787404" w:rsidP="00A5464E"/>
          </w:sdtContent>
        </w:sdt>
        <w:p w:rsidR="00E66EAC" w:rsidRPr="00A5464E" w:rsidRDefault="00E66EAC" w:rsidP="00A5464E">
          <w:pPr>
            <w:pStyle w:val="Heading3"/>
          </w:pPr>
          <w:r w:rsidRPr="00A5464E">
            <w:t>Settings</w:t>
          </w:r>
        </w:p>
        <w:p w:rsidR="000660DF" w:rsidRPr="00A5464E" w:rsidRDefault="000660DF" w:rsidP="00A5464E">
          <w:r w:rsidRPr="00A5464E">
            <w:t xml:space="preserve">The storage </w:t>
          </w:r>
          <w:sdt>
            <w:sdtPr>
              <w:alias w:val="Storage Name"/>
              <w:tag w:val="Name"/>
              <w:id w:val="1682918418"/>
              <w:placeholder>
                <w:docPart w:val="E6671267B6214CDBB012AE95A8C86A96"/>
              </w:placeholder>
              <w:temporary/>
              <w15:appearance w15:val="hidden"/>
              <w:text/>
            </w:sdtPr>
            <w:sdtEndPr>
              <w:rPr>
                <w:b/>
              </w:rPr>
            </w:sdtEndPr>
            <w:sdtContent>
              <w:r>
                <w:rPr>
                  <w:b/>
                </w:rPr>
                <w:t>portalvhds1z1nxx7v0xn9q</w:t>
              </w:r>
            </w:sdtContent>
          </w:sdt>
          <w:r w:rsidRPr="00A5464E">
            <w:t xml:space="preserve"> has the following settings: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547"/>
            <w:gridCol w:w="6803"/>
          </w:tblGrid>
          <w:tr w:rsidR="00E66EAC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E66EAC" w:rsidRPr="00A5464E" w:rsidRDefault="004841B2" w:rsidP="00A5464E">
                <w:r w:rsidRPr="00A5464E">
                  <w:t>Uri</w:t>
                </w:r>
              </w:p>
            </w:tc>
            <w:tc>
              <w:tcPr>
                <w:tcW w:w="6803" w:type="dxa"/>
              </w:tcPr>
              <w:p w:rsidR="00E66EAC" w:rsidRPr="00D23CC9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Uri"/>
                    <w:tag w:val="Uri"/>
                    <w:id w:val="818804048"/>
                    <w:placeholder>
                      <w:docPart w:val="5670558B703C4E98A7458DD6596C9789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https://management.core.windows.net/275ddf79-b240-44e7-9916-f24175b451b1/services/storageservices/portalvhds1z1nxx7v0xn9q</w:t>
                    </w:r>
                  </w:sdtContent>
                </w:sdt>
              </w:p>
            </w:tc>
          </w:tr>
          <w:tr w:rsidR="008D784E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Label</w:t>
                </w:r>
              </w:p>
            </w:tc>
            <w:tc>
              <w:tcPr>
                <w:tcW w:w="6803" w:type="dxa"/>
              </w:tcPr>
              <w:p w:rsidR="008D784E" w:rsidRPr="00D23CC9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StorageProp|Label"/>
                    <w:tag w:val="StorageProp|Label"/>
                    <w:id w:val="68730023"/>
                    <w:placeholder>
                      <w:docPart w:val="DE63C1785AE740C9964006256CA15748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portalvhds1z1nxx7v0xn9q</w:t>
                    </w:r>
                  </w:sdtContent>
                </w:sdt>
              </w:p>
            </w:tc>
          </w:tr>
          <w:tr w:rsidR="00E66EAC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E66EAC" w:rsidRPr="00A5464E" w:rsidRDefault="004841B2" w:rsidP="00A5464E">
                <w:r w:rsidRPr="00A5464E">
                  <w:t>Description</w:t>
                </w:r>
              </w:p>
            </w:tc>
            <w:tc>
              <w:tcPr>
                <w:tcW w:w="6803" w:type="dxa"/>
              </w:tcPr>
              <w:p w:rsidR="00E66EAC" w:rsidRPr="00D23CC9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StorageProp|Description"/>
                    <w:tag w:val="StorageProp|Description"/>
                    <w:id w:val="49959810"/>
                    <w:placeholder>
                      <w:docPart w:val="6C8C4B8041DF4E0DA8BC4C4DF0620B1C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Implicitly created storage service</w:t>
                    </w:r>
                  </w:sdtContent>
                </w:sdt>
              </w:p>
            </w:tc>
          </w:tr>
          <w:tr w:rsidR="008D784E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Location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StorageProp|Location"/>
                    <w:tag w:val="StorageProp|Location"/>
                    <w:id w:val="1070882713"/>
                    <w:placeholder>
                      <w:docPart w:val="A96AD38D03A347C6B48E693E5FDDEE14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East US</w:t>
                    </w:r>
                  </w:sdtContent>
                </w:sdt>
              </w:p>
            </w:tc>
          </w:tr>
          <w:tr w:rsidR="008D784E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rPr>
                    <w:lang w:val="fr-CA"/>
                  </w:rPr>
                  <w:t>Status</w:t>
                </w:r>
              </w:p>
            </w:tc>
            <w:tc>
              <w:tcPr>
                <w:tcW w:w="6803" w:type="dxa"/>
              </w:tcPr>
              <w:p w:rsidR="008D784E" w:rsidRPr="00D23CC9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StorageProp|Status"/>
                    <w:tag w:val="StorageProp|Status"/>
                    <w:id w:val="1121973245"/>
                    <w:placeholder>
                      <w:docPart w:val="030560544DFD4194859F5EFCA31703FF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Created</w:t>
                    </w:r>
                  </w:sdtContent>
                </w:sdt>
              </w:p>
            </w:tc>
          </w:tr>
          <w:tr w:rsidR="00C15158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C15158" w:rsidRPr="00A5464E" w:rsidRDefault="00C15158" w:rsidP="00A5464E">
                <w:r w:rsidRPr="00A5464E">
                  <w:t>Resource Location</w:t>
                </w:r>
              </w:p>
            </w:tc>
            <w:tc>
              <w:tcPr>
                <w:tcW w:w="6803" w:type="dxa"/>
              </w:tcPr>
              <w:p w:rsidR="00C15158" w:rsidRPr="00D23CC9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ResourceLocation"/>
                    <w:tag w:val="ResourceLocation"/>
                    <w:id w:val="846730724"/>
                    <w:placeholder>
                      <w:docPart w:val="394E414DDBAC4295A47DBDEA4F8A30BC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East US</w:t>
                    </w:r>
                  </w:sdtContent>
                </w:sdt>
              </w:p>
            </w:tc>
          </w:tr>
          <w:tr w:rsidR="00C15158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C15158" w:rsidRPr="00A5464E" w:rsidRDefault="00C15158" w:rsidP="00A5464E">
                <w:r w:rsidRPr="00A5464E">
                  <w:t>Resource Group</w:t>
                </w:r>
              </w:p>
            </w:tc>
            <w:tc>
              <w:tcPr>
                <w:tcW w:w="6803" w:type="dxa"/>
              </w:tcPr>
              <w:p w:rsidR="00C15158" w:rsidRPr="00D23CC9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ResourceGroup"/>
                    <w:tag w:val="ResourceGroup"/>
                    <w:id w:val="1511613021"/>
                    <w:placeholder>
                      <w:docPart w:val="3FD29B08469C4F80BC4A8168EE51C560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Default-Storage-EastUS</w:t>
                    </w:r>
                  </w:sdtContent>
                </w:sdt>
              </w:p>
            </w:tc>
          </w:tr>
          <w:tr w:rsidR="008D784E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Affinity Group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StorageProp|AffinityGroup"/>
                    <w:tag w:val="StorageProp|AffinityGroup"/>
                    <w:id w:val="1126766512"/>
                    <w:placeholder>
                      <w:docPart w:val="A013B77100D9442AA893ECA268F40F9A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8D784E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Geo Primary Region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StorageProp|GeoPrimaryRegion"/>
                    <w:tag w:val="StorageProp|GeoPrimaryRegion"/>
                    <w:id w:val="945209139"/>
                    <w:placeholder>
                      <w:docPart w:val="1C9E7C8079514EA4B256E42187C7BF4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East US</w:t>
                    </w:r>
                  </w:sdtContent>
                </w:sdt>
              </w:p>
            </w:tc>
          </w:tr>
          <w:tr w:rsidR="008D784E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Geo Replication Enabled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StorageProp|GeoReplicationEnabled"/>
                    <w:tag w:val="StorageProp|GeoReplicationEnabled"/>
                    <w:id w:val="1002674655"/>
                    <w:placeholder>
                      <w:docPart w:val="D3A0B79CB6254193AE57300C5EBD33E9"/>
                    </w:placeholder>
                    <w:temporary/>
                    <w:showingPlcHdr/>
                    <w15:appearance w15:val="hidden"/>
                    <w:text/>
                  </w:sdtPr>
                  <w:sdtEndPr/>
                  <w:sdtContent>
                    <w:r w:rsidR="00F37DCF" w:rsidRPr="00A5464E">
                      <w:t>False</w:t>
                    </w:r>
                  </w:sdtContent>
                </w:sdt>
              </w:p>
            </w:tc>
          </w:tr>
          <w:tr w:rsidR="008D784E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Geo Secondary Region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StorageProp|GeoSecondaryRegion"/>
                    <w:tag w:val="StorageProp|GeoSecondaryRegion"/>
                    <w:id w:val="1680554635"/>
                    <w:placeholder>
                      <w:docPart w:val="1C32AD4FB0C14D188D99D82159659C95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West US</w:t>
                    </w:r>
                  </w:sdtContent>
                </w:sdt>
              </w:p>
            </w:tc>
          </w:tr>
        </w:tbl>
        <w:p w:rsidR="00E66EAC" w:rsidRPr="00A5464E" w:rsidRDefault="00A51B3C" w:rsidP="00A5464E">
          <w:pPr>
            <w:pStyle w:val="Heading3"/>
          </w:pPr>
          <w:r w:rsidRPr="00A5464E">
            <w:t>Blob</w:t>
          </w:r>
          <w:r w:rsidR="0094773A" w:rsidRPr="00A5464E">
            <w:t xml:space="preserve"> Storage</w:t>
          </w:r>
        </w:p>
        <w:p w:rsidR="000660DF" w:rsidRPr="00A5464E" w:rsidRDefault="000660DF" w:rsidP="00A5464E">
          <w:r w:rsidRPr="00A5464E">
            <w:t>The following Blob Storage contain</w:t>
          </w:r>
          <w:r w:rsidR="005C3B7E" w:rsidRPr="00A5464E">
            <w:t>ers are defined in this storage.</w:t>
          </w:r>
        </w:p>
        <w:p w:rsidR="005C3B7E" w:rsidRPr="00A5464E" w:rsidRDefault="00787404" w:rsidP="00A5464E">
          <w:sdt>
            <w:sdtPr>
              <w:id w:val="-1951387585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5000000" cy="1125000"/>
                    <wp:effectExtent l="0" t="0" r="0" b="0"/>
                    <wp:docPr id="53" name="Diagram_StorageContainersSize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StorageContainersSize"/>
                            <pic:cNvPicPr/>
                          </pic:nvPicPr>
                          <pic:blipFill>
                            <a:blip r:embed="rId61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00000" cy="1125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5C3B7E" w:rsidRPr="00A5464E" w:rsidRDefault="005C3B7E" w:rsidP="00A5464E"/>
        <w:sdt>
          <w:sdtPr>
            <w:alias w:val="Containers"/>
            <w:tag w:val="PlaceholderContainers"/>
            <w:id w:val="1555623603"/>
            <w:placeholder>
              <w:docPart w:val="2C0601654F5C40B1A49C9D71D7477BBB"/>
            </w:placeholder>
            <w:temporary/>
            <w15:appearance w15:val="hidden"/>
          </w:sdtPr>
          <w:sdtEndPr/>
          <w:sdtContent>
            <w:p w:rsidR="0069198D" w:rsidRPr="00A5464E" w:rsidRDefault="0069198D" w:rsidP="00A5464E"/>
            <w:p w:rsidR="00814563" w:rsidRPr="00A5464E" w:rsidRDefault="001C36C1" w:rsidP="00A5464E">
              <w:pPr>
                <w:pStyle w:val="Heading4"/>
                <w:rPr>
                  <w:rStyle w:val="Heading4Char"/>
                  <w:rFonts w:ascii="Segoe UI Light" w:hAnsi="Segoe UI Light" w:cs="Segoe UI Light"/>
                </w:rPr>
              </w:pPr>
              <w:r w:rsidRPr="00A5464E">
                <w:rPr>
                  <w:rStyle w:val="Heading4Char"/>
                  <w:rFonts w:ascii="Segoe UI Light" w:hAnsi="Segoe UI Light" w:cs="Segoe UI Light"/>
                </w:rPr>
                <w:t xml:space="preserve">Container </w:t>
              </w:r>
              <w:sdt>
                <w:sdtPr>
                  <w:rPr>
                    <w:rStyle w:val="Heading4Char"/>
                    <w:rFonts w:ascii="Segoe UI Light" w:hAnsi="Segoe UI Light" w:cs="Segoe UI Light"/>
                  </w:rPr>
                  <w:alias w:val="Container Name"/>
                  <w:tag w:val="Name"/>
                  <w:id w:val="982589189"/>
                  <w:placeholder>
                    <w:docPart w:val="A13CE39AF96A45D6A2C4BF0EF378607C"/>
                  </w:placeholder>
                  <w:temporary/>
                  <w15:appearance w15:val="hidden"/>
                  <w:text/>
                </w:sdtPr>
                <w:sdtEndPr>
                  <w:rPr>
                    <w:rStyle w:val="Heading4Char"/>
                  </w:rPr>
                </w:sdtEndPr>
                <w:sdtContent>
                  <w:r>
                    <w:t>pascalhbase1</w:t>
                  </w:r>
                </w:sdtContent>
              </w:sdt>
              <w:r w:rsidR="000660DF" w:rsidRPr="00A5464E">
                <w:rPr>
                  <w:rStyle w:val="Heading4Char"/>
                  <w:rFonts w:ascii="Segoe UI Light" w:hAnsi="Segoe UI Light" w:cs="Segoe UI Light"/>
                </w:rPr>
                <w:t xml:space="preserve"> </w:t>
              </w:r>
            </w:p>
            <w:p w:rsidR="0051246C" w:rsidRPr="00A5464E" w:rsidRDefault="0051246C" w:rsidP="00A5464E">
              <w:r w:rsidRPr="00A5464E">
                <w:t xml:space="preserve">This container has </w:t>
              </w:r>
              <w:sdt>
                <w:sdtPr>
                  <w:alias w:val="NumberOfFile"/>
                  <w:tag w:val="NumberOfFile"/>
                  <w:id w:val="1946018152"/>
                  <w:placeholder>
                    <w:docPart w:val="DefaultPlaceholder_-1854013440"/>
                  </w:placeholder>
                  <w:temporary/>
                  <w15:appearance w15:val="hidden"/>
                </w:sdtPr>
                <w:sdtEndPr/>
                <w:sdtContent>
                  <w:r>
                    <w:t>427</w:t>
                  </w:r>
                </w:sdtContent>
              </w:sdt>
              <w:r w:rsidRPr="00A5464E">
                <w:t xml:space="preserve"> file(s).</w:t>
              </w:r>
            </w:p>
            <w:p w:rsidR="00A00F6C" w:rsidRPr="00A5464E" w:rsidRDefault="00193F91" w:rsidP="00A5464E">
              <w:pPr>
                <w:pStyle w:val="Heading5"/>
                <w:rPr>
                  <w:rStyle w:val="Heading4Char"/>
                  <w:rFonts w:ascii="Segoe UI Light" w:eastAsiaTheme="minorEastAsia" w:hAnsi="Segoe UI Light" w:cs="Segoe UI Light"/>
                  <w:caps/>
                  <w:color w:val="auto"/>
                </w:rPr>
              </w:pPr>
              <w:r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B</w:t>
              </w:r>
              <w:r w:rsidR="00A00F6C" w:rsidRPr="00A5464E"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iggest blob items</w:t>
              </w:r>
            </w:p>
            <w:p w:rsidR="00B57380" w:rsidRPr="00A5464E" w:rsidRDefault="00B57380" w:rsidP="00A5464E"/>
            <w:tbl>
              <w:tblPr>
                <w:tblStyle w:val="TableGrid"/>
                <w:tblW w:w="9374" w:type="dxa"/>
                <w:tbl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  <w:insideH w:val="single" w:sz="4" w:space="0" w:color="BFBFBF" w:themeColor="background1" w:themeShade="BF"/>
                  <w:insideV w:val="single" w:sz="4" w:space="0" w:color="BFBFBF" w:themeColor="background1" w:themeShade="BF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3114"/>
                <w:gridCol w:w="1701"/>
                <w:gridCol w:w="1984"/>
                <w:gridCol w:w="1418"/>
                <w:gridCol w:w="1157"/>
              </w:tblGrid>
              <w:tr w:rsidR="00555785" w:rsidRPr="00A5464E" w:rsidTr="000E6814">
                <w:trPr>
                  <w:trHeight w:val="331"/>
                </w:trPr>
                <w:tc>
                  <w:tcPr>
                    <w:tcW w:w="3114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Uri</w:t>
                    </w:r>
                  </w:p>
                </w:tc>
                <w:tc>
                  <w:tcPr>
                    <w:tcW w:w="1701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Length</w:t>
                    </w:r>
                  </w:p>
                </w:tc>
                <w:tc>
                  <w:tcPr>
                    <w:tcW w:w="1984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Content Type</w:t>
                    </w:r>
                  </w:p>
                </w:tc>
                <w:tc>
                  <w:tcPr>
                    <w:tcW w:w="1418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Last Modified</w:t>
                    </w:r>
                  </w:p>
                </w:tc>
                <w:tc>
                  <w:tcPr>
                    <w:tcW w:w="1157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Blob Type</w:t>
                    </w:r>
                  </w:p>
                </w:tc>
              </w:tr>
              <w:sdt>
                <w:sdtPr>
                  <w:alias w:val="BlobItems"/>
                  <w:tag w:val="PlaceholderTop10BiggestBlobItems"/>
                  <w:id w:val="93206313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483200912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https://portalvhds1z1nxx7v0xn9q.blob.core.windows.net/pascalhbase1/hbase/WALs/workernode0.pascalhbase1.b7.internal.cloudapp.net,60020,1445369217772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716367664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134217728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041254199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804005364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10/20/2015 8:27:07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229168909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PageBlob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750893058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594294187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https://portalvhds1z1nxx7v0xn9q.blob.core.windows.net/pascalhbase1/hbase/WALs/workernode0.pascalhbase1.b7.internal.cloudapp.net,60020,1445369217772/workernode0.pascalhbase1.b7.internal.cloudapp.net%252C60020%252C1445369217772.1445369220089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077451365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134217728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381604413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205879317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10/20/2015 8:27:03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733053143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PageBlob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819763529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674837819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https://portalvhds1z1nxx7v0xn9q.blob.core.windows.net/pascalhbase1/hbase/WALs/workernode0.pascalhbase1.b7.internal.cloudapp.net,60020,1445369217772/workernode0.pascalhbase1.b7.internal.cloudapp.net%252C60020%252C1445369217772.1445369224083.meta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299509466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134217728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147255328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272887842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10/20/2015 8:27:07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028451107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PageBlob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657838433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848809526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https://portalvhds1z1nxx7v0xn9q.blob.core.windows.net/pascalhbase1/hbase/WALs/workernode0.pascalhbase1.b7.internal.cloudapp.net,60020,1445369217772/workernode0.pascalhbase1.b7.internal.cloudapp.net%252C60020%252C1445369217772.1445372822980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258377515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134217728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963592049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224055504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10/20/2015 8:27:25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674487331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PageBlob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445445308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76713138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https://portalvhds1z1nxx7v0xn9q.blob.core.windows.net/pascalhbase1/hbase/WALs/workernode0.pascalhbase1.b7.internal.cloudapp.net,60020,1445369217772/workernode0.pascalhbase1.b7.internal.cloudapp.net%252C60020%252C1445369217772.1445372826666.meta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212337191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134217728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949846697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326152412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10/20/2015 8:27:55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042515850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PageBlob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911246385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990893161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https://portalvhds1z1nxx7v0xn9q.blob.core.windows.net/pascalhbase1/apps/tez/tez-0.5.2.2.2.7.1-0004.tar.gz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644776901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40764778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673069074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2130672006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10/20/2015 7:33:46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758163595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261895944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421552561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https://portalvhds1z1nxx7v0xn9q.blob.core.windows.net/pascalhbase1/user/hdp/share/lib/hcatalog/hive-exec-0.14.0.2.2.7.1-0004.jar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2085057859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17428556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495506720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2079509007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10/20/2015 7:34:41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224509861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138762305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815839044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https://portalvhds1z1nxx7v0xn9q.blob.core.windows.net/pascalhbase1/user/hdp/share/lib/hive/hive-exec-0.14.0.2.2.7.1-0004.jar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865003396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17428556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388920102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26967195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10/20/2015 7:35:13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836775202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827257046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945437458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https://portalvhds1z1nxx7v0xn9q.blob.core.windows.net/pascalhbase1/user/hdp/share/lib/pig/hive-exec-0.14.0.2.2.7.1-0004.jar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729786813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17428556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652103528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897785170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10/20/2015 7:35:54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281263310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687640637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277097911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https://portalvhds1z1nxx7v0xn9q.blob.core.windows.net/pascalhbase1/user/hdp/share/lib/pig/jython-2.5.3.jar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406629055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8302357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41880333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595808891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10/20/2015 7:36:02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727292226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</w:tbl>
            <w:p w:rsidR="003A6FEE" w:rsidRPr="00A5464E" w:rsidRDefault="00193F91" w:rsidP="00A5464E">
              <w:pPr>
                <w:pStyle w:val="Heading5"/>
                <w:rPr>
                  <w:rStyle w:val="Heading4Char"/>
                  <w:rFonts w:ascii="Segoe UI Light" w:eastAsiaTheme="minorEastAsia" w:hAnsi="Segoe UI Light" w:cs="Segoe UI Light"/>
                  <w:caps/>
                  <w:color w:val="auto"/>
                </w:rPr>
              </w:pPr>
              <w:r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Last</w:t>
              </w:r>
              <w:r w:rsidR="003A6FEE" w:rsidRPr="00A5464E"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 xml:space="preserve"> modified blob items</w:t>
              </w:r>
            </w:p>
            <w:p w:rsidR="00B57380" w:rsidRPr="00A5464E" w:rsidRDefault="00B57380" w:rsidP="00A5464E"/>
            <w:tbl>
              <w:tblPr>
                <w:tblStyle w:val="TableGrid"/>
                <w:tblW w:w="9374" w:type="dxa"/>
                <w:tbl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  <w:insideH w:val="single" w:sz="4" w:space="0" w:color="BFBFBF" w:themeColor="background1" w:themeShade="BF"/>
                  <w:insideV w:val="single" w:sz="4" w:space="0" w:color="BFBFBF" w:themeColor="background1" w:themeShade="BF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3114"/>
                <w:gridCol w:w="1701"/>
                <w:gridCol w:w="1984"/>
                <w:gridCol w:w="1418"/>
                <w:gridCol w:w="1157"/>
              </w:tblGrid>
              <w:tr w:rsidR="003A6FEE" w:rsidRPr="00A5464E" w:rsidTr="000E6814">
                <w:trPr>
                  <w:trHeight w:val="331"/>
                </w:trPr>
                <w:tc>
                  <w:tcPr>
                    <w:tcW w:w="3114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Uri</w:t>
                    </w:r>
                  </w:p>
                </w:tc>
                <w:tc>
                  <w:tcPr>
                    <w:tcW w:w="1701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Length</w:t>
                    </w:r>
                  </w:p>
                </w:tc>
                <w:tc>
                  <w:tcPr>
                    <w:tcW w:w="1984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Content Type</w:t>
                    </w:r>
                  </w:p>
                </w:tc>
                <w:tc>
                  <w:tcPr>
                    <w:tcW w:w="1418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Last Modified</w:t>
                    </w:r>
                  </w:p>
                </w:tc>
                <w:tc>
                  <w:tcPr>
                    <w:tcW w:w="1152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Blob Type</w:t>
                    </w:r>
                  </w:p>
                </w:tc>
              </w:tr>
              <w:sdt>
                <w:sdtPr>
                  <w:alias w:val="BlobItems"/>
                  <w:tag w:val="PlaceholderLast10ModifiedBlobItems"/>
                  <w:id w:val="16831718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948530008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https://portalvhds1z1nxx7v0xn9q.blob.core.windows.net/pascalhbase1/hbase/WALs/workernode0.pascalhbase1.b7.internal.cloudapp.net,60020,1445369217772/workernode0.pascalhbase1.b7.internal.cloudapp.net%252C60020%252C1445369217772.1445372826666.meta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415625422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134217728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34935515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617841675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10/20/2015 8:27:55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362469803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PageBlob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235759889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46694455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https://portalvhds1z1nxx7v0xn9q.blob.core.windows.net/pascalhbase1/hbase/data/hbase/meta/1588230740/.tmp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691649460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688829518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885359384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10/20/2015 8:27:55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998818928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090876895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62331713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https://portalvhds1z1nxx7v0xn9q.blob.core.windows.net/pascalhbase1/hbase/data/hbase/meta/1588230740/info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916784166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33867654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972313391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10/20/2015 8:27:55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408216460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809483935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56525206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https://portalvhds1z1nxx7v0xn9q.blob.core.windows.net/pascalhbase1/hbase/data/hbase/meta/1588230740/info/caf54b6ecac145568ea459515dd41dbe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49745943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1209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523045636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122589651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10/20/2015 8:27:55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528198601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312729037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259142857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https://portalvhds1z1nxx7v0xn9q.blob.core.windows.net/pascalhbase1/hbase/WALs/workernode0.pascalhbase1.b7.internal.cloudapp.net,60020,1445369217772/workernode0.pascalhbase1.b7.internal.cloudapp.net%252C60020%252C1445369217772.1445372822980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93107991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134217728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363513591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132912084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10/20/2015 8:27:25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853574095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PageBlob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499018187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220015611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https://portalvhds1z1nxx7v0xn9q.blob.core.windows.net/pascalhbase1/hbase/data/hbase/namespace/0dbf08dca37021646b8ba8dac69e6b17/.tmp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973227317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357765633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478675002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10/20/2015 8:27:25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30978999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956368086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103826790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https://portalvhds1z1nxx7v0xn9q.blob.core.windows.net/pascalhbase1/hbase/data/hbase/namespace/0dbf08dca37021646b8ba8dac69e6b17/info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345481016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650017240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300643860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10/20/2015 8:27:25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2027756387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45125742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285911175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https://portalvhds1z1nxx7v0xn9q.blob.core.windows.net/pascalhbase1/hbase/data/hbase/namespace/0dbf08dca37021646b8ba8dac69e6b17/info/dfceb958eb824e169ce37cb7d2b3058f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060078074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1045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878451532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708710280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10/20/2015 8:27:25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735453457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511962791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653772983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https://portalvhds1z1nxx7v0xn9q.blob.core.windows.net/pascalhbase1/hbase/WALs/workernode0.pascalhbase1.b7.internal.cloudapp.net,60020,1445369217772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452268167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134217728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998412595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379880045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10/20/2015 8:27:07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539283685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PageBlob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677546283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641269729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https://portalvhds1z1nxx7v0xn9q.blob.core.windows.net/pascalhbase1/hbase/WALs/workernode0.pascalhbase1.b7.internal.cloudapp.net,60020,1445369217772/workernode0.pascalhbase1.b7.internal.cloudapp.net%252C60020%252C1445369217772.1445369224083.meta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825940357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134217728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2034910468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869690125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10/20/2015 8:27:07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358698818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PageBlob</w:t>
                            </w:r>
                          </w:sdtContent>
                        </w:sdt>
                      </w:p>
                    </w:tc>
                  </w:tr>
                </w:sdtContent>
              </w:sdt>
            </w:tbl>
            <w:p w:rsidR="001C36C1" w:rsidRPr="00A5464E" w:rsidRDefault="00787404" w:rsidP="00A5464E"/>
          </w:sdtContent>
        </w:sdt>
        <w:sdt>
          <w:sdtPr>
            <w:alias w:val="Containers"/>
            <w:tag w:val="PlaceholderContainers"/>
            <w:id w:val="1269361812"/>
            <w:placeholder>
              <w:docPart w:val="2C0601654F5C40B1A49C9D71D7477BBB"/>
            </w:placeholder>
            <w:temporary/>
            <w15:appearance w15:val="hidden"/>
          </w:sdtPr>
          <w:sdtEndPr/>
          <w:sdtContent>
            <w:p w:rsidR="0069198D" w:rsidRPr="00A5464E" w:rsidRDefault="0069198D" w:rsidP="00A5464E"/>
            <w:p w:rsidR="00814563" w:rsidRPr="00A5464E" w:rsidRDefault="001C36C1" w:rsidP="00A5464E">
              <w:pPr>
                <w:pStyle w:val="Heading4"/>
                <w:rPr>
                  <w:rStyle w:val="Heading4Char"/>
                  <w:rFonts w:ascii="Segoe UI Light" w:hAnsi="Segoe UI Light" w:cs="Segoe UI Light"/>
                </w:rPr>
              </w:pPr>
              <w:r w:rsidRPr="00A5464E">
                <w:rPr>
                  <w:rStyle w:val="Heading4Char"/>
                  <w:rFonts w:ascii="Segoe UI Light" w:hAnsi="Segoe UI Light" w:cs="Segoe UI Light"/>
                </w:rPr>
                <w:t xml:space="preserve">Container </w:t>
              </w:r>
              <w:sdt>
                <w:sdtPr>
                  <w:rPr>
                    <w:rStyle w:val="Heading4Char"/>
                    <w:rFonts w:ascii="Segoe UI Light" w:hAnsi="Segoe UI Light" w:cs="Segoe UI Light"/>
                  </w:rPr>
                  <w:alias w:val="Container Name"/>
                  <w:tag w:val="Name"/>
                  <w:id w:val="872246298"/>
                  <w:placeholder>
                    <w:docPart w:val="A13CE39AF96A45D6A2C4BF0EF378607C"/>
                  </w:placeholder>
                  <w:temporary/>
                  <w15:appearance w15:val="hidden"/>
                  <w:text/>
                </w:sdtPr>
                <w:sdtEndPr>
                  <w:rPr>
                    <w:rStyle w:val="Heading4Char"/>
                  </w:rPr>
                </w:sdtEndPr>
                <w:sdtContent>
                  <w:r>
                    <w:t>vhds</w:t>
                  </w:r>
                </w:sdtContent>
              </w:sdt>
              <w:r w:rsidR="000660DF" w:rsidRPr="00A5464E">
                <w:rPr>
                  <w:rStyle w:val="Heading4Char"/>
                  <w:rFonts w:ascii="Segoe UI Light" w:hAnsi="Segoe UI Light" w:cs="Segoe UI Light"/>
                </w:rPr>
                <w:t xml:space="preserve"> </w:t>
              </w:r>
            </w:p>
            <w:p w:rsidR="0051246C" w:rsidRPr="00A5464E" w:rsidRDefault="0051246C" w:rsidP="00A5464E">
              <w:r w:rsidRPr="00A5464E">
                <w:t xml:space="preserve">This container has </w:t>
              </w:r>
              <w:sdt>
                <w:sdtPr>
                  <w:alias w:val="NumberOfFile"/>
                  <w:tag w:val="NumberOfFile"/>
                  <w:id w:val="1161266018"/>
                  <w:placeholder>
                    <w:docPart w:val="DefaultPlaceholder_-1854013440"/>
                  </w:placeholder>
                  <w:temporary/>
                  <w15:appearance w15:val="hidden"/>
                </w:sdtPr>
                <w:sdtEndPr/>
                <w:sdtContent>
                  <w:r>
                    <w:t>12</w:t>
                  </w:r>
                </w:sdtContent>
              </w:sdt>
              <w:r w:rsidRPr="00A5464E">
                <w:t xml:space="preserve"> file(s).</w:t>
              </w:r>
            </w:p>
            <w:p w:rsidR="00A00F6C" w:rsidRPr="00A5464E" w:rsidRDefault="00193F91" w:rsidP="00A5464E">
              <w:pPr>
                <w:pStyle w:val="Heading5"/>
                <w:rPr>
                  <w:rStyle w:val="Heading4Char"/>
                  <w:rFonts w:ascii="Segoe UI Light" w:eastAsiaTheme="minorEastAsia" w:hAnsi="Segoe UI Light" w:cs="Segoe UI Light"/>
                  <w:caps/>
                  <w:color w:val="auto"/>
                </w:rPr>
              </w:pPr>
              <w:r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B</w:t>
              </w:r>
              <w:r w:rsidR="00A00F6C" w:rsidRPr="00A5464E"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iggest blob items</w:t>
              </w:r>
            </w:p>
            <w:p w:rsidR="00B57380" w:rsidRPr="00A5464E" w:rsidRDefault="00B57380" w:rsidP="00A5464E"/>
            <w:tbl>
              <w:tblPr>
                <w:tblStyle w:val="TableGrid"/>
                <w:tblW w:w="9374" w:type="dxa"/>
                <w:tbl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  <w:insideH w:val="single" w:sz="4" w:space="0" w:color="BFBFBF" w:themeColor="background1" w:themeShade="BF"/>
                  <w:insideV w:val="single" w:sz="4" w:space="0" w:color="BFBFBF" w:themeColor="background1" w:themeShade="BF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3114"/>
                <w:gridCol w:w="1701"/>
                <w:gridCol w:w="1984"/>
                <w:gridCol w:w="1418"/>
                <w:gridCol w:w="1157"/>
              </w:tblGrid>
              <w:tr w:rsidR="00555785" w:rsidRPr="00A5464E" w:rsidTr="000E6814">
                <w:trPr>
                  <w:trHeight w:val="331"/>
                </w:trPr>
                <w:tc>
                  <w:tcPr>
                    <w:tcW w:w="3114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Uri</w:t>
                    </w:r>
                  </w:p>
                </w:tc>
                <w:tc>
                  <w:tcPr>
                    <w:tcW w:w="1701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Length</w:t>
                    </w:r>
                  </w:p>
                </w:tc>
                <w:tc>
                  <w:tcPr>
                    <w:tcW w:w="1984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Content Type</w:t>
                    </w:r>
                  </w:p>
                </w:tc>
                <w:tc>
                  <w:tcPr>
                    <w:tcW w:w="1418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Last Modified</w:t>
                    </w:r>
                  </w:p>
                </w:tc>
                <w:tc>
                  <w:tcPr>
                    <w:tcW w:w="1157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Blob Type</w:t>
                    </w:r>
                  </w:p>
                </w:tc>
              </w:tr>
              <w:sdt>
                <w:sdtPr>
                  <w:alias w:val="BlobItems"/>
                  <w:tag w:val="PlaceholderTop10BiggestBlobItems"/>
                  <w:id w:val="1985559012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89811331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https://portalvhds1z1nxx7v0xn9q.blob.core.windows.net/vhds/ConcertoDev-ConcertoDev-2014-10-05.vhd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665343773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136367309312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25591611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binary/octet-stream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880594909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11/13/2015 9:28:08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831140358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PageBlob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785805167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224983215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https://portalvhds1z1nxx7v0xn9q.blob.core.windows.net/vhds/powerdesignpbon-powerdesignpbon-2015-07-30.vhd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868486601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136367309312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210219091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306950342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9/19/2015 3:52:38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903364993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PageBlob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69473203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377919894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https://portalvhds1z1nxx7v0xn9q.blob.core.windows.net/vhds/cdsbiztalk-cdsbiztalk-2015-06-25.vhd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984162123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136365212160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468120527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581761152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6/30/2015 7:04:19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697916224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PageBlob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505138181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999034447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https://portalvhds1z1nxx7v0xn9q.blob.core.windows.net/vhds/sqltestSelectWines-sql-2015-01-23.vhd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626622748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136365212160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548789575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500605592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2/19/2015 3:52:07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987619213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PageBlob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433943632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680219350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https://portalvhds1z1nxx7v0xn9q.blob.core.windows.net/vhds/ConcertoDev.ConcertoDev.ConcertoDev.status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984888920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467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452522289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068941265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11/13/2015 9:27:54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381620312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986782198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380655428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https://portalvhds1z1nxx7v0xn9q.blob.core.windows.net/vhds/pbonsql2012.pbonsql2012.pbonsql2012.status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428397562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467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866490369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307050377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11/20/2015 5:00:13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096099844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394734301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852859921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https://portalvhds1z1nxx7v0xn9q.blob.core.windows.net/vhds/cdsSSIS.cdsSSIS.cdsSSIS.status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975599018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463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051796746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873641271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6/30/2015 7:03:27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428789768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583781566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935677151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https://portalvhds1z1nxx7v0xn9q.blob.core.windows.net/vhds/cdsbiztalk.cdsbiztalk.cdsbiztalk.status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72929703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463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783402339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508073080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6/30/2015 7:03:58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410833482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989261881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566789941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https://portalvhds1z1nxx7v0xn9q.blob.core.windows.net/vhds/powerdesignerpascal.powerdesigner.powerdesigner.status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287928973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463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808266241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911707278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7/30/2015 4:31:23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2020695498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682126917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436769437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https://portalvhds1z1nxx7v0xn9q.blob.core.windows.net/vhds/powerdesignpbon.powerdesignpbon.powerdesignpbon.status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836689386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463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825208207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739131626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9/19/2015 3:52:25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200375559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</w:tbl>
            <w:p w:rsidR="003A6FEE" w:rsidRPr="00A5464E" w:rsidRDefault="00193F91" w:rsidP="00A5464E">
              <w:pPr>
                <w:pStyle w:val="Heading5"/>
                <w:rPr>
                  <w:rStyle w:val="Heading4Char"/>
                  <w:rFonts w:ascii="Segoe UI Light" w:eastAsiaTheme="minorEastAsia" w:hAnsi="Segoe UI Light" w:cs="Segoe UI Light"/>
                  <w:caps/>
                  <w:color w:val="auto"/>
                </w:rPr>
              </w:pPr>
              <w:r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Last</w:t>
              </w:r>
              <w:r w:rsidR="003A6FEE" w:rsidRPr="00A5464E"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 xml:space="preserve"> modified blob items</w:t>
              </w:r>
            </w:p>
            <w:p w:rsidR="00B57380" w:rsidRPr="00A5464E" w:rsidRDefault="00B57380" w:rsidP="00A5464E"/>
            <w:tbl>
              <w:tblPr>
                <w:tblStyle w:val="TableGrid"/>
                <w:tblW w:w="9374" w:type="dxa"/>
                <w:tbl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  <w:insideH w:val="single" w:sz="4" w:space="0" w:color="BFBFBF" w:themeColor="background1" w:themeShade="BF"/>
                  <w:insideV w:val="single" w:sz="4" w:space="0" w:color="BFBFBF" w:themeColor="background1" w:themeShade="BF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3114"/>
                <w:gridCol w:w="1701"/>
                <w:gridCol w:w="1984"/>
                <w:gridCol w:w="1418"/>
                <w:gridCol w:w="1157"/>
              </w:tblGrid>
              <w:tr w:rsidR="003A6FEE" w:rsidRPr="00A5464E" w:rsidTr="000E6814">
                <w:trPr>
                  <w:trHeight w:val="331"/>
                </w:trPr>
                <w:tc>
                  <w:tcPr>
                    <w:tcW w:w="3114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Uri</w:t>
                    </w:r>
                  </w:p>
                </w:tc>
                <w:tc>
                  <w:tcPr>
                    <w:tcW w:w="1701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Length</w:t>
                    </w:r>
                  </w:p>
                </w:tc>
                <w:tc>
                  <w:tcPr>
                    <w:tcW w:w="1984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Content Type</w:t>
                    </w:r>
                  </w:p>
                </w:tc>
                <w:tc>
                  <w:tcPr>
                    <w:tcW w:w="1418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Last Modified</w:t>
                    </w:r>
                  </w:p>
                </w:tc>
                <w:tc>
                  <w:tcPr>
                    <w:tcW w:w="1152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Blob Type</w:t>
                    </w:r>
                  </w:p>
                </w:tc>
              </w:tr>
              <w:sdt>
                <w:sdtPr>
                  <w:alias w:val="BlobItems"/>
                  <w:tag w:val="PlaceholderLast10ModifiedBlobItems"/>
                  <w:id w:val="1993735085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333282878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https://portalvhds1z1nxx7v0xn9q.blob.core.windows.net/vhds/pbonsql2012.pbonsql2012.pbonsql2012.status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56041950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467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634349936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223436893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11/20/2015 5:00:13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926294914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474967431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450466481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https://portalvhds1z1nxx7v0xn9q.blob.core.windows.net/vhds/ConcertoDev-ConcertoDev-2014-10-05.vhd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070869517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136367309312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888062279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binary/octet-stream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73386226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11/13/2015 9:28:08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728901231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PageBlob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869800853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453341435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https://portalvhds1z1nxx7v0xn9q.blob.core.windows.net/vhds/ConcertoDev.ConcertoDev.ConcertoDev.status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272876823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467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197832980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965008009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11/13/2015 9:27:54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712412088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914689510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798024940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https://portalvhds1z1nxx7v0xn9q.blob.core.windows.net/vhds/powerdesignpbon-powerdesignpbon-2015-07-30.vhd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72146270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136367309312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574055438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463260408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9/19/2015 3:52:38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649634971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PageBlob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093691339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78515957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https://portalvhds1z1nxx7v0xn9q.blob.core.windows.net/vhds/powerdesignpbon.powerdesignpbon.powerdesignpbon.status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616431797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463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555185711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331847099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9/19/2015 3:52:25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2017764587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406894105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717009741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https://portalvhds1z1nxx7v0xn9q.blob.core.windows.net/vhds/powerdesignerpascal.powerdesigner.powerdesigner.status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13728295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463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775223459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205545308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7/30/2015 4:31:23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540358393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272747818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096915277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https://portalvhds1z1nxx7v0xn9q.blob.core.windows.net/vhds/cdsbiztalk-cdsbiztalk-2015-06-25.vhd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712240258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136365212160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294118436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308434908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6/30/2015 7:04:19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205090246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PageBlob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339963965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01199602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https://portalvhds1z1nxx7v0xn9q.blob.core.windows.net/vhds/cdsbiztalk.cdsbiztalk.cdsbiztalk.status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493403715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463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706511389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085949035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6/30/2015 7:03:58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458365843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747818675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484293937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https://portalvhds1z1nxx7v0xn9q.blob.core.windows.net/vhds/cdsSSIS.cdsSSIS.cdsSSIS.status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619245075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463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124277298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910518697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6/30/2015 7:03:27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088590333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028229289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419679647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https://portalvhds1z1nxx7v0xn9q.blob.core.windows.net/vhds/testAADSync.testAADSync.testAADSync.status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2017506117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463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653890626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540658597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4/1/2015 7:40:19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44920935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</w:tbl>
            <w:p w:rsidR="001C36C1" w:rsidRPr="00A5464E" w:rsidRDefault="00787404" w:rsidP="00A5464E"/>
          </w:sdtContent>
        </w:sdt>
        <w:p w:rsidR="00B4326E" w:rsidRPr="00A5464E" w:rsidRDefault="00B4326E" w:rsidP="00A5464E">
          <w:pPr>
            <w:pStyle w:val="Heading3"/>
          </w:pPr>
          <w:r w:rsidRPr="00A5464E">
            <w:t>Table Storage</w:t>
          </w:r>
        </w:p>
        <w:p w:rsidR="000660DF" w:rsidRPr="00A5464E" w:rsidRDefault="000660DF" w:rsidP="00A5464E">
          <w:r w:rsidRPr="00A5464E">
            <w:t>The following tables are defined in the container:</w:t>
          </w:r>
        </w:p>
        <w:sdt>
          <w:sdtPr>
            <w:alias w:val="Tables"/>
            <w:tag w:val="PlaceholderTables"/>
            <w:id w:val="309863117"/>
            <w:placeholder>
              <w:docPart w:val="F54B72B124254B7A83FE657EB7A32F36"/>
            </w:placeholder>
            <w:temporary/>
            <w15:appearance w15:val="hidden"/>
          </w:sdtPr>
          <w:sdtEndPr/>
          <w:sdtContent>
            <w:p w:rsidR="00D12F19" w:rsidRPr="00A5464E" w:rsidRDefault="00D12F19" w:rsidP="00A5464E">
              <w:pPr>
                <w:pStyle w:val="ListParagraph"/>
                <w:numPr>
                  <w:ilvl w:val="0"/>
                  <w:numId w:val="5"/>
                </w:numPr>
              </w:pPr>
              <w:r w:rsidRPr="00A5464E">
                <w:t xml:space="preserve">Table </w:t>
              </w:r>
              <w:sdt>
                <w:sdtPr>
                  <w:alias w:val="Table Name"/>
                  <w:tag w:val="Name"/>
                  <w:id w:val="2067265367"/>
                  <w:placeholder>
                    <w:docPart w:val="B7646E5B156F4AB195D5C7476AFBF756"/>
                  </w:placeholder>
                  <w:temporary/>
                  <w15:appearance w15:val="hidden"/>
                  <w:text/>
                </w:sdtPr>
                <w:sdtEndPr/>
                <w:sdtContent>
                  <w:r>
                    <w:t>upascalhbase120oct2015at191029995hadoopinstalllog</w:t>
                  </w:r>
                </w:sdtContent>
              </w:sdt>
            </w:p>
          </w:sdtContent>
        </w:sdt>
        <w:sdt>
          <w:sdtPr>
            <w:alias w:val="Tables"/>
            <w:tag w:val="PlaceholderTables"/>
            <w:id w:val="118619382"/>
            <w:placeholder>
              <w:docPart w:val="F54B72B124254B7A83FE657EB7A32F36"/>
            </w:placeholder>
            <w:temporary/>
            <w15:appearance w15:val="hidden"/>
          </w:sdtPr>
          <w:sdtEndPr/>
          <w:sdtContent>
            <w:p w:rsidR="00D12F19" w:rsidRPr="00A5464E" w:rsidRDefault="00D12F19" w:rsidP="00A5464E">
              <w:pPr>
                <w:pStyle w:val="ListParagraph"/>
                <w:numPr>
                  <w:ilvl w:val="0"/>
                  <w:numId w:val="5"/>
                </w:numPr>
              </w:pPr>
              <w:r w:rsidRPr="00A5464E">
                <w:t xml:space="preserve">Table </w:t>
              </w:r>
              <w:sdt>
                <w:sdtPr>
                  <w:alias w:val="Table Name"/>
                  <w:tag w:val="Name"/>
                  <w:id w:val="1200588577"/>
                  <w:placeholder>
                    <w:docPart w:val="B7646E5B156F4AB195D5C7476AFBF756"/>
                  </w:placeholder>
                  <w:temporary/>
                  <w15:appearance w15:val="hidden"/>
                  <w:text/>
                </w:sdtPr>
                <w:sdtEndPr/>
                <w:sdtContent>
                  <w:r>
                    <w:t>upascalhbase120oct2015at191029995hadoopservicelog</w:t>
                  </w:r>
                </w:sdtContent>
              </w:sdt>
            </w:p>
          </w:sdtContent>
        </w:sdt>
        <w:sdt>
          <w:sdtPr>
            <w:alias w:val="Tables"/>
            <w:tag w:val="PlaceholderTables"/>
            <w:id w:val="1628651821"/>
            <w:placeholder>
              <w:docPart w:val="F54B72B124254B7A83FE657EB7A32F36"/>
            </w:placeholder>
            <w:temporary/>
            <w15:appearance w15:val="hidden"/>
          </w:sdtPr>
          <w:sdtEndPr/>
          <w:sdtContent>
            <w:p w:rsidR="00D12F19" w:rsidRPr="00A5464E" w:rsidRDefault="00D12F19" w:rsidP="00A5464E">
              <w:pPr>
                <w:pStyle w:val="ListParagraph"/>
                <w:numPr>
                  <w:ilvl w:val="0"/>
                  <w:numId w:val="5"/>
                </w:numPr>
              </w:pPr>
              <w:r w:rsidRPr="00A5464E">
                <w:t xml:space="preserve">Table </w:t>
              </w:r>
              <w:sdt>
                <w:sdtPr>
                  <w:alias w:val="Table Name"/>
                  <w:tag w:val="Name"/>
                  <w:id w:val="1503860132"/>
                  <w:placeholder>
                    <w:docPart w:val="B7646E5B156F4AB195D5C7476AFBF756"/>
                  </w:placeholder>
                  <w:temporary/>
                  <w15:appearance w15:val="hidden"/>
                  <w:text/>
                </w:sdtPr>
                <w:sdtEndPr/>
                <w:sdtContent>
                  <w:r>
                    <w:t>upascalhbase120oct2015at191029995setuplog</w:t>
                  </w:r>
                </w:sdtContent>
              </w:sdt>
            </w:p>
          </w:sdtContent>
        </w:sdt>
        <w:p w:rsidR="00C92656" w:rsidRPr="00A5464E" w:rsidRDefault="00C92656" w:rsidP="00A5464E"/>
        <w:p w:rsidR="001C36C1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MicrosoftClassicStorageAccounts"/>
        <w:tag w:val="PlaceholderMicrosoftClassicStorageAccounts"/>
        <w:id w:val="615172936"/>
        <w:placeholder>
          <w:docPart w:val="58E671F9F7D0409DAF2EA75206152A1C"/>
        </w:placeholder>
        <w15:appearance w15:val="hidden"/>
      </w:sdtPr>
      <w:sdtEndPr>
        <w:rPr>
          <w:caps w:val="0"/>
        </w:rPr>
      </w:sdtEndPr>
      <w:sdtContent>
        <w:p w:rsidR="001C36C1" w:rsidRPr="00A5464E" w:rsidRDefault="00787404" w:rsidP="00A5464E">
          <w:pPr>
            <w:pStyle w:val="Heading2"/>
            <w:rPr>
              <w:rStyle w:val="Heading2Char"/>
            </w:rPr>
          </w:pPr>
          <w:sdt>
            <w:sdtPr>
              <w:rPr>
                <w:rFonts w:ascii="Segoe UI Light" w:hAnsi="Segoe UI Light"/>
                <w:b w:val="0"/>
                <w:bCs w:val="0"/>
                <w:caps/>
                <w:smallCaps w:val="0"/>
              </w:rPr>
              <w:alias w:val="Storage Name"/>
              <w:tag w:val="Name"/>
              <w:id w:val="1094577394"/>
              <w:placeholder>
                <w:docPart w:val="B66FDF8355364AC1B67E8A83012EC92C"/>
              </w:placeholder>
              <w:temporary/>
              <w15:appearance w15:val="hidden"/>
              <w:text/>
            </w:sdtPr>
            <w:sdtEndPr>
              <w:rPr>
                <w:caps w:val="0"/>
              </w:rPr>
            </w:sdtEndPr>
            <w:sdtContent>
              <w:r w:rsidR="00B77C3F">
                <w:t>portalvhdscwxvs4rp320z1</w:t>
              </w:r>
            </w:sdtContent>
          </w:sdt>
          <w:sdt>
            <w:sdtPr>
              <w:alias w:val="ADK_GUID"/>
              <w:tag w:val="/subscriptions/275ddf79-b240-44e7-9916-f24175b451b1/resourceGroups/Default-Storage-CentralUS/providers/Microsoft.ClassicStorage/storageAccounts/portalvhdscwxvs4rp320z1"/>
              <w:id w:val="1395279774"/>
              <w:placeholder>
                <w:docPart w:val="DefaultPlaceholder_-1854013440"/>
              </w:placeholder>
              <w15:appearance w15:val="hidden"/>
            </w:sdtPr>
            <w:sdtEndPr/>
            <w:sdtContent/>
          </w:sdt>
        </w:p>
        <w:sdt>
          <w:sdtPr>
            <w:alias w:val="ADK_CUSTOMCONTENT"/>
            <w:tag w:val="ADK_CUSTOMCONTENT"/>
            <w:id w:val="1880002077"/>
            <w:placeholder>
              <w:docPart w:val="DefaultPlaceholder_-1854013440"/>
            </w:placeholder>
            <w:showingPlcHdr/>
            <w15:appearance w15:val="hidden"/>
          </w:sdtPr>
          <w:sdtEndPr/>
          <w:sdtContent>
            <w:p w:rsidR="00EF6B6C" w:rsidRPr="00A5464E" w:rsidRDefault="00787404" w:rsidP="00A5464E"/>
          </w:sdtContent>
        </w:sdt>
        <w:p w:rsidR="00E66EAC" w:rsidRPr="00A5464E" w:rsidRDefault="00E66EAC" w:rsidP="00A5464E">
          <w:pPr>
            <w:pStyle w:val="Heading3"/>
          </w:pPr>
          <w:r w:rsidRPr="00A5464E">
            <w:t>Settings</w:t>
          </w:r>
        </w:p>
        <w:p w:rsidR="000660DF" w:rsidRPr="00A5464E" w:rsidRDefault="000660DF" w:rsidP="00A5464E">
          <w:r w:rsidRPr="00A5464E">
            <w:t xml:space="preserve">The storage </w:t>
          </w:r>
          <w:sdt>
            <w:sdtPr>
              <w:alias w:val="Storage Name"/>
              <w:tag w:val="Name"/>
              <w:id w:val="925085162"/>
              <w:placeholder>
                <w:docPart w:val="E6671267B6214CDBB012AE95A8C86A96"/>
              </w:placeholder>
              <w:temporary/>
              <w15:appearance w15:val="hidden"/>
              <w:text/>
            </w:sdtPr>
            <w:sdtEndPr>
              <w:rPr>
                <w:b/>
              </w:rPr>
            </w:sdtEndPr>
            <w:sdtContent>
              <w:r>
                <w:rPr>
                  <w:b/>
                </w:rPr>
                <w:t>portalvhdscwxvs4rp320z1</w:t>
              </w:r>
            </w:sdtContent>
          </w:sdt>
          <w:r w:rsidRPr="00A5464E">
            <w:t xml:space="preserve"> has the following settings: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547"/>
            <w:gridCol w:w="6803"/>
          </w:tblGrid>
          <w:tr w:rsidR="00E66EAC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E66EAC" w:rsidRPr="00A5464E" w:rsidRDefault="004841B2" w:rsidP="00A5464E">
                <w:r w:rsidRPr="00A5464E">
                  <w:t>Uri</w:t>
                </w:r>
              </w:p>
            </w:tc>
            <w:tc>
              <w:tcPr>
                <w:tcW w:w="6803" w:type="dxa"/>
              </w:tcPr>
              <w:p w:rsidR="00E66EAC" w:rsidRPr="00D23CC9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Uri"/>
                    <w:tag w:val="Uri"/>
                    <w:id w:val="2015576379"/>
                    <w:placeholder>
                      <w:docPart w:val="5670558B703C4E98A7458DD6596C9789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https://management.core.windows.net/275ddf79-b240-44e7-9916-f24175b451b1/services/storageservices/portalvhdscwxvs4rp320z1</w:t>
                    </w:r>
                  </w:sdtContent>
                </w:sdt>
              </w:p>
            </w:tc>
          </w:tr>
          <w:tr w:rsidR="008D784E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Label</w:t>
                </w:r>
              </w:p>
            </w:tc>
            <w:tc>
              <w:tcPr>
                <w:tcW w:w="6803" w:type="dxa"/>
              </w:tcPr>
              <w:p w:rsidR="008D784E" w:rsidRPr="00D23CC9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StorageProp|Label"/>
                    <w:tag w:val="StorageProp|Label"/>
                    <w:id w:val="1147655477"/>
                    <w:placeholder>
                      <w:docPart w:val="DE63C1785AE740C9964006256CA15748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portalvhdscwxvs4rp320z1</w:t>
                    </w:r>
                  </w:sdtContent>
                </w:sdt>
              </w:p>
            </w:tc>
          </w:tr>
          <w:tr w:rsidR="00E66EAC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E66EAC" w:rsidRPr="00A5464E" w:rsidRDefault="004841B2" w:rsidP="00A5464E">
                <w:r w:rsidRPr="00A5464E">
                  <w:t>Description</w:t>
                </w:r>
              </w:p>
            </w:tc>
            <w:tc>
              <w:tcPr>
                <w:tcW w:w="6803" w:type="dxa"/>
              </w:tcPr>
              <w:p w:rsidR="00E66EAC" w:rsidRPr="00D23CC9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StorageProp|Description"/>
                    <w:tag w:val="StorageProp|Description"/>
                    <w:id w:val="1768054721"/>
                    <w:placeholder>
                      <w:docPart w:val="6C8C4B8041DF4E0DA8BC4C4DF0620B1C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Implicitly created storage service</w:t>
                    </w:r>
                  </w:sdtContent>
                </w:sdt>
              </w:p>
            </w:tc>
          </w:tr>
          <w:tr w:rsidR="008D784E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Location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StorageProp|Location"/>
                    <w:tag w:val="StorageProp|Location"/>
                    <w:id w:val="489590032"/>
                    <w:placeholder>
                      <w:docPart w:val="A96AD38D03A347C6B48E693E5FDDEE14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Central US</w:t>
                    </w:r>
                  </w:sdtContent>
                </w:sdt>
              </w:p>
            </w:tc>
          </w:tr>
          <w:tr w:rsidR="008D784E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rPr>
                    <w:lang w:val="fr-CA"/>
                  </w:rPr>
                  <w:t>Status</w:t>
                </w:r>
              </w:p>
            </w:tc>
            <w:tc>
              <w:tcPr>
                <w:tcW w:w="6803" w:type="dxa"/>
              </w:tcPr>
              <w:p w:rsidR="008D784E" w:rsidRPr="00D23CC9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StorageProp|Status"/>
                    <w:tag w:val="StorageProp|Status"/>
                    <w:id w:val="1114539671"/>
                    <w:placeholder>
                      <w:docPart w:val="030560544DFD4194859F5EFCA31703FF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Created</w:t>
                    </w:r>
                  </w:sdtContent>
                </w:sdt>
              </w:p>
            </w:tc>
          </w:tr>
          <w:tr w:rsidR="00C15158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C15158" w:rsidRPr="00A5464E" w:rsidRDefault="00C15158" w:rsidP="00A5464E">
                <w:r w:rsidRPr="00A5464E">
                  <w:t>Resource Location</w:t>
                </w:r>
              </w:p>
            </w:tc>
            <w:tc>
              <w:tcPr>
                <w:tcW w:w="6803" w:type="dxa"/>
              </w:tcPr>
              <w:p w:rsidR="00C15158" w:rsidRPr="00D23CC9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ResourceLocation"/>
                    <w:tag w:val="ResourceLocation"/>
                    <w:id w:val="234091473"/>
                    <w:placeholder>
                      <w:docPart w:val="394E414DDBAC4295A47DBDEA4F8A30BC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Central US</w:t>
                    </w:r>
                  </w:sdtContent>
                </w:sdt>
              </w:p>
            </w:tc>
          </w:tr>
          <w:tr w:rsidR="00C15158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C15158" w:rsidRPr="00A5464E" w:rsidRDefault="00C15158" w:rsidP="00A5464E">
                <w:r w:rsidRPr="00A5464E">
                  <w:t>Resource Group</w:t>
                </w:r>
              </w:p>
            </w:tc>
            <w:tc>
              <w:tcPr>
                <w:tcW w:w="6803" w:type="dxa"/>
              </w:tcPr>
              <w:p w:rsidR="00C15158" w:rsidRPr="00D23CC9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ResourceGroup"/>
                    <w:tag w:val="ResourceGroup"/>
                    <w:id w:val="362060806"/>
                    <w:placeholder>
                      <w:docPart w:val="3FD29B08469C4F80BC4A8168EE51C560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Default-Storage-CentralUS</w:t>
                    </w:r>
                  </w:sdtContent>
                </w:sdt>
              </w:p>
            </w:tc>
          </w:tr>
          <w:tr w:rsidR="008D784E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Affinity Group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StorageProp|AffinityGroup"/>
                    <w:tag w:val="StorageProp|AffinityGroup"/>
                    <w:id w:val="156231256"/>
                    <w:placeholder>
                      <w:docPart w:val="A013B77100D9442AA893ECA268F40F9A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8D784E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Geo Primary Region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StorageProp|GeoPrimaryRegion"/>
                    <w:tag w:val="StorageProp|GeoPrimaryRegion"/>
                    <w:id w:val="1534663597"/>
                    <w:placeholder>
                      <w:docPart w:val="1C9E7C8079514EA4B256E42187C7BF4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Central US</w:t>
                    </w:r>
                  </w:sdtContent>
                </w:sdt>
              </w:p>
            </w:tc>
          </w:tr>
          <w:tr w:rsidR="008D784E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Geo Replication Enabled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StorageProp|GeoReplicationEnabled"/>
                    <w:tag w:val="StorageProp|GeoReplicationEnabled"/>
                    <w:id w:val="1240050569"/>
                    <w:placeholder>
                      <w:docPart w:val="D3A0B79CB6254193AE57300C5EBD33E9"/>
                    </w:placeholder>
                    <w:temporary/>
                    <w:showingPlcHdr/>
                    <w15:appearance w15:val="hidden"/>
                    <w:text/>
                  </w:sdtPr>
                  <w:sdtEndPr/>
                  <w:sdtContent>
                    <w:r w:rsidR="00F37DCF" w:rsidRPr="00A5464E">
                      <w:t>False</w:t>
                    </w:r>
                  </w:sdtContent>
                </w:sdt>
              </w:p>
            </w:tc>
          </w:tr>
          <w:tr w:rsidR="008D784E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Geo Secondary Region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StorageProp|GeoSecondaryRegion"/>
                    <w:tag w:val="StorageProp|GeoSecondaryRegion"/>
                    <w:id w:val="1305549601"/>
                    <w:placeholder>
                      <w:docPart w:val="1C32AD4FB0C14D188D99D82159659C95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East US 2</w:t>
                    </w:r>
                  </w:sdtContent>
                </w:sdt>
              </w:p>
            </w:tc>
          </w:tr>
        </w:tbl>
        <w:p w:rsidR="00E66EAC" w:rsidRPr="00A5464E" w:rsidRDefault="00A51B3C" w:rsidP="00A5464E">
          <w:pPr>
            <w:pStyle w:val="Heading3"/>
          </w:pPr>
          <w:r w:rsidRPr="00A5464E">
            <w:t>Blob</w:t>
          </w:r>
          <w:r w:rsidR="0094773A" w:rsidRPr="00A5464E">
            <w:t xml:space="preserve"> Storage</w:t>
          </w:r>
        </w:p>
        <w:p w:rsidR="000660DF" w:rsidRPr="00A5464E" w:rsidRDefault="000660DF" w:rsidP="00A5464E">
          <w:r w:rsidRPr="00A5464E">
            <w:t>The following Blob Storage contain</w:t>
          </w:r>
          <w:r w:rsidR="005C3B7E" w:rsidRPr="00A5464E">
            <w:t>ers are defined in this storage.</w:t>
          </w:r>
        </w:p>
        <w:p w:rsidR="005C3B7E" w:rsidRPr="00A5464E" w:rsidRDefault="00787404" w:rsidP="00A5464E">
          <w:sdt>
            <w:sdtPr>
              <w:id w:val="551044809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5000000" cy="875000"/>
                    <wp:effectExtent l="0" t="0" r="0" b="0"/>
                    <wp:docPr id="54" name="Diagram_StorageContainersSize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StorageContainersSize"/>
                            <pic:cNvPicPr/>
                          </pic:nvPicPr>
                          <pic:blipFill>
                            <a:blip r:embed="rId62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00000" cy="875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5C3B7E" w:rsidRPr="00A5464E" w:rsidRDefault="005C3B7E" w:rsidP="00A5464E"/>
        <w:sdt>
          <w:sdtPr>
            <w:alias w:val="Containers"/>
            <w:tag w:val="PlaceholderContainers"/>
            <w:id w:val="1954850683"/>
            <w:placeholder>
              <w:docPart w:val="2C0601654F5C40B1A49C9D71D7477BBB"/>
            </w:placeholder>
            <w:temporary/>
            <w15:appearance w15:val="hidden"/>
          </w:sdtPr>
          <w:sdtEndPr/>
          <w:sdtContent>
            <w:p w:rsidR="0069198D" w:rsidRPr="00A5464E" w:rsidRDefault="0069198D" w:rsidP="00A5464E"/>
            <w:p w:rsidR="00814563" w:rsidRPr="00A5464E" w:rsidRDefault="001C36C1" w:rsidP="00A5464E">
              <w:pPr>
                <w:pStyle w:val="Heading4"/>
                <w:rPr>
                  <w:rStyle w:val="Heading4Char"/>
                  <w:rFonts w:ascii="Segoe UI Light" w:hAnsi="Segoe UI Light" w:cs="Segoe UI Light"/>
                </w:rPr>
              </w:pPr>
              <w:r w:rsidRPr="00A5464E">
                <w:rPr>
                  <w:rStyle w:val="Heading4Char"/>
                  <w:rFonts w:ascii="Segoe UI Light" w:hAnsi="Segoe UI Light" w:cs="Segoe UI Light"/>
                </w:rPr>
                <w:t xml:space="preserve">Container </w:t>
              </w:r>
              <w:sdt>
                <w:sdtPr>
                  <w:rPr>
                    <w:rStyle w:val="Heading4Char"/>
                    <w:rFonts w:ascii="Segoe UI Light" w:hAnsi="Segoe UI Light" w:cs="Segoe UI Light"/>
                  </w:rPr>
                  <w:alias w:val="Container Name"/>
                  <w:tag w:val="Name"/>
                  <w:id w:val="847553162"/>
                  <w:placeholder>
                    <w:docPart w:val="A13CE39AF96A45D6A2C4BF0EF378607C"/>
                  </w:placeholder>
                  <w:temporary/>
                  <w15:appearance w15:val="hidden"/>
                  <w:text/>
                </w:sdtPr>
                <w:sdtEndPr>
                  <w:rPr>
                    <w:rStyle w:val="Heading4Char"/>
                  </w:rPr>
                </w:sdtEndPr>
                <w:sdtContent>
                  <w:r>
                    <w:t>vhds</w:t>
                  </w:r>
                </w:sdtContent>
              </w:sdt>
              <w:bookmarkStart w:id="35" w:name="OLE_LINK3"/>
              <w:bookmarkStart w:id="36" w:name="OLE_LINK4"/>
              <w:r w:rsidR="000660DF" w:rsidRPr="00A5464E">
                <w:rPr>
                  <w:rStyle w:val="Heading4Char"/>
                  <w:rFonts w:ascii="Segoe UI Light" w:hAnsi="Segoe UI Light" w:cs="Segoe UI Light"/>
                </w:rPr>
                <w:t xml:space="preserve"> </w:t>
              </w:r>
            </w:p>
            <w:p w:rsidR="0051246C" w:rsidRPr="00A5464E" w:rsidRDefault="0051246C" w:rsidP="00A5464E">
              <w:r w:rsidRPr="00A5464E">
                <w:t xml:space="preserve">This container has </w:t>
              </w:r>
              <w:sdt>
                <w:sdtPr>
                  <w:alias w:val="NumberOfFile"/>
                  <w:tag w:val="NumberOfFile"/>
                  <w:id w:val="398519512"/>
                  <w:placeholder>
                    <w:docPart w:val="DefaultPlaceholder_-1854013440"/>
                  </w:placeholder>
                  <w:temporary/>
                  <w15:appearance w15:val="hidden"/>
                </w:sdtPr>
                <w:sdtEndPr/>
                <w:sdtContent>
                  <w:r>
                    <w:t>2</w:t>
                  </w:r>
                </w:sdtContent>
              </w:sdt>
              <w:r w:rsidRPr="00A5464E">
                <w:t xml:space="preserve"> file(s).</w:t>
              </w:r>
            </w:p>
            <w:p w:rsidR="00A00F6C" w:rsidRPr="00A5464E" w:rsidRDefault="00193F91" w:rsidP="00A5464E">
              <w:pPr>
                <w:pStyle w:val="Heading5"/>
                <w:rPr>
                  <w:rStyle w:val="Heading4Char"/>
                  <w:rFonts w:ascii="Segoe UI Light" w:eastAsiaTheme="minorEastAsia" w:hAnsi="Segoe UI Light" w:cs="Segoe UI Light"/>
                  <w:caps/>
                  <w:color w:val="auto"/>
                </w:rPr>
              </w:pPr>
              <w:r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B</w:t>
              </w:r>
              <w:r w:rsidR="00A00F6C" w:rsidRPr="00A5464E"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iggest blob items</w:t>
              </w:r>
            </w:p>
            <w:p w:rsidR="00B57380" w:rsidRPr="00A5464E" w:rsidRDefault="00B57380" w:rsidP="00A5464E"/>
            <w:tbl>
              <w:tblPr>
                <w:tblStyle w:val="TableGrid"/>
                <w:tblW w:w="9374" w:type="dxa"/>
                <w:tbl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  <w:insideH w:val="single" w:sz="4" w:space="0" w:color="BFBFBF" w:themeColor="background1" w:themeShade="BF"/>
                  <w:insideV w:val="single" w:sz="4" w:space="0" w:color="BFBFBF" w:themeColor="background1" w:themeShade="BF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3114"/>
                <w:gridCol w:w="1701"/>
                <w:gridCol w:w="1984"/>
                <w:gridCol w:w="1418"/>
                <w:gridCol w:w="1157"/>
              </w:tblGrid>
              <w:tr w:rsidR="00555785" w:rsidRPr="00A5464E" w:rsidTr="000E6814">
                <w:trPr>
                  <w:trHeight w:val="331"/>
                </w:trPr>
                <w:tc>
                  <w:tcPr>
                    <w:tcW w:w="3114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bookmarkStart w:id="37" w:name="OLE_LINK1"/>
                    <w:bookmarkStart w:id="38" w:name="OLE_LINK2"/>
                    <w:r w:rsidRPr="00A5464E">
                      <w:t>Uri</w:t>
                    </w:r>
                  </w:p>
                </w:tc>
                <w:tc>
                  <w:tcPr>
                    <w:tcW w:w="1701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Length</w:t>
                    </w:r>
                  </w:p>
                </w:tc>
                <w:tc>
                  <w:tcPr>
                    <w:tcW w:w="1984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Content Type</w:t>
                    </w:r>
                  </w:p>
                </w:tc>
                <w:tc>
                  <w:tcPr>
                    <w:tcW w:w="1418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Last Modified</w:t>
                    </w:r>
                  </w:p>
                </w:tc>
                <w:tc>
                  <w:tcPr>
                    <w:tcW w:w="1157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Blob Type</w:t>
                    </w:r>
                  </w:p>
                </w:tc>
              </w:tr>
              <w:sdt>
                <w:sdtPr>
                  <w:alias w:val="BlobItems"/>
                  <w:tag w:val="PlaceholderTop10BiggestBlobItems"/>
                  <w:id w:val="282616807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953974691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https://portalvhdscwxvs4rp320z1.blob.core.windows.net/vhds/pascaltfs-pascaltfs-2015-10-15.vhd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172621609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136367309312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894477817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933349308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10/17/2015 6:53:07 AM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670335923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PageBlob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766340839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556256680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https://portalvhdscwxvs4rp320z1.blob.core.windows.net/vhds/pascaltfs.pascaltfs.pascaltfs.status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667319322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467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984255319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388653188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10/17/2015 6:52:52 AM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086470864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</w:tbl>
            <w:p w:rsidR="003A6FEE" w:rsidRPr="00A5464E" w:rsidRDefault="00193F91" w:rsidP="00A5464E">
              <w:pPr>
                <w:pStyle w:val="Heading5"/>
                <w:rPr>
                  <w:rStyle w:val="Heading4Char"/>
                  <w:rFonts w:ascii="Segoe UI Light" w:eastAsiaTheme="minorEastAsia" w:hAnsi="Segoe UI Light" w:cs="Segoe UI Light"/>
                  <w:caps/>
                  <w:color w:val="auto"/>
                </w:rPr>
              </w:pPr>
              <w:r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Last</w:t>
              </w:r>
              <w:r w:rsidR="003A6FEE" w:rsidRPr="00A5464E"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 xml:space="preserve"> modified blob items</w:t>
              </w:r>
            </w:p>
            <w:p w:rsidR="00B57380" w:rsidRPr="00A5464E" w:rsidRDefault="00B57380" w:rsidP="00A5464E"/>
            <w:tbl>
              <w:tblPr>
                <w:tblStyle w:val="TableGrid"/>
                <w:tblW w:w="9374" w:type="dxa"/>
                <w:tbl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  <w:insideH w:val="single" w:sz="4" w:space="0" w:color="BFBFBF" w:themeColor="background1" w:themeShade="BF"/>
                  <w:insideV w:val="single" w:sz="4" w:space="0" w:color="BFBFBF" w:themeColor="background1" w:themeShade="BF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3114"/>
                <w:gridCol w:w="1701"/>
                <w:gridCol w:w="1984"/>
                <w:gridCol w:w="1418"/>
                <w:gridCol w:w="1157"/>
              </w:tblGrid>
              <w:tr w:rsidR="003A6FEE" w:rsidRPr="00A5464E" w:rsidTr="000E6814">
                <w:trPr>
                  <w:trHeight w:val="331"/>
                </w:trPr>
                <w:tc>
                  <w:tcPr>
                    <w:tcW w:w="3114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Uri</w:t>
                    </w:r>
                  </w:p>
                </w:tc>
                <w:tc>
                  <w:tcPr>
                    <w:tcW w:w="1701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Length</w:t>
                    </w:r>
                  </w:p>
                </w:tc>
                <w:tc>
                  <w:tcPr>
                    <w:tcW w:w="1984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Content Type</w:t>
                    </w:r>
                  </w:p>
                </w:tc>
                <w:tc>
                  <w:tcPr>
                    <w:tcW w:w="1418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Last Modified</w:t>
                    </w:r>
                  </w:p>
                </w:tc>
                <w:tc>
                  <w:tcPr>
                    <w:tcW w:w="1152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Blob Type</w:t>
                    </w:r>
                  </w:p>
                </w:tc>
              </w:tr>
              <w:sdt>
                <w:sdtPr>
                  <w:alias w:val="BlobItems"/>
                  <w:tag w:val="PlaceholderLast10ModifiedBlobItems"/>
                  <w:id w:val="1286859035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620031428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https://portalvhdscwxvs4rp320z1.blob.core.windows.net/vhds/pascaltfs-pascaltfs-2015-10-15.vhd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2137027230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136367309312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091338453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2138855288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10/17/2015 6:53:07 AM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63086069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PageBlob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015300245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706692422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https://portalvhdscwxvs4rp320z1.blob.core.windows.net/vhds/pascaltfs.pascaltfs.pascaltfs.status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751152343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467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2124105468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289947623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10/17/2015 6:52:52 AM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599000301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</w:tbl>
            <w:p w:rsidR="001C36C1" w:rsidRPr="00A5464E" w:rsidRDefault="00787404" w:rsidP="00A5464E"/>
          </w:sdtContent>
        </w:sdt>
        <w:p w:rsidR="001C36C1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MicrosoftClassicStorageAccounts"/>
        <w:tag w:val="PlaceholderMicrosoftClassicStorageAccounts"/>
        <w:id w:val="2061173265"/>
        <w:placeholder>
          <w:docPart w:val="58E671F9F7D0409DAF2EA75206152A1C"/>
        </w:placeholder>
        <w15:appearance w15:val="hidden"/>
      </w:sdtPr>
      <w:sdtEndPr>
        <w:rPr>
          <w:caps w:val="0"/>
        </w:rPr>
      </w:sdtEndPr>
      <w:sdtContent>
        <w:p w:rsidR="001C36C1" w:rsidRPr="00A5464E" w:rsidRDefault="00787404" w:rsidP="00A5464E">
          <w:pPr>
            <w:pStyle w:val="Heading2"/>
            <w:rPr>
              <w:rStyle w:val="Heading2Char"/>
            </w:rPr>
          </w:pPr>
          <w:sdt>
            <w:sdtPr>
              <w:rPr>
                <w:rFonts w:ascii="Segoe UI Light" w:hAnsi="Segoe UI Light"/>
                <w:b w:val="0"/>
                <w:bCs w:val="0"/>
                <w:caps/>
                <w:smallCaps w:val="0"/>
              </w:rPr>
              <w:alias w:val="Storage Name"/>
              <w:tag w:val="Name"/>
              <w:id w:val="1185588174"/>
              <w:placeholder>
                <w:docPart w:val="B66FDF8355364AC1B67E8A83012EC92C"/>
              </w:placeholder>
              <w:temporary/>
              <w15:appearance w15:val="hidden"/>
              <w:text/>
            </w:sdtPr>
            <w:sdtEndPr>
              <w:rPr>
                <w:caps w:val="0"/>
              </w:rPr>
            </w:sdtEndPr>
            <w:sdtContent>
              <w:r w:rsidR="00B77C3F">
                <w:t>portalvhdsczzf11q6mlzhk</w:t>
              </w:r>
            </w:sdtContent>
          </w:sdt>
          <w:sdt>
            <w:sdtPr>
              <w:alias w:val="ADK_GUID"/>
              <w:tag w:val="/subscriptions/275ddf79-b240-44e7-9916-f24175b451b1/resourceGroups/Default-Storage-WestEurope/providers/Microsoft.ClassicStorage/storageAccounts/portalvhdsczzf11q6mlzhk"/>
              <w:id w:val="1655445311"/>
              <w:placeholder>
                <w:docPart w:val="DefaultPlaceholder_-1854013440"/>
              </w:placeholder>
              <w15:appearance w15:val="hidden"/>
            </w:sdtPr>
            <w:sdtEndPr/>
            <w:sdtContent/>
          </w:sdt>
        </w:p>
        <w:sdt>
          <w:sdtPr>
            <w:alias w:val="ADK_CUSTOMCONTENT"/>
            <w:tag w:val="ADK_CUSTOMCONTENT"/>
            <w:id w:val="497659370"/>
            <w:placeholder>
              <w:docPart w:val="DefaultPlaceholder_-1854013440"/>
            </w:placeholder>
            <w:showingPlcHdr/>
            <w15:appearance w15:val="hidden"/>
          </w:sdtPr>
          <w:sdtEndPr/>
          <w:sdtContent>
            <w:p w:rsidR="00EF6B6C" w:rsidRPr="00A5464E" w:rsidRDefault="00787404" w:rsidP="00A5464E"/>
          </w:sdtContent>
        </w:sdt>
        <w:p w:rsidR="00E66EAC" w:rsidRPr="00A5464E" w:rsidRDefault="00E66EAC" w:rsidP="00A5464E">
          <w:pPr>
            <w:pStyle w:val="Heading3"/>
          </w:pPr>
          <w:r w:rsidRPr="00A5464E">
            <w:t>Settings</w:t>
          </w:r>
        </w:p>
        <w:p w:rsidR="000660DF" w:rsidRPr="00A5464E" w:rsidRDefault="000660DF" w:rsidP="00A5464E">
          <w:r w:rsidRPr="00A5464E">
            <w:t xml:space="preserve">The storage </w:t>
          </w:r>
          <w:sdt>
            <w:sdtPr>
              <w:alias w:val="Storage Name"/>
              <w:tag w:val="Name"/>
              <w:id w:val="1153478647"/>
              <w:placeholder>
                <w:docPart w:val="E6671267B6214CDBB012AE95A8C86A96"/>
              </w:placeholder>
              <w:temporary/>
              <w15:appearance w15:val="hidden"/>
              <w:text/>
            </w:sdtPr>
            <w:sdtEndPr>
              <w:rPr>
                <w:b/>
              </w:rPr>
            </w:sdtEndPr>
            <w:sdtContent>
              <w:r>
                <w:rPr>
                  <w:b/>
                </w:rPr>
                <w:t>portalvhdsczzf11q6mlzhk</w:t>
              </w:r>
            </w:sdtContent>
          </w:sdt>
          <w:r w:rsidRPr="00A5464E">
            <w:t xml:space="preserve"> has the following settings: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547"/>
            <w:gridCol w:w="6803"/>
          </w:tblGrid>
          <w:tr w:rsidR="00E66EAC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E66EAC" w:rsidRPr="00A5464E" w:rsidRDefault="004841B2" w:rsidP="00A5464E">
                <w:r w:rsidRPr="00A5464E">
                  <w:t>Uri</w:t>
                </w:r>
              </w:p>
            </w:tc>
            <w:tc>
              <w:tcPr>
                <w:tcW w:w="6803" w:type="dxa"/>
              </w:tcPr>
              <w:p w:rsidR="00E66EAC" w:rsidRPr="00D23CC9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Uri"/>
                    <w:tag w:val="Uri"/>
                    <w:id w:val="952354014"/>
                    <w:placeholder>
                      <w:docPart w:val="5670558B703C4E98A7458DD6596C9789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https://management.core.windows.net/275ddf79-b240-44e7-9916-f24175b451b1/services/storageservices/portalvhdsczzf11q6mlzhk</w:t>
                    </w:r>
                  </w:sdtContent>
                </w:sdt>
              </w:p>
            </w:tc>
          </w:tr>
          <w:tr w:rsidR="008D784E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Label</w:t>
                </w:r>
              </w:p>
            </w:tc>
            <w:tc>
              <w:tcPr>
                <w:tcW w:w="6803" w:type="dxa"/>
              </w:tcPr>
              <w:p w:rsidR="008D784E" w:rsidRPr="00D23CC9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StorageProp|Label"/>
                    <w:tag w:val="StorageProp|Label"/>
                    <w:id w:val="1151797163"/>
                    <w:placeholder>
                      <w:docPart w:val="DE63C1785AE740C9964006256CA15748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portalvhdsczzf11q6mlzhk</w:t>
                    </w:r>
                  </w:sdtContent>
                </w:sdt>
              </w:p>
            </w:tc>
          </w:tr>
          <w:tr w:rsidR="00E66EAC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E66EAC" w:rsidRPr="00A5464E" w:rsidRDefault="004841B2" w:rsidP="00A5464E">
                <w:r w:rsidRPr="00A5464E">
                  <w:t>Description</w:t>
                </w:r>
              </w:p>
            </w:tc>
            <w:tc>
              <w:tcPr>
                <w:tcW w:w="6803" w:type="dxa"/>
              </w:tcPr>
              <w:p w:rsidR="00E66EAC" w:rsidRPr="00D23CC9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StorageProp|Description"/>
                    <w:tag w:val="StorageProp|Description"/>
                    <w:id w:val="112414684"/>
                    <w:placeholder>
                      <w:docPart w:val="6C8C4B8041DF4E0DA8BC4C4DF0620B1C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Implicitly created storage service</w:t>
                    </w:r>
                  </w:sdtContent>
                </w:sdt>
              </w:p>
            </w:tc>
          </w:tr>
          <w:tr w:rsidR="008D784E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Location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StorageProp|Location"/>
                    <w:tag w:val="StorageProp|Location"/>
                    <w:id w:val="1418549867"/>
                    <w:placeholder>
                      <w:docPart w:val="A96AD38D03A347C6B48E693E5FDDEE14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West Europe</w:t>
                    </w:r>
                  </w:sdtContent>
                </w:sdt>
              </w:p>
            </w:tc>
          </w:tr>
          <w:tr w:rsidR="008D784E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rPr>
                    <w:lang w:val="fr-CA"/>
                  </w:rPr>
                  <w:t>Status</w:t>
                </w:r>
              </w:p>
            </w:tc>
            <w:tc>
              <w:tcPr>
                <w:tcW w:w="6803" w:type="dxa"/>
              </w:tcPr>
              <w:p w:rsidR="008D784E" w:rsidRPr="00D23CC9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StorageProp|Status"/>
                    <w:tag w:val="StorageProp|Status"/>
                    <w:id w:val="802069065"/>
                    <w:placeholder>
                      <w:docPart w:val="030560544DFD4194859F5EFCA31703FF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Created</w:t>
                    </w:r>
                  </w:sdtContent>
                </w:sdt>
              </w:p>
            </w:tc>
          </w:tr>
          <w:tr w:rsidR="00C15158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C15158" w:rsidRPr="00A5464E" w:rsidRDefault="00C15158" w:rsidP="00A5464E">
                <w:r w:rsidRPr="00A5464E">
                  <w:t>Resource Location</w:t>
                </w:r>
              </w:p>
            </w:tc>
            <w:tc>
              <w:tcPr>
                <w:tcW w:w="6803" w:type="dxa"/>
              </w:tcPr>
              <w:p w:rsidR="00C15158" w:rsidRPr="00D23CC9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ResourceLocation"/>
                    <w:tag w:val="ResourceLocation"/>
                    <w:id w:val="1346035014"/>
                    <w:placeholder>
                      <w:docPart w:val="394E414DDBAC4295A47DBDEA4F8A30BC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West Europe</w:t>
                    </w:r>
                  </w:sdtContent>
                </w:sdt>
              </w:p>
            </w:tc>
          </w:tr>
          <w:tr w:rsidR="00C15158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C15158" w:rsidRPr="00A5464E" w:rsidRDefault="00C15158" w:rsidP="00A5464E">
                <w:r w:rsidRPr="00A5464E">
                  <w:t>Resource Group</w:t>
                </w:r>
              </w:p>
            </w:tc>
            <w:tc>
              <w:tcPr>
                <w:tcW w:w="6803" w:type="dxa"/>
              </w:tcPr>
              <w:p w:rsidR="00C15158" w:rsidRPr="00D23CC9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ResourceGroup"/>
                    <w:tag w:val="ResourceGroup"/>
                    <w:id w:val="1697369088"/>
                    <w:placeholder>
                      <w:docPart w:val="3FD29B08469C4F80BC4A8168EE51C560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Default-Storage-WestEurope</w:t>
                    </w:r>
                  </w:sdtContent>
                </w:sdt>
              </w:p>
            </w:tc>
          </w:tr>
          <w:tr w:rsidR="008D784E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Affinity Group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StorageProp|AffinityGroup"/>
                    <w:tag w:val="StorageProp|AffinityGroup"/>
                    <w:id w:val="1590034974"/>
                    <w:placeholder>
                      <w:docPart w:val="A013B77100D9442AA893ECA268F40F9A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8D784E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Geo Primary Region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StorageProp|GeoPrimaryRegion"/>
                    <w:tag w:val="StorageProp|GeoPrimaryRegion"/>
                    <w:id w:val="1347583224"/>
                    <w:placeholder>
                      <w:docPart w:val="1C9E7C8079514EA4B256E42187C7BF4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West Europe</w:t>
                    </w:r>
                  </w:sdtContent>
                </w:sdt>
              </w:p>
            </w:tc>
          </w:tr>
          <w:tr w:rsidR="008D784E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Geo Replication Enabled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StorageProp|GeoReplicationEnabled"/>
                    <w:tag w:val="StorageProp|GeoReplicationEnabled"/>
                    <w:id w:val="1609414113"/>
                    <w:placeholder>
                      <w:docPart w:val="D3A0B79CB6254193AE57300C5EBD33E9"/>
                    </w:placeholder>
                    <w:temporary/>
                    <w:showingPlcHdr/>
                    <w15:appearance w15:val="hidden"/>
                    <w:text/>
                  </w:sdtPr>
                  <w:sdtEndPr/>
                  <w:sdtContent>
                    <w:r w:rsidR="00F37DCF" w:rsidRPr="00A5464E">
                      <w:t>False</w:t>
                    </w:r>
                  </w:sdtContent>
                </w:sdt>
              </w:p>
            </w:tc>
          </w:tr>
          <w:tr w:rsidR="008D784E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Geo Secondary Region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StorageProp|GeoSecondaryRegion"/>
                    <w:tag w:val="StorageProp|GeoSecondaryRegion"/>
                    <w:id w:val="209666154"/>
                    <w:placeholder>
                      <w:docPart w:val="1C32AD4FB0C14D188D99D82159659C95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North Europe</w:t>
                    </w:r>
                  </w:sdtContent>
                </w:sdt>
              </w:p>
            </w:tc>
          </w:tr>
        </w:tbl>
        <w:p w:rsidR="00E66EAC" w:rsidRPr="00A5464E" w:rsidRDefault="00A51B3C" w:rsidP="00A5464E">
          <w:pPr>
            <w:pStyle w:val="Heading3"/>
          </w:pPr>
          <w:r w:rsidRPr="00A5464E">
            <w:t>Blob</w:t>
          </w:r>
          <w:r w:rsidR="0094773A" w:rsidRPr="00A5464E">
            <w:t xml:space="preserve"> Storage</w:t>
          </w:r>
        </w:p>
        <w:p w:rsidR="000660DF" w:rsidRPr="00A5464E" w:rsidRDefault="000660DF" w:rsidP="00A5464E">
          <w:r w:rsidRPr="00A5464E">
            <w:t>The following Blob Storage contain</w:t>
          </w:r>
          <w:r w:rsidR="005C3B7E" w:rsidRPr="00A5464E">
            <w:t>ers are defined in this storage.</w:t>
          </w:r>
        </w:p>
        <w:p w:rsidR="005C3B7E" w:rsidRPr="00A5464E" w:rsidRDefault="00787404" w:rsidP="00A5464E">
          <w:sdt>
            <w:sdtPr>
              <w:id w:val="-236318790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5000000" cy="875000"/>
                    <wp:effectExtent l="0" t="0" r="0" b="0"/>
                    <wp:docPr id="55" name="Diagram_StorageContainersSize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StorageContainersSize"/>
                            <pic:cNvPicPr/>
                          </pic:nvPicPr>
                          <pic:blipFill>
                            <a:blip r:embed="rId63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00000" cy="875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5C3B7E" w:rsidRPr="00A5464E" w:rsidRDefault="005C3B7E" w:rsidP="00A5464E"/>
        <w:sdt>
          <w:sdtPr>
            <w:alias w:val="Containers"/>
            <w:tag w:val="PlaceholderContainers"/>
            <w:id w:val="1306227970"/>
            <w:placeholder>
              <w:docPart w:val="2C0601654F5C40B1A49C9D71D7477BBB"/>
            </w:placeholder>
            <w:temporary/>
            <w15:appearance w15:val="hidden"/>
          </w:sdtPr>
          <w:sdtEndPr/>
          <w:sdtContent>
            <w:p w:rsidR="0069198D" w:rsidRPr="00A5464E" w:rsidRDefault="0069198D" w:rsidP="00A5464E"/>
            <w:p w:rsidR="00814563" w:rsidRPr="00A5464E" w:rsidRDefault="001C36C1" w:rsidP="00A5464E">
              <w:pPr>
                <w:pStyle w:val="Heading4"/>
                <w:rPr>
                  <w:rStyle w:val="Heading4Char"/>
                  <w:rFonts w:ascii="Segoe UI Light" w:hAnsi="Segoe UI Light" w:cs="Segoe UI Light"/>
                </w:rPr>
              </w:pPr>
              <w:r w:rsidRPr="00A5464E">
                <w:rPr>
                  <w:rStyle w:val="Heading4Char"/>
                  <w:rFonts w:ascii="Segoe UI Light" w:hAnsi="Segoe UI Light" w:cs="Segoe UI Light"/>
                </w:rPr>
                <w:t xml:space="preserve">Container </w:t>
              </w:r>
              <w:sdt>
                <w:sdtPr>
                  <w:rPr>
                    <w:rStyle w:val="Heading4Char"/>
                    <w:rFonts w:ascii="Segoe UI Light" w:hAnsi="Segoe UI Light" w:cs="Segoe UI Light"/>
                  </w:rPr>
                  <w:alias w:val="Container Name"/>
                  <w:tag w:val="Name"/>
                  <w:id w:val="1459319699"/>
                  <w:placeholder>
                    <w:docPart w:val="A13CE39AF96A45D6A2C4BF0EF378607C"/>
                  </w:placeholder>
                  <w:temporary/>
                  <w15:appearance w15:val="hidden"/>
                  <w:text/>
                </w:sdtPr>
                <w:sdtEndPr>
                  <w:rPr>
                    <w:rStyle w:val="Heading4Char"/>
                  </w:rPr>
                </w:sdtEndPr>
                <w:sdtContent>
                  <w:r>
                    <w:t>vhds</w:t>
                  </w:r>
                </w:sdtContent>
              </w:sdt>
              <w:r w:rsidR="000660DF" w:rsidRPr="00A5464E">
                <w:rPr>
                  <w:rStyle w:val="Heading4Char"/>
                  <w:rFonts w:ascii="Segoe UI Light" w:hAnsi="Segoe UI Light" w:cs="Segoe UI Light"/>
                </w:rPr>
                <w:t xml:space="preserve"> </w:t>
              </w:r>
            </w:p>
            <w:p w:rsidR="0051246C" w:rsidRPr="00A5464E" w:rsidRDefault="0051246C" w:rsidP="00A5464E">
              <w:r w:rsidRPr="00A5464E">
                <w:t xml:space="preserve">This container has </w:t>
              </w:r>
              <w:sdt>
                <w:sdtPr>
                  <w:alias w:val="NumberOfFile"/>
                  <w:tag w:val="NumberOfFile"/>
                  <w:id w:val="1627819802"/>
                  <w:placeholder>
                    <w:docPart w:val="DefaultPlaceholder_-1854013440"/>
                  </w:placeholder>
                  <w:temporary/>
                  <w15:appearance w15:val="hidden"/>
                </w:sdtPr>
                <w:sdtEndPr/>
                <w:sdtContent>
                  <w:r>
                    <w:t>1</w:t>
                  </w:r>
                </w:sdtContent>
              </w:sdt>
              <w:r w:rsidRPr="00A5464E">
                <w:t xml:space="preserve"> file(s).</w:t>
              </w:r>
            </w:p>
            <w:p w:rsidR="00A00F6C" w:rsidRPr="00A5464E" w:rsidRDefault="00193F91" w:rsidP="00A5464E">
              <w:pPr>
                <w:pStyle w:val="Heading5"/>
                <w:rPr>
                  <w:rStyle w:val="Heading4Char"/>
                  <w:rFonts w:ascii="Segoe UI Light" w:eastAsiaTheme="minorEastAsia" w:hAnsi="Segoe UI Light" w:cs="Segoe UI Light"/>
                  <w:caps/>
                  <w:color w:val="auto"/>
                </w:rPr>
              </w:pPr>
              <w:r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B</w:t>
              </w:r>
              <w:r w:rsidR="00A00F6C" w:rsidRPr="00A5464E"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iggest blob items</w:t>
              </w:r>
            </w:p>
            <w:p w:rsidR="00B57380" w:rsidRPr="00A5464E" w:rsidRDefault="00B57380" w:rsidP="00A5464E"/>
            <w:tbl>
              <w:tblPr>
                <w:tblStyle w:val="TableGrid"/>
                <w:tblW w:w="9374" w:type="dxa"/>
                <w:tbl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  <w:insideH w:val="single" w:sz="4" w:space="0" w:color="BFBFBF" w:themeColor="background1" w:themeShade="BF"/>
                  <w:insideV w:val="single" w:sz="4" w:space="0" w:color="BFBFBF" w:themeColor="background1" w:themeShade="BF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3114"/>
                <w:gridCol w:w="1701"/>
                <w:gridCol w:w="1984"/>
                <w:gridCol w:w="1418"/>
                <w:gridCol w:w="1157"/>
              </w:tblGrid>
              <w:tr w:rsidR="00555785" w:rsidRPr="00A5464E" w:rsidTr="000E6814">
                <w:trPr>
                  <w:trHeight w:val="331"/>
                </w:trPr>
                <w:tc>
                  <w:tcPr>
                    <w:tcW w:w="3114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Uri</w:t>
                    </w:r>
                  </w:p>
                </w:tc>
                <w:tc>
                  <w:tcPr>
                    <w:tcW w:w="1701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Length</w:t>
                    </w:r>
                  </w:p>
                </w:tc>
                <w:tc>
                  <w:tcPr>
                    <w:tcW w:w="1984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Content Type</w:t>
                    </w:r>
                  </w:p>
                </w:tc>
                <w:tc>
                  <w:tcPr>
                    <w:tcW w:w="1418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Last Modified</w:t>
                    </w:r>
                  </w:p>
                </w:tc>
                <w:tc>
                  <w:tcPr>
                    <w:tcW w:w="1157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Blob Type</w:t>
                    </w:r>
                  </w:p>
                </w:tc>
              </w:tr>
              <w:sdt>
                <w:sdtPr>
                  <w:alias w:val="BlobItems"/>
                  <w:tag w:val="PlaceholderTop10BiggestBlobItems"/>
                  <w:id w:val="783799402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248420491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https://portalvhdsczzf11q6mlzhk.blob.core.windows.net/vhds/exchangePascal.exchangePascal.exchangePascal.status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28068807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463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094716085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889513025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5/7/2015 5:25:18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66687673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</w:tbl>
            <w:p w:rsidR="003A6FEE" w:rsidRPr="00A5464E" w:rsidRDefault="00193F91" w:rsidP="00A5464E">
              <w:pPr>
                <w:pStyle w:val="Heading5"/>
                <w:rPr>
                  <w:rStyle w:val="Heading4Char"/>
                  <w:rFonts w:ascii="Segoe UI Light" w:eastAsiaTheme="minorEastAsia" w:hAnsi="Segoe UI Light" w:cs="Segoe UI Light"/>
                  <w:caps/>
                  <w:color w:val="auto"/>
                </w:rPr>
              </w:pPr>
              <w:r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Last</w:t>
              </w:r>
              <w:r w:rsidR="003A6FEE" w:rsidRPr="00A5464E"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 xml:space="preserve"> modified blob items</w:t>
              </w:r>
            </w:p>
            <w:p w:rsidR="00B57380" w:rsidRPr="00A5464E" w:rsidRDefault="00B57380" w:rsidP="00A5464E"/>
            <w:tbl>
              <w:tblPr>
                <w:tblStyle w:val="TableGrid"/>
                <w:tblW w:w="9374" w:type="dxa"/>
                <w:tbl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  <w:insideH w:val="single" w:sz="4" w:space="0" w:color="BFBFBF" w:themeColor="background1" w:themeShade="BF"/>
                  <w:insideV w:val="single" w:sz="4" w:space="0" w:color="BFBFBF" w:themeColor="background1" w:themeShade="BF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3114"/>
                <w:gridCol w:w="1701"/>
                <w:gridCol w:w="1984"/>
                <w:gridCol w:w="1418"/>
                <w:gridCol w:w="1157"/>
              </w:tblGrid>
              <w:tr w:rsidR="003A6FEE" w:rsidRPr="00A5464E" w:rsidTr="000E6814">
                <w:trPr>
                  <w:trHeight w:val="331"/>
                </w:trPr>
                <w:tc>
                  <w:tcPr>
                    <w:tcW w:w="3114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Uri</w:t>
                    </w:r>
                  </w:p>
                </w:tc>
                <w:tc>
                  <w:tcPr>
                    <w:tcW w:w="1701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Length</w:t>
                    </w:r>
                  </w:p>
                </w:tc>
                <w:tc>
                  <w:tcPr>
                    <w:tcW w:w="1984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Content Type</w:t>
                    </w:r>
                  </w:p>
                </w:tc>
                <w:tc>
                  <w:tcPr>
                    <w:tcW w:w="1418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Last Modified</w:t>
                    </w:r>
                  </w:p>
                </w:tc>
                <w:tc>
                  <w:tcPr>
                    <w:tcW w:w="1152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Blob Type</w:t>
                    </w:r>
                  </w:p>
                </w:tc>
              </w:tr>
              <w:sdt>
                <w:sdtPr>
                  <w:alias w:val="BlobItems"/>
                  <w:tag w:val="PlaceholderLast10ModifiedBlobItems"/>
                  <w:id w:val="443325144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248678928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https://portalvhdsczzf11q6mlzhk.blob.core.windows.net/vhds/exchangePascal.exchangePascal.exchangePascal.status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242463532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463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939550438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288344387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5/7/2015 5:25:18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794850816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</w:tbl>
            <w:p w:rsidR="001C36C1" w:rsidRPr="00A5464E" w:rsidRDefault="00787404" w:rsidP="00A5464E"/>
          </w:sdtContent>
        </w:sdt>
        <w:p w:rsidR="001C36C1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MicrosoftClassicStorageAccounts"/>
        <w:tag w:val="PlaceholderMicrosoftClassicStorageAccounts"/>
        <w:id w:val="305994986"/>
        <w:placeholder>
          <w:docPart w:val="58E671F9F7D0409DAF2EA75206152A1C"/>
        </w:placeholder>
        <w15:appearance w15:val="hidden"/>
      </w:sdtPr>
      <w:sdtEndPr>
        <w:rPr>
          <w:caps w:val="0"/>
        </w:rPr>
      </w:sdtEndPr>
      <w:sdtContent>
        <w:p w:rsidR="001C36C1" w:rsidRPr="00A5464E" w:rsidRDefault="00787404" w:rsidP="00A5464E">
          <w:pPr>
            <w:pStyle w:val="Heading2"/>
            <w:rPr>
              <w:rStyle w:val="Heading2Char"/>
            </w:rPr>
          </w:pPr>
          <w:sdt>
            <w:sdtPr>
              <w:rPr>
                <w:rFonts w:ascii="Segoe UI Light" w:hAnsi="Segoe UI Light"/>
                <w:b w:val="0"/>
                <w:bCs w:val="0"/>
                <w:caps/>
                <w:smallCaps w:val="0"/>
              </w:rPr>
              <w:alias w:val="Storage Name"/>
              <w:tag w:val="Name"/>
              <w:id w:val="664027068"/>
              <w:placeholder>
                <w:docPart w:val="B66FDF8355364AC1B67E8A83012EC92C"/>
              </w:placeholder>
              <w:temporary/>
              <w15:appearance w15:val="hidden"/>
              <w:text/>
            </w:sdtPr>
            <w:sdtEndPr>
              <w:rPr>
                <w:caps w:val="0"/>
              </w:rPr>
            </w:sdtEndPr>
            <w:sdtContent>
              <w:r w:rsidR="00B77C3F">
                <w:t>portalvhdsx480qkj71p27l</w:t>
              </w:r>
            </w:sdtContent>
          </w:sdt>
          <w:sdt>
            <w:sdtPr>
              <w:alias w:val="ADK_GUID"/>
              <w:tag w:val="/subscriptions/275ddf79-b240-44e7-9916-f24175b451b1/resourceGroups/Default-Storage-WestUS/providers/Microsoft.ClassicStorage/storageAccounts/portalvhdsx480qkj71p27l"/>
              <w:id w:val="573621308"/>
              <w:placeholder>
                <w:docPart w:val="DefaultPlaceholder_-1854013440"/>
              </w:placeholder>
              <w15:appearance w15:val="hidden"/>
            </w:sdtPr>
            <w:sdtEndPr/>
            <w:sdtContent/>
          </w:sdt>
        </w:p>
        <w:sdt>
          <w:sdtPr>
            <w:alias w:val="ADK_CUSTOMCONTENT"/>
            <w:tag w:val="ADK_CUSTOMCONTENT"/>
            <w:id w:val="1980788199"/>
            <w:placeholder>
              <w:docPart w:val="DefaultPlaceholder_-1854013440"/>
            </w:placeholder>
            <w:showingPlcHdr/>
            <w15:appearance w15:val="hidden"/>
          </w:sdtPr>
          <w:sdtEndPr/>
          <w:sdtContent>
            <w:p w:rsidR="00EF6B6C" w:rsidRPr="00A5464E" w:rsidRDefault="00787404" w:rsidP="00A5464E"/>
          </w:sdtContent>
        </w:sdt>
        <w:p w:rsidR="00E66EAC" w:rsidRPr="00A5464E" w:rsidRDefault="00E66EAC" w:rsidP="00A5464E">
          <w:pPr>
            <w:pStyle w:val="Heading3"/>
          </w:pPr>
          <w:r w:rsidRPr="00A5464E">
            <w:t>Settings</w:t>
          </w:r>
        </w:p>
        <w:p w:rsidR="000660DF" w:rsidRPr="00A5464E" w:rsidRDefault="000660DF" w:rsidP="00A5464E">
          <w:r w:rsidRPr="00A5464E">
            <w:t xml:space="preserve">The storage </w:t>
          </w:r>
          <w:sdt>
            <w:sdtPr>
              <w:alias w:val="Storage Name"/>
              <w:tag w:val="Name"/>
              <w:id w:val="747761134"/>
              <w:placeholder>
                <w:docPart w:val="E6671267B6214CDBB012AE95A8C86A96"/>
              </w:placeholder>
              <w:temporary/>
              <w15:appearance w15:val="hidden"/>
              <w:text/>
            </w:sdtPr>
            <w:sdtEndPr>
              <w:rPr>
                <w:b/>
              </w:rPr>
            </w:sdtEndPr>
            <w:sdtContent>
              <w:r>
                <w:rPr>
                  <w:b/>
                </w:rPr>
                <w:t>portalvhdsx480qkj71p27l</w:t>
              </w:r>
            </w:sdtContent>
          </w:sdt>
          <w:r w:rsidRPr="00A5464E">
            <w:t xml:space="preserve"> has the following settings: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547"/>
            <w:gridCol w:w="6803"/>
          </w:tblGrid>
          <w:tr w:rsidR="00E66EAC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E66EAC" w:rsidRPr="00A5464E" w:rsidRDefault="004841B2" w:rsidP="00A5464E">
                <w:r w:rsidRPr="00A5464E">
                  <w:t>Uri</w:t>
                </w:r>
              </w:p>
            </w:tc>
            <w:tc>
              <w:tcPr>
                <w:tcW w:w="6803" w:type="dxa"/>
              </w:tcPr>
              <w:p w:rsidR="00E66EAC" w:rsidRPr="00D23CC9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Uri"/>
                    <w:tag w:val="Uri"/>
                    <w:id w:val="14890612"/>
                    <w:placeholder>
                      <w:docPart w:val="5670558B703C4E98A7458DD6596C9789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https://management.core.windows.net/275ddf79-b240-44e7-9916-f24175b451b1/services/storageservices/portalvhdsx480qkj71p27l</w:t>
                    </w:r>
                  </w:sdtContent>
                </w:sdt>
              </w:p>
            </w:tc>
          </w:tr>
          <w:tr w:rsidR="008D784E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Label</w:t>
                </w:r>
              </w:p>
            </w:tc>
            <w:tc>
              <w:tcPr>
                <w:tcW w:w="6803" w:type="dxa"/>
              </w:tcPr>
              <w:p w:rsidR="008D784E" w:rsidRPr="00D23CC9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StorageProp|Label"/>
                    <w:tag w:val="StorageProp|Label"/>
                    <w:id w:val="1268681469"/>
                    <w:placeholder>
                      <w:docPart w:val="DE63C1785AE740C9964006256CA15748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portalvhdsx480qkj71p27l</w:t>
                    </w:r>
                  </w:sdtContent>
                </w:sdt>
              </w:p>
            </w:tc>
          </w:tr>
          <w:tr w:rsidR="00E66EAC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E66EAC" w:rsidRPr="00A5464E" w:rsidRDefault="004841B2" w:rsidP="00A5464E">
                <w:r w:rsidRPr="00A5464E">
                  <w:t>Description</w:t>
                </w:r>
              </w:p>
            </w:tc>
            <w:tc>
              <w:tcPr>
                <w:tcW w:w="6803" w:type="dxa"/>
              </w:tcPr>
              <w:p w:rsidR="00E66EAC" w:rsidRPr="00D23CC9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StorageProp|Description"/>
                    <w:tag w:val="StorageProp|Description"/>
                    <w:id w:val="1550261680"/>
                    <w:placeholder>
                      <w:docPart w:val="6C8C4B8041DF4E0DA8BC4C4DF0620B1C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Implicitly created storage service</w:t>
                    </w:r>
                  </w:sdtContent>
                </w:sdt>
              </w:p>
            </w:tc>
          </w:tr>
          <w:tr w:rsidR="008D784E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Location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StorageProp|Location"/>
                    <w:tag w:val="StorageProp|Location"/>
                    <w:id w:val="714965308"/>
                    <w:placeholder>
                      <w:docPart w:val="A96AD38D03A347C6B48E693E5FDDEE14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West US</w:t>
                    </w:r>
                  </w:sdtContent>
                </w:sdt>
              </w:p>
            </w:tc>
          </w:tr>
          <w:tr w:rsidR="008D784E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rPr>
                    <w:lang w:val="fr-CA"/>
                  </w:rPr>
                  <w:t>Status</w:t>
                </w:r>
              </w:p>
            </w:tc>
            <w:tc>
              <w:tcPr>
                <w:tcW w:w="6803" w:type="dxa"/>
              </w:tcPr>
              <w:p w:rsidR="008D784E" w:rsidRPr="00D23CC9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StorageProp|Status"/>
                    <w:tag w:val="StorageProp|Status"/>
                    <w:id w:val="1979941803"/>
                    <w:placeholder>
                      <w:docPart w:val="030560544DFD4194859F5EFCA31703FF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Created</w:t>
                    </w:r>
                  </w:sdtContent>
                </w:sdt>
              </w:p>
            </w:tc>
          </w:tr>
          <w:tr w:rsidR="00C15158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C15158" w:rsidRPr="00A5464E" w:rsidRDefault="00C15158" w:rsidP="00A5464E">
                <w:r w:rsidRPr="00A5464E">
                  <w:t>Resource Location</w:t>
                </w:r>
              </w:p>
            </w:tc>
            <w:tc>
              <w:tcPr>
                <w:tcW w:w="6803" w:type="dxa"/>
              </w:tcPr>
              <w:p w:rsidR="00C15158" w:rsidRPr="00D23CC9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ResourceLocation"/>
                    <w:tag w:val="ResourceLocation"/>
                    <w:id w:val="1276238504"/>
                    <w:placeholder>
                      <w:docPart w:val="394E414DDBAC4295A47DBDEA4F8A30BC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West US</w:t>
                    </w:r>
                  </w:sdtContent>
                </w:sdt>
              </w:p>
            </w:tc>
          </w:tr>
          <w:tr w:rsidR="00C15158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C15158" w:rsidRPr="00A5464E" w:rsidRDefault="00C15158" w:rsidP="00A5464E">
                <w:r w:rsidRPr="00A5464E">
                  <w:t>Resource Group</w:t>
                </w:r>
              </w:p>
            </w:tc>
            <w:tc>
              <w:tcPr>
                <w:tcW w:w="6803" w:type="dxa"/>
              </w:tcPr>
              <w:p w:rsidR="00C15158" w:rsidRPr="00D23CC9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ResourceGroup"/>
                    <w:tag w:val="ResourceGroup"/>
                    <w:id w:val="1815404644"/>
                    <w:placeholder>
                      <w:docPart w:val="3FD29B08469C4F80BC4A8168EE51C560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Default-Storage-WestUS</w:t>
                    </w:r>
                  </w:sdtContent>
                </w:sdt>
              </w:p>
            </w:tc>
          </w:tr>
          <w:tr w:rsidR="008D784E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Affinity Group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StorageProp|AffinityGroup"/>
                    <w:tag w:val="StorageProp|AffinityGroup"/>
                    <w:id w:val="484789970"/>
                    <w:placeholder>
                      <w:docPart w:val="A013B77100D9442AA893ECA268F40F9A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8D784E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Geo Primary Region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StorageProp|GeoPrimaryRegion"/>
                    <w:tag w:val="StorageProp|GeoPrimaryRegion"/>
                    <w:id w:val="1421480061"/>
                    <w:placeholder>
                      <w:docPart w:val="1C9E7C8079514EA4B256E42187C7BF4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West US</w:t>
                    </w:r>
                  </w:sdtContent>
                </w:sdt>
              </w:p>
            </w:tc>
          </w:tr>
          <w:tr w:rsidR="008D784E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Geo Replication Enabled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StorageProp|GeoReplicationEnabled"/>
                    <w:tag w:val="StorageProp|GeoReplicationEnabled"/>
                    <w:id w:val="439658142"/>
                    <w:placeholder>
                      <w:docPart w:val="D3A0B79CB6254193AE57300C5EBD33E9"/>
                    </w:placeholder>
                    <w:temporary/>
                    <w:showingPlcHdr/>
                    <w15:appearance w15:val="hidden"/>
                    <w:text/>
                  </w:sdtPr>
                  <w:sdtEndPr/>
                  <w:sdtContent>
                    <w:r w:rsidR="00F37DCF" w:rsidRPr="00A5464E">
                      <w:t>False</w:t>
                    </w:r>
                  </w:sdtContent>
                </w:sdt>
              </w:p>
            </w:tc>
          </w:tr>
          <w:tr w:rsidR="008D784E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Geo Secondary Region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StorageProp|GeoSecondaryRegion"/>
                    <w:tag w:val="StorageProp|GeoSecondaryRegion"/>
                    <w:id w:val="1648787126"/>
                    <w:placeholder>
                      <w:docPart w:val="1C32AD4FB0C14D188D99D82159659C95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East US</w:t>
                    </w:r>
                  </w:sdtContent>
                </w:sdt>
              </w:p>
            </w:tc>
          </w:tr>
        </w:tbl>
        <w:p w:rsidR="00E66EAC" w:rsidRPr="00A5464E" w:rsidRDefault="00A51B3C" w:rsidP="00A5464E">
          <w:pPr>
            <w:pStyle w:val="Heading3"/>
          </w:pPr>
          <w:r w:rsidRPr="00A5464E">
            <w:t>Blob</w:t>
          </w:r>
          <w:r w:rsidR="0094773A" w:rsidRPr="00A5464E">
            <w:t xml:space="preserve"> Storage</w:t>
          </w:r>
        </w:p>
        <w:p w:rsidR="000660DF" w:rsidRPr="00A5464E" w:rsidRDefault="000660DF" w:rsidP="00A5464E">
          <w:r w:rsidRPr="00A5464E">
            <w:t>The following Blob Storage contain</w:t>
          </w:r>
          <w:r w:rsidR="005C3B7E" w:rsidRPr="00A5464E">
            <w:t>ers are defined in this storage.</w:t>
          </w:r>
        </w:p>
        <w:p w:rsidR="005C3B7E" w:rsidRPr="00A5464E" w:rsidRDefault="00787404" w:rsidP="00A5464E">
          <w:sdt>
            <w:sdtPr>
              <w:id w:val="-1457796979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5000000" cy="875000"/>
                    <wp:effectExtent l="0" t="0" r="0" b="0"/>
                    <wp:docPr id="56" name="Diagram_StorageContainersSize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StorageContainersSize"/>
                            <pic:cNvPicPr/>
                          </pic:nvPicPr>
                          <pic:blipFill>
                            <a:blip r:embed="rId62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00000" cy="875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5C3B7E" w:rsidRPr="00A5464E" w:rsidRDefault="005C3B7E" w:rsidP="00A5464E"/>
        <w:sdt>
          <w:sdtPr>
            <w:alias w:val="Containers"/>
            <w:tag w:val="PlaceholderContainers"/>
            <w:id w:val="791272063"/>
            <w:placeholder>
              <w:docPart w:val="2C0601654F5C40B1A49C9D71D7477BBB"/>
            </w:placeholder>
            <w:temporary/>
            <w15:appearance w15:val="hidden"/>
          </w:sdtPr>
          <w:sdtEndPr/>
          <w:sdtContent>
            <w:p w:rsidR="0069198D" w:rsidRPr="00A5464E" w:rsidRDefault="0069198D" w:rsidP="00A5464E"/>
            <w:p w:rsidR="00814563" w:rsidRPr="00A5464E" w:rsidRDefault="001C36C1" w:rsidP="00A5464E">
              <w:pPr>
                <w:pStyle w:val="Heading4"/>
                <w:rPr>
                  <w:rStyle w:val="Heading4Char"/>
                  <w:rFonts w:ascii="Segoe UI Light" w:hAnsi="Segoe UI Light" w:cs="Segoe UI Light"/>
                </w:rPr>
              </w:pPr>
              <w:r w:rsidRPr="00A5464E">
                <w:rPr>
                  <w:rStyle w:val="Heading4Char"/>
                  <w:rFonts w:ascii="Segoe UI Light" w:hAnsi="Segoe UI Light" w:cs="Segoe UI Light"/>
                </w:rPr>
                <w:t xml:space="preserve">Container </w:t>
              </w:r>
              <w:sdt>
                <w:sdtPr>
                  <w:rPr>
                    <w:rStyle w:val="Heading4Char"/>
                    <w:rFonts w:ascii="Segoe UI Light" w:hAnsi="Segoe UI Light" w:cs="Segoe UI Light"/>
                  </w:rPr>
                  <w:alias w:val="Container Name"/>
                  <w:tag w:val="Name"/>
                  <w:id w:val="601155603"/>
                  <w:placeholder>
                    <w:docPart w:val="A13CE39AF96A45D6A2C4BF0EF378607C"/>
                  </w:placeholder>
                  <w:temporary/>
                  <w15:appearance w15:val="hidden"/>
                  <w:text/>
                </w:sdtPr>
                <w:sdtEndPr>
                  <w:rPr>
                    <w:rStyle w:val="Heading4Char"/>
                  </w:rPr>
                </w:sdtEndPr>
                <w:sdtContent>
                  <w:r>
                    <w:t>vhds</w:t>
                  </w:r>
                </w:sdtContent>
              </w:sdt>
              <w:r w:rsidR="000660DF" w:rsidRPr="00A5464E">
                <w:rPr>
                  <w:rStyle w:val="Heading4Char"/>
                  <w:rFonts w:ascii="Segoe UI Light" w:hAnsi="Segoe UI Light" w:cs="Segoe UI Light"/>
                </w:rPr>
                <w:t xml:space="preserve"> </w:t>
              </w:r>
            </w:p>
            <w:p w:rsidR="0051246C" w:rsidRPr="00A5464E" w:rsidRDefault="0051246C" w:rsidP="00A5464E">
              <w:r w:rsidRPr="00A5464E">
                <w:t xml:space="preserve">This container has </w:t>
              </w:r>
              <w:sdt>
                <w:sdtPr>
                  <w:alias w:val="NumberOfFile"/>
                  <w:tag w:val="NumberOfFile"/>
                  <w:id w:val="805634091"/>
                  <w:placeholder>
                    <w:docPart w:val="DefaultPlaceholder_-1854013440"/>
                  </w:placeholder>
                  <w:temporary/>
                  <w15:appearance w15:val="hidden"/>
                </w:sdtPr>
                <w:sdtEndPr/>
                <w:sdtContent>
                  <w:r>
                    <w:t>2</w:t>
                  </w:r>
                </w:sdtContent>
              </w:sdt>
              <w:r w:rsidRPr="00A5464E">
                <w:t xml:space="preserve"> file(s).</w:t>
              </w:r>
            </w:p>
            <w:p w:rsidR="00A00F6C" w:rsidRPr="00A5464E" w:rsidRDefault="00193F91" w:rsidP="00A5464E">
              <w:pPr>
                <w:pStyle w:val="Heading5"/>
                <w:rPr>
                  <w:rStyle w:val="Heading4Char"/>
                  <w:rFonts w:ascii="Segoe UI Light" w:eastAsiaTheme="minorEastAsia" w:hAnsi="Segoe UI Light" w:cs="Segoe UI Light"/>
                  <w:caps/>
                  <w:color w:val="auto"/>
                </w:rPr>
              </w:pPr>
              <w:r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B</w:t>
              </w:r>
              <w:r w:rsidR="00A00F6C" w:rsidRPr="00A5464E"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iggest blob items</w:t>
              </w:r>
            </w:p>
            <w:p w:rsidR="00B57380" w:rsidRPr="00A5464E" w:rsidRDefault="00B57380" w:rsidP="00A5464E"/>
            <w:tbl>
              <w:tblPr>
                <w:tblStyle w:val="TableGrid"/>
                <w:tblW w:w="9374" w:type="dxa"/>
                <w:tbl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  <w:insideH w:val="single" w:sz="4" w:space="0" w:color="BFBFBF" w:themeColor="background1" w:themeShade="BF"/>
                  <w:insideV w:val="single" w:sz="4" w:space="0" w:color="BFBFBF" w:themeColor="background1" w:themeShade="BF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3114"/>
                <w:gridCol w:w="1701"/>
                <w:gridCol w:w="1984"/>
                <w:gridCol w:w="1418"/>
                <w:gridCol w:w="1157"/>
              </w:tblGrid>
              <w:tr w:rsidR="00555785" w:rsidRPr="00A5464E" w:rsidTr="000E6814">
                <w:trPr>
                  <w:trHeight w:val="331"/>
                </w:trPr>
                <w:tc>
                  <w:tcPr>
                    <w:tcW w:w="3114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Uri</w:t>
                    </w:r>
                  </w:p>
                </w:tc>
                <w:tc>
                  <w:tcPr>
                    <w:tcW w:w="1701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Length</w:t>
                    </w:r>
                  </w:p>
                </w:tc>
                <w:tc>
                  <w:tcPr>
                    <w:tcW w:w="1984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Content Type</w:t>
                    </w:r>
                  </w:p>
                </w:tc>
                <w:tc>
                  <w:tcPr>
                    <w:tcW w:w="1418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Last Modified</w:t>
                    </w:r>
                  </w:p>
                </w:tc>
                <w:tc>
                  <w:tcPr>
                    <w:tcW w:w="1157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Blob Type</w:t>
                    </w:r>
                  </w:p>
                </w:tc>
              </w:tr>
              <w:sdt>
                <w:sdtPr>
                  <w:alias w:val="BlobItems"/>
                  <w:tag w:val="PlaceholderTop10BiggestBlobItems"/>
                  <w:id w:val="400464452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291832644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https://portalvhdsx480qkj71p27l.blob.core.windows.net/vhds/epdmCirque-epdmCirque-2015-05-21.vhd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496285666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136367309312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506148221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498063457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5/21/2015 7:32:29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2033104458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PageBlob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90872089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913415933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https://portalvhdsx480qkj71p27l.blob.core.windows.net/vhds/epdmCirque.epdmCirque.epdmCirque.status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330971697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463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710153503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851158733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5/21/2015 7:32:08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2056817278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</w:tbl>
            <w:p w:rsidR="003A6FEE" w:rsidRPr="00A5464E" w:rsidRDefault="00193F91" w:rsidP="00A5464E">
              <w:pPr>
                <w:pStyle w:val="Heading5"/>
                <w:rPr>
                  <w:rStyle w:val="Heading4Char"/>
                  <w:rFonts w:ascii="Segoe UI Light" w:eastAsiaTheme="minorEastAsia" w:hAnsi="Segoe UI Light" w:cs="Segoe UI Light"/>
                  <w:caps/>
                  <w:color w:val="auto"/>
                </w:rPr>
              </w:pPr>
              <w:r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Last</w:t>
              </w:r>
              <w:r w:rsidR="003A6FEE" w:rsidRPr="00A5464E"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 xml:space="preserve"> modified blob items</w:t>
              </w:r>
            </w:p>
            <w:p w:rsidR="00B57380" w:rsidRPr="00A5464E" w:rsidRDefault="00B57380" w:rsidP="00A5464E"/>
            <w:tbl>
              <w:tblPr>
                <w:tblStyle w:val="TableGrid"/>
                <w:tblW w:w="9374" w:type="dxa"/>
                <w:tbl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  <w:insideH w:val="single" w:sz="4" w:space="0" w:color="BFBFBF" w:themeColor="background1" w:themeShade="BF"/>
                  <w:insideV w:val="single" w:sz="4" w:space="0" w:color="BFBFBF" w:themeColor="background1" w:themeShade="BF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3114"/>
                <w:gridCol w:w="1701"/>
                <w:gridCol w:w="1984"/>
                <w:gridCol w:w="1418"/>
                <w:gridCol w:w="1157"/>
              </w:tblGrid>
              <w:tr w:rsidR="003A6FEE" w:rsidRPr="00A5464E" w:rsidTr="000E6814">
                <w:trPr>
                  <w:trHeight w:val="331"/>
                </w:trPr>
                <w:tc>
                  <w:tcPr>
                    <w:tcW w:w="3114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Uri</w:t>
                    </w:r>
                  </w:p>
                </w:tc>
                <w:tc>
                  <w:tcPr>
                    <w:tcW w:w="1701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Length</w:t>
                    </w:r>
                  </w:p>
                </w:tc>
                <w:tc>
                  <w:tcPr>
                    <w:tcW w:w="1984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Content Type</w:t>
                    </w:r>
                  </w:p>
                </w:tc>
                <w:tc>
                  <w:tcPr>
                    <w:tcW w:w="1418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Last Modified</w:t>
                    </w:r>
                  </w:p>
                </w:tc>
                <w:tc>
                  <w:tcPr>
                    <w:tcW w:w="1152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Blob Type</w:t>
                    </w:r>
                  </w:p>
                </w:tc>
              </w:tr>
              <w:sdt>
                <w:sdtPr>
                  <w:alias w:val="BlobItems"/>
                  <w:tag w:val="PlaceholderLast10ModifiedBlobItems"/>
                  <w:id w:val="1320347893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30205480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https://portalvhdsx480qkj71p27l.blob.core.windows.net/vhds/epdmCirque-epdmCirque-2015-05-21.vhd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7218248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136367309312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040040028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033342020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5/21/2015 7:32:29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016413666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PageBlob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514278672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861652979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https://portalvhdsx480qkj71p27l.blob.core.windows.net/vhds/epdmCirque.epdmCirque.epdmCirque.status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94775542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463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37546501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2056541666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5/21/2015 7:32:08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912854494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</w:tbl>
            <w:p w:rsidR="001C36C1" w:rsidRPr="00A5464E" w:rsidRDefault="00787404" w:rsidP="00A5464E"/>
          </w:sdtContent>
        </w:sdt>
        <w:p w:rsidR="001C36C1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MicrosoftClassicStorageAccounts"/>
        <w:tag w:val="PlaceholderMicrosoftClassicStorageAccounts"/>
        <w:id w:val="951341246"/>
        <w:placeholder>
          <w:docPart w:val="58E671F9F7D0409DAF2EA75206152A1C"/>
        </w:placeholder>
        <w15:appearance w15:val="hidden"/>
      </w:sdtPr>
      <w:sdtEndPr>
        <w:rPr>
          <w:caps w:val="0"/>
        </w:rPr>
      </w:sdtEndPr>
      <w:sdtContent>
        <w:p w:rsidR="001C36C1" w:rsidRPr="00A5464E" w:rsidRDefault="00787404" w:rsidP="00A5464E">
          <w:pPr>
            <w:pStyle w:val="Heading2"/>
            <w:rPr>
              <w:rStyle w:val="Heading2Char"/>
            </w:rPr>
          </w:pPr>
          <w:sdt>
            <w:sdtPr>
              <w:rPr>
                <w:rFonts w:ascii="Segoe UI Light" w:hAnsi="Segoe UI Light"/>
                <w:b w:val="0"/>
                <w:bCs w:val="0"/>
                <w:caps/>
                <w:smallCaps w:val="0"/>
              </w:rPr>
              <w:alias w:val="Storage Name"/>
              <w:tag w:val="Name"/>
              <w:id w:val="2119665634"/>
              <w:placeholder>
                <w:docPart w:val="B66FDF8355364AC1B67E8A83012EC92C"/>
              </w:placeholder>
              <w:temporary/>
              <w15:appearance w15:val="hidden"/>
              <w:text/>
            </w:sdtPr>
            <w:sdtEndPr>
              <w:rPr>
                <w:caps w:val="0"/>
              </w:rPr>
            </w:sdtEndPr>
            <w:sdtContent>
              <w:r w:rsidR="00B77C3F">
                <w:t>testvpnpasc</w:t>
              </w:r>
            </w:sdtContent>
          </w:sdt>
          <w:sdt>
            <w:sdtPr>
              <w:alias w:val="ADK_GUID"/>
              <w:tag w:val="/subscriptions/275ddf79-b240-44e7-9916-f24175b451b1/resourceGroups/Group/providers/Microsoft.ClassicStorage/storageAccounts/testvpnpasc"/>
              <w:id w:val="360147810"/>
              <w:placeholder>
                <w:docPart w:val="DefaultPlaceholder_-1854013440"/>
              </w:placeholder>
              <w15:appearance w15:val="hidden"/>
            </w:sdtPr>
            <w:sdtEndPr/>
            <w:sdtContent/>
          </w:sdt>
        </w:p>
        <w:sdt>
          <w:sdtPr>
            <w:alias w:val="ADK_CUSTOMCONTENT"/>
            <w:tag w:val="ADK_CUSTOMCONTENT"/>
            <w:id w:val="609926115"/>
            <w:placeholder>
              <w:docPart w:val="DefaultPlaceholder_-1854013440"/>
            </w:placeholder>
            <w:showingPlcHdr/>
            <w15:appearance w15:val="hidden"/>
          </w:sdtPr>
          <w:sdtEndPr/>
          <w:sdtContent>
            <w:p w:rsidR="00EF6B6C" w:rsidRPr="00A5464E" w:rsidRDefault="00787404" w:rsidP="00A5464E"/>
          </w:sdtContent>
        </w:sdt>
        <w:p w:rsidR="00E66EAC" w:rsidRPr="00A5464E" w:rsidRDefault="00E66EAC" w:rsidP="00A5464E">
          <w:pPr>
            <w:pStyle w:val="Heading3"/>
          </w:pPr>
          <w:r w:rsidRPr="00A5464E">
            <w:t>Settings</w:t>
          </w:r>
        </w:p>
        <w:p w:rsidR="000660DF" w:rsidRPr="00A5464E" w:rsidRDefault="000660DF" w:rsidP="00A5464E">
          <w:r w:rsidRPr="00A5464E">
            <w:t xml:space="preserve">The storage </w:t>
          </w:r>
          <w:sdt>
            <w:sdtPr>
              <w:alias w:val="Storage Name"/>
              <w:tag w:val="Name"/>
              <w:id w:val="468032964"/>
              <w:placeholder>
                <w:docPart w:val="E6671267B6214CDBB012AE95A8C86A96"/>
              </w:placeholder>
              <w:temporary/>
              <w15:appearance w15:val="hidden"/>
              <w:text/>
            </w:sdtPr>
            <w:sdtEndPr>
              <w:rPr>
                <w:b/>
              </w:rPr>
            </w:sdtEndPr>
            <w:sdtContent>
              <w:r>
                <w:rPr>
                  <w:b/>
                </w:rPr>
                <w:t>testvpnpasc</w:t>
              </w:r>
            </w:sdtContent>
          </w:sdt>
          <w:r w:rsidRPr="00A5464E">
            <w:t xml:space="preserve"> has the following settings: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547"/>
            <w:gridCol w:w="6803"/>
          </w:tblGrid>
          <w:tr w:rsidR="00E66EAC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E66EAC" w:rsidRPr="00A5464E" w:rsidRDefault="004841B2" w:rsidP="00A5464E">
                <w:r w:rsidRPr="00A5464E">
                  <w:t>Uri</w:t>
                </w:r>
              </w:p>
            </w:tc>
            <w:tc>
              <w:tcPr>
                <w:tcW w:w="6803" w:type="dxa"/>
              </w:tcPr>
              <w:p w:rsidR="00E66EAC" w:rsidRPr="00D23CC9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Uri"/>
                    <w:tag w:val="Uri"/>
                    <w:id w:val="1874513178"/>
                    <w:placeholder>
                      <w:docPart w:val="5670558B703C4E98A7458DD6596C9789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https://management.core.windows.net/275ddf79-b240-44e7-9916-f24175b451b1/services/storageservices/testvpnpasc</w:t>
                    </w:r>
                  </w:sdtContent>
                </w:sdt>
              </w:p>
            </w:tc>
          </w:tr>
          <w:tr w:rsidR="008D784E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Label</w:t>
                </w:r>
              </w:p>
            </w:tc>
            <w:tc>
              <w:tcPr>
                <w:tcW w:w="6803" w:type="dxa"/>
              </w:tcPr>
              <w:p w:rsidR="008D784E" w:rsidRPr="00D23CC9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StorageProp|Label"/>
                    <w:tag w:val="StorageProp|Label"/>
                    <w:id w:val="942021665"/>
                    <w:placeholder>
                      <w:docPart w:val="DE63C1785AE740C9964006256CA15748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testvpnpasc</w:t>
                    </w:r>
                  </w:sdtContent>
                </w:sdt>
              </w:p>
            </w:tc>
          </w:tr>
          <w:tr w:rsidR="00E66EAC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E66EAC" w:rsidRPr="00A5464E" w:rsidRDefault="004841B2" w:rsidP="00A5464E">
                <w:r w:rsidRPr="00A5464E">
                  <w:t>Description</w:t>
                </w:r>
              </w:p>
            </w:tc>
            <w:tc>
              <w:tcPr>
                <w:tcW w:w="6803" w:type="dxa"/>
              </w:tcPr>
              <w:p w:rsidR="00E66EAC" w:rsidRPr="00D23CC9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StorageProp|Description"/>
                    <w:tag w:val="StorageProp|Description"/>
                    <w:id w:val="457406864"/>
                    <w:placeholder>
                      <w:docPart w:val="6C8C4B8041DF4E0DA8BC4C4DF0620B1C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testvpnpasc</w:t>
                    </w:r>
                  </w:sdtContent>
                </w:sdt>
              </w:p>
            </w:tc>
          </w:tr>
          <w:tr w:rsidR="008D784E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Location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StorageProp|Location"/>
                    <w:tag w:val="StorageProp|Location"/>
                    <w:id w:val="641307929"/>
                    <w:placeholder>
                      <w:docPart w:val="A96AD38D03A347C6B48E693E5FDDEE14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Central US</w:t>
                    </w:r>
                  </w:sdtContent>
                </w:sdt>
              </w:p>
            </w:tc>
          </w:tr>
          <w:tr w:rsidR="008D784E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rPr>
                    <w:lang w:val="fr-CA"/>
                  </w:rPr>
                  <w:t>Status</w:t>
                </w:r>
              </w:p>
            </w:tc>
            <w:tc>
              <w:tcPr>
                <w:tcW w:w="6803" w:type="dxa"/>
              </w:tcPr>
              <w:p w:rsidR="008D784E" w:rsidRPr="00D23CC9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StorageProp|Status"/>
                    <w:tag w:val="StorageProp|Status"/>
                    <w:id w:val="133916347"/>
                    <w:placeholder>
                      <w:docPart w:val="030560544DFD4194859F5EFCA31703FF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Created</w:t>
                    </w:r>
                  </w:sdtContent>
                </w:sdt>
              </w:p>
            </w:tc>
          </w:tr>
          <w:tr w:rsidR="00C15158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C15158" w:rsidRPr="00A5464E" w:rsidRDefault="00C15158" w:rsidP="00A5464E">
                <w:r w:rsidRPr="00A5464E">
                  <w:t>Resource Location</w:t>
                </w:r>
              </w:p>
            </w:tc>
            <w:tc>
              <w:tcPr>
                <w:tcW w:w="6803" w:type="dxa"/>
              </w:tcPr>
              <w:p w:rsidR="00C15158" w:rsidRPr="00D23CC9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ResourceLocation"/>
                    <w:tag w:val="ResourceLocation"/>
                    <w:id w:val="887879935"/>
                    <w:placeholder>
                      <w:docPart w:val="394E414DDBAC4295A47DBDEA4F8A30BC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centralus</w:t>
                    </w:r>
                  </w:sdtContent>
                </w:sdt>
              </w:p>
            </w:tc>
          </w:tr>
          <w:tr w:rsidR="00C15158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C15158" w:rsidRPr="00A5464E" w:rsidRDefault="00C15158" w:rsidP="00A5464E">
                <w:r w:rsidRPr="00A5464E">
                  <w:t>Resource Group</w:t>
                </w:r>
              </w:p>
            </w:tc>
            <w:tc>
              <w:tcPr>
                <w:tcW w:w="6803" w:type="dxa"/>
              </w:tcPr>
              <w:p w:rsidR="00C15158" w:rsidRPr="00D23CC9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ResourceGroup"/>
                    <w:tag w:val="ResourceGroup"/>
                    <w:id w:val="503018172"/>
                    <w:placeholder>
                      <w:docPart w:val="3FD29B08469C4F80BC4A8168EE51C560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Group</w:t>
                    </w:r>
                  </w:sdtContent>
                </w:sdt>
              </w:p>
            </w:tc>
          </w:tr>
          <w:tr w:rsidR="008D784E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Affinity Group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StorageProp|AffinityGroup"/>
                    <w:tag w:val="StorageProp|AffinityGroup"/>
                    <w:id w:val="1957192967"/>
                    <w:placeholder>
                      <w:docPart w:val="A013B77100D9442AA893ECA268F40F9A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8D784E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Geo Primary Region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StorageProp|GeoPrimaryRegion"/>
                    <w:tag w:val="StorageProp|GeoPrimaryRegion"/>
                    <w:id w:val="157878847"/>
                    <w:placeholder>
                      <w:docPart w:val="1C9E7C8079514EA4B256E42187C7BF4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Central US</w:t>
                    </w:r>
                  </w:sdtContent>
                </w:sdt>
              </w:p>
            </w:tc>
          </w:tr>
          <w:tr w:rsidR="008D784E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Geo Replication Enabled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StorageProp|GeoReplicationEnabled"/>
                    <w:tag w:val="StorageProp|GeoReplicationEnabled"/>
                    <w:id w:val="1223041498"/>
                    <w:placeholder>
                      <w:docPart w:val="D3A0B79CB6254193AE57300C5EBD33E9"/>
                    </w:placeholder>
                    <w:temporary/>
                    <w:showingPlcHdr/>
                    <w15:appearance w15:val="hidden"/>
                    <w:text/>
                  </w:sdtPr>
                  <w:sdtEndPr/>
                  <w:sdtContent>
                    <w:r w:rsidR="00F37DCF" w:rsidRPr="00A5464E">
                      <w:t>False</w:t>
                    </w:r>
                  </w:sdtContent>
                </w:sdt>
              </w:p>
            </w:tc>
          </w:tr>
          <w:tr w:rsidR="008D784E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Geo Secondary Region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StorageProp|GeoSecondaryRegion"/>
                    <w:tag w:val="StorageProp|GeoSecondaryRegion"/>
                    <w:id w:val="2095167388"/>
                    <w:placeholder>
                      <w:docPart w:val="1C32AD4FB0C14D188D99D82159659C95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East US 2</w:t>
                    </w:r>
                  </w:sdtContent>
                </w:sdt>
              </w:p>
            </w:tc>
          </w:tr>
        </w:tbl>
        <w:p w:rsidR="00E66EAC" w:rsidRPr="00A5464E" w:rsidRDefault="00A51B3C" w:rsidP="00A5464E">
          <w:pPr>
            <w:pStyle w:val="Heading3"/>
          </w:pPr>
          <w:bookmarkStart w:id="39" w:name="_Toc440273062"/>
          <w:r w:rsidRPr="00A5464E">
            <w:t>Blob</w:t>
          </w:r>
          <w:r w:rsidR="0094773A" w:rsidRPr="00A5464E">
            <w:t xml:space="preserve"> Storage</w:t>
          </w:r>
          <w:bookmarkEnd w:id="39"/>
        </w:p>
        <w:p w:rsidR="000660DF" w:rsidRPr="00A5464E" w:rsidRDefault="000660DF" w:rsidP="00A5464E">
          <w:r w:rsidRPr="00A5464E">
            <w:t>The following Blob Storage contain</w:t>
          </w:r>
          <w:r w:rsidR="005C3B7E" w:rsidRPr="00A5464E">
            <w:t>ers are defined in this storage.</w:t>
          </w:r>
        </w:p>
        <w:bookmarkStart w:id="40" w:name="OLE_LINK9"/>
        <w:bookmarkStart w:id="41" w:name="OLE_LINK10"/>
        <w:bookmarkStart w:id="42" w:name="OLE_LINK16"/>
        <w:p w:rsidR="005C3B7E" w:rsidRPr="00A5464E" w:rsidRDefault="00787404" w:rsidP="00A5464E">
          <w:sdt>
            <w:sdtPr>
              <w:id w:val="1129674207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5000000" cy="875000"/>
                    <wp:effectExtent l="0" t="0" r="0" b="0"/>
                    <wp:docPr id="57" name="Diagram_StorageContainersSize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StorageContainersSize"/>
                            <pic:cNvPicPr/>
                          </pic:nvPicPr>
                          <pic:blipFill>
                            <a:blip r:embed="rId63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00000" cy="875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bookmarkEnd w:id="40"/>
        <w:bookmarkEnd w:id="41"/>
        <w:bookmarkEnd w:id="42"/>
        <w:p w:rsidR="005C3B7E" w:rsidRPr="00A5464E" w:rsidRDefault="005C3B7E" w:rsidP="00A5464E"/>
        <w:sdt>
          <w:sdtPr>
            <w:alias w:val="Containers"/>
            <w:tag w:val="PlaceholderContainers"/>
            <w:id w:val="656889045"/>
            <w:placeholder>
              <w:docPart w:val="2C0601654F5C40B1A49C9D71D7477BBB"/>
            </w:placeholder>
            <w:temporary/>
            <w15:appearance w15:val="hidden"/>
          </w:sdtPr>
          <w:sdtEndPr/>
          <w:sdtContent>
            <w:p w:rsidR="0069198D" w:rsidRPr="00A5464E" w:rsidRDefault="0069198D" w:rsidP="00A5464E"/>
            <w:p w:rsidR="00814563" w:rsidRPr="00A5464E" w:rsidRDefault="001C36C1" w:rsidP="00A5464E">
              <w:pPr>
                <w:pStyle w:val="Heading4"/>
                <w:rPr>
                  <w:rStyle w:val="Heading4Char"/>
                  <w:rFonts w:ascii="Segoe UI Light" w:hAnsi="Segoe UI Light" w:cs="Segoe UI Light"/>
                </w:rPr>
              </w:pPr>
              <w:bookmarkStart w:id="43" w:name="_Toc440273063"/>
              <w:r w:rsidRPr="00A5464E">
                <w:rPr>
                  <w:rStyle w:val="Heading4Char"/>
                  <w:rFonts w:ascii="Segoe UI Light" w:hAnsi="Segoe UI Light" w:cs="Segoe UI Light"/>
                </w:rPr>
                <w:t xml:space="preserve">Container </w:t>
              </w:r>
              <w:sdt>
                <w:sdtPr>
                  <w:rPr>
                    <w:rStyle w:val="Heading4Char"/>
                    <w:rFonts w:ascii="Segoe UI Light" w:hAnsi="Segoe UI Light" w:cs="Segoe UI Light"/>
                  </w:rPr>
                  <w:alias w:val="Container Name"/>
                  <w:tag w:val="Name"/>
                  <w:id w:val="248958326"/>
                  <w:placeholder>
                    <w:docPart w:val="A13CE39AF96A45D6A2C4BF0EF378607C"/>
                  </w:placeholder>
                  <w:temporary/>
                  <w15:appearance w15:val="hidden"/>
                  <w:text/>
                </w:sdtPr>
                <w:sdtEndPr>
                  <w:rPr>
                    <w:rStyle w:val="Heading4Char"/>
                  </w:rPr>
                </w:sdtEndPr>
                <w:sdtContent>
                  <w:r>
                    <w:t>vhds</w:t>
                  </w:r>
                </w:sdtContent>
              </w:sdt>
              <w:bookmarkEnd w:id="43"/>
              <w:r w:rsidR="000660DF" w:rsidRPr="00A5464E">
                <w:rPr>
                  <w:rStyle w:val="Heading4Char"/>
                  <w:rFonts w:ascii="Segoe UI Light" w:hAnsi="Segoe UI Light" w:cs="Segoe UI Light"/>
                </w:rPr>
                <w:t xml:space="preserve"> </w:t>
              </w:r>
            </w:p>
            <w:p w:rsidR="0051246C" w:rsidRPr="00A5464E" w:rsidRDefault="0051246C" w:rsidP="00A5464E">
              <w:r w:rsidRPr="00A5464E">
                <w:t xml:space="preserve">This container has </w:t>
              </w:r>
              <w:sdt>
                <w:sdtPr>
                  <w:alias w:val="NumberOfFile"/>
                  <w:tag w:val="NumberOfFile"/>
                  <w:id w:val="937709772"/>
                  <w:placeholder>
                    <w:docPart w:val="DefaultPlaceholder_-1854013440"/>
                  </w:placeholder>
                  <w:temporary/>
                  <w15:appearance w15:val="hidden"/>
                </w:sdtPr>
                <w:sdtEndPr/>
                <w:sdtContent>
                  <w:r>
                    <w:t>1</w:t>
                  </w:r>
                </w:sdtContent>
              </w:sdt>
              <w:r w:rsidRPr="00A5464E">
                <w:t xml:space="preserve"> file(s).</w:t>
              </w:r>
            </w:p>
            <w:p w:rsidR="00A00F6C" w:rsidRPr="00A5464E" w:rsidRDefault="00193F91" w:rsidP="00A5464E">
              <w:pPr>
                <w:pStyle w:val="Heading5"/>
                <w:rPr>
                  <w:rStyle w:val="Heading4Char"/>
                  <w:rFonts w:ascii="Segoe UI Light" w:eastAsiaTheme="minorEastAsia" w:hAnsi="Segoe UI Light" w:cs="Segoe UI Light"/>
                  <w:caps/>
                  <w:color w:val="auto"/>
                </w:rPr>
              </w:pPr>
              <w:bookmarkStart w:id="44" w:name="_Toc440273064"/>
              <w:bookmarkStart w:id="45" w:name="_GoBack"/>
              <w:bookmarkEnd w:id="45"/>
              <w:r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B</w:t>
              </w:r>
              <w:r w:rsidR="00A00F6C" w:rsidRPr="00A5464E"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iggest blob items</w:t>
              </w:r>
              <w:bookmarkEnd w:id="44"/>
            </w:p>
            <w:p w:rsidR="00B57380" w:rsidRPr="00A5464E" w:rsidRDefault="00B57380" w:rsidP="00A5464E"/>
            <w:tbl>
              <w:tblPr>
                <w:tblStyle w:val="TableGrid"/>
                <w:tblW w:w="9374" w:type="dxa"/>
                <w:tbl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  <w:insideH w:val="single" w:sz="4" w:space="0" w:color="BFBFBF" w:themeColor="background1" w:themeShade="BF"/>
                  <w:insideV w:val="single" w:sz="4" w:space="0" w:color="BFBFBF" w:themeColor="background1" w:themeShade="BF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3114"/>
                <w:gridCol w:w="1701"/>
                <w:gridCol w:w="1984"/>
                <w:gridCol w:w="1418"/>
                <w:gridCol w:w="1157"/>
              </w:tblGrid>
              <w:tr w:rsidR="00555785" w:rsidRPr="00A5464E" w:rsidTr="000E6814">
                <w:trPr>
                  <w:trHeight w:val="331"/>
                </w:trPr>
                <w:tc>
                  <w:tcPr>
                    <w:tcW w:w="3114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Uri</w:t>
                    </w:r>
                  </w:p>
                </w:tc>
                <w:tc>
                  <w:tcPr>
                    <w:tcW w:w="1701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Length</w:t>
                    </w:r>
                  </w:p>
                </w:tc>
                <w:tc>
                  <w:tcPr>
                    <w:tcW w:w="1984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Content Type</w:t>
                    </w:r>
                  </w:p>
                </w:tc>
                <w:tc>
                  <w:tcPr>
                    <w:tcW w:w="1418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Last Modified</w:t>
                    </w:r>
                  </w:p>
                </w:tc>
                <w:tc>
                  <w:tcPr>
                    <w:tcW w:w="1157" w:type="dxa"/>
                    <w:shd w:val="clear" w:color="auto" w:fill="BFBFBF" w:themeFill="text1" w:themeFillTint="40"/>
                    <w:vAlign w:val="center"/>
                  </w:tcPr>
                  <w:p w:rsidR="00555785" w:rsidRPr="00A5464E" w:rsidRDefault="00555785" w:rsidP="00A5464E">
                    <w:r w:rsidRPr="00A5464E">
                      <w:t>Blob Type</w:t>
                    </w:r>
                  </w:p>
                </w:tc>
              </w:tr>
              <w:sdt>
                <w:sdtPr>
                  <w:alias w:val="BlobItems"/>
                  <w:tag w:val="PlaceholderTop10BiggestBlobItems"/>
                  <w:id w:val="840108177"/>
                  <w:placeholder>
                    <w:docPart w:val="53488F95E65F49DE9F398EE2BA1EBD1D"/>
                  </w:placeholder>
                  <w:temporary/>
                  <w15:appearance w15:val="hidden"/>
                </w:sdtPr>
                <w:sdtEndPr/>
                <w:sdtContent>
                  <w:tr w:rsidR="00555785" w:rsidRPr="00A5464E" w:rsidTr="000E6814">
                    <w:tc>
                      <w:tcPr>
                        <w:tcW w:w="3114" w:type="dxa"/>
                      </w:tcPr>
                      <w:p w:rsidR="00555785" w:rsidRPr="00A5464E" w:rsidRDefault="00787404" w:rsidP="00A5464E">
                        <w:sdt>
                          <w:sdtPr>
                            <w:alias w:val="Uri"/>
                            <w:tag w:val="Uri"/>
                            <w:id w:val="1011290222"/>
                            <w:placeholder>
                              <w:docPart w:val="5F5CE82B870A4D7C8A155B52D0E8FF5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https://testvpnpasc.blob.core.windows.net/vhds/testVPNPascal.testVPNPascal.testVPNPascal.status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555785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2070608172"/>
                            <w:placeholder>
                              <w:docPart w:val="1D73CC31FB0F45699312D05CE8B9FA1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463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2103374258"/>
                            <w:placeholder>
                              <w:docPart w:val="5BD32270141D437DAD9F69595A8037A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555785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685199164"/>
                            <w:placeholder>
                              <w:docPart w:val="5FC0B4E15860468D9B4ED8D835A5878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5/7/2015 5:19:51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555785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477571721"/>
                            <w:placeholder>
                              <w:docPart w:val="091DCE5BC6D045B0A3AAB1D2D0E4FC8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</w:tbl>
            <w:p w:rsidR="003A6FEE" w:rsidRPr="00A5464E" w:rsidRDefault="00193F91" w:rsidP="00A5464E">
              <w:pPr>
                <w:pStyle w:val="Heading5"/>
                <w:rPr>
                  <w:rStyle w:val="Heading4Char"/>
                  <w:rFonts w:ascii="Segoe UI Light" w:eastAsiaTheme="minorEastAsia" w:hAnsi="Segoe UI Light" w:cs="Segoe UI Light"/>
                  <w:caps/>
                  <w:color w:val="auto"/>
                </w:rPr>
              </w:pPr>
              <w:bookmarkStart w:id="46" w:name="_Toc440273065"/>
              <w:bookmarkEnd w:id="35"/>
              <w:bookmarkEnd w:id="36"/>
              <w:bookmarkEnd w:id="37"/>
              <w:bookmarkEnd w:id="38"/>
              <w:r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Last</w:t>
              </w:r>
              <w:r w:rsidR="003A6FEE" w:rsidRPr="00A5464E"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 xml:space="preserve"> modified blob items</w:t>
              </w:r>
              <w:bookmarkEnd w:id="46"/>
            </w:p>
            <w:p w:rsidR="00B57380" w:rsidRPr="00A5464E" w:rsidRDefault="00B57380" w:rsidP="00A5464E"/>
            <w:tbl>
              <w:tblPr>
                <w:tblStyle w:val="TableGrid"/>
                <w:tblW w:w="9374" w:type="dxa"/>
                <w:tbl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  <w:insideH w:val="single" w:sz="4" w:space="0" w:color="BFBFBF" w:themeColor="background1" w:themeShade="BF"/>
                  <w:insideV w:val="single" w:sz="4" w:space="0" w:color="BFBFBF" w:themeColor="background1" w:themeShade="BF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3114"/>
                <w:gridCol w:w="1701"/>
                <w:gridCol w:w="1984"/>
                <w:gridCol w:w="1418"/>
                <w:gridCol w:w="1157"/>
              </w:tblGrid>
              <w:tr w:rsidR="003A6FEE" w:rsidRPr="00A5464E" w:rsidTr="000E6814">
                <w:trPr>
                  <w:trHeight w:val="331"/>
                </w:trPr>
                <w:tc>
                  <w:tcPr>
                    <w:tcW w:w="3114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Uri</w:t>
                    </w:r>
                  </w:p>
                </w:tc>
                <w:tc>
                  <w:tcPr>
                    <w:tcW w:w="1701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Length</w:t>
                    </w:r>
                  </w:p>
                </w:tc>
                <w:tc>
                  <w:tcPr>
                    <w:tcW w:w="1984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Content Type</w:t>
                    </w:r>
                  </w:p>
                </w:tc>
                <w:tc>
                  <w:tcPr>
                    <w:tcW w:w="1418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Last Modified</w:t>
                    </w:r>
                  </w:p>
                </w:tc>
                <w:tc>
                  <w:tcPr>
                    <w:tcW w:w="1152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Blob Type</w:t>
                    </w:r>
                  </w:p>
                </w:tc>
              </w:tr>
              <w:sdt>
                <w:sdtPr>
                  <w:alias w:val="BlobItems"/>
                  <w:tag w:val="PlaceholderLast10ModifiedBlobItems"/>
                  <w:id w:val="381440033"/>
                  <w:placeholder>
                    <w:docPart w:val="092DF8B53B5B478CA0674C27C536C74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0E6814">
                    <w:tc>
                      <w:tcPr>
                        <w:tcW w:w="3114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553799769"/>
                            <w:placeholder>
                              <w:docPart w:val="D890C09185E6404F93DE4AE6761135FF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https://testvpnpasc.blob.core.windows.net/vhds/testVPNPascal.testVPNPascal.testVPNPascal.status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632373460"/>
                            <w:placeholder>
                              <w:docPart w:val="C9C757FE354A4DD0A87127817C01DF86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463</w:t>
                            </w:r>
                          </w:sdtContent>
                        </w:sdt>
                      </w:p>
                    </w:tc>
                    <w:tc>
                      <w:tcPr>
                        <w:tcW w:w="1984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424477039"/>
                            <w:placeholder>
                              <w:docPart w:val="37F3D2929AAC40EF9F38B2A4C100AD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418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886986271"/>
                            <w:placeholder>
                              <w:docPart w:val="2708001F1C3243D3B9D2876730789CB8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5/7/2015 5:19:51 PM</w:t>
                            </w:r>
                          </w:sdtContent>
                        </w:sdt>
                      </w:p>
                    </w:tc>
                    <w:tc>
                      <w:tcPr>
                        <w:tcW w:w="1157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610858549"/>
                            <w:placeholder>
                              <w:docPart w:val="39C8815BC2B249DDA7C3F0CE71C3290E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</w:tbl>
            <w:p w:rsidR="001C36C1" w:rsidRPr="00A5464E" w:rsidRDefault="00787404" w:rsidP="00A5464E"/>
          </w:sdtContent>
        </w:sdt>
        <w:p w:rsidR="001C36C1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MicrosoftClassicStorageAccounts"/>
        <w:tag w:val="PlaceholderMicrosoftClassicStorageAccounts"/>
        <w:id w:val="362917951"/>
        <w:placeholder>
          <w:docPart w:val="58E671F9F7D0409DAF2EA75206152A1C"/>
        </w:placeholder>
        <w15:appearance w15:val="hidden"/>
      </w:sdtPr>
      <w:sdtEndPr>
        <w:rPr>
          <w:caps w:val="0"/>
        </w:rPr>
      </w:sdtEndPr>
      <w:sdtContent>
        <w:p w:rsidR="001C36C1" w:rsidRPr="00A5464E" w:rsidRDefault="00787404" w:rsidP="00A5464E">
          <w:pPr>
            <w:pStyle w:val="Heading2"/>
            <w:rPr>
              <w:rStyle w:val="Heading2Char"/>
            </w:rPr>
          </w:pPr>
          <w:sdt>
            <w:sdtPr>
              <w:rPr>
                <w:rFonts w:ascii="Segoe UI Light" w:hAnsi="Segoe UI Light"/>
                <w:b w:val="0"/>
                <w:bCs w:val="0"/>
                <w:caps/>
                <w:smallCaps w:val="0"/>
              </w:rPr>
              <w:alias w:val="Storage Name"/>
              <w:tag w:val="Name"/>
              <w:id w:val="382774625"/>
              <w:placeholder>
                <w:docPart w:val="B66FDF8355364AC1B67E8A83012EC92C"/>
              </w:placeholder>
              <w:temporary/>
              <w15:appearance w15:val="hidden"/>
              <w:text/>
            </w:sdtPr>
            <w:sdtEndPr>
              <w:rPr>
                <w:caps w:val="0"/>
              </w:rPr>
            </w:sdtEndPr>
            <w:sdtContent>
              <w:r w:rsidR="00B77C3F">
                <w:t>umanage</w:t>
              </w:r>
            </w:sdtContent>
          </w:sdt>
          <w:sdt>
            <w:sdtPr>
              <w:alias w:val="ADK_GUID"/>
              <w:tag w:val="/subscriptions/275ddf79-b240-44e7-9916-f24175b451b1/resourceGroups/cloudservicepascaltest/providers/Microsoft.ClassicStorage/storageAccounts/umanage"/>
              <w:id w:val="1730914819"/>
              <w:placeholder>
                <w:docPart w:val="DefaultPlaceholder_-1854013440"/>
              </w:placeholder>
              <w15:appearance w15:val="hidden"/>
            </w:sdtPr>
            <w:sdtEndPr/>
            <w:sdtContent/>
          </w:sdt>
        </w:p>
        <w:sdt>
          <w:sdtPr>
            <w:alias w:val="ADK_CUSTOMCONTENT"/>
            <w:tag w:val="ADK_CUSTOMCONTENT"/>
            <w:id w:val="1702290622"/>
            <w:placeholder>
              <w:docPart w:val="DefaultPlaceholder_-1854013440"/>
            </w:placeholder>
            <w:showingPlcHdr/>
            <w15:appearance w15:val="hidden"/>
          </w:sdtPr>
          <w:sdtEndPr/>
          <w:sdtContent>
            <w:p w:rsidR="00EF6B6C" w:rsidRPr="00A5464E" w:rsidRDefault="00787404" w:rsidP="00A5464E"/>
          </w:sdtContent>
        </w:sdt>
        <w:p w:rsidR="00E66EAC" w:rsidRPr="00A5464E" w:rsidRDefault="00E66EAC" w:rsidP="00A5464E">
          <w:pPr>
            <w:pStyle w:val="Heading3"/>
          </w:pPr>
          <w:bookmarkStart w:id="47" w:name="_Toc440273061"/>
          <w:r w:rsidRPr="00A5464E">
            <w:t>Settings</w:t>
          </w:r>
          <w:bookmarkEnd w:id="47"/>
        </w:p>
        <w:p w:rsidR="000660DF" w:rsidRPr="00A5464E" w:rsidRDefault="000660DF" w:rsidP="00A5464E">
          <w:r w:rsidRPr="00A5464E">
            <w:t xml:space="preserve">The storage </w:t>
          </w:r>
          <w:sdt>
            <w:sdtPr>
              <w:alias w:val="Storage Name"/>
              <w:tag w:val="Name"/>
              <w:id w:val="1525881470"/>
              <w:placeholder>
                <w:docPart w:val="E6671267B6214CDBB012AE95A8C86A96"/>
              </w:placeholder>
              <w:temporary/>
              <w15:appearance w15:val="hidden"/>
              <w:text/>
            </w:sdtPr>
            <w:sdtEndPr>
              <w:rPr>
                <w:b/>
              </w:rPr>
            </w:sdtEndPr>
            <w:sdtContent>
              <w:r>
                <w:rPr>
                  <w:b/>
                </w:rPr>
                <w:t>umanage</w:t>
              </w:r>
            </w:sdtContent>
          </w:sdt>
          <w:r w:rsidRPr="00A5464E">
            <w:t xml:space="preserve"> has the following settings: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547"/>
            <w:gridCol w:w="6803"/>
          </w:tblGrid>
          <w:tr w:rsidR="00E66EAC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E66EAC" w:rsidRPr="00A5464E" w:rsidRDefault="004841B2" w:rsidP="00A5464E">
                <w:r w:rsidRPr="00A5464E">
                  <w:t>Uri</w:t>
                </w:r>
              </w:p>
            </w:tc>
            <w:tc>
              <w:tcPr>
                <w:tcW w:w="6803" w:type="dxa"/>
              </w:tcPr>
              <w:p w:rsidR="00E66EAC" w:rsidRPr="00D23CC9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Uri"/>
                    <w:tag w:val="Uri"/>
                    <w:id w:val="1672956648"/>
                    <w:placeholder>
                      <w:docPart w:val="5670558B703C4E98A7458DD6596C9789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https://management.core.windows.net/275ddf79-b240-44e7-9916-f24175b451b1/services/storageservices/umanage</w:t>
                    </w:r>
                  </w:sdtContent>
                </w:sdt>
              </w:p>
            </w:tc>
          </w:tr>
          <w:tr w:rsidR="008D784E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Label</w:t>
                </w:r>
              </w:p>
            </w:tc>
            <w:tc>
              <w:tcPr>
                <w:tcW w:w="6803" w:type="dxa"/>
              </w:tcPr>
              <w:p w:rsidR="008D784E" w:rsidRPr="00D23CC9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StorageProp|Label"/>
                    <w:tag w:val="StorageProp|Label"/>
                    <w:id w:val="1628429621"/>
                    <w:placeholder>
                      <w:docPart w:val="DE63C1785AE740C9964006256CA15748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umanage</w:t>
                    </w:r>
                  </w:sdtContent>
                </w:sdt>
              </w:p>
            </w:tc>
          </w:tr>
          <w:tr w:rsidR="00E66EAC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E66EAC" w:rsidRPr="00A5464E" w:rsidRDefault="004841B2" w:rsidP="00A5464E">
                <w:r w:rsidRPr="00A5464E">
                  <w:t>Description</w:t>
                </w:r>
              </w:p>
            </w:tc>
            <w:tc>
              <w:tcPr>
                <w:tcW w:w="6803" w:type="dxa"/>
              </w:tcPr>
              <w:p w:rsidR="00E66EAC" w:rsidRPr="00D23CC9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StorageProp|Description"/>
                    <w:tag w:val="StorageProp|Description"/>
                    <w:id w:val="1445382969"/>
                    <w:placeholder>
                      <w:docPart w:val="6C8C4B8041DF4E0DA8BC4C4DF0620B1C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umanage</w:t>
                    </w:r>
                  </w:sdtContent>
                </w:sdt>
              </w:p>
            </w:tc>
          </w:tr>
          <w:tr w:rsidR="008D784E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Location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StorageProp|Location"/>
                    <w:tag w:val="StorageProp|Location"/>
                    <w:id w:val="603942166"/>
                    <w:placeholder>
                      <w:docPart w:val="A96AD38D03A347C6B48E693E5FDDEE14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East US</w:t>
                    </w:r>
                  </w:sdtContent>
                </w:sdt>
              </w:p>
            </w:tc>
          </w:tr>
          <w:tr w:rsidR="008D784E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rPr>
                    <w:lang w:val="fr-CA"/>
                  </w:rPr>
                  <w:t>Status</w:t>
                </w:r>
              </w:p>
            </w:tc>
            <w:tc>
              <w:tcPr>
                <w:tcW w:w="6803" w:type="dxa"/>
              </w:tcPr>
              <w:p w:rsidR="008D784E" w:rsidRPr="00D23CC9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StorageProp|Status"/>
                    <w:tag w:val="StorageProp|Status"/>
                    <w:id w:val="1915615485"/>
                    <w:placeholder>
                      <w:docPart w:val="030560544DFD4194859F5EFCA31703FF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Created</w:t>
                    </w:r>
                  </w:sdtContent>
                </w:sdt>
              </w:p>
            </w:tc>
          </w:tr>
          <w:tr w:rsidR="00C15158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C15158" w:rsidRPr="00A5464E" w:rsidRDefault="00C15158" w:rsidP="00A5464E">
                <w:r w:rsidRPr="00A5464E">
                  <w:t>Resource Location</w:t>
                </w:r>
              </w:p>
            </w:tc>
            <w:tc>
              <w:tcPr>
                <w:tcW w:w="6803" w:type="dxa"/>
              </w:tcPr>
              <w:p w:rsidR="00C15158" w:rsidRPr="00D23CC9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ResourceLocation"/>
                    <w:tag w:val="ResourceLocation"/>
                    <w:id w:val="1393751869"/>
                    <w:placeholder>
                      <w:docPart w:val="394E414DDBAC4295A47DBDEA4F8A30BC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eastus</w:t>
                    </w:r>
                  </w:sdtContent>
                </w:sdt>
              </w:p>
            </w:tc>
          </w:tr>
          <w:tr w:rsidR="00C15158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C15158" w:rsidRPr="00A5464E" w:rsidRDefault="00C15158" w:rsidP="00A5464E">
                <w:r w:rsidRPr="00A5464E">
                  <w:t>Resource Group</w:t>
                </w:r>
              </w:p>
            </w:tc>
            <w:tc>
              <w:tcPr>
                <w:tcW w:w="6803" w:type="dxa"/>
              </w:tcPr>
              <w:p w:rsidR="00C15158" w:rsidRPr="00D23CC9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ResourceGroup"/>
                    <w:tag w:val="ResourceGroup"/>
                    <w:id w:val="1415509349"/>
                    <w:placeholder>
                      <w:docPart w:val="3FD29B08469C4F80BC4A8168EE51C560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cloudservicepascaltest</w:t>
                    </w:r>
                  </w:sdtContent>
                </w:sdt>
              </w:p>
            </w:tc>
          </w:tr>
          <w:tr w:rsidR="008D784E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Affinity Group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StorageProp|AffinityGroup"/>
                    <w:tag w:val="StorageProp|AffinityGroup"/>
                    <w:id w:val="1186431546"/>
                    <w:placeholder>
                      <w:docPart w:val="A013B77100D9442AA893ECA268F40F9A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8D784E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Geo Primary Region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StorageProp|GeoPrimaryRegion"/>
                    <w:tag w:val="StorageProp|GeoPrimaryRegion"/>
                    <w:id w:val="1389809192"/>
                    <w:placeholder>
                      <w:docPart w:val="1C9E7C8079514EA4B256E42187C7BF4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East US</w:t>
                    </w:r>
                  </w:sdtContent>
                </w:sdt>
              </w:p>
            </w:tc>
          </w:tr>
          <w:tr w:rsidR="008D784E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Geo Replication Enabled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StorageProp|GeoReplicationEnabled"/>
                    <w:tag w:val="StorageProp|GeoReplicationEnabled"/>
                    <w:id w:val="1651683724"/>
                    <w:placeholder>
                      <w:docPart w:val="D3A0B79CB6254193AE57300C5EBD33E9"/>
                    </w:placeholder>
                    <w:temporary/>
                    <w:showingPlcHdr/>
                    <w15:appearance w15:val="hidden"/>
                    <w:text/>
                  </w:sdtPr>
                  <w:sdtEndPr/>
                  <w:sdtContent>
                    <w:r w:rsidR="00F37DCF" w:rsidRPr="00A5464E">
                      <w:t>False</w:t>
                    </w:r>
                  </w:sdtContent>
                </w:sdt>
              </w:p>
            </w:tc>
          </w:tr>
          <w:tr w:rsidR="008D784E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8D784E" w:rsidRPr="00A5464E" w:rsidRDefault="008D784E" w:rsidP="00A5464E">
                <w:r w:rsidRPr="00A5464E">
                  <w:t>Geo Secondary Region</w:t>
                </w:r>
              </w:p>
            </w:tc>
            <w:tc>
              <w:tcPr>
                <w:tcW w:w="6803" w:type="dxa"/>
              </w:tcPr>
              <w:p w:rsidR="008D784E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StorageProp|GeoSecondaryRegion"/>
                    <w:tag w:val="StorageProp|GeoSecondaryRegion"/>
                    <w:id w:val="1230330708"/>
                    <w:placeholder>
                      <w:docPart w:val="1C32AD4FB0C14D188D99D82159659C95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</w:tbl>
        <w:p w:rsidR="00B4326E" w:rsidRPr="00A5464E" w:rsidRDefault="00B4326E" w:rsidP="00A5464E">
          <w:pPr>
            <w:pStyle w:val="Heading3"/>
          </w:pPr>
          <w:bookmarkStart w:id="48" w:name="_Toc440273066"/>
          <w:r w:rsidRPr="00A5464E">
            <w:t>Table Storage</w:t>
          </w:r>
          <w:bookmarkEnd w:id="48"/>
        </w:p>
        <w:p w:rsidR="000660DF" w:rsidRPr="00A5464E" w:rsidRDefault="000660DF" w:rsidP="00A5464E">
          <w:r w:rsidRPr="00A5464E">
            <w:t>The following tables are defined in the container:</w:t>
          </w:r>
        </w:p>
        <w:sdt>
          <w:sdtPr>
            <w:alias w:val="Tables"/>
            <w:tag w:val="PlaceholderTables"/>
            <w:id w:val="875463173"/>
            <w:placeholder>
              <w:docPart w:val="F54B72B124254B7A83FE657EB7A32F36"/>
            </w:placeholder>
            <w:temporary/>
            <w15:appearance w15:val="hidden"/>
          </w:sdtPr>
          <w:sdtEndPr/>
          <w:sdtContent>
            <w:p w:rsidR="00D12F19" w:rsidRPr="00A5464E" w:rsidRDefault="00D12F19" w:rsidP="00A5464E">
              <w:pPr>
                <w:pStyle w:val="ListParagraph"/>
                <w:numPr>
                  <w:ilvl w:val="0"/>
                  <w:numId w:val="5"/>
                </w:numPr>
              </w:pPr>
              <w:r w:rsidRPr="00A5464E">
                <w:t xml:space="preserve">Table </w:t>
              </w:r>
              <w:sdt>
                <w:sdtPr>
                  <w:alias w:val="Table Name"/>
                  <w:tag w:val="Name"/>
                  <w:id w:val="1940855815"/>
                  <w:placeholder>
                    <w:docPart w:val="B7646E5B156F4AB195D5C7476AFBF756"/>
                  </w:placeholder>
                  <w:temporary/>
                  <w15:appearance w15:val="hidden"/>
                  <w:text/>
                </w:sdtPr>
                <w:sdtEndPr/>
                <w:sdtContent>
                  <w:r>
                    <w:t>Tenant110171825866137858375</w:t>
                  </w:r>
                </w:sdtContent>
              </w:sdt>
            </w:p>
          </w:sdtContent>
        </w:sdt>
        <w:p w:rsidR="00C92656" w:rsidRPr="00A5464E" w:rsidRDefault="00C92656" w:rsidP="00A5464E"/>
        <w:p w:rsidR="00C92656" w:rsidRPr="00A5464E" w:rsidRDefault="00C92656" w:rsidP="00A5464E">
          <w:pPr>
            <w:pStyle w:val="Heading3"/>
          </w:pPr>
          <w:bookmarkStart w:id="49" w:name="_Toc440273067"/>
          <w:r w:rsidRPr="00A5464E">
            <w:t>Warnings</w:t>
          </w:r>
          <w:bookmarkEnd w:id="49"/>
        </w:p>
        <w:p w:rsidR="000660DF" w:rsidRPr="00A5464E" w:rsidRDefault="000660DF" w:rsidP="00A5464E">
          <w:r w:rsidRPr="00A5464E">
            <w:t>The following warnings have been detected in the storage.</w:t>
          </w:r>
        </w:p>
        <w:tbl>
          <w:tblPr>
            <w:tblStyle w:val="PlainTable11"/>
            <w:tblW w:w="0" w:type="auto"/>
            <w:shd w:val="clear" w:color="auto" w:fill="D4ECA1" w:themeFill="accent1" w:themeFillTint="66"/>
            <w:tblLook w:val="0420" w:firstRow="1" w:lastRow="0" w:firstColumn="0" w:lastColumn="0" w:noHBand="0" w:noVBand="1"/>
          </w:tblPr>
          <w:tblGrid>
            <w:gridCol w:w="3214"/>
            <w:gridCol w:w="2923"/>
            <w:gridCol w:w="3213"/>
          </w:tblGrid>
          <w:tr w:rsidR="00C92656" w:rsidRPr="00A5464E" w:rsidTr="000E681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tcW w:w="3214" w:type="dxa"/>
                <w:shd w:val="clear" w:color="auto" w:fill="FF8C00"/>
              </w:tcPr>
              <w:p w:rsidR="00C92656" w:rsidRPr="00A5464E" w:rsidRDefault="00C92656" w:rsidP="00A5464E">
                <w:r w:rsidRPr="00A5464E">
                  <w:t>Criticity</w:t>
                </w:r>
              </w:p>
            </w:tc>
            <w:tc>
              <w:tcPr>
                <w:tcW w:w="2923" w:type="dxa"/>
                <w:shd w:val="clear" w:color="auto" w:fill="FF8C00"/>
              </w:tcPr>
              <w:p w:rsidR="00C92656" w:rsidRPr="00A5464E" w:rsidRDefault="00C92656" w:rsidP="00A5464E">
                <w:r w:rsidRPr="00A5464E">
                  <w:t>Description</w:t>
                </w:r>
              </w:p>
            </w:tc>
            <w:tc>
              <w:tcPr>
                <w:tcW w:w="3213" w:type="dxa"/>
                <w:shd w:val="clear" w:color="auto" w:fill="FF8C00"/>
              </w:tcPr>
              <w:p w:rsidR="00C92656" w:rsidRPr="00A5464E" w:rsidRDefault="00C92656" w:rsidP="00A5464E">
                <w:r w:rsidRPr="00A5464E">
                  <w:t>Type</w:t>
                </w:r>
              </w:p>
            </w:tc>
          </w:tr>
          <w:sdt>
            <w:sdtPr>
              <w:rPr>
                <w:b/>
                <w:bCs/>
              </w:rPr>
              <w:alias w:val="Warnings"/>
              <w:tag w:val="PlaceholderWarnings"/>
              <w:id w:val="1566594931"/>
              <w:placeholder>
                <w:docPart w:val="85657C709C2B4210B773544BE8F05F90"/>
              </w:placeholder>
              <w:temporary/>
              <w15:appearance w15:val="hidden"/>
            </w:sdtPr>
            <w:sdtEndPr>
              <w:rPr>
                <w:b w:val="0"/>
                <w:bCs w:val="0"/>
              </w:rPr>
            </w:sdtEndPr>
            <w:sdtContent>
              <w:tr w:rsidR="00C92656" w:rsidRPr="00A5464E" w:rsidTr="000E681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tcW w:w="3214" w:type="dxa"/>
                    <w:shd w:val="clear" w:color="auto" w:fill="FF8C00"/>
                  </w:tcPr>
                  <w:p w:rsidR="00C92656" w:rsidRPr="00A5464E" w:rsidRDefault="00787404" w:rsidP="00A5464E">
                    <w:sdt>
                      <w:sdtPr>
                        <w:alias w:val="Criticity"/>
                        <w:tag w:val="Criticity"/>
                        <w:id w:val="204763934"/>
                        <w:placeholder>
                          <w:docPart w:val="8B8162C96FEF4BE4A95FB39803192986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High</w:t>
                        </w:r>
                      </w:sdtContent>
                    </w:sdt>
                  </w:p>
                </w:tc>
                <w:tc>
                  <w:tcPr>
                    <w:tcW w:w="2923" w:type="dxa"/>
                    <w:shd w:val="clear" w:color="auto" w:fill="FF8C00"/>
                  </w:tcPr>
                  <w:p w:rsidR="00C92656" w:rsidRPr="00A5464E" w:rsidRDefault="00787404" w:rsidP="00A5464E">
                    <w:sdt>
                      <w:sdtPr>
                        <w:alias w:val="Description"/>
                        <w:tag w:val="Description"/>
                        <w:id w:val="2093300863"/>
                        <w:placeholder>
                          <w:docPart w:val="AB67F77B726F46EFAB28B225B81A7686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In case of a datacenter crash, be aware that your data may be unavailable</w:t>
                        </w:r>
                      </w:sdtContent>
                    </w:sdt>
                  </w:p>
                </w:tc>
                <w:tc>
                  <w:tcPr>
                    <w:tcW w:w="3213" w:type="dxa"/>
                    <w:shd w:val="clear" w:color="auto" w:fill="FF8C00"/>
                  </w:tcPr>
                  <w:p w:rsidR="00C92656" w:rsidRPr="00A5464E" w:rsidRDefault="00787404" w:rsidP="00A5464E">
                    <w:sdt>
                      <w:sdtPr>
                        <w:alias w:val="Type"/>
                        <w:tag w:val="Type"/>
                        <w:id w:val="1247320376"/>
                        <w:placeholder>
                          <w:docPart w:val="2DBC8354860147B291EAC99C72D15D0E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Availability</w:t>
                        </w:r>
                      </w:sdtContent>
                    </w:sdt>
                  </w:p>
                </w:tc>
              </w:tr>
            </w:sdtContent>
          </w:sdt>
        </w:tbl>
        <w:p w:rsidR="001C36C1" w:rsidRPr="00A5464E" w:rsidRDefault="00787404" w:rsidP="00A5464E"/>
      </w:sdtContent>
    </w:sdt>
    <w:bookmarkEnd w:id="33" w:displacedByCustomXml="prev"/>
    <w:bookmarkEnd w:id="34" w:displacedByCustomXml="prev"/>
    <w:p w:rsidR="009D5E22" w:rsidRPr="00A5464E" w:rsidRDefault="009D5E22" w:rsidP="00A5464E">
      <w:pPr>
        <w:pStyle w:val="Heading1"/>
      </w:pPr>
      <w:bookmarkStart w:id="50" w:name="_Toc440273068"/>
      <w:r w:rsidRPr="00A5464E">
        <w:t>Storages</w:t>
      </w:r>
      <w:bookmarkEnd w:id="50"/>
    </w:p>
    <w:bookmarkStart w:id="51" w:name="_Toc440273069" w:displacedByCustomXml="next"/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MicrosoftStorageAccounts"/>
        <w:tag w:val="PlaceholderMicrosoftStorageAccounts"/>
        <w:id w:val="1889373348"/>
        <w:placeholder>
          <w:docPart w:val="10B2DF3CECA54401B0C01299D2DCAC53"/>
        </w:placeholder>
        <w15:appearance w15:val="hidden"/>
      </w:sdtPr>
      <w:sdtEndPr>
        <w:rPr>
          <w:caps w:val="0"/>
        </w:rPr>
      </w:sdtEndPr>
      <w:sdtContent>
        <w:p w:rsidR="006310DF" w:rsidRPr="00A5464E" w:rsidRDefault="00787404" w:rsidP="00A5464E">
          <w:pPr>
            <w:pStyle w:val="Heading2"/>
            <w:rPr>
              <w:rStyle w:val="Heading2Char"/>
            </w:rPr>
          </w:pPr>
          <w:sdt>
            <w:sdtPr>
              <w:rPr>
                <w:rFonts w:ascii="Segoe UI Light" w:hAnsi="Segoe UI Light"/>
                <w:b w:val="0"/>
                <w:bCs w:val="0"/>
                <w:caps/>
                <w:smallCaps w:val="0"/>
              </w:rPr>
              <w:alias w:val="Storage Name"/>
              <w:tag w:val="Name"/>
              <w:id w:val="-582989540"/>
              <w:placeholder>
                <w:docPart w:val="E76C1DC7D8F641F5985F3BBF0CE8B10A"/>
              </w:placeholder>
              <w:temporary/>
              <w15:appearance w15:val="hidden"/>
              <w:text/>
            </w:sdtPr>
            <w:sdtEndPr>
              <w:rPr>
                <w:caps w:val="0"/>
              </w:rPr>
            </w:sdtEndPr>
            <w:sdtContent>
              <w:r w:rsidR="00B77C3F">
                <w:t>concertodev9031</w:t>
              </w:r>
            </w:sdtContent>
          </w:sdt>
          <w:sdt>
            <w:sdtPr>
              <w:alias w:val="ADK_GUID"/>
              <w:tag w:val="/subscriptions/275ddf79-b240-44e7-9916-f24175b451b1/resourceGroups/concertodev/providers/Microsoft.Storage/storageAccounts/concertodev9031"/>
              <w:id w:val="1003099933"/>
              <w:placeholder>
                <w:docPart w:val="DefaultPlaceholder_-1854013440"/>
              </w:placeholder>
              <w15:appearance w15:val="hidden"/>
            </w:sdtPr>
            <w:sdtEndPr/>
            <w:sdtContent/>
          </w:sdt>
          <w:bookmarkEnd w:id="51"/>
        </w:p>
        <w:sdt>
          <w:sdtPr>
            <w:alias w:val="ADK_CUSTOMCONTENT"/>
            <w:tag w:val="ADK_CUSTOMCONTENT"/>
            <w:id w:val="2042785882"/>
            <w:placeholder>
              <w:docPart w:val="387640A58DDB495BB83A23A56071819B"/>
            </w:placeholder>
            <w:showingPlcHdr/>
            <w15:appearance w15:val="hidden"/>
          </w:sdtPr>
          <w:sdtEndPr/>
          <w:sdtContent>
            <w:p w:rsidR="00AA0D48" w:rsidRPr="00A5464E" w:rsidRDefault="00787404" w:rsidP="00A5464E">
              <w:pPr>
                <w:rPr>
                  <w:shd w:val="clear" w:color="auto" w:fill="CEDADF" w:themeFill="text2" w:themeFillTint="33"/>
                </w:rPr>
              </w:pPr>
            </w:p>
          </w:sdtContent>
        </w:sdt>
        <w:p w:rsidR="006310DF" w:rsidRPr="00A5464E" w:rsidRDefault="006310DF" w:rsidP="00A5464E">
          <w:pPr>
            <w:pStyle w:val="Heading3"/>
          </w:pPr>
          <w:r w:rsidRPr="00A5464E">
            <w:t>Settings</w:t>
          </w:r>
        </w:p>
        <w:p w:rsidR="006310DF" w:rsidRPr="00A5464E" w:rsidRDefault="006310DF" w:rsidP="00A5464E">
          <w:r w:rsidRPr="00A5464E">
            <w:t xml:space="preserve">The storage </w:t>
          </w:r>
          <w:sdt>
            <w:sdtPr>
              <w:alias w:val="Storage Name"/>
              <w:tag w:val="Name"/>
              <w:id w:val="286089400"/>
              <w:placeholder>
                <w:docPart w:val="6D3620396AB94E15B3FA165786F204A7"/>
              </w:placeholder>
              <w:temporary/>
              <w15:appearance w15:val="hidden"/>
              <w:text/>
            </w:sdtPr>
            <w:sdtEndPr>
              <w:rPr>
                <w:b/>
              </w:rPr>
            </w:sdtEndPr>
            <w:sdtContent>
              <w:r>
                <w:rPr>
                  <w:b/>
                </w:rPr>
                <w:t>concertodev9031</w:t>
              </w:r>
            </w:sdtContent>
          </w:sdt>
          <w:r w:rsidRPr="00A5464E">
            <w:t xml:space="preserve"> has the following settings: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405"/>
            <w:gridCol w:w="6945"/>
          </w:tblGrid>
          <w:tr w:rsidR="006310DF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405" w:type="dxa"/>
              </w:tcPr>
              <w:p w:rsidR="006310DF" w:rsidRPr="00A5464E" w:rsidRDefault="006310DF" w:rsidP="00A5464E">
                <w:r w:rsidRPr="00A5464E">
                  <w:t>Uri</w:t>
                </w:r>
              </w:p>
            </w:tc>
            <w:tc>
              <w:tcPr>
                <w:tcW w:w="6945" w:type="dxa"/>
              </w:tcPr>
              <w:p w:rsidR="006310DF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Uri"/>
                    <w:tag w:val="Uri"/>
                    <w:id w:val="-595331161"/>
                    <w:placeholder>
                      <w:docPart w:val="1D81BB33B1EC46A59CF2EAF4C0ACEBBE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6310DF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405" w:type="dxa"/>
              </w:tcPr>
              <w:p w:rsidR="006310DF" w:rsidRPr="00A5464E" w:rsidRDefault="00722342" w:rsidP="00A5464E">
                <w:r w:rsidRPr="00A5464E">
                  <w:t>Account Type</w:t>
                </w:r>
              </w:p>
            </w:tc>
            <w:tc>
              <w:tcPr>
                <w:tcW w:w="6945" w:type="dxa"/>
              </w:tcPr>
              <w:p w:rsidR="006310DF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AccountType"/>
                    <w:tag w:val="AccountType"/>
                    <w:id w:val="-1455633828"/>
                    <w:placeholder>
                      <w:docPart w:val="23C68FA6DB384087A6807B1B60A9B0FD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StandardLRS</w:t>
                    </w:r>
                  </w:sdtContent>
                </w:sdt>
              </w:p>
            </w:tc>
          </w:tr>
          <w:tr w:rsidR="006310DF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405" w:type="dxa"/>
              </w:tcPr>
              <w:p w:rsidR="006310DF" w:rsidRPr="00A5464E" w:rsidRDefault="006310DF" w:rsidP="00A5464E">
                <w:r w:rsidRPr="00A5464E">
                  <w:t>Location</w:t>
                </w:r>
              </w:p>
            </w:tc>
            <w:tc>
              <w:tcPr>
                <w:tcW w:w="6945" w:type="dxa"/>
              </w:tcPr>
              <w:p w:rsidR="006310DF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Location"/>
                    <w:tag w:val="Location"/>
                    <w:id w:val="-2052997983"/>
                    <w:placeholder>
                      <w:docPart w:val="28DBCDFABCB34B5AB8C976874A53FD5E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eastus</w:t>
                    </w:r>
                  </w:sdtContent>
                </w:sdt>
              </w:p>
            </w:tc>
          </w:tr>
          <w:tr w:rsidR="006310DF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405" w:type="dxa"/>
              </w:tcPr>
              <w:p w:rsidR="006310DF" w:rsidRPr="00A5464E" w:rsidRDefault="004C6A47" w:rsidP="00A5464E">
                <w:r w:rsidRPr="00A5464E">
                  <w:rPr>
                    <w:lang w:val="fr-CA"/>
                  </w:rPr>
                  <w:t>Provisioning State</w:t>
                </w:r>
              </w:p>
            </w:tc>
            <w:tc>
              <w:tcPr>
                <w:tcW w:w="6945" w:type="dxa"/>
              </w:tcPr>
              <w:p w:rsidR="006310DF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ProvisioningState"/>
                    <w:tag w:val="ProvisioningState"/>
                    <w:id w:val="-502511372"/>
                    <w:placeholder>
                      <w:docPart w:val="6542096A11C54CC0ABC49E4D1B95DD2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Succeeded</w:t>
                    </w:r>
                  </w:sdtContent>
                </w:sdt>
              </w:p>
            </w:tc>
          </w:tr>
          <w:tr w:rsidR="006310DF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405" w:type="dxa"/>
              </w:tcPr>
              <w:p w:rsidR="006310DF" w:rsidRPr="00A5464E" w:rsidRDefault="006310DF" w:rsidP="00A5464E">
                <w:r w:rsidRPr="00A5464E">
                  <w:t>Geo Primary Region</w:t>
                </w:r>
              </w:p>
            </w:tc>
            <w:tc>
              <w:tcPr>
                <w:tcW w:w="6945" w:type="dxa"/>
              </w:tcPr>
              <w:p w:rsidR="006310DF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PrimaryLocation"/>
                    <w:tag w:val="PrimaryLocation"/>
                    <w:id w:val="-891965537"/>
                    <w:placeholder>
                      <w:docPart w:val="AC6AF54243744E52BEC8F89AC6BC0A21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eastus</w:t>
                    </w:r>
                  </w:sdtContent>
                </w:sdt>
              </w:p>
            </w:tc>
          </w:tr>
          <w:tr w:rsidR="006310DF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405" w:type="dxa"/>
              </w:tcPr>
              <w:p w:rsidR="006310DF" w:rsidRPr="00A5464E" w:rsidRDefault="006310DF" w:rsidP="00A5464E">
                <w:r w:rsidRPr="00A5464E">
                  <w:t>Geo Secondary Region</w:t>
                </w:r>
              </w:p>
            </w:tc>
            <w:tc>
              <w:tcPr>
                <w:tcW w:w="6945" w:type="dxa"/>
              </w:tcPr>
              <w:p w:rsidR="006310DF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SecondaryLocation"/>
                    <w:tag w:val="SecondaryLocation"/>
                    <w:id w:val="-126171515"/>
                    <w:placeholder>
                      <w:docPart w:val="E18386637C6A41C78397461ED6C3CF7D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</w:tbl>
        <w:p w:rsidR="006310DF" w:rsidRPr="00A5464E" w:rsidRDefault="006310DF" w:rsidP="00A5464E">
          <w:pPr>
            <w:pStyle w:val="Heading3"/>
          </w:pPr>
          <w:r w:rsidRPr="00A5464E">
            <w:t>Blob Storage</w:t>
          </w:r>
        </w:p>
        <w:p w:rsidR="006310DF" w:rsidRPr="00A5464E" w:rsidRDefault="006310DF" w:rsidP="00A5464E">
          <w:r w:rsidRPr="00A5464E">
            <w:t>The following Blob Storage containers are defined in this storage.</w:t>
          </w:r>
        </w:p>
        <w:p w:rsidR="006310DF" w:rsidRPr="00A5464E" w:rsidRDefault="00787404" w:rsidP="00A5464E">
          <w:sdt>
            <w:sdtPr>
              <w:id w:val="1326937372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5000000" cy="1125000"/>
                    <wp:effectExtent l="0" t="0" r="0" b="0"/>
                    <wp:docPr id="58" name="Diagram_StorageContainersSize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StorageContainersSize"/>
                            <pic:cNvPicPr/>
                          </pic:nvPicPr>
                          <pic:blipFill>
                            <a:blip r:embed="rId64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00000" cy="1125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6310DF" w:rsidRPr="00A5464E" w:rsidRDefault="006310DF" w:rsidP="00A5464E"/>
        <w:sdt>
          <w:sdtPr>
            <w:alias w:val="Containers"/>
            <w:tag w:val="PlaceholderContainers"/>
            <w:id w:val="1196360148"/>
            <w:placeholder>
              <w:docPart w:val="7F4E907F11B8437092D64C62BE536835"/>
            </w:placeholder>
            <w:temporary/>
            <w15:appearance w15:val="hidden"/>
          </w:sdtPr>
          <w:sdtEndPr/>
          <w:sdtContent>
            <w:p w:rsidR="0069198D" w:rsidRPr="00A5464E" w:rsidRDefault="0069198D" w:rsidP="00A5464E"/>
            <w:p w:rsidR="00F44BF3" w:rsidRPr="00A5464E" w:rsidRDefault="006310DF" w:rsidP="00A5464E">
              <w:pPr>
                <w:pStyle w:val="Heading4"/>
                <w:rPr>
                  <w:rStyle w:val="Heading4Char"/>
                  <w:rFonts w:ascii="Segoe UI Light" w:hAnsi="Segoe UI Light" w:cs="Segoe UI Light"/>
                </w:rPr>
              </w:pPr>
              <w:r w:rsidRPr="00A5464E">
                <w:rPr>
                  <w:rStyle w:val="Heading4Char"/>
                  <w:rFonts w:ascii="Segoe UI Light" w:hAnsi="Segoe UI Light" w:cs="Segoe UI Light"/>
                </w:rPr>
                <w:t xml:space="preserve">Container </w:t>
              </w:r>
              <w:sdt>
                <w:sdtPr>
                  <w:alias w:val="Container Name"/>
                  <w:tag w:val="Name"/>
                  <w:id w:val="1661498170"/>
                  <w:placeholder>
                    <w:docPart w:val="933FCBD3907F4CAAB309CB246D6A9A34"/>
                  </w:placeholder>
                  <w:temporary/>
                  <w15:appearance w15:val="hidden"/>
                  <w:text/>
                </w:sdtPr>
                <w:sdtEndPr>
                  <w:rPr>
                    <w:rStyle w:val="Heading4Char"/>
                    <w:rFonts w:ascii="Segoe UI Light" w:hAnsi="Segoe UI Light" w:cs="Segoe UI Light"/>
                    <w:b w:val="0"/>
                    <w:bCs w:val="0"/>
                    <w:i w:val="0"/>
                    <w:iCs w:val="0"/>
                  </w:rPr>
                </w:sdtEndPr>
                <w:sdtContent>
                  <w:r>
                    <w:t>bootdiagnostics-armvm-3e36e855-ce38-4ff3-a4a8-2f398ad6d90d</w:t>
                  </w:r>
                </w:sdtContent>
              </w:sdt>
              <w:r w:rsidRPr="00A5464E">
                <w:rPr>
                  <w:rStyle w:val="Heading4Char"/>
                  <w:rFonts w:ascii="Segoe UI Light" w:hAnsi="Segoe UI Light" w:cs="Segoe UI Light"/>
                </w:rPr>
                <w:t xml:space="preserve"> </w:t>
              </w:r>
            </w:p>
            <w:p w:rsidR="007F5B65" w:rsidRPr="00A5464E" w:rsidRDefault="007F5B65" w:rsidP="00A5464E">
              <w:r w:rsidRPr="00A5464E">
                <w:t xml:space="preserve">This container has </w:t>
              </w:r>
              <w:sdt>
                <w:sdtPr>
                  <w:alias w:val="NumberOfFile"/>
                  <w:tag w:val="NumberOfFile"/>
                  <w:id w:val="1271597778"/>
                  <w:placeholder>
                    <w:docPart w:val="CC3E0ADAFCFD40E1BDF41D7ED65E7EAD"/>
                  </w:placeholder>
                  <w:temporary/>
                  <w15:appearance w15:val="hidden"/>
                </w:sdtPr>
                <w:sdtEndPr/>
                <w:sdtContent>
                  <w:r>
                    <w:t>1</w:t>
                  </w:r>
                </w:sdtContent>
              </w:sdt>
              <w:r w:rsidRPr="00A5464E">
                <w:t xml:space="preserve"> file(s).</w:t>
              </w:r>
            </w:p>
            <w:p w:rsidR="006310DF" w:rsidRPr="00A5464E" w:rsidRDefault="00193F91" w:rsidP="00A5464E">
              <w:pPr>
                <w:pStyle w:val="Heading5"/>
                <w:rPr>
                  <w:rStyle w:val="Heading4Char"/>
                  <w:rFonts w:ascii="Segoe UI Light" w:eastAsiaTheme="minorEastAsia" w:hAnsi="Segoe UI Light" w:cs="Segoe UI Light"/>
                  <w:caps/>
                  <w:color w:val="auto"/>
                </w:rPr>
              </w:pPr>
              <w:r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B</w:t>
              </w:r>
              <w:r w:rsidR="00062834" w:rsidRPr="00A5464E"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iggest blob items</w:t>
              </w:r>
            </w:p>
            <w:p w:rsidR="006871F0" w:rsidRPr="00A5464E" w:rsidRDefault="006871F0" w:rsidP="00A5464E"/>
            <w:tbl>
              <w:tblPr>
                <w:tblStyle w:val="TableGrid"/>
                <w:tblW w:w="9388" w:type="dxa"/>
                <w:tbl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  <w:insideH w:val="single" w:sz="4" w:space="0" w:color="BFBFBF" w:themeColor="background1" w:themeShade="BF"/>
                  <w:insideV w:val="single" w:sz="4" w:space="0" w:color="BFBFBF" w:themeColor="background1" w:themeShade="BF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3397"/>
                <w:gridCol w:w="1560"/>
                <w:gridCol w:w="1701"/>
                <w:gridCol w:w="1559"/>
                <w:gridCol w:w="1171"/>
              </w:tblGrid>
              <w:tr w:rsidR="006310DF" w:rsidRPr="00A5464E" w:rsidTr="000E6814">
                <w:trPr>
                  <w:trHeight w:val="331"/>
                </w:trPr>
                <w:tc>
                  <w:tcPr>
                    <w:tcW w:w="3397" w:type="dxa"/>
                    <w:shd w:val="clear" w:color="auto" w:fill="BFBFBF" w:themeFill="text1" w:themeFillTint="40"/>
                    <w:vAlign w:val="center"/>
                  </w:tcPr>
                  <w:p w:rsidR="006310DF" w:rsidRPr="00A5464E" w:rsidRDefault="006310DF" w:rsidP="00A5464E">
                    <w:r w:rsidRPr="00A5464E">
                      <w:t>Uri</w:t>
                    </w:r>
                  </w:p>
                </w:tc>
                <w:tc>
                  <w:tcPr>
                    <w:tcW w:w="1560" w:type="dxa"/>
                    <w:shd w:val="clear" w:color="auto" w:fill="BFBFBF" w:themeFill="text1" w:themeFillTint="40"/>
                    <w:vAlign w:val="center"/>
                  </w:tcPr>
                  <w:p w:rsidR="006310DF" w:rsidRPr="00A5464E" w:rsidRDefault="006310DF" w:rsidP="00A5464E">
                    <w:r w:rsidRPr="00A5464E">
                      <w:t>Length</w:t>
                    </w:r>
                  </w:p>
                </w:tc>
                <w:tc>
                  <w:tcPr>
                    <w:tcW w:w="1701" w:type="dxa"/>
                    <w:shd w:val="clear" w:color="auto" w:fill="BFBFBF" w:themeFill="text1" w:themeFillTint="40"/>
                    <w:vAlign w:val="center"/>
                  </w:tcPr>
                  <w:p w:rsidR="006310DF" w:rsidRPr="00A5464E" w:rsidRDefault="006310DF" w:rsidP="00A5464E">
                    <w:r w:rsidRPr="00A5464E">
                      <w:t>Content Type</w:t>
                    </w:r>
                  </w:p>
                </w:tc>
                <w:tc>
                  <w:tcPr>
                    <w:tcW w:w="1559" w:type="dxa"/>
                    <w:shd w:val="clear" w:color="auto" w:fill="BFBFBF" w:themeFill="text1" w:themeFillTint="40"/>
                    <w:vAlign w:val="center"/>
                  </w:tcPr>
                  <w:p w:rsidR="006310DF" w:rsidRPr="00A5464E" w:rsidRDefault="006310DF" w:rsidP="00A5464E">
                    <w:r w:rsidRPr="00A5464E">
                      <w:t>Last Modified</w:t>
                    </w:r>
                  </w:p>
                </w:tc>
                <w:tc>
                  <w:tcPr>
                    <w:tcW w:w="1171" w:type="dxa"/>
                    <w:shd w:val="clear" w:color="auto" w:fill="BFBFBF" w:themeFill="text1" w:themeFillTint="40"/>
                    <w:vAlign w:val="center"/>
                  </w:tcPr>
                  <w:p w:rsidR="006310DF" w:rsidRPr="00A5464E" w:rsidRDefault="006310DF" w:rsidP="00A5464E">
                    <w:r w:rsidRPr="00A5464E">
                      <w:t>Blob Type</w:t>
                    </w:r>
                  </w:p>
                </w:tc>
              </w:tr>
              <w:sdt>
                <w:sdtPr>
                  <w:alias w:val="BlobItems"/>
                  <w:tag w:val="PlaceholderTop10BiggestBlobItems"/>
                  <w:id w:val="-871679860"/>
                  <w:placeholder>
                    <w:docPart w:val="26CD0A262F074BCE8D662C49A0CED6F1"/>
                  </w:placeholder>
                  <w:temporary/>
                  <w15:appearance w15:val="hidden"/>
                </w:sdtPr>
                <w:sdtEndPr/>
                <w:sdtContent>
                  <w:tr w:rsidR="006310DF" w:rsidRPr="00A5464E" w:rsidTr="000E6814">
                    <w:trPr>
                      <w:trHeight w:val="530"/>
                    </w:trPr>
                    <w:tc>
                      <w:tcPr>
                        <w:tcW w:w="3397" w:type="dxa"/>
                      </w:tcPr>
                      <w:p w:rsidR="006310DF" w:rsidRPr="00A5464E" w:rsidRDefault="00787404" w:rsidP="00A5464E">
                        <w:sdt>
                          <w:sdtPr>
                            <w:alias w:val="Uri"/>
                            <w:tag w:val="Uri"/>
                            <w:id w:val="-1434595055"/>
                            <w:placeholder>
                              <w:docPart w:val="A0CB36B87368478ABA70701837B77780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https://concertodev9031.blob.core.windows.net/bootdiagnostics-armvm-3e36e855-ce38-4ff3-a4a8-2f398ad6d90d/armVM.3e36e855-ce38-4ff3-a4a8-2f398ad6d90d.screenshot.bmp</w:t>
                            </w:r>
                          </w:sdtContent>
                        </w:sdt>
                      </w:p>
                    </w:tc>
                    <w:tc>
                      <w:tcPr>
                        <w:tcW w:w="1560" w:type="dxa"/>
                      </w:tcPr>
                      <w:p w:rsidR="006310DF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-596097426"/>
                            <w:placeholder>
                              <w:docPart w:val="87291A5CC3704702A79CB10059975B29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614912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6310DF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765271386"/>
                            <w:placeholder>
                              <w:docPart w:val="93185609E7124BE28771ED1A406D8E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image/bmp</w:t>
                            </w:r>
                          </w:sdtContent>
                        </w:sdt>
                      </w:p>
                    </w:tc>
                    <w:tc>
                      <w:tcPr>
                        <w:tcW w:w="1559" w:type="dxa"/>
                      </w:tcPr>
                      <w:p w:rsidR="006310DF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275677511"/>
                            <w:placeholder>
                              <w:docPart w:val="B3F9A77A31E74E22B7916F8AE6F8279D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12/30/2015 9:06:43 PM</w:t>
                            </w:r>
                          </w:sdtContent>
                        </w:sdt>
                      </w:p>
                    </w:tc>
                    <w:tc>
                      <w:tcPr>
                        <w:tcW w:w="1171" w:type="dxa"/>
                      </w:tcPr>
                      <w:p w:rsidR="006310DF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628592322"/>
                            <w:placeholder>
                              <w:docPart w:val="7382B2D5C14B47789EA28CD35995082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PageBlob</w:t>
                            </w:r>
                          </w:sdtContent>
                        </w:sdt>
                      </w:p>
                    </w:tc>
                  </w:tr>
                </w:sdtContent>
              </w:sdt>
            </w:tbl>
            <w:p w:rsidR="003A6FEE" w:rsidRPr="00A5464E" w:rsidRDefault="00193F91" w:rsidP="00A5464E">
              <w:pPr>
                <w:pStyle w:val="Heading5"/>
                <w:rPr>
                  <w:rStyle w:val="Heading4Char"/>
                  <w:rFonts w:ascii="Segoe UI Light" w:eastAsiaTheme="minorEastAsia" w:hAnsi="Segoe UI Light" w:cs="Segoe UI Light"/>
                  <w:caps/>
                  <w:color w:val="auto"/>
                </w:rPr>
              </w:pPr>
              <w:r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L</w:t>
              </w:r>
              <w:r w:rsidR="003A6FEE" w:rsidRPr="00A5464E"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ast modified blob items</w:t>
              </w:r>
            </w:p>
            <w:p w:rsidR="006871F0" w:rsidRPr="00A5464E" w:rsidRDefault="006871F0" w:rsidP="00A5464E"/>
            <w:tbl>
              <w:tblPr>
                <w:tblStyle w:val="TableGrid"/>
                <w:tblW w:w="9388" w:type="dxa"/>
                <w:tbl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  <w:insideH w:val="single" w:sz="4" w:space="0" w:color="BFBFBF" w:themeColor="background1" w:themeShade="BF"/>
                  <w:insideV w:val="single" w:sz="4" w:space="0" w:color="BFBFBF" w:themeColor="background1" w:themeShade="BF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3397"/>
                <w:gridCol w:w="1560"/>
                <w:gridCol w:w="1701"/>
                <w:gridCol w:w="1559"/>
                <w:gridCol w:w="1171"/>
              </w:tblGrid>
              <w:tr w:rsidR="003A6FEE" w:rsidRPr="00A5464E" w:rsidTr="00ED0713">
                <w:trPr>
                  <w:trHeight w:val="331"/>
                </w:trPr>
                <w:tc>
                  <w:tcPr>
                    <w:tcW w:w="3397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Uri</w:t>
                    </w:r>
                  </w:p>
                </w:tc>
                <w:tc>
                  <w:tcPr>
                    <w:tcW w:w="1560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Length</w:t>
                    </w:r>
                  </w:p>
                </w:tc>
                <w:tc>
                  <w:tcPr>
                    <w:tcW w:w="1701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Content Type</w:t>
                    </w:r>
                  </w:p>
                </w:tc>
                <w:tc>
                  <w:tcPr>
                    <w:tcW w:w="1559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Last Modified</w:t>
                    </w:r>
                  </w:p>
                </w:tc>
                <w:tc>
                  <w:tcPr>
                    <w:tcW w:w="1171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Blob Type</w:t>
                    </w:r>
                  </w:p>
                </w:tc>
              </w:tr>
              <w:sdt>
                <w:sdtPr>
                  <w:alias w:val="BlobItems"/>
                  <w:tag w:val="PlaceholderLast10ModifiedBlobItems"/>
                  <w:id w:val="322788115"/>
                  <w:placeholder>
                    <w:docPart w:val="57836D6096A948BEAC3F23F2B63229D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ED0713">
                    <w:tc>
                      <w:tcPr>
                        <w:tcW w:w="3397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878669141"/>
                            <w:placeholder>
                              <w:docPart w:val="E1584D712CE24B34A758A2A0BBB18551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https://concertodev9031.blob.core.windows.net/bootdiagnostics-armvm-3e36e855-ce38-4ff3-a4a8-2f398ad6d90d/armVM.3e36e855-ce38-4ff3-a4a8-2f398ad6d90d.screenshot.bmp</w:t>
                            </w:r>
                          </w:sdtContent>
                        </w:sdt>
                      </w:p>
                    </w:tc>
                    <w:tc>
                      <w:tcPr>
                        <w:tcW w:w="1560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-1203626989"/>
                            <w:placeholder>
                              <w:docPart w:val="8EA2DE53F81B48B69166254E3F2AF529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614912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427150077"/>
                            <w:placeholder>
                              <w:docPart w:val="727C4DC744B2409CBEC5DAA46208C1A1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image/bmp</w:t>
                            </w:r>
                          </w:sdtContent>
                        </w:sdt>
                      </w:p>
                    </w:tc>
                    <w:tc>
                      <w:tcPr>
                        <w:tcW w:w="1559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91892699"/>
                            <w:placeholder>
                              <w:docPart w:val="933C46CDE8D741F19B5427AA04174B4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12/30/2015 9:06:43 PM</w:t>
                            </w:r>
                          </w:sdtContent>
                        </w:sdt>
                      </w:p>
                    </w:tc>
                    <w:tc>
                      <w:tcPr>
                        <w:tcW w:w="1171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2043468928"/>
                            <w:placeholder>
                              <w:docPart w:val="726BCF6A7C714548B47FFD8B8F31E407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PageBlob</w:t>
                            </w:r>
                          </w:sdtContent>
                        </w:sdt>
                      </w:p>
                    </w:tc>
                  </w:tr>
                </w:sdtContent>
              </w:sdt>
            </w:tbl>
            <w:p w:rsidR="006310DF" w:rsidRPr="00A5464E" w:rsidRDefault="00787404" w:rsidP="00A5464E"/>
          </w:sdtContent>
        </w:sdt>
        <w:sdt>
          <w:sdtPr>
            <w:alias w:val="Containers"/>
            <w:tag w:val="PlaceholderContainers"/>
            <w:id w:val="1216433489"/>
            <w:placeholder>
              <w:docPart w:val="7F4E907F11B8437092D64C62BE536835"/>
            </w:placeholder>
            <w:temporary/>
            <w15:appearance w15:val="hidden"/>
          </w:sdtPr>
          <w:sdtEndPr/>
          <w:sdtContent>
            <w:p w:rsidR="0069198D" w:rsidRPr="00A5464E" w:rsidRDefault="0069198D" w:rsidP="00A5464E"/>
            <w:p w:rsidR="00F44BF3" w:rsidRPr="00A5464E" w:rsidRDefault="006310DF" w:rsidP="00A5464E">
              <w:pPr>
                <w:pStyle w:val="Heading4"/>
                <w:rPr>
                  <w:rStyle w:val="Heading4Char"/>
                  <w:rFonts w:ascii="Segoe UI Light" w:hAnsi="Segoe UI Light" w:cs="Segoe UI Light"/>
                </w:rPr>
              </w:pPr>
              <w:r w:rsidRPr="00A5464E">
                <w:rPr>
                  <w:rStyle w:val="Heading4Char"/>
                  <w:rFonts w:ascii="Segoe UI Light" w:hAnsi="Segoe UI Light" w:cs="Segoe UI Light"/>
                </w:rPr>
                <w:t xml:space="preserve">Container </w:t>
              </w:r>
              <w:sdt>
                <w:sdtPr>
                  <w:alias w:val="Container Name"/>
                  <w:tag w:val="Name"/>
                  <w:id w:val="2049047919"/>
                  <w:placeholder>
                    <w:docPart w:val="933FCBD3907F4CAAB309CB246D6A9A34"/>
                  </w:placeholder>
                  <w:temporary/>
                  <w15:appearance w15:val="hidden"/>
                  <w:text/>
                </w:sdtPr>
                <w:sdtEndPr>
                  <w:rPr>
                    <w:rStyle w:val="Heading4Char"/>
                    <w:rFonts w:ascii="Segoe UI Light" w:hAnsi="Segoe UI Light" w:cs="Segoe UI Light"/>
                    <w:b w:val="0"/>
                    <w:bCs w:val="0"/>
                    <w:i w:val="0"/>
                    <w:iCs w:val="0"/>
                  </w:rPr>
                </w:sdtEndPr>
                <w:sdtContent>
                  <w:r>
                    <w:t>vhds</w:t>
                  </w:r>
                </w:sdtContent>
              </w:sdt>
              <w:r w:rsidRPr="00A5464E">
                <w:rPr>
                  <w:rStyle w:val="Heading4Char"/>
                  <w:rFonts w:ascii="Segoe UI Light" w:hAnsi="Segoe UI Light" w:cs="Segoe UI Light"/>
                </w:rPr>
                <w:t xml:space="preserve"> </w:t>
              </w:r>
            </w:p>
            <w:p w:rsidR="007F5B65" w:rsidRPr="00A5464E" w:rsidRDefault="007F5B65" w:rsidP="00A5464E">
              <w:r w:rsidRPr="00A5464E">
                <w:t xml:space="preserve">This container has </w:t>
              </w:r>
              <w:sdt>
                <w:sdtPr>
                  <w:alias w:val="NumberOfFile"/>
                  <w:tag w:val="NumberOfFile"/>
                  <w:id w:val="1028216721"/>
                  <w:placeholder>
                    <w:docPart w:val="CC3E0ADAFCFD40E1BDF41D7ED65E7EAD"/>
                  </w:placeholder>
                  <w:temporary/>
                  <w15:appearance w15:val="hidden"/>
                </w:sdtPr>
                <w:sdtEndPr/>
                <w:sdtContent>
                  <w:r>
                    <w:t>2</w:t>
                  </w:r>
                </w:sdtContent>
              </w:sdt>
              <w:r w:rsidRPr="00A5464E">
                <w:t xml:space="preserve"> file(s).</w:t>
              </w:r>
            </w:p>
            <w:p w:rsidR="006310DF" w:rsidRPr="00A5464E" w:rsidRDefault="00193F91" w:rsidP="00A5464E">
              <w:pPr>
                <w:pStyle w:val="Heading5"/>
                <w:rPr>
                  <w:rStyle w:val="Heading4Char"/>
                  <w:rFonts w:ascii="Segoe UI Light" w:eastAsiaTheme="minorEastAsia" w:hAnsi="Segoe UI Light" w:cs="Segoe UI Light"/>
                  <w:caps/>
                  <w:color w:val="auto"/>
                </w:rPr>
              </w:pPr>
              <w:r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B</w:t>
              </w:r>
              <w:r w:rsidR="00062834" w:rsidRPr="00A5464E"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iggest blob items</w:t>
              </w:r>
            </w:p>
            <w:p w:rsidR="006871F0" w:rsidRPr="00A5464E" w:rsidRDefault="006871F0" w:rsidP="00A5464E"/>
            <w:tbl>
              <w:tblPr>
                <w:tblStyle w:val="TableGrid"/>
                <w:tblW w:w="9388" w:type="dxa"/>
                <w:tbl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  <w:insideH w:val="single" w:sz="4" w:space="0" w:color="BFBFBF" w:themeColor="background1" w:themeShade="BF"/>
                  <w:insideV w:val="single" w:sz="4" w:space="0" w:color="BFBFBF" w:themeColor="background1" w:themeShade="BF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3397"/>
                <w:gridCol w:w="1560"/>
                <w:gridCol w:w="1701"/>
                <w:gridCol w:w="1559"/>
                <w:gridCol w:w="1171"/>
              </w:tblGrid>
              <w:tr w:rsidR="006310DF" w:rsidRPr="00A5464E" w:rsidTr="000E6814">
                <w:trPr>
                  <w:trHeight w:val="331"/>
                </w:trPr>
                <w:tc>
                  <w:tcPr>
                    <w:tcW w:w="3397" w:type="dxa"/>
                    <w:shd w:val="clear" w:color="auto" w:fill="BFBFBF" w:themeFill="text1" w:themeFillTint="40"/>
                    <w:vAlign w:val="center"/>
                  </w:tcPr>
                  <w:p w:rsidR="006310DF" w:rsidRPr="00A5464E" w:rsidRDefault="006310DF" w:rsidP="00A5464E">
                    <w:r w:rsidRPr="00A5464E">
                      <w:t>Uri</w:t>
                    </w:r>
                  </w:p>
                </w:tc>
                <w:tc>
                  <w:tcPr>
                    <w:tcW w:w="1560" w:type="dxa"/>
                    <w:shd w:val="clear" w:color="auto" w:fill="BFBFBF" w:themeFill="text1" w:themeFillTint="40"/>
                    <w:vAlign w:val="center"/>
                  </w:tcPr>
                  <w:p w:rsidR="006310DF" w:rsidRPr="00A5464E" w:rsidRDefault="006310DF" w:rsidP="00A5464E">
                    <w:r w:rsidRPr="00A5464E">
                      <w:t>Length</w:t>
                    </w:r>
                  </w:p>
                </w:tc>
                <w:tc>
                  <w:tcPr>
                    <w:tcW w:w="1701" w:type="dxa"/>
                    <w:shd w:val="clear" w:color="auto" w:fill="BFBFBF" w:themeFill="text1" w:themeFillTint="40"/>
                    <w:vAlign w:val="center"/>
                  </w:tcPr>
                  <w:p w:rsidR="006310DF" w:rsidRPr="00A5464E" w:rsidRDefault="006310DF" w:rsidP="00A5464E">
                    <w:r w:rsidRPr="00A5464E">
                      <w:t>Content Type</w:t>
                    </w:r>
                  </w:p>
                </w:tc>
                <w:tc>
                  <w:tcPr>
                    <w:tcW w:w="1559" w:type="dxa"/>
                    <w:shd w:val="clear" w:color="auto" w:fill="BFBFBF" w:themeFill="text1" w:themeFillTint="40"/>
                    <w:vAlign w:val="center"/>
                  </w:tcPr>
                  <w:p w:rsidR="006310DF" w:rsidRPr="00A5464E" w:rsidRDefault="006310DF" w:rsidP="00A5464E">
                    <w:r w:rsidRPr="00A5464E">
                      <w:t>Last Modified</w:t>
                    </w:r>
                  </w:p>
                </w:tc>
                <w:tc>
                  <w:tcPr>
                    <w:tcW w:w="1171" w:type="dxa"/>
                    <w:shd w:val="clear" w:color="auto" w:fill="BFBFBF" w:themeFill="text1" w:themeFillTint="40"/>
                    <w:vAlign w:val="center"/>
                  </w:tcPr>
                  <w:p w:rsidR="006310DF" w:rsidRPr="00A5464E" w:rsidRDefault="006310DF" w:rsidP="00A5464E">
                    <w:r w:rsidRPr="00A5464E">
                      <w:t>Blob Type</w:t>
                    </w:r>
                  </w:p>
                </w:tc>
              </w:tr>
              <w:sdt>
                <w:sdtPr>
                  <w:alias w:val="BlobItems"/>
                  <w:tag w:val="PlaceholderTop10BiggestBlobItems"/>
                  <w:id w:val="16291376"/>
                  <w:placeholder>
                    <w:docPart w:val="26CD0A262F074BCE8D662C49A0CED6F1"/>
                  </w:placeholder>
                  <w:temporary/>
                  <w15:appearance w15:val="hidden"/>
                </w:sdtPr>
                <w:sdtEndPr/>
                <w:sdtContent>
                  <w:tr w:rsidR="006310DF" w:rsidRPr="00A5464E" w:rsidTr="000E6814">
                    <w:trPr>
                      <w:trHeight w:val="530"/>
                    </w:trPr>
                    <w:tc>
                      <w:tcPr>
                        <w:tcW w:w="3397" w:type="dxa"/>
                      </w:tcPr>
                      <w:p w:rsidR="006310DF" w:rsidRPr="00A5464E" w:rsidRDefault="00787404" w:rsidP="00A5464E">
                        <w:sdt>
                          <w:sdtPr>
                            <w:alias w:val="Uri"/>
                            <w:tag w:val="Uri"/>
                            <w:id w:val="822432293"/>
                            <w:placeholder>
                              <w:docPart w:val="A0CB36B87368478ABA70701837B77780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https://concertodev9031.blob.core.windows.net/vhds/armVM.vhd</w:t>
                            </w:r>
                          </w:sdtContent>
                        </w:sdt>
                      </w:p>
                    </w:tc>
                    <w:tc>
                      <w:tcPr>
                        <w:tcW w:w="1560" w:type="dxa"/>
                      </w:tcPr>
                      <w:p w:rsidR="006310DF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32354394"/>
                            <w:placeholder>
                              <w:docPart w:val="87291A5CC3704702A79CB10059975B29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136367309312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6310DF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86592931"/>
                            <w:placeholder>
                              <w:docPart w:val="93185609E7124BE28771ED1A406D8E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559" w:type="dxa"/>
                      </w:tcPr>
                      <w:p w:rsidR="006310DF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320713409"/>
                            <w:placeholder>
                              <w:docPart w:val="B3F9A77A31E74E22B7916F8AE6F8279D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12/30/2015 9:07:38 PM</w:t>
                            </w:r>
                          </w:sdtContent>
                        </w:sdt>
                      </w:p>
                    </w:tc>
                    <w:tc>
                      <w:tcPr>
                        <w:tcW w:w="1171" w:type="dxa"/>
                      </w:tcPr>
                      <w:p w:rsidR="006310DF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309648205"/>
                            <w:placeholder>
                              <w:docPart w:val="7382B2D5C14B47789EA28CD35995082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PageBlob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Top10BiggestBlobItems"/>
                  <w:id w:val="1180413472"/>
                  <w:placeholder>
                    <w:docPart w:val="26CD0A262F074BCE8D662C49A0CED6F1"/>
                  </w:placeholder>
                  <w:temporary/>
                  <w15:appearance w15:val="hidden"/>
                </w:sdtPr>
                <w:sdtEndPr/>
                <w:sdtContent>
                  <w:tr w:rsidR="006310DF" w:rsidRPr="00A5464E" w:rsidTr="000E6814">
                    <w:trPr>
                      <w:trHeight w:val="530"/>
                    </w:trPr>
                    <w:tc>
                      <w:tcPr>
                        <w:tcW w:w="3397" w:type="dxa"/>
                      </w:tcPr>
                      <w:p w:rsidR="006310DF" w:rsidRPr="00A5464E" w:rsidRDefault="00787404" w:rsidP="00A5464E">
                        <w:sdt>
                          <w:sdtPr>
                            <w:alias w:val="Uri"/>
                            <w:tag w:val="Uri"/>
                            <w:id w:val="901805305"/>
                            <w:placeholder>
                              <w:docPart w:val="A0CB36B87368478ABA70701837B77780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https://concertodev9031.blob.core.windows.net/vhds/armVM.3e36e855-ce38-4ff3-a4a8-2f398ad6d90d.status</w:t>
                            </w:r>
                          </w:sdtContent>
                        </w:sdt>
                      </w:p>
                    </w:tc>
                    <w:tc>
                      <w:tcPr>
                        <w:tcW w:w="1560" w:type="dxa"/>
                      </w:tcPr>
                      <w:p w:rsidR="006310DF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670541445"/>
                            <w:placeholder>
                              <w:docPart w:val="87291A5CC3704702A79CB10059975B29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806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6310DF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524961984"/>
                            <w:placeholder>
                              <w:docPart w:val="93185609E7124BE28771ED1A406D8E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559" w:type="dxa"/>
                      </w:tcPr>
                      <w:p w:rsidR="006310DF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120243547"/>
                            <w:placeholder>
                              <w:docPart w:val="B3F9A77A31E74E22B7916F8AE6F8279D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12/30/2015 9:07:15 PM</w:t>
                            </w:r>
                          </w:sdtContent>
                        </w:sdt>
                      </w:p>
                    </w:tc>
                    <w:tc>
                      <w:tcPr>
                        <w:tcW w:w="1171" w:type="dxa"/>
                      </w:tcPr>
                      <w:p w:rsidR="006310DF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226278148"/>
                            <w:placeholder>
                              <w:docPart w:val="7382B2D5C14B47789EA28CD35995082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</w:tbl>
            <w:p w:rsidR="003A6FEE" w:rsidRPr="00A5464E" w:rsidRDefault="00193F91" w:rsidP="00A5464E">
              <w:pPr>
                <w:pStyle w:val="Heading5"/>
                <w:rPr>
                  <w:rStyle w:val="Heading4Char"/>
                  <w:rFonts w:ascii="Segoe UI Light" w:eastAsiaTheme="minorEastAsia" w:hAnsi="Segoe UI Light" w:cs="Segoe UI Light"/>
                  <w:caps/>
                  <w:color w:val="auto"/>
                </w:rPr>
              </w:pPr>
              <w:r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L</w:t>
              </w:r>
              <w:r w:rsidR="003A6FEE" w:rsidRPr="00A5464E"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ast modified blob items</w:t>
              </w:r>
            </w:p>
            <w:p w:rsidR="006871F0" w:rsidRPr="00A5464E" w:rsidRDefault="006871F0" w:rsidP="00A5464E"/>
            <w:tbl>
              <w:tblPr>
                <w:tblStyle w:val="TableGrid"/>
                <w:tblW w:w="9388" w:type="dxa"/>
                <w:tbl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  <w:insideH w:val="single" w:sz="4" w:space="0" w:color="BFBFBF" w:themeColor="background1" w:themeShade="BF"/>
                  <w:insideV w:val="single" w:sz="4" w:space="0" w:color="BFBFBF" w:themeColor="background1" w:themeShade="BF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3397"/>
                <w:gridCol w:w="1560"/>
                <w:gridCol w:w="1701"/>
                <w:gridCol w:w="1559"/>
                <w:gridCol w:w="1171"/>
              </w:tblGrid>
              <w:tr w:rsidR="003A6FEE" w:rsidRPr="00A5464E" w:rsidTr="00ED0713">
                <w:trPr>
                  <w:trHeight w:val="331"/>
                </w:trPr>
                <w:tc>
                  <w:tcPr>
                    <w:tcW w:w="3397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Uri</w:t>
                    </w:r>
                  </w:p>
                </w:tc>
                <w:tc>
                  <w:tcPr>
                    <w:tcW w:w="1560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Length</w:t>
                    </w:r>
                  </w:p>
                </w:tc>
                <w:tc>
                  <w:tcPr>
                    <w:tcW w:w="1701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Content Type</w:t>
                    </w:r>
                  </w:p>
                </w:tc>
                <w:tc>
                  <w:tcPr>
                    <w:tcW w:w="1559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Last Modified</w:t>
                    </w:r>
                  </w:p>
                </w:tc>
                <w:tc>
                  <w:tcPr>
                    <w:tcW w:w="1171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Blob Type</w:t>
                    </w:r>
                  </w:p>
                </w:tc>
              </w:tr>
              <w:sdt>
                <w:sdtPr>
                  <w:alias w:val="BlobItems"/>
                  <w:tag w:val="PlaceholderLast10ModifiedBlobItems"/>
                  <w:id w:val="603071872"/>
                  <w:placeholder>
                    <w:docPart w:val="57836D6096A948BEAC3F23F2B63229D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ED0713">
                    <w:tc>
                      <w:tcPr>
                        <w:tcW w:w="3397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844643675"/>
                            <w:placeholder>
                              <w:docPart w:val="E1584D712CE24B34A758A2A0BBB18551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https://concertodev9031.blob.core.windows.net/vhds/armVM.vhd</w:t>
                            </w:r>
                          </w:sdtContent>
                        </w:sdt>
                      </w:p>
                    </w:tc>
                    <w:tc>
                      <w:tcPr>
                        <w:tcW w:w="1560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422210740"/>
                            <w:placeholder>
                              <w:docPart w:val="8EA2DE53F81B48B69166254E3F2AF529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136367309312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175943071"/>
                            <w:placeholder>
                              <w:docPart w:val="727C4DC744B2409CBEC5DAA46208C1A1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559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951059004"/>
                            <w:placeholder>
                              <w:docPart w:val="933C46CDE8D741F19B5427AA04174B4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12/30/2015 9:07:38 PM</w:t>
                            </w:r>
                          </w:sdtContent>
                        </w:sdt>
                      </w:p>
                    </w:tc>
                    <w:tc>
                      <w:tcPr>
                        <w:tcW w:w="1171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333767606"/>
                            <w:placeholder>
                              <w:docPart w:val="726BCF6A7C714548B47FFD8B8F31E407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PageBlob</w:t>
                            </w:r>
                          </w:sdtContent>
                        </w:sdt>
                      </w:p>
                    </w:tc>
                  </w:tr>
                </w:sdtContent>
              </w:sdt>
              <w:sdt>
                <w:sdtPr>
                  <w:alias w:val="BlobItems"/>
                  <w:tag w:val="PlaceholderLast10ModifiedBlobItems"/>
                  <w:id w:val="1071976339"/>
                  <w:placeholder>
                    <w:docPart w:val="57836D6096A948BEAC3F23F2B63229D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ED0713">
                    <w:tc>
                      <w:tcPr>
                        <w:tcW w:w="3397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765022000"/>
                            <w:placeholder>
                              <w:docPart w:val="E1584D712CE24B34A758A2A0BBB18551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https://concertodev9031.blob.core.windows.net/vhds/armVM.3e36e855-ce38-4ff3-a4a8-2f398ad6d90d.status</w:t>
                            </w:r>
                          </w:sdtContent>
                        </w:sdt>
                      </w:p>
                    </w:tc>
                    <w:tc>
                      <w:tcPr>
                        <w:tcW w:w="1560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655098823"/>
                            <w:placeholder>
                              <w:docPart w:val="8EA2DE53F81B48B69166254E3F2AF529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806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916942712"/>
                            <w:placeholder>
                              <w:docPart w:val="727C4DC744B2409CBEC5DAA46208C1A1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559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295389972"/>
                            <w:placeholder>
                              <w:docPart w:val="933C46CDE8D741F19B5427AA04174B4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12/30/2015 9:07:15 PM</w:t>
                            </w:r>
                          </w:sdtContent>
                        </w:sdt>
                      </w:p>
                    </w:tc>
                    <w:tc>
                      <w:tcPr>
                        <w:tcW w:w="1171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973371644"/>
                            <w:placeholder>
                              <w:docPart w:val="726BCF6A7C714548B47FFD8B8F31E407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BlockBlob</w:t>
                            </w:r>
                          </w:sdtContent>
                        </w:sdt>
                      </w:p>
                    </w:tc>
                  </w:tr>
                </w:sdtContent>
              </w:sdt>
            </w:tbl>
            <w:p w:rsidR="006310DF" w:rsidRPr="00A5464E" w:rsidRDefault="00787404" w:rsidP="00A5464E"/>
          </w:sdtContent>
        </w:sdt>
        <w:p w:rsidR="006310DF" w:rsidRPr="00A5464E" w:rsidRDefault="006310DF" w:rsidP="00A5464E">
          <w:pPr>
            <w:pStyle w:val="Heading3"/>
          </w:pPr>
          <w:bookmarkStart w:id="52" w:name="_Toc440273076"/>
          <w:r w:rsidRPr="00A5464E">
            <w:t>Table Storage</w:t>
          </w:r>
          <w:bookmarkEnd w:id="52"/>
        </w:p>
        <w:p w:rsidR="006310DF" w:rsidRPr="00A5464E" w:rsidRDefault="006310DF" w:rsidP="00A5464E">
          <w:r w:rsidRPr="00A5464E">
            <w:t>The following tables are defined in the container:</w:t>
          </w:r>
        </w:p>
        <w:sdt>
          <w:sdtPr>
            <w:alias w:val="Tables"/>
            <w:tag w:val="PlaceholderTables"/>
            <w:id w:val="175323532"/>
            <w:placeholder>
              <w:docPart w:val="B30242145D3B4FBB9AC5B556B4EE1A03"/>
            </w:placeholder>
            <w:temporary/>
            <w15:appearance w15:val="hidden"/>
          </w:sdtPr>
          <w:sdtEndPr/>
          <w:sdtContent>
            <w:p w:rsidR="006310DF" w:rsidRPr="00A5464E" w:rsidRDefault="006310DF" w:rsidP="00A5464E">
              <w:pPr>
                <w:pStyle w:val="ListParagraph"/>
                <w:numPr>
                  <w:ilvl w:val="0"/>
                  <w:numId w:val="5"/>
                </w:numPr>
              </w:pPr>
              <w:r w:rsidRPr="00A5464E">
                <w:t xml:space="preserve">Table </w:t>
              </w:r>
              <w:sdt>
                <w:sdtPr>
                  <w:alias w:val="Table Name"/>
                  <w:tag w:val="Name"/>
                  <w:id w:val="-193919831"/>
                  <w:placeholder>
                    <w:docPart w:val="0F23466B39E8472DA8527D773E8326AD"/>
                  </w:placeholder>
                  <w:temporary/>
                  <w15:appearance w15:val="hidden"/>
                  <w:text/>
                </w:sdtPr>
                <w:sdtEndPr/>
                <w:sdtContent>
                  <w:r>
                    <w:t>SchemasTable</w:t>
                  </w:r>
                </w:sdtContent>
              </w:sdt>
            </w:p>
          </w:sdtContent>
        </w:sdt>
        <w:sdt>
          <w:sdtPr>
            <w:alias w:val="Tables"/>
            <w:tag w:val="PlaceholderTables"/>
            <w:id w:val="1298592972"/>
            <w:placeholder>
              <w:docPart w:val="B30242145D3B4FBB9AC5B556B4EE1A03"/>
            </w:placeholder>
            <w:temporary/>
            <w15:appearance w15:val="hidden"/>
          </w:sdtPr>
          <w:sdtEndPr/>
          <w:sdtContent>
            <w:p w:rsidR="006310DF" w:rsidRPr="00A5464E" w:rsidRDefault="006310DF" w:rsidP="00A5464E">
              <w:pPr>
                <w:pStyle w:val="ListParagraph"/>
                <w:numPr>
                  <w:ilvl w:val="0"/>
                  <w:numId w:val="5"/>
                </w:numPr>
              </w:pPr>
              <w:r w:rsidRPr="00A5464E">
                <w:t xml:space="preserve">Table </w:t>
              </w:r>
              <w:sdt>
                <w:sdtPr>
                  <w:alias w:val="Table Name"/>
                  <w:tag w:val="Name"/>
                  <w:id w:val="678336596"/>
                  <w:placeholder>
                    <w:docPart w:val="0F23466B39E8472DA8527D773E8326AD"/>
                  </w:placeholder>
                  <w:temporary/>
                  <w15:appearance w15:val="hidden"/>
                  <w:text/>
                </w:sdtPr>
                <w:sdtEndPr/>
                <w:sdtContent>
                  <w:r>
                    <w:t>WADDiagnosticInfrastructureLogsTable</w:t>
                  </w:r>
                </w:sdtContent>
              </w:sdt>
            </w:p>
          </w:sdtContent>
        </w:sdt>
        <w:sdt>
          <w:sdtPr>
            <w:alias w:val="Tables"/>
            <w:tag w:val="PlaceholderTables"/>
            <w:id w:val="839001292"/>
            <w:placeholder>
              <w:docPart w:val="B30242145D3B4FBB9AC5B556B4EE1A03"/>
            </w:placeholder>
            <w:temporary/>
            <w15:appearance w15:val="hidden"/>
          </w:sdtPr>
          <w:sdtEndPr/>
          <w:sdtContent>
            <w:p w:rsidR="006310DF" w:rsidRPr="00A5464E" w:rsidRDefault="006310DF" w:rsidP="00A5464E">
              <w:pPr>
                <w:pStyle w:val="ListParagraph"/>
                <w:numPr>
                  <w:ilvl w:val="0"/>
                  <w:numId w:val="5"/>
                </w:numPr>
              </w:pPr>
              <w:r w:rsidRPr="00A5464E">
                <w:t xml:space="preserve">Table </w:t>
              </w:r>
              <w:sdt>
                <w:sdtPr>
                  <w:alias w:val="Table Name"/>
                  <w:tag w:val="Name"/>
                  <w:id w:val="2005365755"/>
                  <w:placeholder>
                    <w:docPart w:val="0F23466B39E8472DA8527D773E8326AD"/>
                  </w:placeholder>
                  <w:temporary/>
                  <w15:appearance w15:val="hidden"/>
                  <w:text/>
                </w:sdtPr>
                <w:sdtEndPr/>
                <w:sdtContent>
                  <w:r>
                    <w:t>WADMetricsPT1HP10DV2S20151227</w:t>
                  </w:r>
                </w:sdtContent>
              </w:sdt>
            </w:p>
          </w:sdtContent>
        </w:sdt>
        <w:sdt>
          <w:sdtPr>
            <w:alias w:val="Tables"/>
            <w:tag w:val="PlaceholderTables"/>
            <w:id w:val="1682222337"/>
            <w:placeholder>
              <w:docPart w:val="B30242145D3B4FBB9AC5B556B4EE1A03"/>
            </w:placeholder>
            <w:temporary/>
            <w15:appearance w15:val="hidden"/>
          </w:sdtPr>
          <w:sdtEndPr/>
          <w:sdtContent>
            <w:p w:rsidR="006310DF" w:rsidRPr="00A5464E" w:rsidRDefault="006310DF" w:rsidP="00A5464E">
              <w:pPr>
                <w:pStyle w:val="ListParagraph"/>
                <w:numPr>
                  <w:ilvl w:val="0"/>
                  <w:numId w:val="5"/>
                </w:numPr>
              </w:pPr>
              <w:r w:rsidRPr="00A5464E">
                <w:t xml:space="preserve">Table </w:t>
              </w:r>
              <w:sdt>
                <w:sdtPr>
                  <w:alias w:val="Table Name"/>
                  <w:tag w:val="Name"/>
                  <w:id w:val="665041333"/>
                  <w:placeholder>
                    <w:docPart w:val="0F23466B39E8472DA8527D773E8326AD"/>
                  </w:placeholder>
                  <w:temporary/>
                  <w15:appearance w15:val="hidden"/>
                  <w:text/>
                </w:sdtPr>
                <w:sdtEndPr/>
                <w:sdtContent>
                  <w:r>
                    <w:t>WADMetricsPT1MP10DV2S20151227</w:t>
                  </w:r>
                </w:sdtContent>
              </w:sdt>
            </w:p>
          </w:sdtContent>
        </w:sdt>
        <w:sdt>
          <w:sdtPr>
            <w:alias w:val="Tables"/>
            <w:tag w:val="PlaceholderTables"/>
            <w:id w:val="1263081222"/>
            <w:placeholder>
              <w:docPart w:val="B30242145D3B4FBB9AC5B556B4EE1A03"/>
            </w:placeholder>
            <w:temporary/>
            <w15:appearance w15:val="hidden"/>
          </w:sdtPr>
          <w:sdtEndPr/>
          <w:sdtContent>
            <w:p w:rsidR="006310DF" w:rsidRPr="00A5464E" w:rsidRDefault="006310DF" w:rsidP="00A5464E">
              <w:pPr>
                <w:pStyle w:val="ListParagraph"/>
                <w:numPr>
                  <w:ilvl w:val="0"/>
                  <w:numId w:val="5"/>
                </w:numPr>
              </w:pPr>
              <w:r w:rsidRPr="00A5464E">
                <w:t xml:space="preserve">Table </w:t>
              </w:r>
              <w:sdt>
                <w:sdtPr>
                  <w:alias w:val="Table Name"/>
                  <w:tag w:val="Name"/>
                  <w:id w:val="1313824783"/>
                  <w:placeholder>
                    <w:docPart w:val="0F23466B39E8472DA8527D773E8326AD"/>
                  </w:placeholder>
                  <w:temporary/>
                  <w15:appearance w15:val="hidden"/>
                  <w:text/>
                </w:sdtPr>
                <w:sdtEndPr/>
                <w:sdtContent>
                  <w:r>
                    <w:t>WADPerformanceCountersTable</w:t>
                  </w:r>
                </w:sdtContent>
              </w:sdt>
            </w:p>
          </w:sdtContent>
        </w:sdt>
        <w:sdt>
          <w:sdtPr>
            <w:alias w:val="Tables"/>
            <w:tag w:val="PlaceholderTables"/>
            <w:id w:val="1829350547"/>
            <w:placeholder>
              <w:docPart w:val="B30242145D3B4FBB9AC5B556B4EE1A03"/>
            </w:placeholder>
            <w:temporary/>
            <w15:appearance w15:val="hidden"/>
          </w:sdtPr>
          <w:sdtEndPr/>
          <w:sdtContent>
            <w:p w:rsidR="006310DF" w:rsidRPr="00A5464E" w:rsidRDefault="006310DF" w:rsidP="00A5464E">
              <w:pPr>
                <w:pStyle w:val="ListParagraph"/>
                <w:numPr>
                  <w:ilvl w:val="0"/>
                  <w:numId w:val="5"/>
                </w:numPr>
              </w:pPr>
              <w:r w:rsidRPr="00A5464E">
                <w:t xml:space="preserve">Table </w:t>
              </w:r>
              <w:sdt>
                <w:sdtPr>
                  <w:alias w:val="Table Name"/>
                  <w:tag w:val="Name"/>
                  <w:id w:val="674073901"/>
                  <w:placeholder>
                    <w:docPart w:val="0F23466B39E8472DA8527D773E8326AD"/>
                  </w:placeholder>
                  <w:temporary/>
                  <w15:appearance w15:val="hidden"/>
                  <w:text/>
                </w:sdtPr>
                <w:sdtEndPr/>
                <w:sdtContent>
                  <w:r>
                    <w:t>WADWindowsEventLogsTable</w:t>
                  </w:r>
                </w:sdtContent>
              </w:sdt>
            </w:p>
          </w:sdtContent>
        </w:sdt>
        <w:p w:rsidR="006310DF" w:rsidRPr="00A5464E" w:rsidRDefault="006310DF" w:rsidP="00A5464E"/>
        <w:p w:rsidR="006310DF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MicrosoftStorageAccounts"/>
        <w:tag w:val="PlaceholderMicrosoftStorageAccounts"/>
        <w:id w:val="1509590094"/>
        <w:placeholder>
          <w:docPart w:val="10B2DF3CECA54401B0C01299D2DCAC53"/>
        </w:placeholder>
        <w15:appearance w15:val="hidden"/>
      </w:sdtPr>
      <w:sdtEndPr>
        <w:rPr>
          <w:caps w:val="0"/>
        </w:rPr>
      </w:sdtEndPr>
      <w:sdtContent>
        <w:p w:rsidR="006310DF" w:rsidRPr="00A5464E" w:rsidRDefault="00787404" w:rsidP="00A5464E">
          <w:pPr>
            <w:pStyle w:val="Heading2"/>
            <w:rPr>
              <w:rStyle w:val="Heading2Char"/>
            </w:rPr>
          </w:pPr>
          <w:sdt>
            <w:sdtPr>
              <w:rPr>
                <w:rFonts w:ascii="Segoe UI Light" w:hAnsi="Segoe UI Light"/>
                <w:b w:val="0"/>
                <w:bCs w:val="0"/>
                <w:caps/>
                <w:smallCaps w:val="0"/>
              </w:rPr>
              <w:alias w:val="Storage Name"/>
              <w:tag w:val="Name"/>
              <w:id w:val="850524355"/>
              <w:placeholder>
                <w:docPart w:val="E76C1DC7D8F641F5985F3BBF0CE8B10A"/>
              </w:placeholder>
              <w:temporary/>
              <w15:appearance w15:val="hidden"/>
              <w:text/>
            </w:sdtPr>
            <w:sdtEndPr>
              <w:rPr>
                <w:caps w:val="0"/>
              </w:rPr>
            </w:sdtEndPr>
            <w:sdtContent>
              <w:r w:rsidR="00B77C3F">
                <w:t>epdmcirque1172</w:t>
              </w:r>
            </w:sdtContent>
          </w:sdt>
          <w:sdt>
            <w:sdtPr>
              <w:alias w:val="ADK_GUID"/>
              <w:tag w:val="/subscriptions/275ddf79-b240-44e7-9916-f24175b451b1/resourceGroups/epdmcirque/providers/Microsoft.Storage/storageAccounts/epdmcirque1172"/>
              <w:id w:val="1496075227"/>
              <w:placeholder>
                <w:docPart w:val="DefaultPlaceholder_-1854013440"/>
              </w:placeholder>
              <w15:appearance w15:val="hidden"/>
            </w:sdtPr>
            <w:sdtEndPr/>
            <w:sdtContent/>
          </w:sdt>
        </w:p>
        <w:sdt>
          <w:sdtPr>
            <w:alias w:val="ADK_CUSTOMCONTENT"/>
            <w:tag w:val="ADK_CUSTOMCONTENT"/>
            <w:id w:val="1358790038"/>
            <w:placeholder>
              <w:docPart w:val="387640A58DDB495BB83A23A56071819B"/>
            </w:placeholder>
            <w:showingPlcHdr/>
            <w15:appearance w15:val="hidden"/>
          </w:sdtPr>
          <w:sdtEndPr/>
          <w:sdtContent>
            <w:p w:rsidR="00AA0D48" w:rsidRPr="00A5464E" w:rsidRDefault="00787404" w:rsidP="00A5464E">
              <w:pPr>
                <w:rPr>
                  <w:shd w:val="clear" w:color="auto" w:fill="CEDADF" w:themeFill="text2" w:themeFillTint="33"/>
                </w:rPr>
              </w:pPr>
            </w:p>
          </w:sdtContent>
        </w:sdt>
        <w:p w:rsidR="006310DF" w:rsidRPr="00A5464E" w:rsidRDefault="006310DF" w:rsidP="00A5464E">
          <w:pPr>
            <w:pStyle w:val="Heading3"/>
          </w:pPr>
          <w:r w:rsidRPr="00A5464E">
            <w:t>Settings</w:t>
          </w:r>
        </w:p>
        <w:p w:rsidR="006310DF" w:rsidRPr="00A5464E" w:rsidRDefault="006310DF" w:rsidP="00A5464E">
          <w:r w:rsidRPr="00A5464E">
            <w:t xml:space="preserve">The storage </w:t>
          </w:r>
          <w:sdt>
            <w:sdtPr>
              <w:alias w:val="Storage Name"/>
              <w:tag w:val="Name"/>
              <w:id w:val="283228757"/>
              <w:placeholder>
                <w:docPart w:val="6D3620396AB94E15B3FA165786F204A7"/>
              </w:placeholder>
              <w:temporary/>
              <w15:appearance w15:val="hidden"/>
              <w:text/>
            </w:sdtPr>
            <w:sdtEndPr>
              <w:rPr>
                <w:b/>
              </w:rPr>
            </w:sdtEndPr>
            <w:sdtContent>
              <w:r>
                <w:rPr>
                  <w:b/>
                </w:rPr>
                <w:t>epdmcirque1172</w:t>
              </w:r>
            </w:sdtContent>
          </w:sdt>
          <w:r w:rsidRPr="00A5464E">
            <w:t xml:space="preserve"> has the following settings: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405"/>
            <w:gridCol w:w="6945"/>
          </w:tblGrid>
          <w:tr w:rsidR="006310DF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405" w:type="dxa"/>
              </w:tcPr>
              <w:p w:rsidR="006310DF" w:rsidRPr="00A5464E" w:rsidRDefault="006310DF" w:rsidP="00A5464E">
                <w:r w:rsidRPr="00A5464E">
                  <w:t>Uri</w:t>
                </w:r>
              </w:p>
            </w:tc>
            <w:tc>
              <w:tcPr>
                <w:tcW w:w="6945" w:type="dxa"/>
              </w:tcPr>
              <w:p w:rsidR="006310DF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Uri"/>
                    <w:tag w:val="Uri"/>
                    <w:id w:val="1605967280"/>
                    <w:placeholder>
                      <w:docPart w:val="1D81BB33B1EC46A59CF2EAF4C0ACEBBE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6310DF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405" w:type="dxa"/>
              </w:tcPr>
              <w:p w:rsidR="006310DF" w:rsidRPr="00A5464E" w:rsidRDefault="00722342" w:rsidP="00A5464E">
                <w:r w:rsidRPr="00A5464E">
                  <w:t>Account Type</w:t>
                </w:r>
              </w:p>
            </w:tc>
            <w:tc>
              <w:tcPr>
                <w:tcW w:w="6945" w:type="dxa"/>
              </w:tcPr>
              <w:p w:rsidR="006310DF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AccountType"/>
                    <w:tag w:val="AccountType"/>
                    <w:id w:val="213338397"/>
                    <w:placeholder>
                      <w:docPart w:val="23C68FA6DB384087A6807B1B60A9B0FD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PremiumLRS</w:t>
                    </w:r>
                  </w:sdtContent>
                </w:sdt>
              </w:p>
            </w:tc>
          </w:tr>
          <w:tr w:rsidR="006310DF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405" w:type="dxa"/>
              </w:tcPr>
              <w:p w:rsidR="006310DF" w:rsidRPr="00A5464E" w:rsidRDefault="006310DF" w:rsidP="00A5464E">
                <w:r w:rsidRPr="00A5464E">
                  <w:t>Location</w:t>
                </w:r>
              </w:p>
            </w:tc>
            <w:tc>
              <w:tcPr>
                <w:tcW w:w="6945" w:type="dxa"/>
              </w:tcPr>
              <w:p w:rsidR="006310DF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Location"/>
                    <w:tag w:val="Location"/>
                    <w:id w:val="513704044"/>
                    <w:placeholder>
                      <w:docPart w:val="28DBCDFABCB34B5AB8C976874A53FD5E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westus</w:t>
                    </w:r>
                  </w:sdtContent>
                </w:sdt>
              </w:p>
            </w:tc>
          </w:tr>
          <w:tr w:rsidR="006310DF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405" w:type="dxa"/>
              </w:tcPr>
              <w:p w:rsidR="006310DF" w:rsidRPr="00A5464E" w:rsidRDefault="004C6A47" w:rsidP="00A5464E">
                <w:r w:rsidRPr="00A5464E">
                  <w:rPr>
                    <w:lang w:val="fr-CA"/>
                  </w:rPr>
                  <w:t>Provisioning State</w:t>
                </w:r>
              </w:p>
            </w:tc>
            <w:tc>
              <w:tcPr>
                <w:tcW w:w="6945" w:type="dxa"/>
              </w:tcPr>
              <w:p w:rsidR="006310DF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ProvisioningState"/>
                    <w:tag w:val="ProvisioningState"/>
                    <w:id w:val="1663373748"/>
                    <w:placeholder>
                      <w:docPart w:val="6542096A11C54CC0ABC49E4D1B95DD2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Succeeded</w:t>
                    </w:r>
                  </w:sdtContent>
                </w:sdt>
              </w:p>
            </w:tc>
          </w:tr>
          <w:tr w:rsidR="006310DF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405" w:type="dxa"/>
              </w:tcPr>
              <w:p w:rsidR="006310DF" w:rsidRPr="00A5464E" w:rsidRDefault="006310DF" w:rsidP="00A5464E">
                <w:r w:rsidRPr="00A5464E">
                  <w:t>Geo Primary Region</w:t>
                </w:r>
              </w:p>
            </w:tc>
            <w:tc>
              <w:tcPr>
                <w:tcW w:w="6945" w:type="dxa"/>
              </w:tcPr>
              <w:p w:rsidR="006310DF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PrimaryLocation"/>
                    <w:tag w:val="PrimaryLocation"/>
                    <w:id w:val="864847208"/>
                    <w:placeholder>
                      <w:docPart w:val="AC6AF54243744E52BEC8F89AC6BC0A21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westus</w:t>
                    </w:r>
                  </w:sdtContent>
                </w:sdt>
              </w:p>
            </w:tc>
          </w:tr>
          <w:tr w:rsidR="006310DF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405" w:type="dxa"/>
              </w:tcPr>
              <w:p w:rsidR="006310DF" w:rsidRPr="00A5464E" w:rsidRDefault="006310DF" w:rsidP="00A5464E">
                <w:r w:rsidRPr="00A5464E">
                  <w:t>Geo Secondary Region</w:t>
                </w:r>
              </w:p>
            </w:tc>
            <w:tc>
              <w:tcPr>
                <w:tcW w:w="6945" w:type="dxa"/>
              </w:tcPr>
              <w:p w:rsidR="006310DF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SecondaryLocation"/>
                    <w:tag w:val="SecondaryLocation"/>
                    <w:id w:val="1531440177"/>
                    <w:placeholder>
                      <w:docPart w:val="E18386637C6A41C78397461ED6C3CF7D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</w:tbl>
        <w:p w:rsidR="006310DF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MicrosoftStorageAccounts"/>
        <w:tag w:val="PlaceholderMicrosoftStorageAccounts"/>
        <w:id w:val="1004052560"/>
        <w:placeholder>
          <w:docPart w:val="10B2DF3CECA54401B0C01299D2DCAC53"/>
        </w:placeholder>
        <w15:appearance w15:val="hidden"/>
      </w:sdtPr>
      <w:sdtEndPr>
        <w:rPr>
          <w:caps w:val="0"/>
        </w:rPr>
      </w:sdtEndPr>
      <w:sdtContent>
        <w:p w:rsidR="006310DF" w:rsidRPr="00A5464E" w:rsidRDefault="00787404" w:rsidP="00A5464E">
          <w:pPr>
            <w:pStyle w:val="Heading2"/>
            <w:rPr>
              <w:rStyle w:val="Heading2Char"/>
            </w:rPr>
          </w:pPr>
          <w:sdt>
            <w:sdtPr>
              <w:rPr>
                <w:rFonts w:ascii="Segoe UI Light" w:hAnsi="Segoe UI Light"/>
                <w:b w:val="0"/>
                <w:bCs w:val="0"/>
                <w:caps/>
                <w:smallCaps w:val="0"/>
              </w:rPr>
              <w:alias w:val="Storage Name"/>
              <w:tag w:val="Name"/>
              <w:id w:val="272391301"/>
              <w:placeholder>
                <w:docPart w:val="E76C1DC7D8F641F5985F3BBF0CE8B10A"/>
              </w:placeholder>
              <w:temporary/>
              <w15:appearance w15:val="hidden"/>
              <w:text/>
            </w:sdtPr>
            <w:sdtEndPr>
              <w:rPr>
                <w:caps w:val="0"/>
              </w:rPr>
            </w:sdtEndPr>
            <w:sdtContent>
              <w:r w:rsidR="00B77C3F">
                <w:t>storagearm</w:t>
              </w:r>
            </w:sdtContent>
          </w:sdt>
          <w:sdt>
            <w:sdtPr>
              <w:alias w:val="ADK_GUID"/>
              <w:tag w:val="/subscriptions/275ddf79-b240-44e7-9916-f24175b451b1/resourceGroups/cdsbiztalk/providers/Microsoft.Storage/storageAccounts/storagearm"/>
              <w:id w:val="96212140"/>
              <w:placeholder>
                <w:docPart w:val="DefaultPlaceholder_-1854013440"/>
              </w:placeholder>
              <w15:appearance w15:val="hidden"/>
            </w:sdtPr>
            <w:sdtEndPr/>
            <w:sdtContent/>
          </w:sdt>
        </w:p>
        <w:sdt>
          <w:sdtPr>
            <w:alias w:val="ADK_CUSTOMCONTENT"/>
            <w:tag w:val="ADK_CUSTOMCONTENT"/>
            <w:id w:val="1144384191"/>
            <w:placeholder>
              <w:docPart w:val="387640A58DDB495BB83A23A56071819B"/>
            </w:placeholder>
            <w:showingPlcHdr/>
            <w15:appearance w15:val="hidden"/>
          </w:sdtPr>
          <w:sdtEndPr/>
          <w:sdtContent>
            <w:p w:rsidR="00AA0D48" w:rsidRPr="00A5464E" w:rsidRDefault="00787404" w:rsidP="00A5464E">
              <w:pPr>
                <w:rPr>
                  <w:shd w:val="clear" w:color="auto" w:fill="CEDADF" w:themeFill="text2" w:themeFillTint="33"/>
                </w:rPr>
              </w:pPr>
            </w:p>
          </w:sdtContent>
        </w:sdt>
        <w:p w:rsidR="006310DF" w:rsidRPr="00A5464E" w:rsidRDefault="006310DF" w:rsidP="00A5464E">
          <w:pPr>
            <w:pStyle w:val="Heading3"/>
          </w:pPr>
          <w:bookmarkStart w:id="53" w:name="_Toc440273070"/>
          <w:r w:rsidRPr="00A5464E">
            <w:t>Settings</w:t>
          </w:r>
          <w:bookmarkEnd w:id="53"/>
        </w:p>
        <w:p w:rsidR="006310DF" w:rsidRPr="00A5464E" w:rsidRDefault="006310DF" w:rsidP="00A5464E">
          <w:r w:rsidRPr="00A5464E">
            <w:t xml:space="preserve">The storage </w:t>
          </w:r>
          <w:sdt>
            <w:sdtPr>
              <w:alias w:val="Storage Name"/>
              <w:tag w:val="Name"/>
              <w:id w:val="1176304510"/>
              <w:placeholder>
                <w:docPart w:val="6D3620396AB94E15B3FA165786F204A7"/>
              </w:placeholder>
              <w:temporary/>
              <w15:appearance w15:val="hidden"/>
              <w:text/>
            </w:sdtPr>
            <w:sdtEndPr>
              <w:rPr>
                <w:b/>
              </w:rPr>
            </w:sdtEndPr>
            <w:sdtContent>
              <w:r>
                <w:rPr>
                  <w:b/>
                </w:rPr>
                <w:t>storagearm</w:t>
              </w:r>
            </w:sdtContent>
          </w:sdt>
          <w:r w:rsidRPr="00A5464E">
            <w:t xml:space="preserve"> has the following settings: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405"/>
            <w:gridCol w:w="6945"/>
          </w:tblGrid>
          <w:tr w:rsidR="006310DF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405" w:type="dxa"/>
              </w:tcPr>
              <w:p w:rsidR="006310DF" w:rsidRPr="00A5464E" w:rsidRDefault="006310DF" w:rsidP="00A5464E">
                <w:r w:rsidRPr="00A5464E">
                  <w:t>Uri</w:t>
                </w:r>
              </w:p>
            </w:tc>
            <w:tc>
              <w:tcPr>
                <w:tcW w:w="6945" w:type="dxa"/>
              </w:tcPr>
              <w:p w:rsidR="006310DF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Uri"/>
                    <w:tag w:val="Uri"/>
                    <w:id w:val="1142241859"/>
                    <w:placeholder>
                      <w:docPart w:val="1D81BB33B1EC46A59CF2EAF4C0ACEBBE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6310DF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405" w:type="dxa"/>
              </w:tcPr>
              <w:p w:rsidR="006310DF" w:rsidRPr="00A5464E" w:rsidRDefault="00722342" w:rsidP="00A5464E">
                <w:r w:rsidRPr="00A5464E">
                  <w:t>Account Type</w:t>
                </w:r>
              </w:p>
            </w:tc>
            <w:tc>
              <w:tcPr>
                <w:tcW w:w="6945" w:type="dxa"/>
              </w:tcPr>
              <w:p w:rsidR="006310DF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AccountType"/>
                    <w:tag w:val="AccountType"/>
                    <w:id w:val="913552770"/>
                    <w:placeholder>
                      <w:docPart w:val="23C68FA6DB384087A6807B1B60A9B0FD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StandardRAGRS</w:t>
                    </w:r>
                  </w:sdtContent>
                </w:sdt>
              </w:p>
            </w:tc>
          </w:tr>
          <w:tr w:rsidR="006310DF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405" w:type="dxa"/>
              </w:tcPr>
              <w:p w:rsidR="006310DF" w:rsidRPr="00A5464E" w:rsidRDefault="006310DF" w:rsidP="00A5464E">
                <w:r w:rsidRPr="00A5464E">
                  <w:t>Location</w:t>
                </w:r>
              </w:p>
            </w:tc>
            <w:tc>
              <w:tcPr>
                <w:tcW w:w="6945" w:type="dxa"/>
              </w:tcPr>
              <w:p w:rsidR="006310DF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Location"/>
                    <w:tag w:val="Location"/>
                    <w:id w:val="144457150"/>
                    <w:placeholder>
                      <w:docPart w:val="28DBCDFABCB34B5AB8C976874A53FD5E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eastus</w:t>
                    </w:r>
                  </w:sdtContent>
                </w:sdt>
              </w:p>
            </w:tc>
          </w:tr>
          <w:tr w:rsidR="006310DF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405" w:type="dxa"/>
              </w:tcPr>
              <w:p w:rsidR="006310DF" w:rsidRPr="00A5464E" w:rsidRDefault="004C6A47" w:rsidP="00A5464E">
                <w:r w:rsidRPr="00A5464E">
                  <w:rPr>
                    <w:lang w:val="fr-CA"/>
                  </w:rPr>
                  <w:t>Provisioning State</w:t>
                </w:r>
              </w:p>
            </w:tc>
            <w:tc>
              <w:tcPr>
                <w:tcW w:w="6945" w:type="dxa"/>
              </w:tcPr>
              <w:p w:rsidR="006310DF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ProvisioningState"/>
                    <w:tag w:val="ProvisioningState"/>
                    <w:id w:val="284025919"/>
                    <w:placeholder>
                      <w:docPart w:val="6542096A11C54CC0ABC49E4D1B95DD2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Succeeded</w:t>
                    </w:r>
                  </w:sdtContent>
                </w:sdt>
              </w:p>
            </w:tc>
          </w:tr>
          <w:tr w:rsidR="006310DF" w:rsidRPr="00A5464E" w:rsidTr="000E681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405" w:type="dxa"/>
              </w:tcPr>
              <w:p w:rsidR="006310DF" w:rsidRPr="00A5464E" w:rsidRDefault="006310DF" w:rsidP="00A5464E">
                <w:r w:rsidRPr="00A5464E">
                  <w:t>Geo Primary Region</w:t>
                </w:r>
              </w:p>
            </w:tc>
            <w:tc>
              <w:tcPr>
                <w:tcW w:w="6945" w:type="dxa"/>
              </w:tcPr>
              <w:p w:rsidR="006310DF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PrimaryLocation"/>
                    <w:tag w:val="PrimaryLocation"/>
                    <w:id w:val="373117898"/>
                    <w:placeholder>
                      <w:docPart w:val="AC6AF54243744E52BEC8F89AC6BC0A21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eastus</w:t>
                    </w:r>
                  </w:sdtContent>
                </w:sdt>
              </w:p>
            </w:tc>
          </w:tr>
          <w:tr w:rsidR="006310DF" w:rsidRPr="00A5464E" w:rsidTr="000E681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405" w:type="dxa"/>
              </w:tcPr>
              <w:p w:rsidR="006310DF" w:rsidRPr="00A5464E" w:rsidRDefault="006310DF" w:rsidP="00A5464E">
                <w:r w:rsidRPr="00A5464E">
                  <w:t>Geo Secondary Region</w:t>
                </w:r>
              </w:p>
            </w:tc>
            <w:tc>
              <w:tcPr>
                <w:tcW w:w="6945" w:type="dxa"/>
              </w:tcPr>
              <w:p w:rsidR="006310DF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SecondaryLocation"/>
                    <w:tag w:val="SecondaryLocation"/>
                    <w:id w:val="1246832311"/>
                    <w:placeholder>
                      <w:docPart w:val="E18386637C6A41C78397461ED6C3CF7D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westus</w:t>
                    </w:r>
                  </w:sdtContent>
                </w:sdt>
              </w:p>
            </w:tc>
          </w:tr>
        </w:tbl>
        <w:p w:rsidR="007F09FD" w:rsidRDefault="007F09FD" w:rsidP="007F09FD">
          <w:pPr>
            <w:pStyle w:val="Heading3"/>
          </w:pPr>
          <w:bookmarkStart w:id="54" w:name="_Toc440273071"/>
          <w:r>
            <w:t>Tags</w:t>
          </w:r>
          <w:bookmarkEnd w:id="54"/>
        </w:p>
        <w:tbl>
          <w:tblPr>
            <w:tblStyle w:val="PlainTable11"/>
            <w:tblW w:w="0" w:type="auto"/>
            <w:tblLook w:val="04A0" w:firstRow="1" w:lastRow="0" w:firstColumn="1" w:lastColumn="0" w:noHBand="0" w:noVBand="1"/>
          </w:tblPr>
          <w:tblGrid>
            <w:gridCol w:w="4675"/>
            <w:gridCol w:w="4675"/>
          </w:tblGrid>
          <w:tr w:rsidR="00E13BEC" w:rsidRPr="00A5464E" w:rsidTr="000E681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675" w:type="dxa"/>
                <w:shd w:val="clear" w:color="auto" w:fill="BFBFBF" w:themeFill="text1" w:themeFillTint="40"/>
                <w:vAlign w:val="center"/>
              </w:tcPr>
              <w:p w:rsidR="00E13BEC" w:rsidRPr="00A5464E" w:rsidRDefault="00E13BEC" w:rsidP="00A5464E">
                <w:pPr>
                  <w:rPr>
                    <w:b w:val="0"/>
                  </w:rPr>
                </w:pPr>
                <w:r w:rsidRPr="00A5464E">
                  <w:t>Tag Key</w:t>
                </w:r>
              </w:p>
            </w:tc>
            <w:tc>
              <w:tcPr>
                <w:tcW w:w="4675" w:type="dxa"/>
                <w:shd w:val="clear" w:color="auto" w:fill="BFBFBF" w:themeFill="text1" w:themeFillTint="40"/>
                <w:vAlign w:val="center"/>
              </w:tcPr>
              <w:p w:rsidR="00E13BEC" w:rsidRPr="00A5464E" w:rsidRDefault="00E13BEC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</w:rPr>
                </w:pPr>
                <w:r w:rsidRPr="00A5464E">
                  <w:t>Tag Value</w:t>
                </w:r>
              </w:p>
            </w:tc>
          </w:tr>
          <w:sdt>
            <w:sdtPr>
              <w:rPr>
                <w:b w:val="0"/>
                <w:bCs w:val="0"/>
              </w:rPr>
              <w:alias w:val="Tags"/>
              <w:tag w:val="PlaceholderTags"/>
              <w:id w:val="-896432340"/>
              <w:placeholder>
                <w:docPart w:val="B48CA98CFA424ECF8DF71B34571444CD"/>
              </w:placeholder>
              <w:temporary/>
              <w15:appearance w15:val="hidden"/>
            </w:sdtPr>
            <w:sdtEndPr/>
            <w:sdtContent>
              <w:tr w:rsidR="00E13BEC" w:rsidRPr="00A5464E" w:rsidTr="009968D9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E13BEC" w:rsidRPr="00A5464E" w:rsidRDefault="00787404" w:rsidP="00A5464E">
                    <w:sdt>
                      <w:sdtPr>
                        <w:alias w:val="Key"/>
                        <w:tag w:val="Key"/>
                        <w:id w:val="311449807"/>
                        <w:placeholder>
                          <w:docPart w:val="33FAE9A484AE4D70BA28D107638F73A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key1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E13BEC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1654102855"/>
                        <w:placeholder>
                          <w:docPart w:val="C3D1867778C1464785ADC97C3F3C0C57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value1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Tags"/>
              <w:tag w:val="PlaceholderTags"/>
              <w:id w:val="527042321"/>
              <w:placeholder>
                <w:docPart w:val="B48CA98CFA424ECF8DF71B34571444CD"/>
              </w:placeholder>
              <w:temporary/>
              <w15:appearance w15:val="hidden"/>
            </w:sdtPr>
            <w:sdtEndPr/>
            <w:sdtContent>
              <w:tr w:rsidR="00E13BEC" w:rsidRPr="00A5464E" w:rsidTr="009968D9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E13BEC" w:rsidRPr="00A5464E" w:rsidRDefault="00787404" w:rsidP="00A5464E">
                    <w:sdt>
                      <w:sdtPr>
                        <w:alias w:val="Key"/>
                        <w:tag w:val="Key"/>
                        <w:id w:val="1306466397"/>
                        <w:placeholder>
                          <w:docPart w:val="33FAE9A484AE4D70BA28D107638F73A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key2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E13BEC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935483606"/>
                        <w:placeholder>
                          <w:docPart w:val="C3D1867778C1464785ADC97C3F3C0C57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value2</w:t>
                        </w:r>
                      </w:sdtContent>
                    </w:sdt>
                  </w:p>
                </w:tc>
              </w:tr>
            </w:sdtContent>
          </w:sdt>
        </w:tbl>
        <w:p w:rsidR="006310DF" w:rsidRPr="00A5464E" w:rsidRDefault="006310DF" w:rsidP="00A5464E">
          <w:pPr>
            <w:pStyle w:val="Heading3"/>
          </w:pPr>
          <w:bookmarkStart w:id="55" w:name="_Toc440273072"/>
          <w:r w:rsidRPr="00A5464E">
            <w:t>Blob Storage</w:t>
          </w:r>
          <w:bookmarkEnd w:id="55"/>
        </w:p>
        <w:p w:rsidR="006310DF" w:rsidRPr="00A5464E" w:rsidRDefault="006310DF" w:rsidP="00A5464E">
          <w:r w:rsidRPr="00A5464E">
            <w:t>The following Blob Storage containers are defined in this storage.</w:t>
          </w:r>
        </w:p>
        <w:p w:rsidR="006310DF" w:rsidRPr="00A5464E" w:rsidRDefault="00787404" w:rsidP="00A5464E">
          <w:sdt>
            <w:sdtPr>
              <w:id w:val="237523584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5000000" cy="875000"/>
                    <wp:effectExtent l="0" t="0" r="0" b="0"/>
                    <wp:docPr id="59" name="Diagram_StorageContainersSize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StorageContainersSize"/>
                            <pic:cNvPicPr/>
                          </pic:nvPicPr>
                          <pic:blipFill>
                            <a:blip r:embed="rId65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00000" cy="875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6310DF" w:rsidRPr="00A5464E" w:rsidRDefault="006310DF" w:rsidP="00A5464E"/>
        <w:sdt>
          <w:sdtPr>
            <w:alias w:val="Containers"/>
            <w:tag w:val="PlaceholderContainers"/>
            <w:id w:val="1789860460"/>
            <w:placeholder>
              <w:docPart w:val="7F4E907F11B8437092D64C62BE536835"/>
            </w:placeholder>
            <w:temporary/>
            <w15:appearance w15:val="hidden"/>
          </w:sdtPr>
          <w:sdtEndPr/>
          <w:sdtContent>
            <w:p w:rsidR="0069198D" w:rsidRPr="00A5464E" w:rsidRDefault="0069198D" w:rsidP="00A5464E"/>
            <w:p w:rsidR="00F44BF3" w:rsidRPr="00A5464E" w:rsidRDefault="006310DF" w:rsidP="00A5464E">
              <w:pPr>
                <w:pStyle w:val="Heading4"/>
                <w:rPr>
                  <w:rStyle w:val="Heading4Char"/>
                  <w:rFonts w:ascii="Segoe UI Light" w:hAnsi="Segoe UI Light" w:cs="Segoe UI Light"/>
                </w:rPr>
              </w:pPr>
              <w:bookmarkStart w:id="56" w:name="_Toc440273073"/>
              <w:r w:rsidRPr="00A5464E">
                <w:rPr>
                  <w:rStyle w:val="Heading4Char"/>
                  <w:rFonts w:ascii="Segoe UI Light" w:hAnsi="Segoe UI Light" w:cs="Segoe UI Light"/>
                </w:rPr>
                <w:t xml:space="preserve">Container </w:t>
              </w:r>
              <w:sdt>
                <w:sdtPr>
                  <w:alias w:val="Container Name"/>
                  <w:tag w:val="Name"/>
                  <w:id w:val="1618130560"/>
                  <w:placeholder>
                    <w:docPart w:val="933FCBD3907F4CAAB309CB246D6A9A34"/>
                  </w:placeholder>
                  <w:temporary/>
                  <w15:appearance w15:val="hidden"/>
                  <w:text/>
                </w:sdtPr>
                <w:sdtEndPr>
                  <w:rPr>
                    <w:rStyle w:val="Heading4Char"/>
                    <w:rFonts w:ascii="Segoe UI Light" w:hAnsi="Segoe UI Light" w:cs="Segoe UI Light"/>
                    <w:b w:val="0"/>
                    <w:bCs w:val="0"/>
                    <w:i w:val="0"/>
                    <w:iCs w:val="0"/>
                  </w:rPr>
                </w:sdtEndPr>
                <w:sdtContent>
                  <w:r>
                    <w:t>blb1</w:t>
                  </w:r>
                </w:sdtContent>
              </w:sdt>
              <w:bookmarkEnd w:id="56"/>
              <w:r w:rsidRPr="00A5464E">
                <w:rPr>
                  <w:rStyle w:val="Heading4Char"/>
                  <w:rFonts w:ascii="Segoe UI Light" w:hAnsi="Segoe UI Light" w:cs="Segoe UI Light"/>
                </w:rPr>
                <w:t xml:space="preserve"> </w:t>
              </w:r>
            </w:p>
            <w:p w:rsidR="007F5B65" w:rsidRPr="00A5464E" w:rsidRDefault="007F5B65" w:rsidP="00A5464E">
              <w:r w:rsidRPr="00A5464E">
                <w:t xml:space="preserve">This container has </w:t>
              </w:r>
              <w:sdt>
                <w:sdtPr>
                  <w:alias w:val="NumberOfFile"/>
                  <w:tag w:val="NumberOfFile"/>
                  <w:id w:val="1322531364"/>
                  <w:placeholder>
                    <w:docPart w:val="CC3E0ADAFCFD40E1BDF41D7ED65E7EAD"/>
                  </w:placeholder>
                  <w:temporary/>
                  <w15:appearance w15:val="hidden"/>
                </w:sdtPr>
                <w:sdtEndPr/>
                <w:sdtContent>
                  <w:r>
                    <w:t>1</w:t>
                  </w:r>
                </w:sdtContent>
              </w:sdt>
              <w:r w:rsidRPr="00A5464E">
                <w:t xml:space="preserve"> file(s).</w:t>
              </w:r>
            </w:p>
            <w:p w:rsidR="006310DF" w:rsidRPr="00A5464E" w:rsidRDefault="00193F91" w:rsidP="00A5464E">
              <w:pPr>
                <w:pStyle w:val="Heading5"/>
                <w:rPr>
                  <w:rStyle w:val="Heading4Char"/>
                  <w:rFonts w:ascii="Segoe UI Light" w:eastAsiaTheme="minorEastAsia" w:hAnsi="Segoe UI Light" w:cs="Segoe UI Light"/>
                  <w:caps/>
                  <w:color w:val="auto"/>
                </w:rPr>
              </w:pPr>
              <w:bookmarkStart w:id="57" w:name="_Toc440273074"/>
              <w:r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B</w:t>
              </w:r>
              <w:r w:rsidR="00062834" w:rsidRPr="00A5464E"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iggest blob items</w:t>
              </w:r>
              <w:bookmarkEnd w:id="57"/>
            </w:p>
            <w:p w:rsidR="006871F0" w:rsidRPr="00A5464E" w:rsidRDefault="006871F0" w:rsidP="00A5464E"/>
            <w:tbl>
              <w:tblPr>
                <w:tblStyle w:val="TableGrid"/>
                <w:tblW w:w="9388" w:type="dxa"/>
                <w:tbl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  <w:insideH w:val="single" w:sz="4" w:space="0" w:color="BFBFBF" w:themeColor="background1" w:themeShade="BF"/>
                  <w:insideV w:val="single" w:sz="4" w:space="0" w:color="BFBFBF" w:themeColor="background1" w:themeShade="BF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3397"/>
                <w:gridCol w:w="1560"/>
                <w:gridCol w:w="1701"/>
                <w:gridCol w:w="1559"/>
                <w:gridCol w:w="1171"/>
              </w:tblGrid>
              <w:tr w:rsidR="006310DF" w:rsidRPr="00A5464E" w:rsidTr="000E6814">
                <w:trPr>
                  <w:trHeight w:val="331"/>
                </w:trPr>
                <w:tc>
                  <w:tcPr>
                    <w:tcW w:w="3397" w:type="dxa"/>
                    <w:shd w:val="clear" w:color="auto" w:fill="BFBFBF" w:themeFill="text1" w:themeFillTint="40"/>
                    <w:vAlign w:val="center"/>
                  </w:tcPr>
                  <w:p w:rsidR="006310DF" w:rsidRPr="00A5464E" w:rsidRDefault="006310DF" w:rsidP="00A5464E">
                    <w:r w:rsidRPr="00A5464E">
                      <w:t>Uri</w:t>
                    </w:r>
                  </w:p>
                </w:tc>
                <w:tc>
                  <w:tcPr>
                    <w:tcW w:w="1560" w:type="dxa"/>
                    <w:shd w:val="clear" w:color="auto" w:fill="BFBFBF" w:themeFill="text1" w:themeFillTint="40"/>
                    <w:vAlign w:val="center"/>
                  </w:tcPr>
                  <w:p w:rsidR="006310DF" w:rsidRPr="00A5464E" w:rsidRDefault="006310DF" w:rsidP="00A5464E">
                    <w:r w:rsidRPr="00A5464E">
                      <w:t>Length</w:t>
                    </w:r>
                  </w:p>
                </w:tc>
                <w:tc>
                  <w:tcPr>
                    <w:tcW w:w="1701" w:type="dxa"/>
                    <w:shd w:val="clear" w:color="auto" w:fill="BFBFBF" w:themeFill="text1" w:themeFillTint="40"/>
                    <w:vAlign w:val="center"/>
                  </w:tcPr>
                  <w:p w:rsidR="006310DF" w:rsidRPr="00A5464E" w:rsidRDefault="006310DF" w:rsidP="00A5464E">
                    <w:r w:rsidRPr="00A5464E">
                      <w:t>Content Type</w:t>
                    </w:r>
                  </w:p>
                </w:tc>
                <w:tc>
                  <w:tcPr>
                    <w:tcW w:w="1559" w:type="dxa"/>
                    <w:shd w:val="clear" w:color="auto" w:fill="BFBFBF" w:themeFill="text1" w:themeFillTint="40"/>
                    <w:vAlign w:val="center"/>
                  </w:tcPr>
                  <w:p w:rsidR="006310DF" w:rsidRPr="00A5464E" w:rsidRDefault="006310DF" w:rsidP="00A5464E">
                    <w:r w:rsidRPr="00A5464E">
                      <w:t>Last Modified</w:t>
                    </w:r>
                  </w:p>
                </w:tc>
                <w:tc>
                  <w:tcPr>
                    <w:tcW w:w="1171" w:type="dxa"/>
                    <w:shd w:val="clear" w:color="auto" w:fill="BFBFBF" w:themeFill="text1" w:themeFillTint="40"/>
                    <w:vAlign w:val="center"/>
                  </w:tcPr>
                  <w:p w:rsidR="006310DF" w:rsidRPr="00A5464E" w:rsidRDefault="006310DF" w:rsidP="00A5464E">
                    <w:r w:rsidRPr="00A5464E">
                      <w:t>Blob Type</w:t>
                    </w:r>
                  </w:p>
                </w:tc>
              </w:tr>
              <w:sdt>
                <w:sdtPr>
                  <w:alias w:val="BlobItems"/>
                  <w:tag w:val="PlaceholderTop10BiggestBlobItems"/>
                  <w:id w:val="1367066615"/>
                  <w:placeholder>
                    <w:docPart w:val="26CD0A262F074BCE8D662C49A0CED6F1"/>
                  </w:placeholder>
                  <w:temporary/>
                  <w15:appearance w15:val="hidden"/>
                </w:sdtPr>
                <w:sdtEndPr/>
                <w:sdtContent>
                  <w:tr w:rsidR="006310DF" w:rsidRPr="00A5464E" w:rsidTr="000E6814">
                    <w:trPr>
                      <w:trHeight w:val="530"/>
                    </w:trPr>
                    <w:tc>
                      <w:tcPr>
                        <w:tcW w:w="3397" w:type="dxa"/>
                      </w:tcPr>
                      <w:p w:rsidR="006310DF" w:rsidRPr="00A5464E" w:rsidRDefault="00787404" w:rsidP="00A5464E">
                        <w:sdt>
                          <w:sdtPr>
                            <w:alias w:val="Uri"/>
                            <w:tag w:val="Uri"/>
                            <w:id w:val="1005500112"/>
                            <w:placeholder>
                              <w:docPart w:val="A0CB36B87368478ABA70701837B77780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https://storagearm.blob.core.windows.net/blb1/armVM-20151230-112005.vhd</w:t>
                            </w:r>
                          </w:sdtContent>
                        </w:sdt>
                      </w:p>
                    </w:tc>
                    <w:tc>
                      <w:tcPr>
                        <w:tcW w:w="1560" w:type="dxa"/>
                      </w:tcPr>
                      <w:p w:rsidR="006310DF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409364409"/>
                            <w:placeholder>
                              <w:docPart w:val="87291A5CC3704702A79CB10059975B29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1073742336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6310DF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953902411"/>
                            <w:placeholder>
                              <w:docPart w:val="93185609E7124BE28771ED1A406D8EB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559" w:type="dxa"/>
                      </w:tcPr>
                      <w:p w:rsidR="006310DF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544411248"/>
                            <w:placeholder>
                              <w:docPart w:val="B3F9A77A31E74E22B7916F8AE6F8279D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12/30/2015 9:10:00 PM</w:t>
                            </w:r>
                          </w:sdtContent>
                        </w:sdt>
                      </w:p>
                    </w:tc>
                    <w:tc>
                      <w:tcPr>
                        <w:tcW w:w="1171" w:type="dxa"/>
                      </w:tcPr>
                      <w:p w:rsidR="006310DF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2076481618"/>
                            <w:placeholder>
                              <w:docPart w:val="7382B2D5C14B47789EA28CD35995082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PageBlob</w:t>
                            </w:r>
                          </w:sdtContent>
                        </w:sdt>
                      </w:p>
                    </w:tc>
                  </w:tr>
                </w:sdtContent>
              </w:sdt>
            </w:tbl>
            <w:p w:rsidR="003A6FEE" w:rsidRPr="00A5464E" w:rsidRDefault="00193F91" w:rsidP="00A5464E">
              <w:pPr>
                <w:pStyle w:val="Heading5"/>
                <w:rPr>
                  <w:rStyle w:val="Heading4Char"/>
                  <w:rFonts w:ascii="Segoe UI Light" w:eastAsiaTheme="minorEastAsia" w:hAnsi="Segoe UI Light" w:cs="Segoe UI Light"/>
                  <w:caps/>
                  <w:color w:val="auto"/>
                </w:rPr>
              </w:pPr>
              <w:bookmarkStart w:id="58" w:name="_Toc440273075"/>
              <w:r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L</w:t>
              </w:r>
              <w:r w:rsidR="003A6FEE" w:rsidRPr="00A5464E">
                <w:rPr>
                  <w:rStyle w:val="Heading4Char"/>
                  <w:rFonts w:ascii="Segoe UI Light" w:eastAsiaTheme="minorEastAsia" w:hAnsi="Segoe UI Light" w:cs="Segoe UI Light"/>
                  <w:color w:val="auto"/>
                </w:rPr>
                <w:t>ast modified blob items</w:t>
              </w:r>
              <w:bookmarkEnd w:id="58"/>
            </w:p>
            <w:p w:rsidR="006871F0" w:rsidRPr="00A5464E" w:rsidRDefault="006871F0" w:rsidP="00A5464E"/>
            <w:tbl>
              <w:tblPr>
                <w:tblStyle w:val="TableGrid"/>
                <w:tblW w:w="9388" w:type="dxa"/>
                <w:tbl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  <w:insideH w:val="single" w:sz="4" w:space="0" w:color="BFBFBF" w:themeColor="background1" w:themeShade="BF"/>
                  <w:insideV w:val="single" w:sz="4" w:space="0" w:color="BFBFBF" w:themeColor="background1" w:themeShade="BF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3397"/>
                <w:gridCol w:w="1560"/>
                <w:gridCol w:w="1701"/>
                <w:gridCol w:w="1559"/>
                <w:gridCol w:w="1171"/>
              </w:tblGrid>
              <w:tr w:rsidR="003A6FEE" w:rsidRPr="00A5464E" w:rsidTr="00ED0713">
                <w:trPr>
                  <w:trHeight w:val="331"/>
                </w:trPr>
                <w:tc>
                  <w:tcPr>
                    <w:tcW w:w="3397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Uri</w:t>
                    </w:r>
                  </w:p>
                </w:tc>
                <w:tc>
                  <w:tcPr>
                    <w:tcW w:w="1560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Length</w:t>
                    </w:r>
                  </w:p>
                </w:tc>
                <w:tc>
                  <w:tcPr>
                    <w:tcW w:w="1701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Content Type</w:t>
                    </w:r>
                  </w:p>
                </w:tc>
                <w:tc>
                  <w:tcPr>
                    <w:tcW w:w="1559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Last Modified</w:t>
                    </w:r>
                  </w:p>
                </w:tc>
                <w:tc>
                  <w:tcPr>
                    <w:tcW w:w="1171" w:type="dxa"/>
                    <w:shd w:val="clear" w:color="auto" w:fill="BFBFBF" w:themeFill="text1" w:themeFillTint="40"/>
                    <w:vAlign w:val="center"/>
                  </w:tcPr>
                  <w:p w:rsidR="003A6FEE" w:rsidRPr="00A5464E" w:rsidRDefault="003A6FEE" w:rsidP="00A5464E">
                    <w:r w:rsidRPr="00A5464E">
                      <w:t>Blob Type</w:t>
                    </w:r>
                  </w:p>
                </w:tc>
              </w:tr>
              <w:sdt>
                <w:sdtPr>
                  <w:alias w:val="BlobItems"/>
                  <w:tag w:val="PlaceholderLast10ModifiedBlobItems"/>
                  <w:id w:val="335053581"/>
                  <w:placeholder>
                    <w:docPart w:val="57836D6096A948BEAC3F23F2B63229DA"/>
                  </w:placeholder>
                  <w:temporary/>
                  <w15:appearance w15:val="hidden"/>
                </w:sdtPr>
                <w:sdtEndPr/>
                <w:sdtContent>
                  <w:tr w:rsidR="003A6FEE" w:rsidRPr="00A5464E" w:rsidTr="00ED0713">
                    <w:tc>
                      <w:tcPr>
                        <w:tcW w:w="3397" w:type="dxa"/>
                      </w:tcPr>
                      <w:p w:rsidR="003A6FEE" w:rsidRPr="00A5464E" w:rsidRDefault="00787404" w:rsidP="00A5464E">
                        <w:sdt>
                          <w:sdtPr>
                            <w:alias w:val="Uri"/>
                            <w:tag w:val="Uri"/>
                            <w:id w:val="1719170032"/>
                            <w:placeholder>
                              <w:docPart w:val="E1584D712CE24B34A758A2A0BBB18551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https://storagearm.blob.core.windows.net/blb1/armVM-20151230-112005.vhd</w:t>
                            </w:r>
                          </w:sdtContent>
                        </w:sdt>
                      </w:p>
                    </w:tc>
                    <w:tc>
                      <w:tcPr>
                        <w:tcW w:w="1560" w:type="dxa"/>
                      </w:tcPr>
                      <w:p w:rsidR="003A6FEE" w:rsidRPr="00A5464E" w:rsidRDefault="00787404" w:rsidP="00A5464E">
                        <w:sdt>
                          <w:sdtPr>
                            <w:alias w:val="Length"/>
                            <w:tag w:val="Length"/>
                            <w:id w:val="1827351491"/>
                            <w:placeholder>
                              <w:docPart w:val="8EA2DE53F81B48B69166254E3F2AF529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1073742336</w:t>
                            </w:r>
                          </w:sdtContent>
                        </w:sdt>
                      </w:p>
                    </w:tc>
                    <w:tc>
                      <w:tcPr>
                        <w:tcW w:w="1701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ContentType"/>
                            <w:tag w:val="AzureBlobProperties|ContentType"/>
                            <w:id w:val="1739752613"/>
                            <w:placeholder>
                              <w:docPart w:val="727C4DC744B2409CBEC5DAA46208C1A1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application/octet-stream</w:t>
                            </w:r>
                          </w:sdtContent>
                        </w:sdt>
                      </w:p>
                    </w:tc>
                    <w:tc>
                      <w:tcPr>
                        <w:tcW w:w="1559" w:type="dxa"/>
                      </w:tcPr>
                      <w:p w:rsidR="003A6FEE" w:rsidRPr="00A5464E" w:rsidRDefault="00787404" w:rsidP="00A5464E">
                        <w:sdt>
                          <w:sdtPr>
                            <w:alias w:val="FormattedModifiedDate"/>
                            <w:tag w:val="FormattedModifiedDate"/>
                            <w:id w:val="50538849"/>
                            <w:placeholder>
                              <w:docPart w:val="933C46CDE8D741F19B5427AA04174B4A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12/30/2015 9:10:00 PM</w:t>
                            </w:r>
                          </w:sdtContent>
                        </w:sdt>
                      </w:p>
                    </w:tc>
                    <w:tc>
                      <w:tcPr>
                        <w:tcW w:w="1171" w:type="dxa"/>
                      </w:tcPr>
                      <w:p w:rsidR="003A6FEE" w:rsidRPr="00A5464E" w:rsidRDefault="00787404" w:rsidP="00A5464E">
                        <w:sdt>
                          <w:sdtPr>
                            <w:alias w:val="AzureBlobProperties|BlobType"/>
                            <w:tag w:val="AzureBlobProperties|BlobType"/>
                            <w:id w:val="1613492706"/>
                            <w:placeholder>
                              <w:docPart w:val="726BCF6A7C714548B47FFD8B8F31E407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PageBlob</w:t>
                            </w:r>
                          </w:sdtContent>
                        </w:sdt>
                      </w:p>
                    </w:tc>
                  </w:tr>
                </w:sdtContent>
              </w:sdt>
            </w:tbl>
            <w:p w:rsidR="006310DF" w:rsidRPr="00A5464E" w:rsidRDefault="00787404" w:rsidP="00A5464E"/>
          </w:sdtContent>
        </w:sdt>
        <w:p w:rsidR="006310DF" w:rsidRPr="00A5464E" w:rsidRDefault="00787404" w:rsidP="00A5464E"/>
      </w:sdtContent>
    </w:sdt>
    <w:p w:rsidR="001C36C1" w:rsidRPr="00A5464E" w:rsidRDefault="001C36C1" w:rsidP="00A5464E"/>
    <w:p w:rsidR="001C36C1" w:rsidRPr="00A5464E" w:rsidRDefault="001C36C1" w:rsidP="00A5464E"/>
    <w:p w:rsidR="007A79D4" w:rsidRPr="00A5464E" w:rsidRDefault="007A79D4" w:rsidP="00A5464E">
      <w:r w:rsidRPr="00A5464E">
        <w:br w:type="page"/>
      </w:r>
    </w:p>
    <w:p w:rsidR="001C36C1" w:rsidRPr="00A5464E" w:rsidRDefault="001C36C1" w:rsidP="00A5464E">
      <w:pPr>
        <w:pStyle w:val="Heading1"/>
      </w:pPr>
      <w:bookmarkStart w:id="59" w:name="_Toc440273078"/>
      <w:r w:rsidRPr="00A5464E">
        <w:rPr>
          <w:rStyle w:val="Heading1Char"/>
          <w:rFonts w:ascii="Segoe UI Light" w:hAnsi="Segoe UI Light" w:cs="Segoe UI Light"/>
          <w:caps/>
        </w:rPr>
        <w:t>Virtual Machines</w:t>
      </w:r>
      <w:r w:rsidR="00856052" w:rsidRPr="00A5464E">
        <w:rPr>
          <w:rStyle w:val="Heading1Char"/>
          <w:rFonts w:ascii="Segoe UI Light" w:hAnsi="Segoe UI Light" w:cs="Segoe UI Light"/>
          <w:caps/>
        </w:rPr>
        <w:t xml:space="preserve"> (Classic)</w:t>
      </w:r>
      <w:bookmarkEnd w:id="59"/>
    </w:p>
    <w:bookmarkStart w:id="60" w:name="_Toc440273079" w:displacedByCustomXml="next"/>
    <w:bookmarkStart w:id="61" w:name="OLE_LINK32" w:displacedByCustomXml="next"/>
    <w:bookmarkStart w:id="62" w:name="OLE_LINK31" w:displacedByCustomXml="next"/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MicrosoftClassicComputes"/>
        <w:tag w:val="PlaceholderMicrosoftClassicComputes"/>
        <w:id w:val="825327430"/>
        <w:placeholder>
          <w:docPart w:val="57D6F2388B2749B0AA44DA27E8A1EB11"/>
        </w:placeholder>
        <w:temporary/>
        <w15:appearance w15:val="hidden"/>
      </w:sdtPr>
      <w:sdtEndPr>
        <w:rPr>
          <w:caps w:val="0"/>
        </w:rPr>
      </w:sdtEndPr>
      <w:sdtContent>
        <w:p w:rsidR="00F812F7" w:rsidRPr="00A5464E" w:rsidRDefault="00787404" w:rsidP="00A5464E">
          <w:pPr>
            <w:pStyle w:val="Heading2"/>
            <w:rPr>
              <w:rStyle w:val="Heading2Char"/>
            </w:rPr>
          </w:pPr>
          <w:sdt>
            <w:sdtPr>
              <w:rPr>
                <w:rFonts w:ascii="Segoe UI Light" w:hAnsi="Segoe UI Light"/>
                <w:b w:val="0"/>
                <w:bCs w:val="0"/>
                <w:caps/>
                <w:smallCaps w:val="0"/>
              </w:rPr>
              <w:alias w:val="Virtual Machine Name"/>
              <w:tag w:val="VirtualMachineName"/>
              <w:id w:val="52369368"/>
              <w:placeholder>
                <w:docPart w:val="4C94003DCDCB4EDEA88EB4BBE7A96FDF"/>
              </w:placeholder>
              <w:temporary/>
              <w15:appearance w15:val="hidden"/>
              <w:text/>
            </w:sdtPr>
            <w:sdtEndPr>
              <w:rPr>
                <w:caps w:val="0"/>
              </w:rPr>
            </w:sdtEndPr>
            <w:sdtContent>
              <w:r w:rsidR="00B77C3F">
                <w:t>ConcertoDev</w:t>
              </w:r>
            </w:sdtContent>
          </w:sdt>
          <w:sdt>
            <w:sdtPr>
              <w:alias w:val="ADK_GUID"/>
              <w:tag w:val="/subscriptions/275ddf79-b240-44e7-9916-f24175b451b1/resourceGroups/ConcertoDev/providers/Microsoft.ClassicCompute/virtualMachines/ConcertoDev"/>
              <w:id w:val="33471225"/>
              <w:placeholder>
                <w:docPart w:val="DefaultPlaceholder_-1854013440"/>
              </w:placeholder>
              <w15:appearance w15:val="hidden"/>
            </w:sdtPr>
            <w:sdtEndPr/>
            <w:sdtContent/>
          </w:sdt>
          <w:bookmarkEnd w:id="60"/>
        </w:p>
        <w:sdt>
          <w:sdtPr>
            <w:alias w:val="ADK_CUSTOMCONTENT"/>
            <w:tag w:val="ADK_CUSTOMCONTENT"/>
            <w:id w:val="879909009"/>
            <w:placeholder>
              <w:docPart w:val="F2B2764A96CD4BDB9BE3347D6AA2320E"/>
            </w:placeholder>
            <w:showingPlcHdr/>
            <w15:appearance w15:val="hidden"/>
          </w:sdtPr>
          <w:sdtEndPr/>
          <w:sdtContent>
            <w:p w:rsidR="001114B1" w:rsidRPr="00A5464E" w:rsidRDefault="00787404" w:rsidP="00062E93">
              <w:pPr>
                <w:rPr>
                  <w:shd w:val="clear" w:color="auto" w:fill="CEDADF" w:themeFill="text2" w:themeFillTint="33"/>
                </w:rPr>
              </w:pPr>
            </w:p>
          </w:sdtContent>
        </w:sdt>
        <w:p w:rsidR="00625A3C" w:rsidRPr="00A5464E" w:rsidRDefault="00787404" w:rsidP="00A5464E">
          <w:sdt>
            <w:sdtPr>
              <w:id w:val="1119037005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4999999" cy="3108935"/>
                    <wp:effectExtent l="0" t="0" r="0" b="0"/>
                    <wp:docPr id="60" name="Diagram_VirtualMachine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VirtualMachine"/>
                            <pic:cNvPicPr/>
                          </pic:nvPicPr>
                          <pic:blipFill>
                            <a:blip r:embed="rId66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999999" cy="310893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625A3C" w:rsidRPr="00A5464E" w:rsidRDefault="00625A3C" w:rsidP="00A5464E"/>
        <w:p w:rsidR="00F812F7" w:rsidRPr="00A5464E" w:rsidRDefault="00F812F7" w:rsidP="00A5464E">
          <w:pPr>
            <w:pStyle w:val="Heading3"/>
          </w:pPr>
          <w:bookmarkStart w:id="63" w:name="_Toc440273080"/>
          <w:r w:rsidRPr="00A5464E">
            <w:t>Settings</w:t>
          </w:r>
          <w:bookmarkEnd w:id="63"/>
        </w:p>
        <w:p w:rsidR="00916A00" w:rsidRPr="00A5464E" w:rsidRDefault="00916A00" w:rsidP="00A5464E">
          <w:r w:rsidRPr="00A5464E">
            <w:t xml:space="preserve">The virtual machine </w:t>
          </w:r>
          <w:sdt>
            <w:sdtPr>
              <w:alias w:val="Virtual Machine Name"/>
              <w:tag w:val="VirtualMachineName"/>
              <w:id w:val="-142745381"/>
              <w:placeholder>
                <w:docPart w:val="43C34882BCB24ACCA9F4C9793FFDE8DB"/>
              </w:placeholder>
              <w:temporary/>
              <w15:appearance w15:val="hidden"/>
              <w:text/>
            </w:sdtPr>
            <w:sdtEndPr>
              <w:rPr>
                <w:b/>
              </w:rPr>
            </w:sdtEndPr>
            <w:sdtContent>
              <w:r>
                <w:rPr>
                  <w:b/>
                </w:rPr>
                <w:t>ConcertoDev</w:t>
              </w:r>
            </w:sdtContent>
          </w:sdt>
          <w:r w:rsidRPr="00A5464E">
            <w:t xml:space="preserve"> has the following settings: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547"/>
            <w:gridCol w:w="6803"/>
          </w:tblGrid>
          <w:tr w:rsidR="00FF78AC" w:rsidRPr="00A5464E" w:rsidTr="00ED0713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FF78AC" w:rsidRPr="00A5464E" w:rsidRDefault="00FF78AC" w:rsidP="00FF78AC">
                <w:r w:rsidRPr="00A5464E">
                  <w:t>Name</w:t>
                </w:r>
              </w:p>
            </w:tc>
            <w:tc>
              <w:tcPr>
                <w:tcW w:w="6803" w:type="dxa"/>
              </w:tcPr>
              <w:p w:rsidR="00FF78AC" w:rsidRPr="00062E93" w:rsidRDefault="00787404" w:rsidP="00FF78AC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VirtualMachineName"/>
                    <w:tag w:val="VirtualMachineName"/>
                    <w:id w:val="-1477752770"/>
                    <w:placeholder>
                      <w:docPart w:val="FE8E99165DFF49058EC023AE0823729D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ConcertoDev</w:t>
                    </w:r>
                  </w:sdtContent>
                </w:sdt>
              </w:p>
            </w:tc>
          </w:tr>
          <w:tr w:rsidR="00B22E27" w:rsidRPr="00A5464E" w:rsidTr="00ED0713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B22E27" w:rsidRPr="00A5464E" w:rsidRDefault="00B22E27" w:rsidP="00A5464E">
                <w:bookmarkStart w:id="64" w:name="_Hlk440314910"/>
                <w:r w:rsidRPr="00A5464E">
                  <w:t>Uri</w:t>
                </w:r>
              </w:p>
            </w:tc>
            <w:tc>
              <w:tcPr>
                <w:tcW w:w="6803" w:type="dxa"/>
              </w:tcPr>
              <w:p w:rsidR="00B22E27" w:rsidRPr="00062E93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Uri"/>
                    <w:tag w:val="Uri"/>
                    <w:id w:val="-17929157"/>
                    <w:placeholder>
                      <w:docPart w:val="62B01FA9819E481AA57BA7376D1C892B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http://concertodev.cloudapp.net/</w:t>
                    </w:r>
                  </w:sdtContent>
                </w:sdt>
              </w:p>
            </w:tc>
          </w:tr>
          <w:bookmarkEnd w:id="64"/>
          <w:tr w:rsidR="00F812F7" w:rsidRPr="00A5464E" w:rsidTr="00ED0713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F812F7" w:rsidRPr="00A5464E" w:rsidRDefault="00F812F7" w:rsidP="00A5464E">
                <w:r w:rsidRPr="00A5464E">
                  <w:t>Operating System</w:t>
                </w:r>
              </w:p>
            </w:tc>
            <w:tc>
              <w:tcPr>
                <w:tcW w:w="6803" w:type="dxa"/>
              </w:tcPr>
              <w:p w:rsidR="00F812F7" w:rsidRPr="00062E93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Os"/>
                    <w:tag w:val="Os"/>
                    <w:id w:val="-899130531"/>
                    <w:placeholder>
                      <w:docPart w:val="C2EEF7882F8B45D5A6660C7E22FBF335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Windows</w:t>
                    </w:r>
                  </w:sdtContent>
                </w:sdt>
              </w:p>
            </w:tc>
          </w:tr>
          <w:tr w:rsidR="0069767C" w:rsidRPr="00A5464E" w:rsidTr="00ED0713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69767C" w:rsidRPr="00A5464E" w:rsidRDefault="0069767C" w:rsidP="00A5464E">
                <w:r w:rsidRPr="00A5464E">
                  <w:t>Size</w:t>
                </w:r>
              </w:p>
            </w:tc>
            <w:tc>
              <w:tcPr>
                <w:tcW w:w="6803" w:type="dxa"/>
              </w:tcPr>
              <w:p w:rsidR="0069767C" w:rsidRPr="00062E93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InstanceSize"/>
                    <w:tag w:val="InstanceSize"/>
                    <w:id w:val="84431004"/>
                    <w:placeholder>
                      <w:docPart w:val="9EAFF732A1AB42A79AAE09603C2D59FA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D122DC" w:rsidRPr="00A5464E" w:rsidTr="00ED0713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D122DC" w:rsidRPr="00A5464E" w:rsidRDefault="00D128F3" w:rsidP="00A5464E">
                <w:r w:rsidRPr="00A5464E">
                  <w:t>Availability Set</w:t>
                </w:r>
              </w:p>
            </w:tc>
            <w:tc>
              <w:tcPr>
                <w:tcW w:w="6803" w:type="dxa"/>
              </w:tcPr>
              <w:p w:rsidR="00D122DC" w:rsidRPr="00062E93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AvailabilitySetName"/>
                    <w:tag w:val="AvailabilitySetName"/>
                    <w:id w:val="-1292439691"/>
                    <w:placeholder>
                      <w:docPart w:val="59D36D2602434AEE8D3ADB125A1A2286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E66F15" w:rsidRPr="00A5464E" w:rsidTr="00ED0713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E66F15" w:rsidRPr="00A5464E" w:rsidRDefault="00F46D32" w:rsidP="00A5464E">
                <w:r w:rsidRPr="00A5464E">
                  <w:t>Virtual IP Ad</w:t>
                </w:r>
                <w:r w:rsidR="00394E8D" w:rsidRPr="00A5464E">
                  <w:t>d</w:t>
                </w:r>
                <w:r w:rsidRPr="00A5464E">
                  <w:t>ress</w:t>
                </w:r>
              </w:p>
            </w:tc>
            <w:tc>
              <w:tcPr>
                <w:tcW w:w="6803" w:type="dxa"/>
              </w:tcPr>
              <w:p w:rsidR="00E66F15" w:rsidRPr="00062E93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VirtualIPAddress"/>
                    <w:tag w:val="VirtualIPAddress"/>
                    <w:id w:val="259640912"/>
                    <w:placeholder>
                      <w:docPart w:val="02CAAD528B6F418F848166F6BF6DF1DA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F46D32" w:rsidRPr="00A5464E" w:rsidTr="00ED0713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F46D32" w:rsidRPr="00A5464E" w:rsidRDefault="00F46D32" w:rsidP="00A5464E">
                <w:r w:rsidRPr="00A5464E">
                  <w:t>IP A</w:t>
                </w:r>
                <w:r w:rsidR="00394E8D" w:rsidRPr="00A5464E">
                  <w:t>d</w:t>
                </w:r>
                <w:r w:rsidRPr="00A5464E">
                  <w:t>dress</w:t>
                </w:r>
              </w:p>
            </w:tc>
            <w:tc>
              <w:tcPr>
                <w:tcW w:w="6803" w:type="dxa"/>
              </w:tcPr>
              <w:p w:rsidR="00F46D32" w:rsidRPr="00062E93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IPAddress"/>
                    <w:tag w:val="IPAddress"/>
                    <w:id w:val="1040553975"/>
                    <w:placeholder>
                      <w:docPart w:val="5D90A174D3814ADB8E03344AD2CE2BD2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4B6C78" w:rsidRPr="00A5464E" w:rsidTr="00ED0713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4B6C78" w:rsidRPr="00A5464E" w:rsidRDefault="004B6C78" w:rsidP="00A5464E">
                <w:r w:rsidRPr="00A5464E">
                  <w:t>State</w:t>
                </w:r>
              </w:p>
            </w:tc>
            <w:tc>
              <w:tcPr>
                <w:tcW w:w="6803" w:type="dxa"/>
              </w:tcPr>
              <w:p w:rsidR="004B6C78" w:rsidRPr="00062E93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PowerState"/>
                    <w:tag w:val="PowerState"/>
                    <w:id w:val="-737474444"/>
                    <w:placeholder>
                      <w:docPart w:val="976AFB6077D14B1D979C4F63054F42FA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Stopped</w:t>
                    </w:r>
                  </w:sdtContent>
                </w:sdt>
              </w:p>
            </w:tc>
          </w:tr>
          <w:tr w:rsidR="00E66F15" w:rsidRPr="00A5464E" w:rsidTr="00ED0713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E66F15" w:rsidRPr="00A5464E" w:rsidRDefault="00A657EA" w:rsidP="00A5464E">
                <w:r w:rsidRPr="00A5464E">
                  <w:t>Instance Status</w:t>
                </w:r>
              </w:p>
            </w:tc>
            <w:tc>
              <w:tcPr>
                <w:tcW w:w="6803" w:type="dxa"/>
              </w:tcPr>
              <w:p w:rsidR="00E66F15" w:rsidRPr="00062E93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InstanceStatus"/>
                    <w:tag w:val="InstanceStatus"/>
                    <w:id w:val="1551267071"/>
                    <w:placeholder>
                      <w:docPart w:val="BD68B88E8C374ED8BDCD3CD2272D5A78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StoppedDeallocated</w:t>
                    </w:r>
                  </w:sdtContent>
                </w:sdt>
              </w:p>
            </w:tc>
          </w:tr>
          <w:tr w:rsidR="00D122DC" w:rsidRPr="00A5464E" w:rsidTr="00ED0713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D122DC" w:rsidRPr="00A5464E" w:rsidRDefault="00B22E27" w:rsidP="00A5464E">
                <w:r w:rsidRPr="00A5464E">
                  <w:t>Created Date</w:t>
                </w:r>
              </w:p>
            </w:tc>
            <w:tc>
              <w:tcPr>
                <w:tcW w:w="6803" w:type="dxa"/>
              </w:tcPr>
              <w:p w:rsidR="00D122DC" w:rsidRPr="00062E93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CreatedTime"/>
                    <w:tag w:val="CreatedTime"/>
                    <w:id w:val="1670602792"/>
                    <w:placeholder>
                      <w:docPart w:val="955BD30075C84AA1A5B55B71142E3089"/>
                    </w:placeholder>
                    <w15:appearance w15:val="hidden"/>
                    <w:text/>
                  </w:sdtPr>
                  <w:sdtEndPr/>
                  <w:sdtContent>
                    <w:r w:rsidR="00B77C3F">
                      <w:t>10/5/2014 7:44:03 PM</w:t>
                    </w:r>
                  </w:sdtContent>
                </w:sdt>
              </w:p>
            </w:tc>
          </w:tr>
          <w:tr w:rsidR="00B22E27" w:rsidRPr="00A5464E" w:rsidTr="00ED0713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547" w:type="dxa"/>
              </w:tcPr>
              <w:p w:rsidR="00B22E27" w:rsidRPr="00A5464E" w:rsidRDefault="00B22E27" w:rsidP="00A5464E">
                <w:r w:rsidRPr="00A5464E">
                  <w:t>Modified Date</w:t>
                </w:r>
              </w:p>
            </w:tc>
            <w:tc>
              <w:tcPr>
                <w:tcW w:w="6803" w:type="dxa"/>
              </w:tcPr>
              <w:p w:rsidR="00B22E27" w:rsidRPr="00062E93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LastModifiedTime"/>
                    <w:tag w:val="LastModifiedTime"/>
                    <w:id w:val="979107655"/>
                    <w:placeholder>
                      <w:docPart w:val="64795E4CECCE4F26B31C856F049D20DF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11/13/2015 9:26:04 PM</w:t>
                    </w:r>
                  </w:sdtContent>
                </w:sdt>
              </w:p>
            </w:tc>
          </w:tr>
        </w:tbl>
        <w:sdt>
          <w:sdtPr>
            <w:alias w:val="Role"/>
            <w:tag w:val="PlaceholderRole"/>
            <w:id w:val="245394528"/>
            <w:placeholder>
              <w:docPart w:val="4FCDB00FB04F4380854161339927F947"/>
            </w:placeholder>
            <w:temporary/>
            <w15:appearance w15:val="hidden"/>
          </w:sdtPr>
          <w:sdtEndPr/>
          <w:sdtContent>
            <w:sdt>
              <w:sdtPr>
                <w:alias w:val="ConfigurationSet"/>
                <w:tag w:val="PlaceholderConfigurationSet"/>
                <w:id w:val="-1970282751"/>
                <w:placeholder>
                  <w:docPart w:val="5C215F81F71F4271B5EC7BA03EA2ACEC"/>
                </w:placeholder>
                <w:temporary/>
                <w:showingPlcHdr/>
                <w15:appearance w15:val="hidden"/>
              </w:sdtPr>
              <w:sdtEndPr/>
              <w:sdtContent>
                <w:p w:rsidR="009F6127" w:rsidRPr="00A5464E" w:rsidRDefault="009F6127" w:rsidP="00062E93">
                  <w:pPr>
                    <w:rPr>
                      <w:shd w:val="clear" w:color="auto" w:fill="CEDADF" w:themeFill="text2" w:themeFillTint="33"/>
                    </w:rPr>
                  </w:pPr>
                </w:p>
                <w:p w:rsidR="00AC5D66" w:rsidRPr="00A5464E" w:rsidRDefault="00AC5D66" w:rsidP="00A5464E">
                  <w:pPr>
                    <w:pStyle w:val="Heading3"/>
                  </w:pPr>
                  <w:bookmarkStart w:id="65" w:name="_Toc440273081"/>
                  <w:bookmarkStart w:id="66" w:name="OLE_LINK39"/>
                  <w:bookmarkStart w:id="67" w:name="OLE_LINK40"/>
                  <w:r w:rsidRPr="00A5464E">
                    <w:t>EndPoints</w:t>
                  </w:r>
                  <w:bookmarkEnd w:id="65"/>
                </w:p>
                <w:p w:rsidR="00916A00" w:rsidRPr="00A5464E" w:rsidRDefault="00916A00" w:rsidP="00A5464E">
                  <w:r w:rsidRPr="00A5464E">
                    <w:t>The following EndPoints are defined :</w:t>
                  </w:r>
                </w:p>
                <w:tbl>
                  <w:tblPr>
                    <w:tblStyle w:val="PlainTable11"/>
                    <w:tblW w:w="9350" w:type="dxa"/>
                    <w:tblLook w:val="04A0" w:firstRow="1" w:lastRow="0" w:firstColumn="1" w:lastColumn="0" w:noHBand="0" w:noVBand="1"/>
                  </w:tblPr>
                  <w:tblGrid>
                    <w:gridCol w:w="1893"/>
                    <w:gridCol w:w="1755"/>
                    <w:gridCol w:w="1796"/>
                    <w:gridCol w:w="1832"/>
                    <w:gridCol w:w="2074"/>
                  </w:tblGrid>
                  <w:tr w:rsidR="009F6127" w:rsidRPr="00A5464E" w:rsidTr="00ED0713">
                    <w:trPr>
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<w:trHeight w:val="331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893" w:type="dxa"/>
                        <w:shd w:val="clear" w:color="auto" w:fill="BFBFBF" w:themeFill="text1" w:themeFillTint="40"/>
                        <w:vAlign w:val="center"/>
                      </w:tcPr>
                      <w:p w:rsidR="009F6127" w:rsidRPr="00A5464E" w:rsidRDefault="009F6127" w:rsidP="00A5464E">
                        <w:r w:rsidRPr="00A5464E">
                          <w:t>Name</w:t>
                        </w:r>
                      </w:p>
                    </w:tc>
                    <w:tc>
                      <w:tcPr>
                        <w:tcW w:w="1755" w:type="dxa"/>
                        <w:shd w:val="clear" w:color="auto" w:fill="BFBFBF" w:themeFill="text1" w:themeFillTint="40"/>
                        <w:vAlign w:val="center"/>
                      </w:tcPr>
                      <w:p w:rsidR="009F6127" w:rsidRPr="00A5464E" w:rsidRDefault="009F6127" w:rsidP="00A5464E">
                        <w:p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pPr>
                        <w:r w:rsidRPr="00A5464E">
                          <w:t>Port</w:t>
                        </w:r>
                      </w:p>
                    </w:tc>
                    <w:tc>
                      <w:tcPr>
                        <w:tcW w:w="1796" w:type="dxa"/>
                        <w:shd w:val="clear" w:color="auto" w:fill="BFBFBF" w:themeFill="text1" w:themeFillTint="40"/>
                        <w:vAlign w:val="center"/>
                      </w:tcPr>
                      <w:p w:rsidR="009F6127" w:rsidRPr="00A5464E" w:rsidRDefault="009F6127" w:rsidP="00A5464E">
                        <w:p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pPr>
                        <w:r w:rsidRPr="00A5464E">
                          <w:t>Local Port</w:t>
                        </w:r>
                      </w:p>
                    </w:tc>
                    <w:tc>
                      <w:tcPr>
                        <w:tcW w:w="1832" w:type="dxa"/>
                        <w:shd w:val="clear" w:color="auto" w:fill="BFBFBF" w:themeFill="text1" w:themeFillTint="40"/>
                        <w:vAlign w:val="center"/>
                      </w:tcPr>
                      <w:p w:rsidR="009F6127" w:rsidRPr="00A5464E" w:rsidRDefault="007E262A" w:rsidP="00A5464E">
                        <w:p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pPr>
                        <w:r w:rsidRPr="00A5464E">
                          <w:t>Load Balancer</w:t>
                        </w:r>
                      </w:p>
                    </w:tc>
                    <w:tc>
                      <w:tcPr>
                        <w:tcW w:w="2074" w:type="dxa"/>
                        <w:shd w:val="clear" w:color="auto" w:fill="BFBFBF" w:themeFill="text1" w:themeFillTint="40"/>
                        <w:vAlign w:val="center"/>
                      </w:tcPr>
                      <w:p w:rsidR="009F6127" w:rsidRPr="00A5464E" w:rsidRDefault="009F6127" w:rsidP="00A5464E">
                        <w:p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pPr>
                        <w:r w:rsidRPr="00A5464E">
                          <w:t>Protocol</w:t>
                        </w:r>
                      </w:p>
                    </w:tc>
                  </w:tr>
                  <w:sdt>
                    <w:sdtPr>
                      <w:rPr>
                        <w:b w:val="0"/>
                        <w:bCs w:val="0"/>
                      </w:rPr>
                      <w:alias w:val="PlaceholderEndPoints"/>
                      <w:tag w:val="PlaceholderEndPoints"/>
                      <w:id w:val="-1995484328"/>
                      <w:placeholder>
                        <w:docPart w:val="DF82A5D87C0F4AF3B82FD9BA9125F9D2"/>
                      </w:placeholder>
                      <w:temporary/>
                      <w15:appearance w15:val="hidden"/>
                    </w:sdtPr>
                    <w:sdtEndPr/>
                    <w:sdtContent>
                      <w:tr w:rsidR="009F6127" w:rsidRPr="00A5464E" w:rsidTr="00C8170C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893" w:type="dxa"/>
                          </w:tcPr>
                          <w:p w:rsidR="009F6127" w:rsidRPr="00A5464E" w:rsidRDefault="00787404" w:rsidP="00A5464E">
                            <w:sdt>
                              <w:sdtPr>
                                <w:alias w:val="Name"/>
                                <w:tag w:val="Name"/>
                                <w:id w:val="-1348856374"/>
                                <w:placeholder>
                                  <w:docPart w:val="16E0CF8B42814937B62B5FF30DE7A56C"/>
                                </w:placeholder>
                                <w:temporary/>
                                <w15:appearance w15:val="hidden"/>
                                <w:text/>
                              </w:sdtPr>
                              <w:sdtEndPr/>
                              <w:sdtContent>
                                <w:r w:rsidR="00B77C3F">
                                  <w:t>PowerShell</w:t>
                                </w:r>
                              </w:sdtContent>
                            </w:sdt>
                          </w:p>
                        </w:tc>
                        <w:tc>
                          <w:tcPr>
                            <w:tcW w:w="1755" w:type="dxa"/>
                          </w:tcPr>
                          <w:p w:rsidR="009F6127" w:rsidRPr="00A5464E" w:rsidRDefault="00787404" w:rsidP="00A5464E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sdt>
                              <w:sdtPr>
                                <w:alias w:val="Port"/>
                                <w:tag w:val="Port"/>
                                <w:id w:val="956602168"/>
                                <w:placeholder>
                                  <w:docPart w:val="0BA4C5D1E1A8413593DB039B19917C89"/>
                                </w:placeholder>
                                <w:temporary/>
                                <w15:appearance w15:val="hidden"/>
                                <w:text/>
                              </w:sdtPr>
                              <w:sdtEndPr/>
                              <w:sdtContent>
                                <w:r w:rsidR="00B77C3F">
                                  <w:t>5986</w:t>
                                </w:r>
                              </w:sdtContent>
                            </w:sdt>
                          </w:p>
                        </w:tc>
                        <w:tc>
                          <w:tcPr>
                            <w:tcW w:w="1796" w:type="dxa"/>
                          </w:tcPr>
                          <w:p w:rsidR="009F6127" w:rsidRPr="00A5464E" w:rsidRDefault="00787404" w:rsidP="00A5464E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sdt>
                              <w:sdtPr>
                                <w:alias w:val="LocalPort"/>
                                <w:tag w:val="LocalPort"/>
                                <w:id w:val="-1265920964"/>
                                <w:placeholder>
                                  <w:docPart w:val="0CC1ABD049CA4B089B7C7DC2CB541648"/>
                                </w:placeholder>
                                <w:temporary/>
                                <w15:appearance w15:val="hidden"/>
                                <w:text/>
                              </w:sdtPr>
                              <w:sdtEndPr/>
                              <w:sdtContent>
                                <w:r w:rsidR="00B77C3F">
                                  <w:t>5986</w:t>
                                </w:r>
                              </w:sdtContent>
                            </w:sdt>
                          </w:p>
                        </w:tc>
                        <w:tc>
                          <w:tcPr>
                            <w:tcW w:w="1832" w:type="dxa"/>
                          </w:tcPr>
                          <w:p w:rsidR="009F6127" w:rsidRPr="00A5464E" w:rsidRDefault="00787404" w:rsidP="00A5464E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sdt>
                              <w:sdtPr>
                                <w:alias w:val="LoadBalancerName"/>
                                <w:tag w:val="LoadBalancerName"/>
                                <w:id w:val="-1118986317"/>
                                <w:placeholder>
                                  <w:docPart w:val="D8016CC1FD074D7F874E3752B9A0B5E9"/>
                                </w:placeholder>
                                <w:temporary/>
                                <w15:appearance w15:val="hidden"/>
                                <w:text/>
                              </w:sdtPr>
                              <w:sdtEndPr/>
                              <w:sdtContent/>
                            </w:sdt>
                          </w:p>
                        </w:tc>
                        <w:tc>
                          <w:tcPr>
                            <w:tcW w:w="2074" w:type="dxa"/>
                          </w:tcPr>
                          <w:p w:rsidR="009F6127" w:rsidRPr="00A5464E" w:rsidRDefault="00787404" w:rsidP="00A5464E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  <w:sdt>
                              <w:sdtPr>
                                <w:alias w:val="Protocol"/>
                                <w:tag w:val="Protocol"/>
                                <w:id w:val="-216660976"/>
                                <w:placeholder>
                                  <w:docPart w:val="C8B01D4B4B9340E0BD78DEDD5C8F27CC"/>
                                </w:placeholder>
                                <w:temporary/>
                                <w15:appearance w15:val="hidden"/>
                                <w:text/>
                              </w:sdtPr>
                              <w:sdtEndPr/>
                              <w:sdtContent>
                                <w:r w:rsidR="00B77C3F">
                                  <w:t>tcp</w:t>
                                </w:r>
                              </w:sdtContent>
                            </w:sdt>
                          </w:p>
                        </w:tc>
                      </w:tr>
                    </w:sdtContent>
                  </w:sdt>
                  <w:sdt>
                    <w:sdtPr>
                      <w:rPr>
                        <w:b w:val="0"/>
                        <w:bCs w:val="0"/>
                      </w:rPr>
                      <w:alias w:val="PlaceholderEndPoints"/>
                      <w:tag w:val="PlaceholderEndPoints"/>
                      <w:id w:val="1551683603"/>
                      <w:placeholder>
                        <w:docPart w:val="DF82A5D87C0F4AF3B82FD9BA9125F9D2"/>
                      </w:placeholder>
                      <w:temporary/>
                      <w15:appearance w15:val="hidden"/>
                    </w:sdtPr>
                    <w:sdtEndPr/>
                    <w:sdtContent>
                      <w:tr w:rsidR="009F6127" w:rsidRPr="00A5464E" w:rsidTr="00C8170C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893" w:type="dxa"/>
                          </w:tcPr>
                          <w:p w:rsidR="009F6127" w:rsidRPr="00A5464E" w:rsidRDefault="00787404" w:rsidP="00A5464E">
                            <w:sdt>
                              <w:sdtPr>
                                <w:alias w:val="Name"/>
                                <w:tag w:val="Name"/>
                                <w:id w:val="141394779"/>
                                <w:placeholder>
                                  <w:docPart w:val="16E0CF8B42814937B62B5FF30DE7A56C"/>
                                </w:placeholder>
                                <w:temporary/>
                                <w15:appearance w15:val="hidden"/>
                                <w:text/>
                              </w:sdtPr>
                              <w:sdtEndPr/>
                              <w:sdtContent>
                                <w:r w:rsidR="00B77C3F">
                                  <w:t>Remote Desktop</w:t>
                                </w:r>
                              </w:sdtContent>
                            </w:sdt>
                          </w:p>
                        </w:tc>
                        <w:tc>
                          <w:tcPr>
                            <w:tcW w:w="1755" w:type="dxa"/>
                          </w:tcPr>
                          <w:p w:rsidR="009F6127" w:rsidRPr="00A5464E" w:rsidRDefault="00787404" w:rsidP="00A5464E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sdt>
                              <w:sdtPr>
                                <w:alias w:val="Port"/>
                                <w:tag w:val="Port"/>
                                <w:id w:val="1401052611"/>
                                <w:placeholder>
                                  <w:docPart w:val="0BA4C5D1E1A8413593DB039B19917C89"/>
                                </w:placeholder>
                                <w:temporary/>
                                <w15:appearance w15:val="hidden"/>
                                <w:text/>
                              </w:sdtPr>
                              <w:sdtEndPr/>
                              <w:sdtContent>
                                <w:r w:rsidR="00B77C3F">
                                  <w:t>80</w:t>
                                </w:r>
                              </w:sdtContent>
                            </w:sdt>
                          </w:p>
                        </w:tc>
                        <w:tc>
                          <w:tcPr>
                            <w:tcW w:w="1796" w:type="dxa"/>
                          </w:tcPr>
                          <w:p w:rsidR="009F6127" w:rsidRPr="00A5464E" w:rsidRDefault="00787404" w:rsidP="00A5464E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sdt>
                              <w:sdtPr>
                                <w:alias w:val="LocalPort"/>
                                <w:tag w:val="LocalPort"/>
                                <w:id w:val="1578026411"/>
                                <w:placeholder>
                                  <w:docPart w:val="0CC1ABD049CA4B089B7C7DC2CB541648"/>
                                </w:placeholder>
                                <w:temporary/>
                                <w15:appearance w15:val="hidden"/>
                                <w:text/>
                              </w:sdtPr>
                              <w:sdtEndPr/>
                              <w:sdtContent>
                                <w:r w:rsidR="00B77C3F">
                                  <w:t>3389</w:t>
                                </w:r>
                              </w:sdtContent>
                            </w:sdt>
                          </w:p>
                        </w:tc>
                        <w:tc>
                          <w:tcPr>
                            <w:tcW w:w="1832" w:type="dxa"/>
                          </w:tcPr>
                          <w:p w:rsidR="009F6127" w:rsidRPr="00A5464E" w:rsidRDefault="00787404" w:rsidP="00A5464E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sdt>
                              <w:sdtPr>
                                <w:alias w:val="LoadBalancerName"/>
                                <w:tag w:val="LoadBalancerName"/>
                                <w:id w:val="1589415114"/>
                                <w:placeholder>
                                  <w:docPart w:val="D8016CC1FD074D7F874E3752B9A0B5E9"/>
                                </w:placeholder>
                                <w:temporary/>
                                <w15:appearance w15:val="hidden"/>
                                <w:text/>
                              </w:sdtPr>
                              <w:sdtEndPr/>
                              <w:sdtContent/>
                            </w:sdt>
                          </w:p>
                        </w:tc>
                        <w:tc>
                          <w:tcPr>
                            <w:tcW w:w="2074" w:type="dxa"/>
                          </w:tcPr>
                          <w:p w:rsidR="009F6127" w:rsidRPr="00A5464E" w:rsidRDefault="00787404" w:rsidP="00A5464E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sdt>
                              <w:sdtPr>
                                <w:alias w:val="Protocol"/>
                                <w:tag w:val="Protocol"/>
                                <w:id w:val="294540412"/>
                                <w:placeholder>
                                  <w:docPart w:val="C8B01D4B4B9340E0BD78DEDD5C8F27CC"/>
                                </w:placeholder>
                                <w:temporary/>
                                <w15:appearance w15:val="hidden"/>
                                <w:text/>
                              </w:sdtPr>
                              <w:sdtEndPr/>
                              <w:sdtContent>
                                <w:r w:rsidR="00B77C3F">
                                  <w:t>tcp</w:t>
                                </w:r>
                              </w:sdtContent>
                            </w:sdt>
                          </w:p>
                        </w:tc>
                      </w:tr>
                    </w:sdtContent>
                  </w:sdt>
                </w:tbl>
                <w:p w:rsidR="00091C83" w:rsidRPr="00A5464E" w:rsidRDefault="00787404" w:rsidP="00A5464E"/>
                <w:bookmarkEnd w:id="67" w:displacedByCustomXml="next"/>
                <w:bookmarkEnd w:id="66" w:displacedByCustomXml="next"/>
              </w:sdtContent>
            </w:sdt>
          </w:sdtContent>
        </w:sdt>
        <w:p w:rsidR="003A63C0" w:rsidRPr="00A5464E" w:rsidRDefault="003A63C0" w:rsidP="00A5464E">
          <w:pPr>
            <w:pStyle w:val="Heading3"/>
          </w:pPr>
          <w:bookmarkStart w:id="68" w:name="_Toc440273082"/>
          <w:r w:rsidRPr="00A5464E">
            <w:t>Virtual Disks</w:t>
          </w:r>
          <w:bookmarkEnd w:id="68"/>
        </w:p>
        <w:p w:rsidR="00916A00" w:rsidRPr="00A5464E" w:rsidRDefault="00916A00" w:rsidP="00A5464E">
          <w:r w:rsidRPr="00A5464E">
            <w:t>The Virtual Machine is using the following disks</w:t>
          </w:r>
        </w:p>
        <w:p w:rsidR="007651D4" w:rsidRPr="00A5464E" w:rsidRDefault="007651D4" w:rsidP="00A5464E">
          <w:pPr>
            <w:pStyle w:val="Heading4"/>
          </w:pPr>
          <w:bookmarkStart w:id="69" w:name="_Toc440273084"/>
          <w:bookmarkStart w:id="70" w:name="VM_OSHardDisks"/>
          <w:r w:rsidRPr="00A5464E">
            <w:t>OS Hard Disks</w:t>
          </w:r>
          <w:bookmarkEnd w:id="69"/>
        </w:p>
        <w:tbl>
          <w:tblPr>
            <w:tblStyle w:val="PlainTable11"/>
            <w:tblW w:w="0" w:type="auto"/>
            <w:tblLook w:val="04A0" w:firstRow="1" w:lastRow="0" w:firstColumn="1" w:lastColumn="0" w:noHBand="0" w:noVBand="1"/>
          </w:tblPr>
          <w:tblGrid>
            <w:gridCol w:w="2404"/>
            <w:gridCol w:w="2243"/>
            <w:gridCol w:w="2234"/>
            <w:gridCol w:w="2469"/>
          </w:tblGrid>
          <w:tr w:rsidR="007651D4" w:rsidRPr="00A5464E" w:rsidTr="00ED0713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3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404" w:type="dxa"/>
                <w:shd w:val="clear" w:color="auto" w:fill="BFBFBF" w:themeFill="text1" w:themeFillTint="40"/>
                <w:vAlign w:val="center"/>
              </w:tcPr>
              <w:bookmarkEnd w:id="70"/>
              <w:p w:rsidR="007651D4" w:rsidRPr="00A5464E" w:rsidRDefault="007651D4" w:rsidP="00A5464E">
                <w:r w:rsidRPr="00A5464E">
                  <w:t>Name</w:t>
                </w:r>
              </w:p>
            </w:tc>
            <w:tc>
              <w:tcPr>
                <w:tcW w:w="2243" w:type="dxa"/>
                <w:shd w:val="clear" w:color="auto" w:fill="BFBFBF" w:themeFill="text1" w:themeFillTint="40"/>
                <w:vAlign w:val="center"/>
              </w:tcPr>
              <w:p w:rsidR="007651D4" w:rsidRPr="00A5464E" w:rsidRDefault="007651D4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Size (GB)</w:t>
                </w:r>
              </w:p>
            </w:tc>
            <w:tc>
              <w:tcPr>
                <w:tcW w:w="2234" w:type="dxa"/>
                <w:shd w:val="clear" w:color="auto" w:fill="BFBFBF" w:themeFill="text1" w:themeFillTint="40"/>
                <w:vAlign w:val="center"/>
              </w:tcPr>
              <w:p w:rsidR="007651D4" w:rsidRPr="00A5464E" w:rsidRDefault="007651D4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Source Image Name</w:t>
                </w:r>
              </w:p>
            </w:tc>
            <w:tc>
              <w:tcPr>
                <w:tcW w:w="2469" w:type="dxa"/>
                <w:shd w:val="clear" w:color="auto" w:fill="BFBFBF" w:themeFill="text1" w:themeFillTint="40"/>
                <w:vAlign w:val="center"/>
              </w:tcPr>
              <w:p w:rsidR="007651D4" w:rsidRPr="00A5464E" w:rsidRDefault="007651D4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Host Caching</w:t>
                </w:r>
              </w:p>
            </w:tc>
          </w:tr>
          <w:sdt>
            <w:sdtPr>
              <w:rPr>
                <w:b w:val="0"/>
                <w:bCs w:val="0"/>
              </w:rPr>
              <w:alias w:val="OsVHDS"/>
              <w:tag w:val="PlaceholderOsVHDS"/>
              <w:id w:val="1578634318"/>
              <w:placeholder>
                <w:docPart w:val="72C564ED938F40CB9B8BE49C0B3890AE"/>
              </w:placeholder>
              <w:temporary/>
              <w15:appearance w15:val="hidden"/>
            </w:sdtPr>
            <w:sdtEndPr/>
            <w:sdtContent>
              <w:tr w:rsidR="007651D4" w:rsidRPr="00A5464E" w:rsidTr="00100CB3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404" w:type="dxa"/>
                  </w:tcPr>
                  <w:p w:rsidR="007651D4" w:rsidRPr="00A5464E" w:rsidRDefault="00787404" w:rsidP="00A5464E">
                    <w:sdt>
                      <w:sdtPr>
                        <w:alias w:val="Name"/>
                        <w:tag w:val="Name"/>
                        <w:id w:val="1584033748"/>
                        <w:placeholder>
                          <w:docPart w:val="F43106B85660400B90CC6C9DC35228F9"/>
                        </w:placeholder>
                        <w:text/>
                      </w:sdtPr>
                      <w:sdtEndPr/>
                      <w:sdtContent>
                        <w:r w:rsidR="00B77C3F">
                          <w:t>ConcertoDev-ConcertoDev-0-201410051944050962</w:t>
                        </w:r>
                      </w:sdtContent>
                    </w:sdt>
                  </w:p>
                </w:tc>
                <w:tc>
                  <w:tcPr>
                    <w:tcW w:w="2243" w:type="dxa"/>
                  </w:tcPr>
                  <w:p w:rsidR="007651D4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gicalDiskSizeInGB"/>
                        <w:tag w:val="LogicalDiskSizeInGB"/>
                        <w:id w:val="1750072166"/>
                        <w:placeholder>
                          <w:docPart w:val="4C74C07A3A4C489FB81A6567BD003281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/>
                    </w:sdt>
                  </w:p>
                </w:tc>
                <w:tc>
                  <w:tcPr>
                    <w:tcW w:w="2234" w:type="dxa"/>
                  </w:tcPr>
                  <w:p w:rsidR="007651D4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SourceImageName"/>
                        <w:tag w:val="SourceImageName"/>
                        <w:id w:val="-446082942"/>
                        <w:placeholder>
                          <w:docPart w:val="A019AAADEDAC4FFAAAE4905613F5084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a699494373c04fc0bc8f2bb1389d6106__Windows-Server-2012-Datacenter-201409.01-en.us-127GB.vhd</w:t>
                        </w:r>
                      </w:sdtContent>
                    </w:sdt>
                  </w:p>
                </w:tc>
                <w:tc>
                  <w:tcPr>
                    <w:tcW w:w="2469" w:type="dxa"/>
                  </w:tcPr>
                  <w:p w:rsidR="007651D4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HostCaching"/>
                        <w:tag w:val="HostCaching"/>
                        <w:id w:val="-255530225"/>
                        <w:placeholder>
                          <w:docPart w:val="8CBF5BB1E3E6492EB3139852ADF56A5D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ReadWrite</w:t>
                        </w:r>
                      </w:sdtContent>
                    </w:sdt>
                  </w:p>
                </w:tc>
              </w:tr>
            </w:sdtContent>
          </w:sdt>
        </w:tbl>
        <w:p w:rsidR="001C36C1" w:rsidRPr="00A5464E" w:rsidRDefault="00787404" w:rsidP="00A5464E"/>
      </w:sdtContent>
    </w:sdt>
    <w:bookmarkEnd w:id="61" w:displacedByCustomXml="prev"/>
    <w:bookmarkEnd w:id="62" w:displacedByCustomXml="prev"/>
    <w:p w:rsidR="00856052" w:rsidRDefault="00856052" w:rsidP="00A5464E">
      <w:pPr>
        <w:pStyle w:val="Heading1"/>
      </w:pPr>
      <w:bookmarkStart w:id="71" w:name="_Toc440273085"/>
      <w:r w:rsidRPr="00A5464E">
        <w:t>Virtual Machines</w:t>
      </w:r>
      <w:bookmarkEnd w:id="71"/>
    </w:p>
    <w:bookmarkStart w:id="72" w:name="_Toc440273086" w:displacedByCustomXml="next"/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MicrosoftComputes"/>
        <w:tag w:val="PlaceholderMicrosoftComputes"/>
        <w:id w:val="938564495"/>
        <w:placeholder>
          <w:docPart w:val="A06E78A1B68F4AE693E410B2D6F04BC7"/>
        </w:placeholder>
        <w:temporary/>
        <w15:appearance w15:val="hidden"/>
      </w:sdtPr>
      <w:sdtEndPr>
        <w:rPr>
          <w:caps w:val="0"/>
        </w:rPr>
      </w:sdtEndPr>
      <w:sdtContent>
        <w:p w:rsidR="00E64C88" w:rsidRPr="00A5464E" w:rsidRDefault="00787404" w:rsidP="00A5464E">
          <w:pPr>
            <w:pStyle w:val="Heading2"/>
            <w:rPr>
              <w:rStyle w:val="Heading2Char"/>
            </w:rPr>
          </w:pPr>
          <w:sdt>
            <w:sdtPr>
              <w:rPr>
                <w:rFonts w:ascii="Segoe UI Light" w:hAnsi="Segoe UI Light"/>
                <w:b w:val="0"/>
                <w:bCs w:val="0"/>
                <w:caps/>
                <w:smallCaps w:val="0"/>
              </w:rPr>
              <w:alias w:val="Name"/>
              <w:tag w:val="Name"/>
              <w:id w:val="-754204574"/>
              <w:placeholder>
                <w:docPart w:val="8CFFEF4E65A9446C9AE3BE673D5116E4"/>
              </w:placeholder>
              <w:temporary/>
              <w15:appearance w15:val="hidden"/>
              <w:text/>
            </w:sdtPr>
            <w:sdtEndPr>
              <w:rPr>
                <w:caps w:val="0"/>
              </w:rPr>
            </w:sdtEndPr>
            <w:sdtContent>
              <w:r w:rsidR="00B77C3F">
                <w:t>armVM</w:t>
              </w:r>
            </w:sdtContent>
          </w:sdt>
          <w:sdt>
            <w:sdtPr>
              <w:alias w:val="ADK_GUID"/>
              <w:tag w:val="/subscriptions/275ddf79-b240-44e7-9916-f24175b451b1/resourceGroups/CONCERTODEV/providers/Microsoft.Compute/virtualMachines/armVM"/>
              <w:id w:val="-667556635"/>
              <w:placeholder>
                <w:docPart w:val="BF98DF8FACB0450FBF1FCD2117DC6CF8"/>
              </w:placeholder>
              <w15:appearance w15:val="hidden"/>
            </w:sdtPr>
            <w:sdtEndPr/>
            <w:sdtContent/>
          </w:sdt>
          <w:bookmarkEnd w:id="72"/>
        </w:p>
        <w:sdt>
          <w:sdtPr>
            <w:alias w:val="ADK_CUSTOMCONTENT"/>
            <w:tag w:val="ADK_CUSTOMCONTENT"/>
            <w:id w:val="2145380120"/>
            <w:placeholder>
              <w:docPart w:val="15B98A2DFC0548F4ADD97274AC93547A"/>
            </w:placeholder>
            <w:showingPlcHdr/>
            <w15:appearance w15:val="hidden"/>
          </w:sdtPr>
          <w:sdtEndPr/>
          <w:sdtContent>
            <w:p w:rsidR="00E64C88" w:rsidRPr="00A5464E" w:rsidRDefault="00787404" w:rsidP="00A5464E">
              <w:pPr>
                <w:rPr>
                  <w:shd w:val="clear" w:color="auto" w:fill="CEDADF" w:themeFill="text2" w:themeFillTint="33"/>
                </w:rPr>
              </w:pPr>
            </w:p>
          </w:sdtContent>
        </w:sdt>
        <w:p w:rsidR="00E64C88" w:rsidRPr="00A5464E" w:rsidRDefault="00E64C88" w:rsidP="00A5464E">
          <w:pPr>
            <w:pStyle w:val="Heading3"/>
          </w:pPr>
          <w:bookmarkStart w:id="73" w:name="_Toc440273087"/>
          <w:r w:rsidRPr="00A5464E">
            <w:t>Settings</w:t>
          </w:r>
          <w:bookmarkEnd w:id="73"/>
        </w:p>
        <w:p w:rsidR="00E64C88" w:rsidRPr="00A5464E" w:rsidRDefault="00E64C88" w:rsidP="00A5464E">
          <w:r w:rsidRPr="00A5464E">
            <w:t xml:space="preserve">The virtual machine </w:t>
          </w:r>
          <w:sdt>
            <w:sdtPr>
              <w:alias w:val="Name"/>
              <w:tag w:val="Name"/>
              <w:id w:val="-1677109152"/>
              <w:placeholder>
                <w:docPart w:val="CD5AD200A6384F4C9373D78DF797F6C5"/>
              </w:placeholder>
              <w:temporary/>
              <w15:appearance w15:val="hidden"/>
              <w:text/>
            </w:sdtPr>
            <w:sdtEndPr/>
            <w:sdtContent>
              <w:r>
                <w:t>armVM</w:t>
              </w:r>
            </w:sdtContent>
          </w:sdt>
          <w:r w:rsidRPr="00A5464E">
            <w:t xml:space="preserve"> has the following settings: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405"/>
            <w:gridCol w:w="6945"/>
          </w:tblGrid>
          <w:tr w:rsidR="00E64C88" w:rsidRPr="00A5464E" w:rsidTr="00ED0713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405" w:type="dxa"/>
              </w:tcPr>
              <w:p w:rsidR="00E64C88" w:rsidRPr="00A5464E" w:rsidRDefault="00E64C88" w:rsidP="00A5464E">
                <w:r w:rsidRPr="00A5464E">
                  <w:t>Name</w:t>
                </w:r>
              </w:p>
            </w:tc>
            <w:bookmarkStart w:id="74" w:name="OLE_LINK33"/>
            <w:bookmarkStart w:id="75" w:name="OLE_LINK34"/>
            <w:tc>
              <w:tcPr>
                <w:tcW w:w="6945" w:type="dxa"/>
              </w:tcPr>
              <w:p w:rsidR="00E64C88" w:rsidRPr="00062E93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Name"/>
                    <w:tag w:val="Name"/>
                    <w:id w:val="-998493035"/>
                    <w:placeholder>
                      <w:docPart w:val="6EB30C56FD864BC79D4B236D82B88783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armVM</w:t>
                    </w:r>
                  </w:sdtContent>
                </w:sdt>
                <w:bookmarkEnd w:id="74"/>
                <w:bookmarkEnd w:id="75"/>
              </w:p>
            </w:tc>
          </w:tr>
          <w:tr w:rsidR="00E64C88" w:rsidRPr="00A5464E" w:rsidTr="00ED0713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405" w:type="dxa"/>
              </w:tcPr>
              <w:p w:rsidR="00E64C88" w:rsidRPr="00A5464E" w:rsidRDefault="00E64C88" w:rsidP="00A5464E">
                <w:r w:rsidRPr="00A5464E">
                  <w:t>Operating System</w:t>
                </w:r>
              </w:p>
            </w:tc>
            <w:bookmarkStart w:id="76" w:name="OLE_LINK5"/>
            <w:bookmarkStart w:id="77" w:name="OLE_LINK6"/>
            <w:tc>
              <w:tcPr>
                <w:tcW w:w="6945" w:type="dxa"/>
              </w:tcPr>
              <w:p w:rsidR="00E64C88" w:rsidRPr="00062E93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VMImage|Offer"/>
                    <w:tag w:val="VMImage|Offer"/>
                    <w:id w:val="-956175949"/>
                    <w:placeholder>
                      <w:docPart w:val="6E891A1C1C1D474BBECED90A7CA7A98A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WindowsServer</w:t>
                    </w:r>
                  </w:sdtContent>
                </w:sdt>
                <w:bookmarkEnd w:id="76"/>
                <w:bookmarkEnd w:id="77"/>
              </w:p>
            </w:tc>
          </w:tr>
          <w:tr w:rsidR="00E64C88" w:rsidRPr="00A5464E" w:rsidTr="00ED0713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405" w:type="dxa"/>
              </w:tcPr>
              <w:p w:rsidR="00E64C88" w:rsidRPr="00A5464E" w:rsidRDefault="00E64C88" w:rsidP="00A5464E">
                <w:r w:rsidRPr="00A5464E">
                  <w:t>Location</w:t>
                </w:r>
              </w:p>
            </w:tc>
            <w:tc>
              <w:tcPr>
                <w:tcW w:w="6945" w:type="dxa"/>
              </w:tcPr>
              <w:p w:rsidR="00E64C88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Location"/>
                    <w:tag w:val="Location"/>
                    <w:id w:val="-1623458666"/>
                    <w:placeholder>
                      <w:docPart w:val="ED57CA00AA054DCDAAA7094F279709AF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eastus</w:t>
                    </w:r>
                  </w:sdtContent>
                </w:sdt>
              </w:p>
            </w:tc>
          </w:tr>
          <w:tr w:rsidR="00E64C88" w:rsidRPr="00A5464E" w:rsidTr="00ED0713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405" w:type="dxa"/>
              </w:tcPr>
              <w:p w:rsidR="00E64C88" w:rsidRPr="00A5464E" w:rsidRDefault="00E64C88" w:rsidP="00A5464E">
                <w:r w:rsidRPr="00A5464E">
                  <w:t>Size</w:t>
                </w:r>
              </w:p>
            </w:tc>
            <w:tc>
              <w:tcPr>
                <w:tcW w:w="6945" w:type="dxa"/>
              </w:tcPr>
              <w:p w:rsidR="00E64C88" w:rsidRPr="00062E93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VMSize"/>
                    <w:tag w:val="VMSize"/>
                    <w:id w:val="-564723868"/>
                    <w:placeholder>
                      <w:docPart w:val="956F837F764241EC992D5163A027EC61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Standard_DS1</w:t>
                    </w:r>
                  </w:sdtContent>
                </w:sdt>
              </w:p>
            </w:tc>
          </w:tr>
          <w:tr w:rsidR="00E64C88" w:rsidRPr="00A5464E" w:rsidTr="00ED0713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405" w:type="dxa"/>
              </w:tcPr>
              <w:p w:rsidR="00E64C88" w:rsidRPr="00A5464E" w:rsidRDefault="00E64C88" w:rsidP="00A5464E">
                <w:r w:rsidRPr="00A5464E">
                  <w:t>Availability Set</w:t>
                </w:r>
              </w:p>
            </w:tc>
            <w:tc>
              <w:tcPr>
                <w:tcW w:w="6945" w:type="dxa"/>
              </w:tcPr>
              <w:p w:rsidR="00E64C88" w:rsidRPr="00062E93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AvailabilitySet"/>
                    <w:tag w:val="AvailabilitySet"/>
                    <w:id w:val="145944869"/>
                    <w:placeholder>
                      <w:docPart w:val="D93B15123A3445599B73959F51943AA5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E64C88" w:rsidRPr="00A5464E" w:rsidTr="00ED0713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405" w:type="dxa"/>
              </w:tcPr>
              <w:p w:rsidR="00E64C88" w:rsidRPr="00A5464E" w:rsidRDefault="00E64C88" w:rsidP="00A5464E">
                <w:r w:rsidRPr="00A5464E">
                  <w:t>State</w:t>
                </w:r>
              </w:p>
            </w:tc>
            <w:tc>
              <w:tcPr>
                <w:tcW w:w="6945" w:type="dxa"/>
              </w:tcPr>
              <w:p w:rsidR="00E64C88" w:rsidRPr="00062E93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PowerState"/>
                    <w:tag w:val="PowerState"/>
                    <w:id w:val="1502165180"/>
                    <w:placeholder>
                      <w:docPart w:val="F5B477E10A95410BA27226E41DB8775B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VM deallocated</w:t>
                    </w:r>
                  </w:sdtContent>
                </w:sdt>
              </w:p>
            </w:tc>
          </w:tr>
          <w:tr w:rsidR="00E64C88" w:rsidRPr="00A5464E" w:rsidTr="00ED0713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405" w:type="dxa"/>
              </w:tcPr>
              <w:p w:rsidR="00E64C88" w:rsidRPr="00A5464E" w:rsidRDefault="00E64C88" w:rsidP="00A5464E">
                <w:r w:rsidRPr="00A5464E">
                  <w:t>Provisioning Date</w:t>
                </w:r>
              </w:p>
            </w:tc>
            <w:tc>
              <w:tcPr>
                <w:tcW w:w="6945" w:type="dxa"/>
              </w:tcPr>
              <w:p w:rsidR="00E64C88" w:rsidRPr="00062E93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ProvisioningDate"/>
                    <w:tag w:val="ProvisioningDate"/>
                    <w:id w:val="-354819401"/>
                    <w:placeholder>
                      <w:docPart w:val="64F73B84BA4643EFA919180E93A49DCA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1/6/2016 2:57:25 PM</w:t>
                    </w:r>
                  </w:sdtContent>
                </w:sdt>
              </w:p>
            </w:tc>
          </w:tr>
        </w:tbl>
        <w:p w:rsidR="00E64C88" w:rsidRPr="00EF75A7" w:rsidRDefault="00EF75A7" w:rsidP="00EF75A7">
          <w:pPr>
            <w:pStyle w:val="Heading3"/>
          </w:pPr>
          <w:bookmarkStart w:id="78" w:name="_Toc440273088"/>
          <w:r>
            <w:t>Tags</w:t>
          </w:r>
          <w:bookmarkEnd w:id="78"/>
        </w:p>
        <w:tbl>
          <w:tblPr>
            <w:tblStyle w:val="PlainTable11"/>
            <w:tblW w:w="0" w:type="auto"/>
            <w:tblLook w:val="04A0" w:firstRow="1" w:lastRow="0" w:firstColumn="1" w:lastColumn="0" w:noHBand="0" w:noVBand="1"/>
          </w:tblPr>
          <w:tblGrid>
            <w:gridCol w:w="4675"/>
            <w:gridCol w:w="4675"/>
          </w:tblGrid>
          <w:tr w:rsidR="00E64C88" w:rsidRPr="00A5464E" w:rsidTr="00ED0713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675" w:type="dxa"/>
                <w:shd w:val="clear" w:color="auto" w:fill="BFBFBF" w:themeFill="text1" w:themeFillTint="40"/>
                <w:vAlign w:val="center"/>
              </w:tcPr>
              <w:p w:rsidR="00E64C88" w:rsidRPr="00A5464E" w:rsidRDefault="00E64C88" w:rsidP="00A5464E">
                <w:pPr>
                  <w:rPr>
                    <w:b w:val="0"/>
                  </w:rPr>
                </w:pPr>
                <w:r w:rsidRPr="00A5464E">
                  <w:t>Tag Key</w:t>
                </w:r>
              </w:p>
            </w:tc>
            <w:tc>
              <w:tcPr>
                <w:tcW w:w="4675" w:type="dxa"/>
                <w:shd w:val="clear" w:color="auto" w:fill="BFBFBF" w:themeFill="text1" w:themeFillTint="40"/>
                <w:vAlign w:val="center"/>
              </w:tcPr>
              <w:p w:rsidR="00E64C88" w:rsidRPr="00A5464E" w:rsidRDefault="00E64C88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</w:rPr>
                </w:pPr>
                <w:r w:rsidRPr="00A5464E">
                  <w:t>Tag Value</w:t>
                </w:r>
              </w:p>
            </w:tc>
          </w:tr>
          <w:sdt>
            <w:sdtPr>
              <w:rPr>
                <w:b w:val="0"/>
                <w:bCs w:val="0"/>
              </w:rPr>
              <w:alias w:val="Tags"/>
              <w:tag w:val="PlaceholderTags"/>
              <w:id w:val="-684432952"/>
              <w:placeholder>
                <w:docPart w:val="4EF04A5176354B78B1FB6FBFD03F26F5"/>
              </w:placeholder>
              <w:temporary/>
              <w15:appearance w15:val="hidden"/>
            </w:sdtPr>
            <w:sdtEndPr/>
            <w:sdtContent>
              <w:tr w:rsidR="00E64C88" w:rsidRPr="00A5464E" w:rsidTr="00157BB7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E64C88" w:rsidRPr="00A5464E" w:rsidRDefault="00787404" w:rsidP="00A5464E">
                    <w:sdt>
                      <w:sdtPr>
                        <w:alias w:val="Key"/>
                        <w:tag w:val="Key"/>
                        <w:id w:val="-1743096799"/>
                        <w:placeholder>
                          <w:docPart w:val="2ED8B2C57F22412993CFE2BC2A10A48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tag1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E64C88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2088101950"/>
                        <w:placeholder>
                          <w:docPart w:val="689FBE7993094F42A4E725F9B2DE1D45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value1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Tags"/>
              <w:tag w:val="PlaceholderTags"/>
              <w:id w:val="405945295"/>
              <w:placeholder>
                <w:docPart w:val="4EF04A5176354B78B1FB6FBFD03F26F5"/>
              </w:placeholder>
              <w:temporary/>
              <w15:appearance w15:val="hidden"/>
            </w:sdtPr>
            <w:sdtEndPr/>
            <w:sdtContent>
              <w:tr w:rsidR="00E64C88" w:rsidRPr="00A5464E" w:rsidTr="00157BB7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4675" w:type="dxa"/>
                  </w:tcPr>
                  <w:p w:rsidR="00E64C88" w:rsidRPr="00A5464E" w:rsidRDefault="00787404" w:rsidP="00A5464E">
                    <w:sdt>
                      <w:sdtPr>
                        <w:alias w:val="Key"/>
                        <w:tag w:val="Key"/>
                        <w:id w:val="742789152"/>
                        <w:placeholder>
                          <w:docPart w:val="2ED8B2C57F22412993CFE2BC2A10A48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tag2</w:t>
                        </w:r>
                      </w:sdtContent>
                    </w:sdt>
                  </w:p>
                </w:tc>
                <w:tc>
                  <w:tcPr>
                    <w:tcW w:w="4675" w:type="dxa"/>
                  </w:tcPr>
                  <w:p w:rsidR="00E64C88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Value"/>
                        <w:tag w:val="Value"/>
                        <w:id w:val="860981564"/>
                        <w:placeholder>
                          <w:docPart w:val="689FBE7993094F42A4E725F9B2DE1D45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value2</w:t>
                        </w:r>
                      </w:sdtContent>
                    </w:sdt>
                  </w:p>
                </w:tc>
              </w:tr>
            </w:sdtContent>
          </w:sdt>
        </w:tbl>
        <w:p w:rsidR="00E64C88" w:rsidRPr="00A5464E" w:rsidRDefault="00E64C88" w:rsidP="00A5464E">
          <w:pPr>
            <w:rPr>
              <w:shd w:val="clear" w:color="auto" w:fill="CEDADF" w:themeFill="text2" w:themeFillTint="33"/>
            </w:rPr>
          </w:pPr>
        </w:p>
        <w:p w:rsidR="00E64C88" w:rsidRPr="00A5464E" w:rsidRDefault="00E64C88" w:rsidP="00A5464E">
          <w:pPr>
            <w:pStyle w:val="Heading3"/>
          </w:pPr>
          <w:bookmarkStart w:id="79" w:name="_Toc440273089"/>
          <w:r w:rsidRPr="00A5464E">
            <w:t>Network Interfaces</w:t>
          </w:r>
          <w:bookmarkEnd w:id="79"/>
        </w:p>
        <w:p w:rsidR="00E64C88" w:rsidRPr="00A5464E" w:rsidRDefault="00E64C88" w:rsidP="00A5464E">
          <w:r w:rsidRPr="00A5464E">
            <w:t>The following EndPoints are defined :</w:t>
          </w:r>
        </w:p>
        <w:tbl>
          <w:tblPr>
            <w:tblStyle w:val="PlainTable11"/>
            <w:tblW w:w="9404" w:type="dxa"/>
            <w:tblLook w:val="04A0" w:firstRow="1" w:lastRow="0" w:firstColumn="1" w:lastColumn="0" w:noHBand="0" w:noVBand="1"/>
          </w:tblPr>
          <w:tblGrid>
            <w:gridCol w:w="1163"/>
            <w:gridCol w:w="1884"/>
            <w:gridCol w:w="3876"/>
            <w:gridCol w:w="1381"/>
            <w:gridCol w:w="1100"/>
          </w:tblGrid>
          <w:tr w:rsidR="00E64C88" w:rsidRPr="00A5464E" w:rsidTr="00ED0713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3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36" w:type="dxa"/>
                <w:shd w:val="clear" w:color="auto" w:fill="BFBFBF" w:themeFill="text1" w:themeFillTint="40"/>
                <w:vAlign w:val="center"/>
              </w:tcPr>
              <w:p w:rsidR="00E64C88" w:rsidRPr="00A5464E" w:rsidRDefault="00E64C88" w:rsidP="00A5464E">
                <w:bookmarkStart w:id="80" w:name="OLE_LINK46"/>
                <w:bookmarkStart w:id="81" w:name="OLE_LINK47"/>
                <w:r w:rsidRPr="00A5464E">
                  <w:t>Name</w:t>
                </w:r>
              </w:p>
            </w:tc>
            <w:tc>
              <w:tcPr>
                <w:tcW w:w="2056" w:type="dxa"/>
                <w:shd w:val="clear" w:color="auto" w:fill="BFBFBF" w:themeFill="text1" w:themeFillTint="40"/>
                <w:vAlign w:val="center"/>
              </w:tcPr>
              <w:p w:rsidR="00E64C88" w:rsidRPr="00A5464E" w:rsidRDefault="00E64C88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Mac Address</w:t>
                </w:r>
              </w:p>
            </w:tc>
            <w:tc>
              <w:tcPr>
                <w:tcW w:w="3877" w:type="dxa"/>
                <w:shd w:val="clear" w:color="auto" w:fill="BFBFBF" w:themeFill="text1" w:themeFillTint="40"/>
                <w:vAlign w:val="center"/>
              </w:tcPr>
              <w:p w:rsidR="00E64C88" w:rsidRPr="00A5464E" w:rsidRDefault="00E64C88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IP Configuration</w:t>
                </w:r>
              </w:p>
            </w:tc>
            <w:tc>
              <w:tcPr>
                <w:tcW w:w="1271" w:type="dxa"/>
                <w:shd w:val="clear" w:color="auto" w:fill="BFBFBF" w:themeFill="text1" w:themeFillTint="40"/>
                <w:vAlign w:val="center"/>
              </w:tcPr>
              <w:p w:rsidR="00E64C88" w:rsidRPr="00A5464E" w:rsidRDefault="00E64C88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Enable IP Forwarding</w:t>
                </w:r>
              </w:p>
            </w:tc>
            <w:tc>
              <w:tcPr>
                <w:tcW w:w="964" w:type="dxa"/>
                <w:shd w:val="clear" w:color="auto" w:fill="BFBFBF" w:themeFill="text1" w:themeFillTint="40"/>
                <w:vAlign w:val="center"/>
              </w:tcPr>
              <w:p w:rsidR="00E64C88" w:rsidRPr="00A5464E" w:rsidRDefault="00E64C88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Location</w:t>
                </w:r>
              </w:p>
            </w:tc>
          </w:tr>
          <w:sdt>
            <w:sdtPr>
              <w:rPr>
                <w:b w:val="0"/>
                <w:bCs w:val="0"/>
              </w:rPr>
              <w:alias w:val="MicrosoftNetworkInterfaces"/>
              <w:tag w:val="PlaceholderMicrosoftNetworkInterfaces"/>
              <w:id w:val="845675288"/>
              <w:placeholder>
                <w:docPart w:val="DA0461A1404F4A07967A3217F1C6AC10"/>
              </w:placeholder>
              <w:temporary/>
              <w15:appearance w15:val="hidden"/>
            </w:sdtPr>
            <w:sdtEndPr/>
            <w:sdtContent>
              <w:tr w:rsidR="00E64C88" w:rsidRPr="00A5464E" w:rsidTr="00ED0713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1236" w:type="dxa"/>
                  </w:tcPr>
                  <w:p w:rsidR="00E64C88" w:rsidRPr="00A5464E" w:rsidRDefault="00787404" w:rsidP="00A5464E">
                    <w:sdt>
                      <w:sdtPr>
                        <w:alias w:val="Name"/>
                        <w:tag w:val="Name"/>
                        <w:id w:val="824785101"/>
                        <w:placeholder>
                          <w:docPart w:val="E6DCEFFAF3624AC4945481252A0894CD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armvm580</w:t>
                        </w:r>
                      </w:sdtContent>
                    </w:sdt>
                  </w:p>
                </w:tc>
                <w:tc>
                  <w:tcPr>
                    <w:tcW w:w="2056" w:type="dxa"/>
                  </w:tcPr>
                  <w:p w:rsidR="00E64C88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MacAddress"/>
                        <w:tag w:val="MacAddress"/>
                        <w:id w:val="1804655722"/>
                        <w:placeholder>
                          <w:docPart w:val="5F547F0DC29A47B291BEE2991F3837DE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/>
                    </w:sdt>
                  </w:p>
                </w:tc>
                <w:tc>
                  <w:tcPr>
                    <w:tcW w:w="3877" w:type="dxa"/>
                  </w:tcPr>
                  <w:tbl>
                    <w:tblPr>
                      <w:tblStyle w:val="PlainTable11"/>
                      <w:tblW w:w="3644" w:type="dxa"/>
                      <w:tblLook w:val="04A0" w:firstRow="1" w:lastRow="0" w:firstColumn="1" w:lastColumn="0" w:noHBand="0" w:noVBand="1"/>
                    </w:tblPr>
                    <w:tblGrid>
                      <w:gridCol w:w="1891"/>
                      <w:gridCol w:w="1753"/>
                    </w:tblGrid>
                    <w:tr w:rsidR="00E64C88" w:rsidRPr="00A5464E" w:rsidTr="00157BB7">
                      <w:trPr>
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w:trHeight w:val="331"/>
                      </w:trPr>
                      <w:tc>
                        <w:tcPr>
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<w:tcW w:w="1891" w:type="dxa"/>
                        </w:tcPr>
                        <w:p w:rsidR="00E64C88" w:rsidRPr="00A5464E" w:rsidRDefault="00E64C88" w:rsidP="00A5464E">
                          <w:r w:rsidRPr="00A5464E">
                            <w:t>Public IP</w:t>
                          </w:r>
                        </w:p>
                      </w:tc>
                      <w:tc>
                        <w:tcPr>
                          <w:tcW w:w="1753" w:type="dxa"/>
                        </w:tcPr>
                        <w:p w:rsidR="00E64C88" w:rsidRPr="00A5464E" w:rsidRDefault="00E64C88" w:rsidP="00A5464E">
                          <w:p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/w:pPr>
                          <w:r w:rsidRPr="00A5464E">
                            <w:t>Private IP</w:t>
                          </w:r>
                        </w:p>
                      </w:tc>
                    </w:tr>
                    <w:sdt>
                      <w:sdtPr>
                        <w:rPr>
                          <w:b w:val="0"/>
                          <w:bCs w:val="0"/>
                        </w:rPr>
                        <w:alias w:val="MicrosoftNetworkInterfacesIPConfiguration"/>
                        <w:tag w:val="PlaceholderMicrosoftNetworkInterfacesIPConfiguration"/>
                        <w:id w:val="-1437586393"/>
                        <w:placeholder>
                          <w:docPart w:val="DF12B2ADA21D48D7A6E96992E0B4FA94"/>
                        </w:placeholder>
                        <w:temporary/>
                        <w15:appearance w15:val="hidden"/>
                      </w:sdtPr>
                      <w:sdtEndPr/>
                      <w:sdtContent>
                        <w:tr w:rsidR="00E64C88" w:rsidRPr="00A5464E" w:rsidTr="00157BB7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891" w:type="dxa"/>
                            </w:tcPr>
                            <w:p w:rsidR="00E64C88" w:rsidRPr="00A5464E" w:rsidRDefault="00787404" w:rsidP="00A5464E">
                              <w:sdt>
                                <w:sdtPr>
                                  <w:alias w:val="PublicIP"/>
                                  <w:tag w:val="PublicIP"/>
                                  <w:id w:val="638385198"/>
                                  <w:placeholder>
                                    <w:docPart w:val="DDD95C8D1B2F476A9633D60174EF6569"/>
                                  </w:placeholder>
                                  <w:temporary/>
                                  <w15:appearance w15:val="hidden"/>
                                  <w:text/>
                                </w:sdtPr>
                                <w:sdtEndPr/>
                                <w:sdtContent/>
                              </w:sdt>
                            </w:p>
                          </w:tc>
                          <w:tc>
                            <w:tcPr>
                              <w:tcW w:w="1753" w:type="dxa"/>
                            </w:tcPr>
                            <w:p w:rsidR="00E64C88" w:rsidRPr="00A5464E" w:rsidRDefault="00787404" w:rsidP="00A5464E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  <w:sdt>
                                <w:sdtPr>
                                  <w:alias w:val="PrivateIPAddress"/>
                                  <w:tag w:val="PrivateIPAddress"/>
                                  <w:id w:val="-237559304"/>
                                  <w:placeholder>
                                    <w:docPart w:val="2C744678427745EFBEF35E27F84DF154"/>
                                  </w:placeholder>
                                  <w:temporary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r w:rsidR="00B77C3F">
                                    <w:t>10.1.0.4</w:t>
                                  </w:r>
                                </w:sdtContent>
                              </w:sdt>
                            </w:p>
                          </w:tc>
                        </w:tr>
                      </w:sdtContent>
                    </w:sdt>
                  </w:tbl>
                  <w:p w:rsidR="00E64C88" w:rsidRPr="00A5464E" w:rsidRDefault="00E64C88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</w:p>
                </w:tc>
                <w:tc>
                  <w:tcPr>
                    <w:tcW w:w="1271" w:type="dxa"/>
                  </w:tcPr>
                  <w:p w:rsidR="00E64C88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EnableIPForwarding"/>
                        <w:tag w:val="EnableIPForwarding"/>
                        <w:id w:val="-1271549345"/>
                        <w:placeholder>
                          <w:docPart w:val="741FB0CD46084685BB96C537CAF6A6BB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False</w:t>
                        </w:r>
                      </w:sdtContent>
                    </w:sdt>
                  </w:p>
                </w:tc>
                <w:tc>
                  <w:tcPr>
                    <w:tcW w:w="964" w:type="dxa"/>
                  </w:tcPr>
                  <w:p w:rsidR="00E64C88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948199128"/>
                        <w:placeholder>
                          <w:docPart w:val="0D803316A6E540BFA0ED5E69AF40AA9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</w:tr>
            </w:sdtContent>
          </w:sdt>
          <w:bookmarkEnd w:id="80"/>
          <w:bookmarkEnd w:id="81"/>
        </w:tbl>
        <w:p w:rsidR="00E64C88" w:rsidRPr="00A5464E" w:rsidRDefault="00E64C88" w:rsidP="00A5464E">
          <w:pPr>
            <w:rPr>
              <w:shd w:val="clear" w:color="auto" w:fill="CEDADF" w:themeFill="text2" w:themeFillTint="33"/>
            </w:rPr>
          </w:pPr>
        </w:p>
        <w:p w:rsidR="00E64C88" w:rsidRPr="00A5464E" w:rsidRDefault="00E64C88" w:rsidP="00A5464E">
          <w:pPr>
            <w:pStyle w:val="Heading3"/>
          </w:pPr>
          <w:bookmarkStart w:id="82" w:name="_Toc440273090"/>
          <w:bookmarkStart w:id="83" w:name="OLE_LINK37"/>
          <w:bookmarkStart w:id="84" w:name="OLE_LINK38"/>
          <w:r w:rsidRPr="00A5464E">
            <w:t>Virtual Disks</w:t>
          </w:r>
          <w:bookmarkEnd w:id="82"/>
        </w:p>
        <w:bookmarkEnd w:id="83"/>
        <w:bookmarkEnd w:id="84"/>
        <w:p w:rsidR="00E64C88" w:rsidRPr="00A5464E" w:rsidRDefault="00E64C88" w:rsidP="00A5464E">
          <w:r w:rsidRPr="00A5464E">
            <w:t>The Virtual Machine is using the following disks</w:t>
          </w:r>
        </w:p>
        <w:p w:rsidR="00ED0713" w:rsidRPr="00A5464E" w:rsidRDefault="00E64C88" w:rsidP="00A5464E">
          <w:pPr>
            <w:pStyle w:val="Heading4"/>
          </w:pPr>
          <w:bookmarkStart w:id="85" w:name="_Toc440273091"/>
          <w:r w:rsidRPr="00A5464E">
            <w:t>Data Hard Disks</w:t>
          </w:r>
          <w:bookmarkEnd w:id="85"/>
        </w:p>
        <w:tbl>
          <w:tblPr>
            <w:tblStyle w:val="PlainTable11"/>
            <w:tblW w:w="0" w:type="auto"/>
            <w:tblLook w:val="04A0" w:firstRow="1" w:lastRow="0" w:firstColumn="1" w:lastColumn="0" w:noHBand="0" w:noVBand="1"/>
          </w:tblPr>
          <w:tblGrid>
            <w:gridCol w:w="2404"/>
            <w:gridCol w:w="2243"/>
            <w:gridCol w:w="2234"/>
            <w:gridCol w:w="2469"/>
          </w:tblGrid>
          <w:tr w:rsidR="00E64C88" w:rsidRPr="00A5464E" w:rsidTr="00ED0713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3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404" w:type="dxa"/>
                <w:shd w:val="clear" w:color="auto" w:fill="BFBFBF" w:themeFill="text1" w:themeFillTint="40"/>
                <w:vAlign w:val="center"/>
              </w:tcPr>
              <w:p w:rsidR="00E64C88" w:rsidRPr="00A5464E" w:rsidRDefault="00E64C88" w:rsidP="00A5464E">
                <w:r w:rsidRPr="00A5464E">
                  <w:t>Name</w:t>
                </w:r>
              </w:p>
            </w:tc>
            <w:tc>
              <w:tcPr>
                <w:tcW w:w="2243" w:type="dxa"/>
                <w:shd w:val="clear" w:color="auto" w:fill="BFBFBF" w:themeFill="text1" w:themeFillTint="40"/>
                <w:vAlign w:val="center"/>
              </w:tcPr>
              <w:p w:rsidR="00E64C88" w:rsidRPr="00A5464E" w:rsidRDefault="00E64C88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VHD Uri</w:t>
                </w:r>
              </w:p>
            </w:tc>
            <w:tc>
              <w:tcPr>
                <w:tcW w:w="2234" w:type="dxa"/>
                <w:shd w:val="clear" w:color="auto" w:fill="BFBFBF" w:themeFill="text1" w:themeFillTint="40"/>
                <w:vAlign w:val="center"/>
              </w:tcPr>
              <w:p w:rsidR="00E64C88" w:rsidRPr="00A5464E" w:rsidRDefault="00E64C88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Size (GB)</w:t>
                </w:r>
              </w:p>
            </w:tc>
            <w:tc>
              <w:tcPr>
                <w:tcW w:w="2469" w:type="dxa"/>
                <w:shd w:val="clear" w:color="auto" w:fill="BFBFBF" w:themeFill="text1" w:themeFillTint="40"/>
                <w:vAlign w:val="center"/>
              </w:tcPr>
              <w:p w:rsidR="00E64C88" w:rsidRPr="00A5464E" w:rsidRDefault="00E64C88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Host Caching</w:t>
                </w:r>
              </w:p>
            </w:tc>
          </w:tr>
          <w:sdt>
            <w:sdtPr>
              <w:rPr>
                <w:b w:val="0"/>
                <w:bCs w:val="0"/>
              </w:rPr>
              <w:alias w:val="MicrosoftComputeDataDisks"/>
              <w:tag w:val="PlaceholderMicrosoftComputeDataDisks"/>
              <w:id w:val="-1556161486"/>
              <w:placeholder>
                <w:docPart w:val="C5897A14A7314DF193606B00835C566F"/>
              </w:placeholder>
              <w:temporary/>
              <w15:appearance w15:val="hidden"/>
            </w:sdtPr>
            <w:sdtEndPr/>
            <w:sdtContent>
              <w:tr w:rsidR="00E64C88" w:rsidRPr="00A5464E" w:rsidTr="00157BB7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404" w:type="dxa"/>
                  </w:tcPr>
                  <w:p w:rsidR="00E64C88" w:rsidRPr="00A5464E" w:rsidRDefault="00787404" w:rsidP="00A5464E">
                    <w:sdt>
                      <w:sdtPr>
                        <w:alias w:val="Name"/>
                        <w:tag w:val="Name"/>
                        <w:id w:val="-620771432"/>
                        <w:placeholder>
                          <w:docPart w:val="8E9BF6B53F9346BBB2ADCE9319605DBB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armVM-20151230-112005</w:t>
                        </w:r>
                      </w:sdtContent>
                    </w:sdt>
                  </w:p>
                </w:tc>
                <w:tc>
                  <w:tcPr>
                    <w:tcW w:w="2243" w:type="dxa"/>
                  </w:tcPr>
                  <w:p w:rsidR="00E64C88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VHDUri"/>
                        <w:tag w:val="VHDUri"/>
                        <w:id w:val="-2085060282"/>
                        <w:placeholder>
                          <w:docPart w:val="B2F615B0FD6E4F6287C1CE56AF5DA5AD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https://storagearm.blob.core.windows.net/blb1/armVM-20151230-112005.vhd</w:t>
                        </w:r>
                      </w:sdtContent>
                    </w:sdt>
                  </w:p>
                </w:tc>
                <w:tc>
                  <w:tcPr>
                    <w:tcW w:w="2234" w:type="dxa"/>
                  </w:tcPr>
                  <w:p w:rsidR="00E64C88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DiskSizeGB"/>
                        <w:tag w:val="DiskSizeGB"/>
                        <w:id w:val="-1393027611"/>
                        <w:placeholder>
                          <w:docPart w:val="F2CDBC256D2E407FA238E2A28FE1A1BE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1</w:t>
                        </w:r>
                      </w:sdtContent>
                    </w:sdt>
                  </w:p>
                </w:tc>
                <w:tc>
                  <w:tcPr>
                    <w:tcW w:w="2469" w:type="dxa"/>
                  </w:tcPr>
                  <w:p w:rsidR="00E64C88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Caching"/>
                        <w:tag w:val="Caching"/>
                        <w:id w:val="923072037"/>
                        <w:placeholder>
                          <w:docPart w:val="C49225FB5FBA4988BA5B0DC80E214CE2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None</w:t>
                        </w:r>
                      </w:sdtContent>
                    </w:sdt>
                  </w:p>
                </w:tc>
              </w:tr>
            </w:sdtContent>
          </w:sdt>
        </w:tbl>
        <w:p w:rsidR="00E64C88" w:rsidRPr="00A5464E" w:rsidRDefault="00E64C88" w:rsidP="00A5464E">
          <w:pPr>
            <w:pStyle w:val="Heading4"/>
          </w:pPr>
          <w:bookmarkStart w:id="86" w:name="_Toc440273092"/>
          <w:r w:rsidRPr="00A5464E">
            <w:t>OS Hard Disks</w:t>
          </w:r>
          <w:bookmarkEnd w:id="86"/>
        </w:p>
        <w:tbl>
          <w:tblPr>
            <w:tblStyle w:val="PlainTable11"/>
            <w:tblW w:w="0" w:type="auto"/>
            <w:tblLook w:val="04A0" w:firstRow="1" w:lastRow="0" w:firstColumn="1" w:lastColumn="0" w:noHBand="0" w:noVBand="1"/>
          </w:tblPr>
          <w:tblGrid>
            <w:gridCol w:w="2401"/>
            <w:gridCol w:w="2241"/>
            <w:gridCol w:w="2241"/>
            <w:gridCol w:w="2467"/>
          </w:tblGrid>
          <w:tr w:rsidR="00E64C88" w:rsidRPr="00A5464E" w:rsidTr="00ED0713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3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404" w:type="dxa"/>
                <w:shd w:val="clear" w:color="auto" w:fill="BFBFBF" w:themeFill="text1" w:themeFillTint="40"/>
                <w:vAlign w:val="center"/>
              </w:tcPr>
              <w:p w:rsidR="00E64C88" w:rsidRPr="00A5464E" w:rsidRDefault="00E64C88" w:rsidP="00A5464E">
                <w:r w:rsidRPr="00A5464E">
                  <w:t>Name</w:t>
                </w:r>
              </w:p>
            </w:tc>
            <w:tc>
              <w:tcPr>
                <w:tcW w:w="2243" w:type="dxa"/>
                <w:shd w:val="clear" w:color="auto" w:fill="BFBFBF" w:themeFill="text1" w:themeFillTint="40"/>
                <w:vAlign w:val="center"/>
              </w:tcPr>
              <w:p w:rsidR="00E64C88" w:rsidRPr="00A5464E" w:rsidRDefault="00E64C88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VHD Uri</w:t>
                </w:r>
              </w:p>
            </w:tc>
            <w:tc>
              <w:tcPr>
                <w:tcW w:w="2243" w:type="dxa"/>
                <w:shd w:val="clear" w:color="auto" w:fill="BFBFBF" w:themeFill="text1" w:themeFillTint="40"/>
                <w:vAlign w:val="center"/>
              </w:tcPr>
              <w:p w:rsidR="00E64C88" w:rsidRPr="00A5464E" w:rsidRDefault="00E64C88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Size (GB)</w:t>
                </w:r>
              </w:p>
            </w:tc>
            <w:tc>
              <w:tcPr>
                <w:tcW w:w="2469" w:type="dxa"/>
                <w:shd w:val="clear" w:color="auto" w:fill="BFBFBF" w:themeFill="text1" w:themeFillTint="40"/>
                <w:vAlign w:val="center"/>
              </w:tcPr>
              <w:p w:rsidR="00E64C88" w:rsidRPr="00A5464E" w:rsidRDefault="00E64C88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Host Caching</w:t>
                </w:r>
              </w:p>
            </w:tc>
          </w:tr>
          <w:sdt>
            <w:sdtPr>
              <w:rPr>
                <w:b w:val="0"/>
                <w:bCs w:val="0"/>
              </w:rPr>
              <w:alias w:val="MicrosoftComputeOSDisks"/>
              <w:tag w:val="PlaceholderMicrosoftComputeOSDisks"/>
              <w:id w:val="1486901139"/>
              <w:placeholder>
                <w:docPart w:val="9E5203EADC0E42DB86A935E3DD7F7C2D"/>
              </w:placeholder>
              <w:temporary/>
              <w15:appearance w15:val="hidden"/>
            </w:sdtPr>
            <w:sdtEndPr/>
            <w:sdtContent>
              <w:tr w:rsidR="00E64C88" w:rsidRPr="00A5464E" w:rsidTr="00157BB7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404" w:type="dxa"/>
                  </w:tcPr>
                  <w:p w:rsidR="00E64C88" w:rsidRPr="00A5464E" w:rsidRDefault="00787404" w:rsidP="00A5464E">
                    <w:sdt>
                      <w:sdtPr>
                        <w:alias w:val="Name"/>
                        <w:tag w:val="Name"/>
                        <w:id w:val="53127438"/>
                        <w:placeholder>
                          <w:docPart w:val="5E63ECAE676F4B2E9896BE10C2A09697"/>
                        </w:placeholder>
                        <w:text/>
                      </w:sdtPr>
                      <w:sdtEndPr/>
                      <w:sdtContent>
                        <w:r w:rsidR="00B77C3F">
                          <w:t>armVM</w:t>
                        </w:r>
                      </w:sdtContent>
                    </w:sdt>
                  </w:p>
                </w:tc>
                <w:tc>
                  <w:tcPr>
                    <w:tcW w:w="2243" w:type="dxa"/>
                  </w:tcPr>
                  <w:p w:rsidR="00E64C88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VHDUri"/>
                        <w:tag w:val="VHDUri"/>
                        <w:id w:val="-141505846"/>
                        <w:placeholder>
                          <w:docPart w:val="D20A680AE0074F3C8E3F4FE6CE358F40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https://concertodev9031.blob.core.windows.net/vhds/armVM.vhd</w:t>
                        </w:r>
                      </w:sdtContent>
                    </w:sdt>
                  </w:p>
                </w:tc>
                <w:bookmarkStart w:id="87" w:name="OLE_LINK35"/>
                <w:bookmarkStart w:id="88" w:name="OLE_LINK36"/>
                <w:tc>
                  <w:tcPr>
                    <w:tcW w:w="2243" w:type="dxa"/>
                  </w:tcPr>
                  <w:p w:rsidR="00E64C88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DiskSizeGB"/>
                        <w:tag w:val="DiskSizeGB"/>
                        <w:id w:val="-213357321"/>
                        <w:placeholder>
                          <w:docPart w:val="0FB363F376074F679D1D0188DA75F3F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/>
                    </w:sdt>
                    <w:bookmarkEnd w:id="87"/>
                    <w:bookmarkEnd w:id="88"/>
                  </w:p>
                </w:tc>
                <w:tc>
                  <w:tcPr>
                    <w:tcW w:w="2469" w:type="dxa"/>
                  </w:tcPr>
                  <w:p w:rsidR="00E64C88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Caching"/>
                        <w:tag w:val="Caching"/>
                        <w:id w:val="1913890264"/>
                        <w:placeholder>
                          <w:docPart w:val="02B678EB61764ED8BEB9CE67D56B9719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ReadWrite</w:t>
                        </w:r>
                      </w:sdtContent>
                    </w:sdt>
                  </w:p>
                </w:tc>
              </w:tr>
            </w:sdtContent>
          </w:sdt>
        </w:tbl>
        <w:p w:rsidR="00E64C88" w:rsidRPr="00A5464E" w:rsidRDefault="00E64C88" w:rsidP="00A5464E"/>
        <w:p w:rsidR="00E64C88" w:rsidRPr="00A5464E" w:rsidRDefault="00787404" w:rsidP="00A5464E"/>
      </w:sdtContent>
    </w:sdt>
    <w:p w:rsidR="00676934" w:rsidRPr="00A5464E" w:rsidRDefault="00E64C88" w:rsidP="00A5464E">
      <w:r w:rsidRPr="00A5464E">
        <w:t xml:space="preserve"> </w:t>
      </w:r>
    </w:p>
    <w:p w:rsidR="000A11E4" w:rsidRPr="00A5464E" w:rsidRDefault="000A11E4" w:rsidP="00A5464E">
      <w:pPr>
        <w:pStyle w:val="Heading1"/>
      </w:pPr>
      <w:bookmarkStart w:id="89" w:name="_Toc440273093"/>
      <w:r w:rsidRPr="00A5464E">
        <w:t>SQL</w:t>
      </w:r>
      <w:r w:rsidR="008B3171" w:rsidRPr="00A5464E">
        <w:t xml:space="preserve"> Servers</w:t>
      </w:r>
      <w:bookmarkEnd w:id="89"/>
    </w:p>
    <w:bookmarkStart w:id="90" w:name="_Toc440273094" w:displacedByCustomXml="next"/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SqlServers"/>
        <w:tag w:val="PlaceholderSqlServers"/>
        <w:id w:val="-1256597188"/>
        <w:placeholder>
          <w:docPart w:val="42E9A618B8BB4936BCB9E34232608C72"/>
        </w:placeholder>
        <w:temporary/>
        <w15:appearance w15:val="hidden"/>
      </w:sdtPr>
      <w:sdtEndPr>
        <w:rPr>
          <w:caps w:val="0"/>
        </w:rPr>
      </w:sdtEndPr>
      <w:sdtContent>
        <w:p w:rsidR="000A11E4" w:rsidRPr="00A5464E" w:rsidRDefault="00787404" w:rsidP="00A5464E">
          <w:pPr>
            <w:pStyle w:val="Heading2"/>
            <w:rPr>
              <w:rStyle w:val="Heading2Char"/>
            </w:rPr>
          </w:pPr>
          <w:sdt>
            <w:sdtPr>
              <w:rPr>
                <w:rFonts w:ascii="Segoe UI Light" w:hAnsi="Segoe UI Light"/>
                <w:b w:val="0"/>
                <w:bCs w:val="0"/>
                <w:caps/>
                <w:smallCaps w:val="0"/>
              </w:rPr>
              <w:alias w:val="SQL Name"/>
              <w:tag w:val="Name"/>
              <w:id w:val="948889582"/>
              <w:placeholder>
                <w:docPart w:val="BBD63EABD36A4C3B9D9BE5CA07216975"/>
              </w:placeholder>
              <w:temporary/>
              <w15:appearance w15:val="hidden"/>
              <w:text/>
            </w:sdtPr>
            <w:sdtEndPr>
              <w:rPr>
                <w:caps w:val="0"/>
              </w:rPr>
            </w:sdtEndPr>
            <w:sdtContent>
              <w:r w:rsidR="00B77C3F">
                <w:t>nal8jdvson</w:t>
              </w:r>
            </w:sdtContent>
          </w:sdt>
          <w:sdt>
            <w:sdtPr>
              <w:alias w:val="ADK_GUID"/>
              <w:tag w:val="/subscriptions/275ddf79-b240-44e7-9916-f24175b451b1/resourceGroups/Default-SQL-EastUS/providers/Microsoft.Sql/servers/nal8jdvson"/>
              <w:id w:val="1082411473"/>
              <w:placeholder>
                <w:docPart w:val="DefaultPlaceholder_-1854013440"/>
              </w:placeholder>
              <w15:appearance w15:val="hidden"/>
            </w:sdtPr>
            <w:sdtEndPr/>
            <w:sdtContent/>
          </w:sdt>
          <w:bookmarkEnd w:id="90"/>
        </w:p>
        <w:sdt>
          <w:sdtPr>
            <w:alias w:val="ADK_CUSTOMCONTENT"/>
            <w:tag w:val="ADK_CUSTOMCONTENT"/>
            <w:id w:val="667984310"/>
            <w:placeholder>
              <w:docPart w:val="DefaultPlaceholder_-1854013440"/>
            </w:placeholder>
            <w:showingPlcHdr/>
            <w15:appearance w15:val="hidden"/>
          </w:sdtPr>
          <w:sdtEndPr/>
          <w:sdtContent>
            <w:p w:rsidR="00EA3982" w:rsidRPr="00A5464E" w:rsidRDefault="00787404" w:rsidP="00A5464E"/>
          </w:sdtContent>
        </w:sdt>
        <w:p w:rsidR="00810A47" w:rsidRPr="00A5464E" w:rsidRDefault="00810A47" w:rsidP="00A5464E">
          <w:r w:rsidRPr="00A5464E">
            <w:t xml:space="preserve">The SQL </w:t>
          </w:r>
          <w:r w:rsidR="002C56F9" w:rsidRPr="00A5464E">
            <w:t xml:space="preserve">Server </w:t>
          </w:r>
          <w:sdt>
            <w:sdtPr>
              <w:rPr>
                <w:b/>
              </w:rPr>
              <w:alias w:val="SQL Name"/>
              <w:tag w:val="Name"/>
              <w:id w:val="572551382"/>
              <w:placeholder>
                <w:docPart w:val="97109379E8254B0FB4E6A1BC2AE3079F"/>
              </w:placeholder>
              <w:temporary/>
              <w15:appearance w15:val="hidden"/>
              <w:text/>
            </w:sdtPr>
            <w:sdtEndPr/>
            <w:sdtContent>
              <w:r>
                <w:rPr>
                  <w:b/>
                </w:rPr>
                <w:t>nal8jdvson</w:t>
              </w:r>
            </w:sdtContent>
          </w:sdt>
          <w:r w:rsidRPr="00A5464E">
            <w:t xml:space="preserve">  contains the following </w:t>
          </w:r>
          <w:r w:rsidRPr="00A5464E">
            <w:rPr>
              <w:b/>
            </w:rPr>
            <w:t>SQL Databases</w:t>
          </w:r>
          <w:r w:rsidRPr="00A5464E">
            <w:t>.</w:t>
          </w:r>
        </w:p>
        <w:p w:rsidR="00D230ED" w:rsidRPr="00A5464E" w:rsidRDefault="00787404" w:rsidP="00062E93">
          <w:sdt>
            <w:sdtPr>
              <w:id w:val="-1655601632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5000000" cy="2125000"/>
                    <wp:effectExtent l="0" t="0" r="0" b="0"/>
                    <wp:docPr id="61" name="Diagram_DatbasesSize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DatbasesSize"/>
                            <pic:cNvPicPr/>
                          </pic:nvPicPr>
                          <pic:blipFill>
                            <a:blip r:embed="rId67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00000" cy="2125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D230ED" w:rsidRPr="00A5464E" w:rsidRDefault="00D230ED" w:rsidP="00062E93"/>
        <w:p w:rsidR="000A11E4" w:rsidRPr="00A5464E" w:rsidRDefault="000A11E4" w:rsidP="00A5464E">
          <w:pPr>
            <w:pStyle w:val="Heading3"/>
          </w:pPr>
          <w:r w:rsidRPr="00A5464E">
            <w:t>Settings</w:t>
          </w:r>
        </w:p>
        <w:p w:rsidR="00916A00" w:rsidRPr="00A5464E" w:rsidRDefault="00916A00" w:rsidP="00A5464E">
          <w:r w:rsidRPr="00A5464E">
            <w:t xml:space="preserve">The following settings are defined for the server </w:t>
          </w:r>
          <w:sdt>
            <w:sdtPr>
              <w:rPr>
                <w:b/>
              </w:rPr>
              <w:alias w:val="SQL Name"/>
              <w:tag w:val="Name"/>
              <w:id w:val="-1082903202"/>
              <w:placeholder>
                <w:docPart w:val="5221E6E97D0C4274BAF26EBD91A3D474"/>
              </w:placeholder>
              <w:temporary/>
              <w15:appearance w15:val="hidden"/>
              <w:text/>
            </w:sdtPr>
            <w:sdtEndPr/>
            <w:sdtContent>
              <w:r>
                <w:rPr>
                  <w:b/>
                </w:rPr>
                <w:t>nal8jdvson</w:t>
              </w:r>
            </w:sdtContent>
          </w:sdt>
          <w:r w:rsidRPr="00A5464E">
            <w:t xml:space="preserve"> 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972"/>
            <w:gridCol w:w="6378"/>
          </w:tblGrid>
          <w:tr w:rsidR="000A11E4" w:rsidRPr="00A5464E" w:rsidTr="00DE578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72" w:type="dxa"/>
                <w:shd w:val="clear" w:color="auto" w:fill="FFFFFF" w:themeFill="background1"/>
              </w:tcPr>
              <w:p w:rsidR="000A11E4" w:rsidRPr="00A5464E" w:rsidRDefault="00452D7A" w:rsidP="00A5464E">
                <w:r w:rsidRPr="00A5464E">
                  <w:rPr>
                    <w:highlight w:val="white"/>
                    <w:lang w:val="fr-CA"/>
                  </w:rPr>
                  <w:t>Administrator User Name</w:t>
                </w:r>
              </w:p>
            </w:tc>
            <w:tc>
              <w:tcPr>
                <w:tcW w:w="6378" w:type="dxa"/>
              </w:tcPr>
              <w:p w:rsidR="000A11E4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AdministratorUserName"/>
                    <w:tag w:val="AdministratorUserName"/>
                    <w:id w:val="1424456833"/>
                    <w:placeholder>
                      <w:docPart w:val="6571CE8FCEA14946B769A785D7BABA59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concerto</w:t>
                    </w:r>
                  </w:sdtContent>
                </w:sdt>
              </w:p>
            </w:tc>
          </w:tr>
          <w:tr w:rsidR="000A11E4" w:rsidRPr="00A5464E" w:rsidTr="00DE578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72" w:type="dxa"/>
                <w:shd w:val="clear" w:color="auto" w:fill="FFFFFF" w:themeFill="background1"/>
              </w:tcPr>
              <w:p w:rsidR="000A11E4" w:rsidRPr="00A5464E" w:rsidRDefault="00452D7A" w:rsidP="00A5464E">
                <w:r w:rsidRPr="00A5464E">
                  <w:rPr>
                    <w:highlight w:val="white"/>
                    <w:lang w:val="fr-CA"/>
                  </w:rPr>
                  <w:t>Fully Qualified Domain Name</w:t>
                </w:r>
              </w:p>
            </w:tc>
            <w:tc>
              <w:tcPr>
                <w:tcW w:w="6378" w:type="dxa"/>
              </w:tcPr>
              <w:p w:rsidR="000A11E4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FullyQualifiedDomainName"/>
                    <w:tag w:val="FullyQualifiedDomainName"/>
                    <w:id w:val="985198438"/>
                    <w:placeholder>
                      <w:docPart w:val="1805A2003B584D08AC2C58D06CA5B815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nal8jdvson.database.windows.net</w:t>
                    </w:r>
                  </w:sdtContent>
                </w:sdt>
              </w:p>
            </w:tc>
          </w:tr>
          <w:tr w:rsidR="00452D7A" w:rsidRPr="00A5464E" w:rsidTr="00DE578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72" w:type="dxa"/>
                <w:shd w:val="clear" w:color="auto" w:fill="FFFFFF" w:themeFill="background1"/>
              </w:tcPr>
              <w:p w:rsidR="00452D7A" w:rsidRPr="00A5464E" w:rsidRDefault="00452D7A" w:rsidP="00A5464E">
                <w:pPr>
                  <w:rPr>
                    <w:highlight w:val="white"/>
                    <w:lang w:val="fr-CA"/>
                  </w:rPr>
                </w:pPr>
                <w:r w:rsidRPr="00A5464E">
                  <w:rPr>
                    <w:highlight w:val="white"/>
                    <w:lang w:val="fr-CA"/>
                  </w:rPr>
                  <w:t>Location</w:t>
                </w:r>
              </w:p>
            </w:tc>
            <w:tc>
              <w:tcPr>
                <w:tcW w:w="6378" w:type="dxa"/>
              </w:tcPr>
              <w:p w:rsidR="00452D7A" w:rsidRPr="00062E93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Location"/>
                    <w:tag w:val="Location"/>
                    <w:id w:val="1058603339"/>
                    <w:placeholder>
                      <w:docPart w:val="288F0654315645ED8F84FC1F2177A6C0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East US</w:t>
                    </w:r>
                  </w:sdtContent>
                </w:sdt>
              </w:p>
            </w:tc>
          </w:tr>
          <w:tr w:rsidR="00452D7A" w:rsidRPr="00A5464E" w:rsidTr="00DE578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72" w:type="dxa"/>
                <w:shd w:val="clear" w:color="auto" w:fill="FFFFFF" w:themeFill="background1"/>
              </w:tcPr>
              <w:p w:rsidR="00452D7A" w:rsidRPr="00A5464E" w:rsidRDefault="00452D7A" w:rsidP="00A5464E">
                <w:pPr>
                  <w:rPr>
                    <w:highlight w:val="white"/>
                    <w:lang w:val="fr-CA"/>
                  </w:rPr>
                </w:pPr>
                <w:r w:rsidRPr="00A5464E">
                  <w:rPr>
                    <w:highlight w:val="white"/>
                    <w:lang w:val="fr-CA"/>
                  </w:rPr>
                  <w:t>State</w:t>
                </w:r>
              </w:p>
            </w:tc>
            <w:tc>
              <w:tcPr>
                <w:tcW w:w="6378" w:type="dxa"/>
              </w:tcPr>
              <w:p w:rsidR="00452D7A" w:rsidRPr="00062E93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State"/>
                    <w:tag w:val="State"/>
                    <w:id w:val="-2077345391"/>
                    <w:placeholder>
                      <w:docPart w:val="A0A90BD31D25426B9BFAA6D4A0C814C9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Ready</w:t>
                    </w:r>
                  </w:sdtContent>
                </w:sdt>
              </w:p>
            </w:tc>
          </w:tr>
          <w:tr w:rsidR="00452D7A" w:rsidRPr="00A5464E" w:rsidTr="00DE578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72" w:type="dxa"/>
                <w:shd w:val="clear" w:color="auto" w:fill="FFFFFF" w:themeFill="background1"/>
              </w:tcPr>
              <w:p w:rsidR="00452D7A" w:rsidRPr="00A5464E" w:rsidRDefault="00452D7A" w:rsidP="00A5464E">
                <w:pPr>
                  <w:rPr>
                    <w:highlight w:val="white"/>
                    <w:lang w:val="fr-CA"/>
                  </w:rPr>
                </w:pPr>
                <w:r w:rsidRPr="00A5464E">
                  <w:rPr>
                    <w:highlight w:val="white"/>
                    <w:lang w:val="fr-CA"/>
                  </w:rPr>
                  <w:t>Version</w:t>
                </w:r>
              </w:p>
            </w:tc>
            <w:tc>
              <w:tcPr>
                <w:tcW w:w="6378" w:type="dxa"/>
              </w:tcPr>
              <w:p w:rsidR="00452D7A" w:rsidRPr="00062E93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Version"/>
                    <w:tag w:val="Version"/>
                    <w:id w:val="-1191373004"/>
                    <w:placeholder>
                      <w:docPart w:val="539ED0F7C16F4228A0E5F124C984CF6E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2.0</w:t>
                    </w:r>
                  </w:sdtContent>
                </w:sdt>
              </w:p>
            </w:tc>
          </w:tr>
        </w:tbl>
        <w:bookmarkStart w:id="91" w:name="_Toc440273096" w:displacedByCustomXml="next"/>
        <w:sdt>
          <w:sdtPr>
            <w:rPr>
              <w:rFonts w:asciiTheme="minorHAnsi" w:eastAsiaTheme="minorEastAsia" w:hAnsiTheme="minorHAnsi" w:cstheme="minorBidi"/>
              <w:b w:val="0"/>
              <w:bCs w:val="0"/>
              <w:color w:val="auto"/>
            </w:rPr>
            <w:alias w:val="SqlDatabases"/>
            <w:tag w:val="PlaceholderSqlDatabases"/>
            <w:id w:val="-1601941987"/>
            <w:placeholder>
              <w:docPart w:val="E3E34EE3EB3F472FBBD36A1F14FBEFF8"/>
            </w:placeholder>
            <w:temporary/>
            <w15:appearance w15:val="hidden"/>
          </w:sdtPr>
          <w:sdtEndPr/>
          <w:sdtContent>
            <w:p w:rsidR="000A11E4" w:rsidRPr="00A5464E" w:rsidRDefault="00D76743" w:rsidP="00A5464E">
              <w:pPr>
                <w:pStyle w:val="Heading3"/>
                <w:rPr>
                  <w:rStyle w:val="Heading4Char"/>
                  <w:rFonts w:ascii="Segoe UI Light" w:hAnsi="Segoe UI Light" w:cs="Segoe UI Light"/>
                </w:rPr>
              </w:pPr>
              <w:r w:rsidRPr="00A5464E">
                <w:rPr>
                  <w:rStyle w:val="Heading4Char"/>
                  <w:rFonts w:ascii="Segoe UI Light" w:hAnsi="Segoe UI Light" w:cs="Segoe UI Light"/>
                  <w:color w:val="161E21" w:themeColor="text2" w:themeShade="80"/>
                  <w:spacing w:val="15"/>
                </w:rPr>
                <w:t>Database</w:t>
              </w:r>
              <w:r w:rsidR="000A11E4" w:rsidRPr="00A5464E">
                <w:rPr>
                  <w:rStyle w:val="Heading4Char"/>
                  <w:rFonts w:ascii="Segoe UI Light" w:hAnsi="Segoe UI Light" w:cs="Segoe UI Light"/>
                  <w:color w:val="161E21" w:themeColor="text2" w:themeShade="80"/>
                  <w:spacing w:val="15"/>
                </w:rPr>
                <w:t xml:space="preserve"> </w:t>
              </w:r>
              <w:sdt>
                <w:sdtPr>
                  <w:alias w:val="Database Name"/>
                  <w:tag w:val="Name"/>
                  <w:id w:val="138698792"/>
                  <w:placeholder>
                    <w:docPart w:val="A03C2D55F93B4888B5F7DA981C0C1957"/>
                  </w:placeholder>
                  <w:temporary/>
                  <w15:appearance w15:val="hidden"/>
                  <w:text/>
                </w:sdtPr>
                <w:sdtEndPr>
                  <w:rPr>
                    <w:rStyle w:val="Heading4Char"/>
                    <w:b w:val="0"/>
                    <w:bCs w:val="0"/>
                    <w:i/>
                    <w:iCs/>
                  </w:rPr>
                </w:sdtEndPr>
                <w:sdtContent>
                  <w:r>
                    <w:t>master</w:t>
                  </w:r>
                </w:sdtContent>
              </w:sdt>
              <w:sdt>
                <w:sdtPr>
                  <w:rPr>
                    <w:caps/>
                    <w:color w:val="212C32" w:themeColor="text2" w:themeShade="BF"/>
                    <w:spacing w:val="10"/>
                  </w:rPr>
                  <w:alias w:val="ADK_GUID"/>
                  <w:tag w:val="ADK_GUID"/>
                  <w:id w:val="1098052410"/>
                  <w:placeholder>
                    <w:docPart w:val="DefaultPlaceholder_-1854013440"/>
                  </w:placeholder>
                  <w15:appearance w15:val="hidden"/>
                </w:sdtPr>
                <w:sdtEndPr>
                  <w:rPr>
                    <w:rStyle w:val="Heading4Char"/>
                    <w:b w:val="0"/>
                    <w:bCs w:val="0"/>
                    <w:i/>
                    <w:iCs/>
                    <w:caps w:val="0"/>
                    <w:color w:val="000000" w:themeColor="text1"/>
                    <w:spacing w:val="0"/>
                  </w:rPr>
                </w:sdtEndPr>
                <w:sdtContent/>
              </w:sdt>
              <w:bookmarkEnd w:id="91"/>
            </w:p>
            <w:sdt>
              <w:sdtPr>
                <w:rPr>
                  <w:rFonts w:asciiTheme="majorHAnsi" w:eastAsiaTheme="majorEastAsia" w:hAnsiTheme="majorHAnsi" w:cstheme="majorBidi"/>
                  <w:caps/>
                  <w:color w:val="212C32" w:themeColor="text2" w:themeShade="BF"/>
                  <w:spacing w:val="10"/>
                </w:rPr>
                <w:alias w:val="ADK_CUSTOMCONTENT"/>
                <w:tag w:val="ADK_CUSTOMCONTENT"/>
                <w:id w:val="2005703610"/>
                <w:placeholder>
                  <w:docPart w:val="DefaultPlaceholder_-1854013440"/>
                </w:placeholder>
                <w:showingPlcHdr/>
                <w15:appearance w15:val="hidden"/>
              </w:sdtPr>
              <w:sdtEndPr>
                <w:rPr>
                  <w:rFonts w:eastAsiaTheme="minorEastAsia"/>
                  <w:caps w:val="0"/>
                  <w:color w:val="auto"/>
                  <w:spacing w:val="0"/>
                </w:rPr>
              </w:sdtEndPr>
              <w:sdtContent>
                <w:p w:rsidR="00EA3982" w:rsidRPr="00A5464E" w:rsidRDefault="00787404" w:rsidP="00A5464E"/>
              </w:sdtContent>
            </w:sdt>
            <w:p w:rsidR="00916A00" w:rsidRPr="00A5464E" w:rsidRDefault="00916A00" w:rsidP="00A5464E">
              <w:r w:rsidRPr="00A5464E">
                <w:t>The database is using the following settings:</w:t>
              </w:r>
            </w:p>
            <w:tbl>
              <w:tblPr>
                <w:tblStyle w:val="PlainTable11"/>
                <w:tblW w:w="0" w:type="auto"/>
                <w:tblLook w:val="0480" w:firstRow="0" w:lastRow="0" w:firstColumn="1" w:lastColumn="0" w:noHBand="0" w:noVBand="1"/>
              </w:tblPr>
              <w:tblGrid>
                <w:gridCol w:w="2972"/>
                <w:gridCol w:w="6378"/>
              </w:tblGrid>
              <w:tr w:rsidR="008438EF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E42553" w:rsidP="00A5464E">
                    <w:r w:rsidRPr="00A5464E">
                      <w:rPr>
                        <w:lang w:val="fr-CA"/>
                      </w:rPr>
                      <w:t>State</w:t>
                    </w:r>
                  </w:p>
                </w:tc>
                <w:tc>
                  <w:tcPr>
                    <w:tcW w:w="6378" w:type="dxa"/>
                  </w:tcPr>
                  <w:p w:rsidR="008438EF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State"/>
                        <w:tag w:val="State"/>
                        <w:id w:val="2081397684"/>
                        <w:placeholder>
                          <w:docPart w:val="B1479578E5754799B89F3CBC3FE09A0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Normal</w:t>
                        </w:r>
                      </w:sdtContent>
                    </w:sdt>
                  </w:p>
                </w:tc>
              </w:tr>
              <w:tr w:rsidR="008438EF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8438EF" w:rsidP="00A5464E">
                    <w:r w:rsidRPr="00A5464E">
                      <w:rPr>
                        <w:lang w:val="fr-CA"/>
                      </w:rPr>
                      <w:t>Edition</w:t>
                    </w:r>
                  </w:p>
                </w:tc>
                <w:tc>
                  <w:tcPr>
                    <w:tcW w:w="6378" w:type="dxa"/>
                  </w:tcPr>
                  <w:p w:rsidR="008438EF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Edition"/>
                        <w:tag w:val="Edition"/>
                        <w:id w:val="1256242010"/>
                        <w:placeholder>
                          <w:docPart w:val="1B4778796555473A8AA5E8F4320052D2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System</w:t>
                        </w:r>
                      </w:sdtContent>
                    </w:sdt>
                  </w:p>
                </w:tc>
              </w:tr>
              <w:tr w:rsidR="008438EF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8438EF" w:rsidP="00A5464E">
                    <w:r w:rsidRPr="00A5464E">
                      <w:rPr>
                        <w:lang w:val="fr-CA"/>
                      </w:rPr>
                      <w:t>Creation</w:t>
                    </w:r>
                    <w:r w:rsidR="00A21300" w:rsidRPr="00A5464E">
                      <w:rPr>
                        <w:lang w:val="fr-CA"/>
                      </w:rPr>
                      <w:t xml:space="preserve"> </w:t>
                    </w:r>
                    <w:r w:rsidRPr="00A5464E">
                      <w:rPr>
                        <w:lang w:val="fr-CA"/>
                      </w:rPr>
                      <w:t>Date</w:t>
                    </w:r>
                  </w:p>
                </w:tc>
                <w:tc>
                  <w:tcPr>
                    <w:tcW w:w="6378" w:type="dxa"/>
                  </w:tcPr>
                  <w:p w:rsidR="008438EF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CreationDate"/>
                        <w:tag w:val="CreationDate"/>
                        <w:id w:val="-1428342151"/>
                        <w:placeholder>
                          <w:docPart w:val="8EA3C1B36E0C437CAFB7FFE337B65F32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10/2/2014 5:22:07 PM</w:t>
                        </w:r>
                      </w:sdtContent>
                    </w:sdt>
                  </w:p>
                </w:tc>
              </w:tr>
              <w:tr w:rsidR="008438EF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8438EF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>Internal ID</w:t>
                    </w:r>
                  </w:p>
                </w:tc>
                <w:tc>
                  <w:tcPr>
                    <w:tcW w:w="6378" w:type="dxa"/>
                  </w:tcPr>
                  <w:p w:rsidR="008438EF" w:rsidRPr="00062E93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2114865217"/>
                        <w:placeholder>
                          <w:docPart w:val="A8B8454FA7BB4844884852345C8D30EB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1</w:t>
                        </w:r>
                      </w:sdtContent>
                    </w:sdt>
                  </w:p>
                </w:tc>
              </w:tr>
              <w:tr w:rsidR="008438EF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8438EF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 xml:space="preserve">Maximum Database Size </w:t>
                    </w:r>
                    <w:r w:rsidR="000D2DF2" w:rsidRPr="00A5464E">
                      <w:rPr>
                        <w:lang w:val="fr-CA"/>
                      </w:rPr>
                      <w:t>(</w:t>
                    </w:r>
                    <w:r w:rsidRPr="00A5464E">
                      <w:rPr>
                        <w:lang w:val="fr-CA"/>
                      </w:rPr>
                      <w:t>GB</w:t>
                    </w:r>
                    <w:r w:rsidR="000D2DF2" w:rsidRPr="00A5464E">
                      <w:rPr>
                        <w:lang w:val="fr-CA"/>
                      </w:rPr>
                      <w:t>)</w:t>
                    </w:r>
                  </w:p>
                </w:tc>
                <w:tc>
                  <w:tcPr>
                    <w:tcW w:w="6378" w:type="dxa"/>
                  </w:tcPr>
                  <w:p w:rsidR="008438EF" w:rsidRPr="00062E93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MaximumDatabaseSizeInGB"/>
                        <w:tag w:val="MaximumDatabaseSizeInGB"/>
                        <w:id w:val="824239310"/>
                        <w:placeholder>
                          <w:docPart w:val="AEBE837368F94113A5CA7720F087C54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5</w:t>
                        </w:r>
                      </w:sdtContent>
                    </w:sdt>
                  </w:p>
                </w:tc>
              </w:tr>
              <w:tr w:rsidR="008438EF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8438EF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>Size</w:t>
                    </w:r>
                    <w:r w:rsidR="000D2DF2" w:rsidRPr="00A5464E">
                      <w:rPr>
                        <w:lang w:val="fr-CA"/>
                      </w:rPr>
                      <w:t xml:space="preserve"> (</w:t>
                    </w:r>
                    <w:r w:rsidRPr="00A5464E">
                      <w:rPr>
                        <w:lang w:val="fr-CA"/>
                      </w:rPr>
                      <w:t>MB</w:t>
                    </w:r>
                    <w:r w:rsidR="000D2DF2" w:rsidRPr="00A5464E">
                      <w:rPr>
                        <w:lang w:val="fr-CA"/>
                      </w:rPr>
                      <w:t>)</w:t>
                    </w:r>
                  </w:p>
                </w:tc>
                <w:tc>
                  <w:tcPr>
                    <w:tcW w:w="6378" w:type="dxa"/>
                  </w:tcPr>
                  <w:p w:rsidR="008438EF" w:rsidRPr="00062E93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SizeMB"/>
                        <w:tag w:val="SizeMB"/>
                        <w:id w:val="611871480"/>
                        <w:placeholder>
                          <w:docPart w:val="FD3FA51C4B964E25880DAB3FEAD18CD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/>
                    </w:sdt>
                  </w:p>
                </w:tc>
              </w:tr>
              <w:tr w:rsidR="00A21300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A21300" w:rsidRPr="00A5464E" w:rsidRDefault="00F65961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>Collation Name</w:t>
                    </w:r>
                  </w:p>
                </w:tc>
                <w:tc>
                  <w:tcPr>
                    <w:tcW w:w="6378" w:type="dxa"/>
                  </w:tcPr>
                  <w:p w:rsidR="00A21300" w:rsidRPr="00062E93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CollationName"/>
                        <w:tag w:val="CollationName"/>
                        <w:id w:val="-1743483608"/>
                        <w:placeholder>
                          <w:docPart w:val="4B0CDBE10A664F40B55C4C973093920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SQL_Latin1_General_CP1_CI_AS</w:t>
                        </w:r>
                      </w:sdtContent>
                    </w:sdt>
                  </w:p>
                </w:tc>
              </w:tr>
            </w:tbl>
          </w:sdtContent>
        </w:sdt>
        <w:sdt>
          <w:sdtPr>
            <w:rPr>
              <w:rFonts w:asciiTheme="minorHAnsi" w:eastAsiaTheme="minorEastAsia" w:hAnsiTheme="minorHAnsi" w:cstheme="minorBidi"/>
              <w:b w:val="0"/>
              <w:bCs w:val="0"/>
              <w:color w:val="auto"/>
            </w:rPr>
            <w:alias w:val="SqlDatabases"/>
            <w:tag w:val="PlaceholderSqlDatabases"/>
            <w:id w:val="505917827"/>
            <w:placeholder>
              <w:docPart w:val="E3E34EE3EB3F472FBBD36A1F14FBEFF8"/>
            </w:placeholder>
            <w:temporary/>
            <w15:appearance w15:val="hidden"/>
          </w:sdtPr>
          <w:sdtEndPr/>
          <w:sdtContent>
            <w:p w:rsidR="000A11E4" w:rsidRPr="00A5464E" w:rsidRDefault="00D76743" w:rsidP="00A5464E">
              <w:pPr>
                <w:pStyle w:val="Heading3"/>
                <w:rPr>
                  <w:rStyle w:val="Heading4Char"/>
                  <w:rFonts w:ascii="Segoe UI Light" w:hAnsi="Segoe UI Light" w:cs="Segoe UI Light"/>
                </w:rPr>
              </w:pPr>
              <w:r w:rsidRPr="00A5464E">
                <w:rPr>
                  <w:rStyle w:val="Heading4Char"/>
                  <w:rFonts w:ascii="Segoe UI Light" w:hAnsi="Segoe UI Light" w:cs="Segoe UI Light"/>
                  <w:color w:val="161E21" w:themeColor="text2" w:themeShade="80"/>
                  <w:spacing w:val="15"/>
                </w:rPr>
                <w:t>Database</w:t>
              </w:r>
              <w:r w:rsidR="000A11E4" w:rsidRPr="00A5464E">
                <w:rPr>
                  <w:rStyle w:val="Heading4Char"/>
                  <w:rFonts w:ascii="Segoe UI Light" w:hAnsi="Segoe UI Light" w:cs="Segoe UI Light"/>
                  <w:color w:val="161E21" w:themeColor="text2" w:themeShade="80"/>
                  <w:spacing w:val="15"/>
                </w:rPr>
                <w:t xml:space="preserve"> </w:t>
              </w:r>
              <w:sdt>
                <w:sdtPr>
                  <w:alias w:val="Database Name"/>
                  <w:tag w:val="Name"/>
                  <w:id w:val="1670283121"/>
                  <w:placeholder>
                    <w:docPart w:val="A03C2D55F93B4888B5F7DA981C0C1957"/>
                  </w:placeholder>
                  <w:temporary/>
                  <w15:appearance w15:val="hidden"/>
                  <w:text/>
                </w:sdtPr>
                <w:sdtEndPr>
                  <w:rPr>
                    <w:rStyle w:val="Heading4Char"/>
                    <w:b w:val="0"/>
                    <w:bCs w:val="0"/>
                    <w:i/>
                    <w:iCs/>
                  </w:rPr>
                </w:sdtEndPr>
                <w:sdtContent>
                  <w:r>
                    <w:t>Netlogon</w:t>
                  </w:r>
                </w:sdtContent>
              </w:sdt>
              <w:sdt>
                <w:sdtPr>
                  <w:rPr>
                    <w:caps/>
                    <w:color w:val="212C32" w:themeColor="text2" w:themeShade="BF"/>
                    <w:spacing w:val="10"/>
                  </w:rPr>
                  <w:alias w:val="ADK_GUID"/>
                  <w:tag w:val="/subscriptions/275ddf79-b240-44e7-9916-f24175b451b1/resourceGroups/Default-SQL-EastUS/providers/Microsoft.Sql/servers/nal8jdvson/databases/Netlogon"/>
                  <w:id w:val="349528452"/>
                  <w:placeholder>
                    <w:docPart w:val="DefaultPlaceholder_-1854013440"/>
                  </w:placeholder>
                  <w15:appearance w15:val="hidden"/>
                </w:sdtPr>
                <w:sdtEndPr>
                  <w:rPr>
                    <w:rStyle w:val="Heading4Char"/>
                    <w:b w:val="0"/>
                    <w:bCs w:val="0"/>
                    <w:i/>
                    <w:iCs/>
                    <w:caps w:val="0"/>
                    <w:color w:val="000000" w:themeColor="text1"/>
                    <w:spacing w:val="0"/>
                  </w:rPr>
                </w:sdtEndPr>
                <w:sdtContent/>
              </w:sdt>
            </w:p>
            <w:sdt>
              <w:sdtPr>
                <w:rPr>
                  <w:rFonts w:asciiTheme="majorHAnsi" w:eastAsiaTheme="majorEastAsia" w:hAnsiTheme="majorHAnsi" w:cstheme="majorBidi"/>
                  <w:caps/>
                  <w:color w:val="212C32" w:themeColor="text2" w:themeShade="BF"/>
                  <w:spacing w:val="10"/>
                </w:rPr>
                <w:alias w:val="ADK_CUSTOMCONTENT"/>
                <w:tag w:val="ADK_CUSTOMCONTENT"/>
                <w:id w:val="1169367633"/>
                <w:placeholder>
                  <w:docPart w:val="DefaultPlaceholder_-1854013440"/>
                </w:placeholder>
                <w:showingPlcHdr/>
                <w15:appearance w15:val="hidden"/>
              </w:sdtPr>
              <w:sdtEndPr>
                <w:rPr>
                  <w:rFonts w:eastAsiaTheme="minorEastAsia"/>
                  <w:caps w:val="0"/>
                  <w:color w:val="auto"/>
                  <w:spacing w:val="0"/>
                </w:rPr>
              </w:sdtEndPr>
              <w:sdtContent>
                <w:p w:rsidR="00EA3982" w:rsidRPr="00A5464E" w:rsidRDefault="00787404" w:rsidP="00A5464E"/>
              </w:sdtContent>
            </w:sdt>
            <w:p w:rsidR="00916A00" w:rsidRPr="00A5464E" w:rsidRDefault="00916A00" w:rsidP="00A5464E">
              <w:r w:rsidRPr="00A5464E">
                <w:t>The database is using the following settings:</w:t>
              </w:r>
            </w:p>
            <w:tbl>
              <w:tblPr>
                <w:tblStyle w:val="PlainTable11"/>
                <w:tblW w:w="0" w:type="auto"/>
                <w:tblLook w:val="0480" w:firstRow="0" w:lastRow="0" w:firstColumn="1" w:lastColumn="0" w:noHBand="0" w:noVBand="1"/>
              </w:tblPr>
              <w:tblGrid>
                <w:gridCol w:w="2972"/>
                <w:gridCol w:w="6378"/>
              </w:tblGrid>
              <w:tr w:rsidR="008438EF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E42553" w:rsidP="00A5464E">
                    <w:r w:rsidRPr="00A5464E">
                      <w:rPr>
                        <w:lang w:val="fr-CA"/>
                      </w:rPr>
                      <w:t>State</w:t>
                    </w:r>
                  </w:p>
                </w:tc>
                <w:tc>
                  <w:tcPr>
                    <w:tcW w:w="6378" w:type="dxa"/>
                  </w:tcPr>
                  <w:p w:rsidR="008438EF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State"/>
                        <w:tag w:val="State"/>
                        <w:id w:val="1545324628"/>
                        <w:placeholder>
                          <w:docPart w:val="B1479578E5754799B89F3CBC3FE09A0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Normal</w:t>
                        </w:r>
                      </w:sdtContent>
                    </w:sdt>
                  </w:p>
                </w:tc>
              </w:tr>
              <w:tr w:rsidR="008438EF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8438EF" w:rsidP="00A5464E">
                    <w:r w:rsidRPr="00A5464E">
                      <w:rPr>
                        <w:lang w:val="fr-CA"/>
                      </w:rPr>
                      <w:t>Edition</w:t>
                    </w:r>
                  </w:p>
                </w:tc>
                <w:tc>
                  <w:tcPr>
                    <w:tcW w:w="6378" w:type="dxa"/>
                  </w:tcPr>
                  <w:p w:rsidR="008438EF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Edition"/>
                        <w:tag w:val="Edition"/>
                        <w:id w:val="300956003"/>
                        <w:placeholder>
                          <w:docPart w:val="1B4778796555473A8AA5E8F4320052D2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Web</w:t>
                        </w:r>
                      </w:sdtContent>
                    </w:sdt>
                  </w:p>
                </w:tc>
              </w:tr>
              <w:tr w:rsidR="008438EF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8438EF" w:rsidP="00A5464E">
                    <w:r w:rsidRPr="00A5464E">
                      <w:rPr>
                        <w:lang w:val="fr-CA"/>
                      </w:rPr>
                      <w:t>Creation</w:t>
                    </w:r>
                    <w:r w:rsidR="00A21300" w:rsidRPr="00A5464E">
                      <w:rPr>
                        <w:lang w:val="fr-CA"/>
                      </w:rPr>
                      <w:t xml:space="preserve"> </w:t>
                    </w:r>
                    <w:r w:rsidRPr="00A5464E">
                      <w:rPr>
                        <w:lang w:val="fr-CA"/>
                      </w:rPr>
                      <w:t>Date</w:t>
                    </w:r>
                  </w:p>
                </w:tc>
                <w:tc>
                  <w:tcPr>
                    <w:tcW w:w="6378" w:type="dxa"/>
                  </w:tcPr>
                  <w:p w:rsidR="008438EF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CreationDate"/>
                        <w:tag w:val="CreationDate"/>
                        <w:id w:val="262757783"/>
                        <w:placeholder>
                          <w:docPart w:val="8EA3C1B36E0C437CAFB7FFE337B65F32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2/11/2015 3:14:17 PM</w:t>
                        </w:r>
                      </w:sdtContent>
                    </w:sdt>
                  </w:p>
                </w:tc>
              </w:tr>
              <w:tr w:rsidR="008438EF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8438EF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>Internal ID</w:t>
                    </w:r>
                  </w:p>
                </w:tc>
                <w:tc>
                  <w:tcPr>
                    <w:tcW w:w="6378" w:type="dxa"/>
                  </w:tcPr>
                  <w:p w:rsidR="008438EF" w:rsidRPr="00062E93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323482034"/>
                        <w:placeholder>
                          <w:docPart w:val="A8B8454FA7BB4844884852345C8D30EB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4</w:t>
                        </w:r>
                      </w:sdtContent>
                    </w:sdt>
                  </w:p>
                </w:tc>
              </w:tr>
              <w:tr w:rsidR="008438EF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8438EF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 xml:space="preserve">Maximum Database Size </w:t>
                    </w:r>
                    <w:r w:rsidR="000D2DF2" w:rsidRPr="00A5464E">
                      <w:rPr>
                        <w:lang w:val="fr-CA"/>
                      </w:rPr>
                      <w:t>(</w:t>
                    </w:r>
                    <w:r w:rsidRPr="00A5464E">
                      <w:rPr>
                        <w:lang w:val="fr-CA"/>
                      </w:rPr>
                      <w:t>GB</w:t>
                    </w:r>
                    <w:r w:rsidR="000D2DF2" w:rsidRPr="00A5464E">
                      <w:rPr>
                        <w:lang w:val="fr-CA"/>
                      </w:rPr>
                      <w:t>)</w:t>
                    </w:r>
                  </w:p>
                </w:tc>
                <w:tc>
                  <w:tcPr>
                    <w:tcW w:w="6378" w:type="dxa"/>
                  </w:tcPr>
                  <w:p w:rsidR="008438EF" w:rsidRPr="00062E93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MaximumDatabaseSizeInGB"/>
                        <w:tag w:val="MaximumDatabaseSizeInGB"/>
                        <w:id w:val="189608830"/>
                        <w:placeholder>
                          <w:docPart w:val="AEBE837368F94113A5CA7720F087C54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1</w:t>
                        </w:r>
                      </w:sdtContent>
                    </w:sdt>
                  </w:p>
                </w:tc>
              </w:tr>
              <w:tr w:rsidR="008438EF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8438EF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>Size</w:t>
                    </w:r>
                    <w:r w:rsidR="000D2DF2" w:rsidRPr="00A5464E">
                      <w:rPr>
                        <w:lang w:val="fr-CA"/>
                      </w:rPr>
                      <w:t xml:space="preserve"> (</w:t>
                    </w:r>
                    <w:r w:rsidRPr="00A5464E">
                      <w:rPr>
                        <w:lang w:val="fr-CA"/>
                      </w:rPr>
                      <w:t>MB</w:t>
                    </w:r>
                    <w:r w:rsidR="000D2DF2" w:rsidRPr="00A5464E">
                      <w:rPr>
                        <w:lang w:val="fr-CA"/>
                      </w:rPr>
                      <w:t>)</w:t>
                    </w:r>
                  </w:p>
                </w:tc>
                <w:tc>
                  <w:tcPr>
                    <w:tcW w:w="6378" w:type="dxa"/>
                  </w:tcPr>
                  <w:p w:rsidR="008438EF" w:rsidRPr="00062E93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SizeMB"/>
                        <w:tag w:val="SizeMB"/>
                        <w:id w:val="423306432"/>
                        <w:placeholder>
                          <w:docPart w:val="FD3FA51C4B964E25880DAB3FEAD18CD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4.69</w:t>
                        </w:r>
                      </w:sdtContent>
                    </w:sdt>
                  </w:p>
                </w:tc>
              </w:tr>
              <w:tr w:rsidR="00A21300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A21300" w:rsidRPr="00A5464E" w:rsidRDefault="00F65961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>Collation Name</w:t>
                    </w:r>
                  </w:p>
                </w:tc>
                <w:tc>
                  <w:tcPr>
                    <w:tcW w:w="6378" w:type="dxa"/>
                  </w:tcPr>
                  <w:p w:rsidR="00A21300" w:rsidRPr="00062E93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CollationName"/>
                        <w:tag w:val="CollationName"/>
                        <w:id w:val="640851944"/>
                        <w:placeholder>
                          <w:docPart w:val="4B0CDBE10A664F40B55C4C973093920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SQL_Latin1_General_CP1_CI_AS</w:t>
                        </w:r>
                      </w:sdtContent>
                    </w:sdt>
                  </w:p>
                </w:tc>
              </w:tr>
            </w:tbl>
          </w:sdtContent>
        </w:sdt>
        <w:sdt>
          <w:sdtPr>
            <w:rPr>
              <w:rFonts w:asciiTheme="minorHAnsi" w:eastAsiaTheme="minorEastAsia" w:hAnsiTheme="minorHAnsi" w:cstheme="minorBidi"/>
              <w:b w:val="0"/>
              <w:bCs w:val="0"/>
              <w:color w:val="auto"/>
            </w:rPr>
            <w:alias w:val="SqlDatabases"/>
            <w:tag w:val="PlaceholderSqlDatabases"/>
            <w:id w:val="2135320367"/>
            <w:placeholder>
              <w:docPart w:val="E3E34EE3EB3F472FBBD36A1F14FBEFF8"/>
            </w:placeholder>
            <w:temporary/>
            <w15:appearance w15:val="hidden"/>
          </w:sdtPr>
          <w:sdtEndPr/>
          <w:sdtContent>
            <w:p w:rsidR="000A11E4" w:rsidRPr="00A5464E" w:rsidRDefault="00D76743" w:rsidP="00A5464E">
              <w:pPr>
                <w:pStyle w:val="Heading3"/>
                <w:rPr>
                  <w:rStyle w:val="Heading4Char"/>
                  <w:rFonts w:ascii="Segoe UI Light" w:hAnsi="Segoe UI Light" w:cs="Segoe UI Light"/>
                </w:rPr>
              </w:pPr>
              <w:r w:rsidRPr="00A5464E">
                <w:rPr>
                  <w:rStyle w:val="Heading4Char"/>
                  <w:rFonts w:ascii="Segoe UI Light" w:hAnsi="Segoe UI Light" w:cs="Segoe UI Light"/>
                  <w:color w:val="161E21" w:themeColor="text2" w:themeShade="80"/>
                  <w:spacing w:val="15"/>
                </w:rPr>
                <w:t>Database</w:t>
              </w:r>
              <w:r w:rsidR="000A11E4" w:rsidRPr="00A5464E">
                <w:rPr>
                  <w:rStyle w:val="Heading4Char"/>
                  <w:rFonts w:ascii="Segoe UI Light" w:hAnsi="Segoe UI Light" w:cs="Segoe UI Light"/>
                  <w:color w:val="161E21" w:themeColor="text2" w:themeShade="80"/>
                  <w:spacing w:val="15"/>
                </w:rPr>
                <w:t xml:space="preserve"> </w:t>
              </w:r>
              <w:sdt>
                <w:sdtPr>
                  <w:alias w:val="Database Name"/>
                  <w:tag w:val="Name"/>
                  <w:id w:val="1038290680"/>
                  <w:placeholder>
                    <w:docPart w:val="A03C2D55F93B4888B5F7DA981C0C1957"/>
                  </w:placeholder>
                  <w:temporary/>
                  <w15:appearance w15:val="hidden"/>
                  <w:text/>
                </w:sdtPr>
                <w:sdtEndPr>
                  <w:rPr>
                    <w:rStyle w:val="Heading4Char"/>
                    <w:b w:val="0"/>
                    <w:bCs w:val="0"/>
                    <w:i/>
                    <w:iCs/>
                  </w:rPr>
                </w:sdtEndPr>
                <w:sdtContent>
                  <w:r>
                    <w:t>umanageapi_db</w:t>
                  </w:r>
                </w:sdtContent>
              </w:sdt>
              <w:sdt>
                <w:sdtPr>
                  <w:rPr>
                    <w:caps/>
                    <w:color w:val="212C32" w:themeColor="text2" w:themeShade="BF"/>
                    <w:spacing w:val="10"/>
                  </w:rPr>
                  <w:alias w:val="ADK_GUID"/>
                  <w:tag w:val="/subscriptions/275ddf79-b240-44e7-9916-f24175b451b1/resourceGroups/Default-SQL-EastUS/providers/Microsoft.Sql/servers/nal8jdvson/databases/umanageapi_db"/>
                  <w:id w:val="1294121076"/>
                  <w:placeholder>
                    <w:docPart w:val="DefaultPlaceholder_-1854013440"/>
                  </w:placeholder>
                  <w15:appearance w15:val="hidden"/>
                </w:sdtPr>
                <w:sdtEndPr>
                  <w:rPr>
                    <w:rStyle w:val="Heading4Char"/>
                    <w:b w:val="0"/>
                    <w:bCs w:val="0"/>
                    <w:i/>
                    <w:iCs/>
                    <w:caps w:val="0"/>
                    <w:color w:val="000000" w:themeColor="text1"/>
                    <w:spacing w:val="0"/>
                  </w:rPr>
                </w:sdtEndPr>
                <w:sdtContent/>
              </w:sdt>
            </w:p>
            <w:sdt>
              <w:sdtPr>
                <w:rPr>
                  <w:rFonts w:asciiTheme="majorHAnsi" w:eastAsiaTheme="majorEastAsia" w:hAnsiTheme="majorHAnsi" w:cstheme="majorBidi"/>
                  <w:caps/>
                  <w:color w:val="212C32" w:themeColor="text2" w:themeShade="BF"/>
                  <w:spacing w:val="10"/>
                </w:rPr>
                <w:alias w:val="ADK_CUSTOMCONTENT"/>
                <w:tag w:val="ADK_CUSTOMCONTENT"/>
                <w:id w:val="657873636"/>
                <w:placeholder>
                  <w:docPart w:val="DefaultPlaceholder_-1854013440"/>
                </w:placeholder>
                <w:showingPlcHdr/>
                <w15:appearance w15:val="hidden"/>
              </w:sdtPr>
              <w:sdtEndPr>
                <w:rPr>
                  <w:rFonts w:eastAsiaTheme="minorEastAsia"/>
                  <w:caps w:val="0"/>
                  <w:color w:val="auto"/>
                  <w:spacing w:val="0"/>
                </w:rPr>
              </w:sdtEndPr>
              <w:sdtContent>
                <w:p w:rsidR="00EA3982" w:rsidRPr="00A5464E" w:rsidRDefault="00787404" w:rsidP="00A5464E"/>
              </w:sdtContent>
            </w:sdt>
            <w:p w:rsidR="00916A00" w:rsidRPr="00A5464E" w:rsidRDefault="00916A00" w:rsidP="00A5464E">
              <w:r w:rsidRPr="00A5464E">
                <w:t>The database is using the following settings:</w:t>
              </w:r>
            </w:p>
            <w:tbl>
              <w:tblPr>
                <w:tblStyle w:val="PlainTable11"/>
                <w:tblW w:w="0" w:type="auto"/>
                <w:tblLook w:val="0480" w:firstRow="0" w:lastRow="0" w:firstColumn="1" w:lastColumn="0" w:noHBand="0" w:noVBand="1"/>
              </w:tblPr>
              <w:tblGrid>
                <w:gridCol w:w="2972"/>
                <w:gridCol w:w="6378"/>
              </w:tblGrid>
              <w:tr w:rsidR="008438EF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E42553" w:rsidP="00A5464E">
                    <w:r w:rsidRPr="00A5464E">
                      <w:rPr>
                        <w:lang w:val="fr-CA"/>
                      </w:rPr>
                      <w:t>State</w:t>
                    </w:r>
                  </w:p>
                </w:tc>
                <w:tc>
                  <w:tcPr>
                    <w:tcW w:w="6378" w:type="dxa"/>
                  </w:tcPr>
                  <w:p w:rsidR="008438EF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State"/>
                        <w:tag w:val="State"/>
                        <w:id w:val="1602966446"/>
                        <w:placeholder>
                          <w:docPart w:val="B1479578E5754799B89F3CBC3FE09A0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Normal</w:t>
                        </w:r>
                      </w:sdtContent>
                    </w:sdt>
                  </w:p>
                </w:tc>
              </w:tr>
              <w:tr w:rsidR="008438EF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8438EF" w:rsidP="00A5464E">
                    <w:r w:rsidRPr="00A5464E">
                      <w:rPr>
                        <w:lang w:val="fr-CA"/>
                      </w:rPr>
                      <w:t>Edition</w:t>
                    </w:r>
                  </w:p>
                </w:tc>
                <w:tc>
                  <w:tcPr>
                    <w:tcW w:w="6378" w:type="dxa"/>
                  </w:tcPr>
                  <w:p w:rsidR="008438EF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Edition"/>
                        <w:tag w:val="Edition"/>
                        <w:id w:val="577537766"/>
                        <w:placeholder>
                          <w:docPart w:val="1B4778796555473A8AA5E8F4320052D2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Web</w:t>
                        </w:r>
                      </w:sdtContent>
                    </w:sdt>
                  </w:p>
                </w:tc>
              </w:tr>
              <w:tr w:rsidR="008438EF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8438EF" w:rsidP="00A5464E">
                    <w:r w:rsidRPr="00A5464E">
                      <w:rPr>
                        <w:lang w:val="fr-CA"/>
                      </w:rPr>
                      <w:t>Creation</w:t>
                    </w:r>
                    <w:r w:rsidR="00A21300" w:rsidRPr="00A5464E">
                      <w:rPr>
                        <w:lang w:val="fr-CA"/>
                      </w:rPr>
                      <w:t xml:space="preserve"> </w:t>
                    </w:r>
                    <w:r w:rsidRPr="00A5464E">
                      <w:rPr>
                        <w:lang w:val="fr-CA"/>
                      </w:rPr>
                      <w:t>Date</w:t>
                    </w:r>
                  </w:p>
                </w:tc>
                <w:tc>
                  <w:tcPr>
                    <w:tcW w:w="6378" w:type="dxa"/>
                  </w:tcPr>
                  <w:p w:rsidR="008438EF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CreationDate"/>
                        <w:tag w:val="CreationDate"/>
                        <w:id w:val="459641312"/>
                        <w:placeholder>
                          <w:docPart w:val="8EA3C1B36E0C437CAFB7FFE337B65F32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2/13/2015 2:32:54 PM</w:t>
                        </w:r>
                      </w:sdtContent>
                    </w:sdt>
                  </w:p>
                </w:tc>
              </w:tr>
              <w:tr w:rsidR="008438EF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8438EF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>Internal ID</w:t>
                    </w:r>
                  </w:p>
                </w:tc>
                <w:tc>
                  <w:tcPr>
                    <w:tcW w:w="6378" w:type="dxa"/>
                  </w:tcPr>
                  <w:p w:rsidR="008438EF" w:rsidRPr="00062E93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343393330"/>
                        <w:placeholder>
                          <w:docPart w:val="A8B8454FA7BB4844884852345C8D30EB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5</w:t>
                        </w:r>
                      </w:sdtContent>
                    </w:sdt>
                  </w:p>
                </w:tc>
              </w:tr>
              <w:tr w:rsidR="008438EF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8438EF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 xml:space="preserve">Maximum Database Size </w:t>
                    </w:r>
                    <w:r w:rsidR="000D2DF2" w:rsidRPr="00A5464E">
                      <w:rPr>
                        <w:lang w:val="fr-CA"/>
                      </w:rPr>
                      <w:t>(</w:t>
                    </w:r>
                    <w:r w:rsidRPr="00A5464E">
                      <w:rPr>
                        <w:lang w:val="fr-CA"/>
                      </w:rPr>
                      <w:t>GB</w:t>
                    </w:r>
                    <w:r w:rsidR="000D2DF2" w:rsidRPr="00A5464E">
                      <w:rPr>
                        <w:lang w:val="fr-CA"/>
                      </w:rPr>
                      <w:t>)</w:t>
                    </w:r>
                  </w:p>
                </w:tc>
                <w:tc>
                  <w:tcPr>
                    <w:tcW w:w="6378" w:type="dxa"/>
                  </w:tcPr>
                  <w:p w:rsidR="008438EF" w:rsidRPr="00062E93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MaximumDatabaseSizeInGB"/>
                        <w:tag w:val="MaximumDatabaseSizeInGB"/>
                        <w:id w:val="1908642206"/>
                        <w:placeholder>
                          <w:docPart w:val="AEBE837368F94113A5CA7720F087C54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1</w:t>
                        </w:r>
                      </w:sdtContent>
                    </w:sdt>
                  </w:p>
                </w:tc>
              </w:tr>
              <w:tr w:rsidR="008438EF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8438EF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>Size</w:t>
                    </w:r>
                    <w:r w:rsidR="000D2DF2" w:rsidRPr="00A5464E">
                      <w:rPr>
                        <w:lang w:val="fr-CA"/>
                      </w:rPr>
                      <w:t xml:space="preserve"> (</w:t>
                    </w:r>
                    <w:r w:rsidRPr="00A5464E">
                      <w:rPr>
                        <w:lang w:val="fr-CA"/>
                      </w:rPr>
                      <w:t>MB</w:t>
                    </w:r>
                    <w:r w:rsidR="000D2DF2" w:rsidRPr="00A5464E">
                      <w:rPr>
                        <w:lang w:val="fr-CA"/>
                      </w:rPr>
                      <w:t>)</w:t>
                    </w:r>
                  </w:p>
                </w:tc>
                <w:tc>
                  <w:tcPr>
                    <w:tcW w:w="6378" w:type="dxa"/>
                  </w:tcPr>
                  <w:p w:rsidR="008438EF" w:rsidRPr="00062E93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SizeMB"/>
                        <w:tag w:val="SizeMB"/>
                        <w:id w:val="1572697806"/>
                        <w:placeholder>
                          <w:docPart w:val="FD3FA51C4B964E25880DAB3FEAD18CD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4.19</w:t>
                        </w:r>
                      </w:sdtContent>
                    </w:sdt>
                  </w:p>
                </w:tc>
              </w:tr>
              <w:tr w:rsidR="00A21300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A21300" w:rsidRPr="00A5464E" w:rsidRDefault="00F65961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>Collation Name</w:t>
                    </w:r>
                  </w:p>
                </w:tc>
                <w:tc>
                  <w:tcPr>
                    <w:tcW w:w="6378" w:type="dxa"/>
                  </w:tcPr>
                  <w:p w:rsidR="00A21300" w:rsidRPr="00062E93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CollationName"/>
                        <w:tag w:val="CollationName"/>
                        <w:id w:val="1496436666"/>
                        <w:placeholder>
                          <w:docPart w:val="4B0CDBE10A664F40B55C4C973093920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SQL_Latin1_General_CP1_CI_AS</w:t>
                        </w:r>
                      </w:sdtContent>
                    </w:sdt>
                  </w:p>
                </w:tc>
              </w:tr>
            </w:tbl>
          </w:sdtContent>
        </w:sdt>
        <w:sdt>
          <w:sdtPr>
            <w:rPr>
              <w:rFonts w:asciiTheme="minorHAnsi" w:eastAsiaTheme="minorEastAsia" w:hAnsiTheme="minorHAnsi" w:cstheme="minorBidi"/>
              <w:b w:val="0"/>
              <w:bCs w:val="0"/>
              <w:color w:val="auto"/>
            </w:rPr>
            <w:alias w:val="SqlDatabases"/>
            <w:tag w:val="PlaceholderSqlDatabases"/>
            <w:id w:val="1549972893"/>
            <w:placeholder>
              <w:docPart w:val="E3E34EE3EB3F472FBBD36A1F14FBEFF8"/>
            </w:placeholder>
            <w:temporary/>
            <w15:appearance w15:val="hidden"/>
          </w:sdtPr>
          <w:sdtEndPr/>
          <w:sdtContent>
            <w:p w:rsidR="000A11E4" w:rsidRPr="00A5464E" w:rsidRDefault="00D76743" w:rsidP="00A5464E">
              <w:pPr>
                <w:pStyle w:val="Heading3"/>
                <w:rPr>
                  <w:rStyle w:val="Heading4Char"/>
                  <w:rFonts w:ascii="Segoe UI Light" w:hAnsi="Segoe UI Light" w:cs="Segoe UI Light"/>
                </w:rPr>
              </w:pPr>
              <w:r w:rsidRPr="00A5464E">
                <w:rPr>
                  <w:rStyle w:val="Heading4Char"/>
                  <w:rFonts w:ascii="Segoe UI Light" w:hAnsi="Segoe UI Light" w:cs="Segoe UI Light"/>
                  <w:color w:val="161E21" w:themeColor="text2" w:themeShade="80"/>
                  <w:spacing w:val="15"/>
                </w:rPr>
                <w:t>Database</w:t>
              </w:r>
              <w:r w:rsidR="000A11E4" w:rsidRPr="00A5464E">
                <w:rPr>
                  <w:rStyle w:val="Heading4Char"/>
                  <w:rFonts w:ascii="Segoe UI Light" w:hAnsi="Segoe UI Light" w:cs="Segoe UI Light"/>
                  <w:color w:val="161E21" w:themeColor="text2" w:themeShade="80"/>
                  <w:spacing w:val="15"/>
                </w:rPr>
                <w:t xml:space="preserve"> </w:t>
              </w:r>
              <w:sdt>
                <w:sdtPr>
                  <w:alias w:val="Database Name"/>
                  <w:tag w:val="Name"/>
                  <w:id w:val="863013921"/>
                  <w:placeholder>
                    <w:docPart w:val="A03C2D55F93B4888B5F7DA981C0C1957"/>
                  </w:placeholder>
                  <w:temporary/>
                  <w15:appearance w15:val="hidden"/>
                  <w:text/>
                </w:sdtPr>
                <w:sdtEndPr>
                  <w:rPr>
                    <w:rStyle w:val="Heading4Char"/>
                    <w:b w:val="0"/>
                    <w:bCs w:val="0"/>
                    <w:i/>
                    <w:iCs/>
                  </w:rPr>
                </w:sdtEndPr>
                <w:sdtContent>
                  <w:r>
                    <w:t>SelectWines_db</w:t>
                  </w:r>
                </w:sdtContent>
              </w:sdt>
              <w:sdt>
                <w:sdtPr>
                  <w:rPr>
                    <w:caps/>
                    <w:color w:val="212C32" w:themeColor="text2" w:themeShade="BF"/>
                    <w:spacing w:val="10"/>
                  </w:rPr>
                  <w:alias w:val="ADK_GUID"/>
                  <w:tag w:val="/subscriptions/275ddf79-b240-44e7-9916-f24175b451b1/resourceGroups/Default-SQL-EastUS/providers/Microsoft.Sql/servers/nal8jdvson/databases/SelectWines_db"/>
                  <w:id w:val="678448091"/>
                  <w:placeholder>
                    <w:docPart w:val="DefaultPlaceholder_-1854013440"/>
                  </w:placeholder>
                  <w15:appearance w15:val="hidden"/>
                </w:sdtPr>
                <w:sdtEndPr>
                  <w:rPr>
                    <w:rStyle w:val="Heading4Char"/>
                    <w:b w:val="0"/>
                    <w:bCs w:val="0"/>
                    <w:i/>
                    <w:iCs/>
                    <w:caps w:val="0"/>
                    <w:color w:val="000000" w:themeColor="text1"/>
                    <w:spacing w:val="0"/>
                  </w:rPr>
                </w:sdtEndPr>
                <w:sdtContent/>
              </w:sdt>
            </w:p>
            <w:sdt>
              <w:sdtPr>
                <w:rPr>
                  <w:rFonts w:asciiTheme="majorHAnsi" w:eastAsiaTheme="majorEastAsia" w:hAnsiTheme="majorHAnsi" w:cstheme="majorBidi"/>
                  <w:caps/>
                  <w:color w:val="212C32" w:themeColor="text2" w:themeShade="BF"/>
                  <w:spacing w:val="10"/>
                </w:rPr>
                <w:alias w:val="ADK_CUSTOMCONTENT"/>
                <w:tag w:val="ADK_CUSTOMCONTENT"/>
                <w:id w:val="879825963"/>
                <w:placeholder>
                  <w:docPart w:val="DefaultPlaceholder_-1854013440"/>
                </w:placeholder>
                <w:showingPlcHdr/>
                <w15:appearance w15:val="hidden"/>
              </w:sdtPr>
              <w:sdtEndPr>
                <w:rPr>
                  <w:rFonts w:eastAsiaTheme="minorEastAsia"/>
                  <w:caps w:val="0"/>
                  <w:color w:val="auto"/>
                  <w:spacing w:val="0"/>
                </w:rPr>
              </w:sdtEndPr>
              <w:sdtContent>
                <w:p w:rsidR="00EA3982" w:rsidRPr="00A5464E" w:rsidRDefault="00787404" w:rsidP="00A5464E"/>
              </w:sdtContent>
            </w:sdt>
            <w:p w:rsidR="00916A00" w:rsidRPr="00A5464E" w:rsidRDefault="00916A00" w:rsidP="00A5464E">
              <w:r w:rsidRPr="00A5464E">
                <w:t>The database is using the following settings:</w:t>
              </w:r>
            </w:p>
            <w:tbl>
              <w:tblPr>
                <w:tblStyle w:val="PlainTable11"/>
                <w:tblW w:w="0" w:type="auto"/>
                <w:tblLook w:val="0480" w:firstRow="0" w:lastRow="0" w:firstColumn="1" w:lastColumn="0" w:noHBand="0" w:noVBand="1"/>
              </w:tblPr>
              <w:tblGrid>
                <w:gridCol w:w="2972"/>
                <w:gridCol w:w="6378"/>
              </w:tblGrid>
              <w:tr w:rsidR="008438EF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E42553" w:rsidP="00A5464E">
                    <w:r w:rsidRPr="00A5464E">
                      <w:rPr>
                        <w:lang w:val="fr-CA"/>
                      </w:rPr>
                      <w:t>State</w:t>
                    </w:r>
                  </w:p>
                </w:tc>
                <w:tc>
                  <w:tcPr>
                    <w:tcW w:w="6378" w:type="dxa"/>
                  </w:tcPr>
                  <w:p w:rsidR="008438EF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State"/>
                        <w:tag w:val="State"/>
                        <w:id w:val="231723119"/>
                        <w:placeholder>
                          <w:docPart w:val="B1479578E5754799B89F3CBC3FE09A0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Normal</w:t>
                        </w:r>
                      </w:sdtContent>
                    </w:sdt>
                  </w:p>
                </w:tc>
              </w:tr>
              <w:tr w:rsidR="008438EF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8438EF" w:rsidP="00A5464E">
                    <w:r w:rsidRPr="00A5464E">
                      <w:rPr>
                        <w:lang w:val="fr-CA"/>
                      </w:rPr>
                      <w:t>Edition</w:t>
                    </w:r>
                  </w:p>
                </w:tc>
                <w:tc>
                  <w:tcPr>
                    <w:tcW w:w="6378" w:type="dxa"/>
                  </w:tcPr>
                  <w:p w:rsidR="008438EF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Edition"/>
                        <w:tag w:val="Edition"/>
                        <w:id w:val="1993263347"/>
                        <w:placeholder>
                          <w:docPart w:val="1B4778796555473A8AA5E8F4320052D2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Web</w:t>
                        </w:r>
                      </w:sdtContent>
                    </w:sdt>
                  </w:p>
                </w:tc>
              </w:tr>
              <w:tr w:rsidR="008438EF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8438EF" w:rsidP="00A5464E">
                    <w:r w:rsidRPr="00A5464E">
                      <w:rPr>
                        <w:lang w:val="fr-CA"/>
                      </w:rPr>
                      <w:t>Creation</w:t>
                    </w:r>
                    <w:r w:rsidR="00A21300" w:rsidRPr="00A5464E">
                      <w:rPr>
                        <w:lang w:val="fr-CA"/>
                      </w:rPr>
                      <w:t xml:space="preserve"> </w:t>
                    </w:r>
                    <w:r w:rsidRPr="00A5464E">
                      <w:rPr>
                        <w:lang w:val="fr-CA"/>
                      </w:rPr>
                      <w:t>Date</w:t>
                    </w:r>
                  </w:p>
                </w:tc>
                <w:tc>
                  <w:tcPr>
                    <w:tcW w:w="6378" w:type="dxa"/>
                  </w:tcPr>
                  <w:p w:rsidR="008438EF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CreationDate"/>
                        <w:tag w:val="CreationDate"/>
                        <w:id w:val="1096499557"/>
                        <w:placeholder>
                          <w:docPart w:val="8EA3C1B36E0C437CAFB7FFE337B65F32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1/20/2015 7:57:48 PM</w:t>
                        </w:r>
                      </w:sdtContent>
                    </w:sdt>
                  </w:p>
                </w:tc>
              </w:tr>
              <w:tr w:rsidR="008438EF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8438EF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>Internal ID</w:t>
                    </w:r>
                  </w:p>
                </w:tc>
                <w:tc>
                  <w:tcPr>
                    <w:tcW w:w="6378" w:type="dxa"/>
                  </w:tcPr>
                  <w:p w:rsidR="008438EF" w:rsidRPr="00062E93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864534930"/>
                        <w:placeholder>
                          <w:docPart w:val="A8B8454FA7BB4844884852345C8D30EB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6</w:t>
                        </w:r>
                      </w:sdtContent>
                    </w:sdt>
                  </w:p>
                </w:tc>
              </w:tr>
              <w:tr w:rsidR="008438EF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8438EF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 xml:space="preserve">Maximum Database Size </w:t>
                    </w:r>
                    <w:r w:rsidR="000D2DF2" w:rsidRPr="00A5464E">
                      <w:rPr>
                        <w:lang w:val="fr-CA"/>
                      </w:rPr>
                      <w:t>(</w:t>
                    </w:r>
                    <w:r w:rsidRPr="00A5464E">
                      <w:rPr>
                        <w:lang w:val="fr-CA"/>
                      </w:rPr>
                      <w:t>GB</w:t>
                    </w:r>
                    <w:r w:rsidR="000D2DF2" w:rsidRPr="00A5464E">
                      <w:rPr>
                        <w:lang w:val="fr-CA"/>
                      </w:rPr>
                      <w:t>)</w:t>
                    </w:r>
                  </w:p>
                </w:tc>
                <w:tc>
                  <w:tcPr>
                    <w:tcW w:w="6378" w:type="dxa"/>
                  </w:tcPr>
                  <w:p w:rsidR="008438EF" w:rsidRPr="00062E93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MaximumDatabaseSizeInGB"/>
                        <w:tag w:val="MaximumDatabaseSizeInGB"/>
                        <w:id w:val="640943194"/>
                        <w:placeholder>
                          <w:docPart w:val="AEBE837368F94113A5CA7720F087C54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0</w:t>
                        </w:r>
                      </w:sdtContent>
                    </w:sdt>
                  </w:p>
                </w:tc>
              </w:tr>
              <w:tr w:rsidR="008438EF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8438EF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>Size</w:t>
                    </w:r>
                    <w:r w:rsidR="000D2DF2" w:rsidRPr="00A5464E">
                      <w:rPr>
                        <w:lang w:val="fr-CA"/>
                      </w:rPr>
                      <w:t xml:space="preserve"> (</w:t>
                    </w:r>
                    <w:r w:rsidRPr="00A5464E">
                      <w:rPr>
                        <w:lang w:val="fr-CA"/>
                      </w:rPr>
                      <w:t>MB</w:t>
                    </w:r>
                    <w:r w:rsidR="000D2DF2" w:rsidRPr="00A5464E">
                      <w:rPr>
                        <w:lang w:val="fr-CA"/>
                      </w:rPr>
                      <w:t>)</w:t>
                    </w:r>
                  </w:p>
                </w:tc>
                <w:tc>
                  <w:tcPr>
                    <w:tcW w:w="6378" w:type="dxa"/>
                  </w:tcPr>
                  <w:p w:rsidR="008438EF" w:rsidRPr="00062E93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SizeMB"/>
                        <w:tag w:val="SizeMB"/>
                        <w:id w:val="1383915165"/>
                        <w:placeholder>
                          <w:docPart w:val="FD3FA51C4B964E25880DAB3FEAD18CD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12.19</w:t>
                        </w:r>
                      </w:sdtContent>
                    </w:sdt>
                  </w:p>
                </w:tc>
              </w:tr>
              <w:tr w:rsidR="00A21300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A21300" w:rsidRPr="00A5464E" w:rsidRDefault="00F65961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>Collation Name</w:t>
                    </w:r>
                  </w:p>
                </w:tc>
                <w:tc>
                  <w:tcPr>
                    <w:tcW w:w="6378" w:type="dxa"/>
                  </w:tcPr>
                  <w:p w:rsidR="00A21300" w:rsidRPr="00062E93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CollationName"/>
                        <w:tag w:val="CollationName"/>
                        <w:id w:val="875341408"/>
                        <w:placeholder>
                          <w:docPart w:val="4B0CDBE10A664F40B55C4C973093920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SQL_Latin1_General_CP1_CI_AS</w:t>
                        </w:r>
                      </w:sdtContent>
                    </w:sdt>
                  </w:p>
                </w:tc>
              </w:tr>
            </w:tbl>
          </w:sdtContent>
        </w:sdt>
        <w:sdt>
          <w:sdtPr>
            <w:rPr>
              <w:rFonts w:asciiTheme="minorHAnsi" w:eastAsiaTheme="minorEastAsia" w:hAnsiTheme="minorHAnsi" w:cstheme="minorBidi"/>
              <w:b w:val="0"/>
              <w:bCs w:val="0"/>
              <w:color w:val="auto"/>
            </w:rPr>
            <w:alias w:val="SqlDatabases"/>
            <w:tag w:val="PlaceholderSqlDatabases"/>
            <w:id w:val="461549800"/>
            <w:placeholder>
              <w:docPart w:val="E3E34EE3EB3F472FBBD36A1F14FBEFF8"/>
            </w:placeholder>
            <w:temporary/>
            <w15:appearance w15:val="hidden"/>
          </w:sdtPr>
          <w:sdtEndPr/>
          <w:sdtContent>
            <w:p w:rsidR="000A11E4" w:rsidRPr="00A5464E" w:rsidRDefault="00D76743" w:rsidP="00A5464E">
              <w:pPr>
                <w:pStyle w:val="Heading3"/>
                <w:rPr>
                  <w:rStyle w:val="Heading4Char"/>
                  <w:rFonts w:ascii="Segoe UI Light" w:hAnsi="Segoe UI Light" w:cs="Segoe UI Light"/>
                </w:rPr>
              </w:pPr>
              <w:r w:rsidRPr="00A5464E">
                <w:rPr>
                  <w:rStyle w:val="Heading4Char"/>
                  <w:rFonts w:ascii="Segoe UI Light" w:hAnsi="Segoe UI Light" w:cs="Segoe UI Light"/>
                  <w:color w:val="161E21" w:themeColor="text2" w:themeShade="80"/>
                  <w:spacing w:val="15"/>
                </w:rPr>
                <w:t>Database</w:t>
              </w:r>
              <w:r w:rsidR="000A11E4" w:rsidRPr="00A5464E">
                <w:rPr>
                  <w:rStyle w:val="Heading4Char"/>
                  <w:rFonts w:ascii="Segoe UI Light" w:hAnsi="Segoe UI Light" w:cs="Segoe UI Light"/>
                  <w:color w:val="161E21" w:themeColor="text2" w:themeShade="80"/>
                  <w:spacing w:val="15"/>
                </w:rPr>
                <w:t xml:space="preserve"> </w:t>
              </w:r>
              <w:sdt>
                <w:sdtPr>
                  <w:alias w:val="Database Name"/>
                  <w:tag w:val="Name"/>
                  <w:id w:val="861148788"/>
                  <w:placeholder>
                    <w:docPart w:val="A03C2D55F93B4888B5F7DA981C0C1957"/>
                  </w:placeholder>
                  <w:temporary/>
                  <w15:appearance w15:val="hidden"/>
                  <w:text/>
                </w:sdtPr>
                <w:sdtEndPr>
                  <w:rPr>
                    <w:rStyle w:val="Heading4Char"/>
                    <w:b w:val="0"/>
                    <w:bCs w:val="0"/>
                    <w:i/>
                    <w:iCs/>
                  </w:rPr>
                </w:sdtEndPr>
                <w:sdtContent>
                  <w:r>
                    <w:t>WebApplicationCertifAzure_db</w:t>
                  </w:r>
                </w:sdtContent>
              </w:sdt>
              <w:sdt>
                <w:sdtPr>
                  <w:rPr>
                    <w:caps/>
                    <w:color w:val="212C32" w:themeColor="text2" w:themeShade="BF"/>
                    <w:spacing w:val="10"/>
                  </w:rPr>
                  <w:alias w:val="ADK_GUID"/>
                  <w:tag w:val="/subscriptions/275ddf79-b240-44e7-9916-f24175b451b1/resourceGroups/Default-SQL-EastUS/providers/Microsoft.Sql/servers/nal8jdvson/databases/WebApplicationCertifAzure_db"/>
                  <w:id w:val="1482700638"/>
                  <w:placeholder>
                    <w:docPart w:val="DefaultPlaceholder_-1854013440"/>
                  </w:placeholder>
                  <w15:appearance w15:val="hidden"/>
                </w:sdtPr>
                <w:sdtEndPr>
                  <w:rPr>
                    <w:rStyle w:val="Heading4Char"/>
                    <w:b w:val="0"/>
                    <w:bCs w:val="0"/>
                    <w:i/>
                    <w:iCs/>
                    <w:caps w:val="0"/>
                    <w:color w:val="000000" w:themeColor="text1"/>
                    <w:spacing w:val="0"/>
                  </w:rPr>
                </w:sdtEndPr>
                <w:sdtContent/>
              </w:sdt>
            </w:p>
            <w:sdt>
              <w:sdtPr>
                <w:rPr>
                  <w:rFonts w:asciiTheme="majorHAnsi" w:eastAsiaTheme="majorEastAsia" w:hAnsiTheme="majorHAnsi" w:cstheme="majorBidi"/>
                  <w:caps/>
                  <w:color w:val="212C32" w:themeColor="text2" w:themeShade="BF"/>
                  <w:spacing w:val="10"/>
                </w:rPr>
                <w:alias w:val="ADK_CUSTOMCONTENT"/>
                <w:tag w:val="ADK_CUSTOMCONTENT"/>
                <w:id w:val="1059835957"/>
                <w:placeholder>
                  <w:docPart w:val="DefaultPlaceholder_-1854013440"/>
                </w:placeholder>
                <w:showingPlcHdr/>
                <w15:appearance w15:val="hidden"/>
              </w:sdtPr>
              <w:sdtEndPr>
                <w:rPr>
                  <w:rFonts w:eastAsiaTheme="minorEastAsia"/>
                  <w:caps w:val="0"/>
                  <w:color w:val="auto"/>
                  <w:spacing w:val="0"/>
                </w:rPr>
              </w:sdtEndPr>
              <w:sdtContent>
                <w:p w:rsidR="00EA3982" w:rsidRPr="00A5464E" w:rsidRDefault="00787404" w:rsidP="00A5464E"/>
              </w:sdtContent>
            </w:sdt>
            <w:p w:rsidR="00916A00" w:rsidRPr="00A5464E" w:rsidRDefault="00916A00" w:rsidP="00A5464E">
              <w:r w:rsidRPr="00A5464E">
                <w:t>The database is using the following settings:</w:t>
              </w:r>
            </w:p>
            <w:tbl>
              <w:tblPr>
                <w:tblStyle w:val="PlainTable11"/>
                <w:tblW w:w="0" w:type="auto"/>
                <w:tblLook w:val="0480" w:firstRow="0" w:lastRow="0" w:firstColumn="1" w:lastColumn="0" w:noHBand="0" w:noVBand="1"/>
              </w:tblPr>
              <w:tblGrid>
                <w:gridCol w:w="2972"/>
                <w:gridCol w:w="6378"/>
              </w:tblGrid>
              <w:tr w:rsidR="008438EF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E42553" w:rsidP="00A5464E">
                    <w:r w:rsidRPr="00A5464E">
                      <w:rPr>
                        <w:lang w:val="fr-CA"/>
                      </w:rPr>
                      <w:t>State</w:t>
                    </w:r>
                  </w:p>
                </w:tc>
                <w:tc>
                  <w:tcPr>
                    <w:tcW w:w="6378" w:type="dxa"/>
                  </w:tcPr>
                  <w:p w:rsidR="008438EF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State"/>
                        <w:tag w:val="State"/>
                        <w:id w:val="1932018425"/>
                        <w:placeholder>
                          <w:docPart w:val="B1479578E5754799B89F3CBC3FE09A0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Normal</w:t>
                        </w:r>
                      </w:sdtContent>
                    </w:sdt>
                  </w:p>
                </w:tc>
              </w:tr>
              <w:tr w:rsidR="008438EF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8438EF" w:rsidP="00A5464E">
                    <w:r w:rsidRPr="00A5464E">
                      <w:rPr>
                        <w:lang w:val="fr-CA"/>
                      </w:rPr>
                      <w:t>Edition</w:t>
                    </w:r>
                  </w:p>
                </w:tc>
                <w:tc>
                  <w:tcPr>
                    <w:tcW w:w="6378" w:type="dxa"/>
                  </w:tcPr>
                  <w:p w:rsidR="008438EF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Edition"/>
                        <w:tag w:val="Edition"/>
                        <w:id w:val="1146570267"/>
                        <w:placeholder>
                          <w:docPart w:val="1B4778796555473A8AA5E8F4320052D2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Web</w:t>
                        </w:r>
                      </w:sdtContent>
                    </w:sdt>
                  </w:p>
                </w:tc>
              </w:tr>
              <w:tr w:rsidR="008438EF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8438EF" w:rsidP="00A5464E">
                    <w:r w:rsidRPr="00A5464E">
                      <w:rPr>
                        <w:lang w:val="fr-CA"/>
                      </w:rPr>
                      <w:t>Creation</w:t>
                    </w:r>
                    <w:r w:rsidR="00A21300" w:rsidRPr="00A5464E">
                      <w:rPr>
                        <w:lang w:val="fr-CA"/>
                      </w:rPr>
                      <w:t xml:space="preserve"> </w:t>
                    </w:r>
                    <w:r w:rsidRPr="00A5464E">
                      <w:rPr>
                        <w:lang w:val="fr-CA"/>
                      </w:rPr>
                      <w:t>Date</w:t>
                    </w:r>
                  </w:p>
                </w:tc>
                <w:tc>
                  <w:tcPr>
                    <w:tcW w:w="6378" w:type="dxa"/>
                  </w:tcPr>
                  <w:p w:rsidR="008438EF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CreationDate"/>
                        <w:tag w:val="CreationDate"/>
                        <w:id w:val="1775525615"/>
                        <w:placeholder>
                          <w:docPart w:val="8EA3C1B36E0C437CAFB7FFE337B65F32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5/4/2015 5:36:44 PM</w:t>
                        </w:r>
                      </w:sdtContent>
                    </w:sdt>
                  </w:p>
                </w:tc>
              </w:tr>
              <w:tr w:rsidR="008438EF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8438EF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>Internal ID</w:t>
                    </w:r>
                  </w:p>
                </w:tc>
                <w:tc>
                  <w:tcPr>
                    <w:tcW w:w="6378" w:type="dxa"/>
                  </w:tcPr>
                  <w:p w:rsidR="008438EF" w:rsidRPr="00062E93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72295798"/>
                        <w:placeholder>
                          <w:docPart w:val="A8B8454FA7BB4844884852345C8D30EB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7</w:t>
                        </w:r>
                      </w:sdtContent>
                    </w:sdt>
                  </w:p>
                </w:tc>
              </w:tr>
              <w:tr w:rsidR="008438EF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8438EF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 xml:space="preserve">Maximum Database Size </w:t>
                    </w:r>
                    <w:r w:rsidR="000D2DF2" w:rsidRPr="00A5464E">
                      <w:rPr>
                        <w:lang w:val="fr-CA"/>
                      </w:rPr>
                      <w:t>(</w:t>
                    </w:r>
                    <w:r w:rsidRPr="00A5464E">
                      <w:rPr>
                        <w:lang w:val="fr-CA"/>
                      </w:rPr>
                      <w:t>GB</w:t>
                    </w:r>
                    <w:r w:rsidR="000D2DF2" w:rsidRPr="00A5464E">
                      <w:rPr>
                        <w:lang w:val="fr-CA"/>
                      </w:rPr>
                      <w:t>)</w:t>
                    </w:r>
                  </w:p>
                </w:tc>
                <w:tc>
                  <w:tcPr>
                    <w:tcW w:w="6378" w:type="dxa"/>
                  </w:tcPr>
                  <w:p w:rsidR="008438EF" w:rsidRPr="00062E93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MaximumDatabaseSizeInGB"/>
                        <w:tag w:val="MaximumDatabaseSizeInGB"/>
                        <w:id w:val="1395687998"/>
                        <w:placeholder>
                          <w:docPart w:val="AEBE837368F94113A5CA7720F087C54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1</w:t>
                        </w:r>
                      </w:sdtContent>
                    </w:sdt>
                  </w:p>
                </w:tc>
              </w:tr>
              <w:tr w:rsidR="008438EF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8438EF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>Size</w:t>
                    </w:r>
                    <w:r w:rsidR="000D2DF2" w:rsidRPr="00A5464E">
                      <w:rPr>
                        <w:lang w:val="fr-CA"/>
                      </w:rPr>
                      <w:t xml:space="preserve"> (</w:t>
                    </w:r>
                    <w:r w:rsidRPr="00A5464E">
                      <w:rPr>
                        <w:lang w:val="fr-CA"/>
                      </w:rPr>
                      <w:t>MB</w:t>
                    </w:r>
                    <w:r w:rsidR="000D2DF2" w:rsidRPr="00A5464E">
                      <w:rPr>
                        <w:lang w:val="fr-CA"/>
                      </w:rPr>
                      <w:t>)</w:t>
                    </w:r>
                  </w:p>
                </w:tc>
                <w:tc>
                  <w:tcPr>
                    <w:tcW w:w="6378" w:type="dxa"/>
                  </w:tcPr>
                  <w:p w:rsidR="008438EF" w:rsidRPr="00062E93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SizeMB"/>
                        <w:tag w:val="SizeMB"/>
                        <w:id w:val="1637742661"/>
                        <w:placeholder>
                          <w:docPart w:val="FD3FA51C4B964E25880DAB3FEAD18CD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4.00</w:t>
                        </w:r>
                      </w:sdtContent>
                    </w:sdt>
                  </w:p>
                </w:tc>
              </w:tr>
              <w:tr w:rsidR="00A21300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A21300" w:rsidRPr="00A5464E" w:rsidRDefault="00F65961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>Collation Name</w:t>
                    </w:r>
                  </w:p>
                </w:tc>
                <w:tc>
                  <w:tcPr>
                    <w:tcW w:w="6378" w:type="dxa"/>
                  </w:tcPr>
                  <w:p w:rsidR="00A21300" w:rsidRPr="00062E93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CollationName"/>
                        <w:tag w:val="CollationName"/>
                        <w:id w:val="1316446181"/>
                        <w:placeholder>
                          <w:docPart w:val="4B0CDBE10A664F40B55C4C973093920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SQL_Latin1_General_CP1_CI_AS</w:t>
                        </w:r>
                      </w:sdtContent>
                    </w:sdt>
                  </w:p>
                </w:tc>
              </w:tr>
            </w:tbl>
          </w:sdtContent>
        </w:sdt>
        <w:sdt>
          <w:sdtPr>
            <w:rPr>
              <w:rFonts w:asciiTheme="minorHAnsi" w:eastAsiaTheme="minorEastAsia" w:hAnsiTheme="minorHAnsi" w:cstheme="minorBidi"/>
              <w:b w:val="0"/>
              <w:bCs w:val="0"/>
              <w:color w:val="auto"/>
            </w:rPr>
            <w:alias w:val="SqlDatabases"/>
            <w:tag w:val="PlaceholderSqlDatabases"/>
            <w:id w:val="1557170552"/>
            <w:placeholder>
              <w:docPart w:val="E3E34EE3EB3F472FBBD36A1F14FBEFF8"/>
            </w:placeholder>
            <w:temporary/>
            <w15:appearance w15:val="hidden"/>
          </w:sdtPr>
          <w:sdtEndPr/>
          <w:sdtContent>
            <w:p w:rsidR="000A11E4" w:rsidRPr="00A5464E" w:rsidRDefault="00D76743" w:rsidP="00A5464E">
              <w:pPr>
                <w:pStyle w:val="Heading3"/>
                <w:rPr>
                  <w:rStyle w:val="Heading4Char"/>
                  <w:rFonts w:ascii="Segoe UI Light" w:hAnsi="Segoe UI Light" w:cs="Segoe UI Light"/>
                </w:rPr>
              </w:pPr>
              <w:r w:rsidRPr="00A5464E">
                <w:rPr>
                  <w:rStyle w:val="Heading4Char"/>
                  <w:rFonts w:ascii="Segoe UI Light" w:hAnsi="Segoe UI Light" w:cs="Segoe UI Light"/>
                  <w:color w:val="161E21" w:themeColor="text2" w:themeShade="80"/>
                  <w:spacing w:val="15"/>
                </w:rPr>
                <w:t>Database</w:t>
              </w:r>
              <w:r w:rsidR="000A11E4" w:rsidRPr="00A5464E">
                <w:rPr>
                  <w:rStyle w:val="Heading4Char"/>
                  <w:rFonts w:ascii="Segoe UI Light" w:hAnsi="Segoe UI Light" w:cs="Segoe UI Light"/>
                  <w:color w:val="161E21" w:themeColor="text2" w:themeShade="80"/>
                  <w:spacing w:val="15"/>
                </w:rPr>
                <w:t xml:space="preserve"> </w:t>
              </w:r>
              <w:sdt>
                <w:sdtPr>
                  <w:alias w:val="Database Name"/>
                  <w:tag w:val="Name"/>
                  <w:id w:val="1625655986"/>
                  <w:placeholder>
                    <w:docPart w:val="A03C2D55F93B4888B5F7DA981C0C1957"/>
                  </w:placeholder>
                  <w:temporary/>
                  <w15:appearance w15:val="hidden"/>
                  <w:text/>
                </w:sdtPr>
                <w:sdtEndPr>
                  <w:rPr>
                    <w:rStyle w:val="Heading4Char"/>
                    <w:b w:val="0"/>
                    <w:bCs w:val="0"/>
                    <w:i/>
                    <w:iCs/>
                  </w:rPr>
                </w:sdtEndPr>
                <w:sdtContent>
                  <w:r>
                    <w:t>datafactory</w:t>
                  </w:r>
                </w:sdtContent>
              </w:sdt>
              <w:sdt>
                <w:sdtPr>
                  <w:rPr>
                    <w:caps/>
                    <w:color w:val="212C32" w:themeColor="text2" w:themeShade="BF"/>
                    <w:spacing w:val="10"/>
                  </w:rPr>
                  <w:alias w:val="ADK_GUID"/>
                  <w:tag w:val="/subscriptions/275ddf79-b240-44e7-9916-f24175b451b1/resourceGroups/Default-SQL-EastUS/providers/Microsoft.Sql/servers/nal8jdvson/databases/datafactory"/>
                  <w:id w:val="513392923"/>
                  <w:placeholder>
                    <w:docPart w:val="DefaultPlaceholder_-1854013440"/>
                  </w:placeholder>
                  <w15:appearance w15:val="hidden"/>
                </w:sdtPr>
                <w:sdtEndPr>
                  <w:rPr>
                    <w:rStyle w:val="Heading4Char"/>
                    <w:b w:val="0"/>
                    <w:bCs w:val="0"/>
                    <w:i/>
                    <w:iCs/>
                    <w:caps w:val="0"/>
                    <w:color w:val="000000" w:themeColor="text1"/>
                    <w:spacing w:val="0"/>
                  </w:rPr>
                </w:sdtEndPr>
                <w:sdtContent/>
              </w:sdt>
            </w:p>
            <w:sdt>
              <w:sdtPr>
                <w:rPr>
                  <w:rFonts w:asciiTheme="majorHAnsi" w:eastAsiaTheme="majorEastAsia" w:hAnsiTheme="majorHAnsi" w:cstheme="majorBidi"/>
                  <w:caps/>
                  <w:color w:val="212C32" w:themeColor="text2" w:themeShade="BF"/>
                  <w:spacing w:val="10"/>
                </w:rPr>
                <w:alias w:val="ADK_CUSTOMCONTENT"/>
                <w:tag w:val="ADK_CUSTOMCONTENT"/>
                <w:id w:val="994757350"/>
                <w:placeholder>
                  <w:docPart w:val="DefaultPlaceholder_-1854013440"/>
                </w:placeholder>
                <w:showingPlcHdr/>
                <w15:appearance w15:val="hidden"/>
              </w:sdtPr>
              <w:sdtEndPr>
                <w:rPr>
                  <w:rFonts w:eastAsiaTheme="minorEastAsia"/>
                  <w:caps w:val="0"/>
                  <w:color w:val="auto"/>
                  <w:spacing w:val="0"/>
                </w:rPr>
              </w:sdtEndPr>
              <w:sdtContent>
                <w:p w:rsidR="00EA3982" w:rsidRPr="00A5464E" w:rsidRDefault="00787404" w:rsidP="00A5464E"/>
              </w:sdtContent>
            </w:sdt>
            <w:p w:rsidR="00916A00" w:rsidRPr="00A5464E" w:rsidRDefault="00916A00" w:rsidP="00A5464E">
              <w:r w:rsidRPr="00A5464E">
                <w:t>The database is using the following settings:</w:t>
              </w:r>
            </w:p>
            <w:tbl>
              <w:tblPr>
                <w:tblStyle w:val="PlainTable11"/>
                <w:tblW w:w="0" w:type="auto"/>
                <w:tblLook w:val="0480" w:firstRow="0" w:lastRow="0" w:firstColumn="1" w:lastColumn="0" w:noHBand="0" w:noVBand="1"/>
              </w:tblPr>
              <w:tblGrid>
                <w:gridCol w:w="2972"/>
                <w:gridCol w:w="6378"/>
              </w:tblGrid>
              <w:tr w:rsidR="008438EF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E42553" w:rsidP="00A5464E">
                    <w:r w:rsidRPr="00A5464E">
                      <w:rPr>
                        <w:lang w:val="fr-CA"/>
                      </w:rPr>
                      <w:t>State</w:t>
                    </w:r>
                  </w:p>
                </w:tc>
                <w:tc>
                  <w:tcPr>
                    <w:tcW w:w="6378" w:type="dxa"/>
                  </w:tcPr>
                  <w:p w:rsidR="008438EF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State"/>
                        <w:tag w:val="State"/>
                        <w:id w:val="743178975"/>
                        <w:placeholder>
                          <w:docPart w:val="B1479578E5754799B89F3CBC3FE09A0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Normal</w:t>
                        </w:r>
                      </w:sdtContent>
                    </w:sdt>
                  </w:p>
                </w:tc>
              </w:tr>
              <w:tr w:rsidR="008438EF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8438EF" w:rsidP="00A5464E">
                    <w:r w:rsidRPr="00A5464E">
                      <w:rPr>
                        <w:lang w:val="fr-CA"/>
                      </w:rPr>
                      <w:t>Edition</w:t>
                    </w:r>
                  </w:p>
                </w:tc>
                <w:tc>
                  <w:tcPr>
                    <w:tcW w:w="6378" w:type="dxa"/>
                  </w:tcPr>
                  <w:p w:rsidR="008438EF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Edition"/>
                        <w:tag w:val="Edition"/>
                        <w:id w:val="2122543612"/>
                        <w:placeholder>
                          <w:docPart w:val="1B4778796555473A8AA5E8F4320052D2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Basic</w:t>
                        </w:r>
                      </w:sdtContent>
                    </w:sdt>
                  </w:p>
                </w:tc>
              </w:tr>
              <w:tr w:rsidR="008438EF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8438EF" w:rsidP="00A5464E">
                    <w:r w:rsidRPr="00A5464E">
                      <w:rPr>
                        <w:lang w:val="fr-CA"/>
                      </w:rPr>
                      <w:t>Creation</w:t>
                    </w:r>
                    <w:r w:rsidR="00A21300" w:rsidRPr="00A5464E">
                      <w:rPr>
                        <w:lang w:val="fr-CA"/>
                      </w:rPr>
                      <w:t xml:space="preserve"> </w:t>
                    </w:r>
                    <w:r w:rsidRPr="00A5464E">
                      <w:rPr>
                        <w:lang w:val="fr-CA"/>
                      </w:rPr>
                      <w:t>Date</w:t>
                    </w:r>
                  </w:p>
                </w:tc>
                <w:tc>
                  <w:tcPr>
                    <w:tcW w:w="6378" w:type="dxa"/>
                  </w:tcPr>
                  <w:p w:rsidR="008438EF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CreationDate"/>
                        <w:tag w:val="CreationDate"/>
                        <w:id w:val="1011877348"/>
                        <w:placeholder>
                          <w:docPart w:val="8EA3C1B36E0C437CAFB7FFE337B65F32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10/26/2015 7:55:15 PM</w:t>
                        </w:r>
                      </w:sdtContent>
                    </w:sdt>
                  </w:p>
                </w:tc>
              </w:tr>
              <w:tr w:rsidR="008438EF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8438EF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>Internal ID</w:t>
                    </w:r>
                  </w:p>
                </w:tc>
                <w:tc>
                  <w:tcPr>
                    <w:tcW w:w="6378" w:type="dxa"/>
                  </w:tcPr>
                  <w:p w:rsidR="008438EF" w:rsidRPr="00062E93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982382747"/>
                        <w:placeholder>
                          <w:docPart w:val="A8B8454FA7BB4844884852345C8D30EB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8</w:t>
                        </w:r>
                      </w:sdtContent>
                    </w:sdt>
                  </w:p>
                </w:tc>
              </w:tr>
              <w:tr w:rsidR="008438EF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8438EF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 xml:space="preserve">Maximum Database Size </w:t>
                    </w:r>
                    <w:r w:rsidR="000D2DF2" w:rsidRPr="00A5464E">
                      <w:rPr>
                        <w:lang w:val="fr-CA"/>
                      </w:rPr>
                      <w:t>(</w:t>
                    </w:r>
                    <w:r w:rsidRPr="00A5464E">
                      <w:rPr>
                        <w:lang w:val="fr-CA"/>
                      </w:rPr>
                      <w:t>GB</w:t>
                    </w:r>
                    <w:r w:rsidR="000D2DF2" w:rsidRPr="00A5464E">
                      <w:rPr>
                        <w:lang w:val="fr-CA"/>
                      </w:rPr>
                      <w:t>)</w:t>
                    </w:r>
                  </w:p>
                </w:tc>
                <w:tc>
                  <w:tcPr>
                    <w:tcW w:w="6378" w:type="dxa"/>
                  </w:tcPr>
                  <w:p w:rsidR="008438EF" w:rsidRPr="00062E93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MaximumDatabaseSizeInGB"/>
                        <w:tag w:val="MaximumDatabaseSizeInGB"/>
                        <w:id w:val="62551965"/>
                        <w:placeholder>
                          <w:docPart w:val="AEBE837368F94113A5CA7720F087C54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2</w:t>
                        </w:r>
                      </w:sdtContent>
                    </w:sdt>
                  </w:p>
                </w:tc>
              </w:tr>
              <w:tr w:rsidR="008438EF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8438EF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>Size</w:t>
                    </w:r>
                    <w:r w:rsidR="000D2DF2" w:rsidRPr="00A5464E">
                      <w:rPr>
                        <w:lang w:val="fr-CA"/>
                      </w:rPr>
                      <w:t xml:space="preserve"> (</w:t>
                    </w:r>
                    <w:r w:rsidRPr="00A5464E">
                      <w:rPr>
                        <w:lang w:val="fr-CA"/>
                      </w:rPr>
                      <w:t>MB</w:t>
                    </w:r>
                    <w:r w:rsidR="000D2DF2" w:rsidRPr="00A5464E">
                      <w:rPr>
                        <w:lang w:val="fr-CA"/>
                      </w:rPr>
                      <w:t>)</w:t>
                    </w:r>
                  </w:p>
                </w:tc>
                <w:tc>
                  <w:tcPr>
                    <w:tcW w:w="6378" w:type="dxa"/>
                  </w:tcPr>
                  <w:p w:rsidR="008438EF" w:rsidRPr="00062E93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SizeMB"/>
                        <w:tag w:val="SizeMB"/>
                        <w:id w:val="981630593"/>
                        <w:placeholder>
                          <w:docPart w:val="FD3FA51C4B964E25880DAB3FEAD18CD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4.25</w:t>
                        </w:r>
                      </w:sdtContent>
                    </w:sdt>
                  </w:p>
                </w:tc>
              </w:tr>
              <w:tr w:rsidR="00A21300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A21300" w:rsidRPr="00A5464E" w:rsidRDefault="00F65961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>Collation Name</w:t>
                    </w:r>
                  </w:p>
                </w:tc>
                <w:tc>
                  <w:tcPr>
                    <w:tcW w:w="6378" w:type="dxa"/>
                  </w:tcPr>
                  <w:p w:rsidR="00A21300" w:rsidRPr="00062E93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CollationName"/>
                        <w:tag w:val="CollationName"/>
                        <w:id w:val="1435767405"/>
                        <w:placeholder>
                          <w:docPart w:val="4B0CDBE10A664F40B55C4C973093920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SQL_Latin1_General_CP1_CI_AS</w:t>
                        </w:r>
                      </w:sdtContent>
                    </w:sdt>
                  </w:p>
                </w:tc>
              </w:tr>
            </w:tbl>
          </w:sdtContent>
        </w:sdt>
        <w:p w:rsidR="00F3168D" w:rsidRPr="00A5464E" w:rsidRDefault="00F3168D" w:rsidP="00A5464E">
          <w:pPr>
            <w:pStyle w:val="Heading3"/>
          </w:pPr>
          <w:r w:rsidRPr="00A5464E">
            <w:t>Firewall Rules</w:t>
          </w:r>
        </w:p>
        <w:p w:rsidR="00916A00" w:rsidRPr="00A5464E" w:rsidRDefault="00916A00" w:rsidP="00A5464E">
          <w:r w:rsidRPr="00A5464E">
            <w:t>The following rules have been defined</w:t>
          </w:r>
        </w:p>
        <w:tbl>
          <w:tblPr>
            <w:tblStyle w:val="PlainTable11"/>
            <w:tblW w:w="9351" w:type="dxa"/>
            <w:tblLook w:val="04A0" w:firstRow="1" w:lastRow="0" w:firstColumn="1" w:lastColumn="0" w:noHBand="0" w:noVBand="1"/>
          </w:tblPr>
          <w:tblGrid>
            <w:gridCol w:w="1893"/>
            <w:gridCol w:w="2355"/>
            <w:gridCol w:w="2268"/>
            <w:gridCol w:w="2835"/>
          </w:tblGrid>
          <w:tr w:rsidR="00577D7D" w:rsidRPr="00A5464E" w:rsidTr="00DE578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3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893" w:type="dxa"/>
                <w:shd w:val="clear" w:color="auto" w:fill="BFBFBF" w:themeFill="text1" w:themeFillTint="40"/>
                <w:vAlign w:val="center"/>
              </w:tcPr>
              <w:p w:rsidR="00577D7D" w:rsidRPr="00A5464E" w:rsidRDefault="00577D7D" w:rsidP="00A5464E">
                <w:r w:rsidRPr="00A5464E">
                  <w:t>Name</w:t>
                </w:r>
              </w:p>
            </w:tc>
            <w:tc>
              <w:tcPr>
                <w:tcW w:w="2355" w:type="dxa"/>
                <w:shd w:val="clear" w:color="auto" w:fill="BFBFBF" w:themeFill="text1" w:themeFillTint="40"/>
                <w:vAlign w:val="center"/>
              </w:tcPr>
              <w:p w:rsidR="00577D7D" w:rsidRPr="00A5464E" w:rsidRDefault="00577D7D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Start IP Address</w:t>
                </w:r>
              </w:p>
            </w:tc>
            <w:tc>
              <w:tcPr>
                <w:tcW w:w="2268" w:type="dxa"/>
                <w:shd w:val="clear" w:color="auto" w:fill="BFBFBF" w:themeFill="text1" w:themeFillTint="40"/>
                <w:vAlign w:val="center"/>
              </w:tcPr>
              <w:p w:rsidR="00577D7D" w:rsidRPr="00A5464E" w:rsidRDefault="00577D7D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End IP Address</w:t>
                </w:r>
              </w:p>
            </w:tc>
            <w:tc>
              <w:tcPr>
                <w:tcW w:w="2835" w:type="dxa"/>
                <w:shd w:val="clear" w:color="auto" w:fill="BFBFBF" w:themeFill="text1" w:themeFillTint="40"/>
                <w:vAlign w:val="center"/>
              </w:tcPr>
              <w:p w:rsidR="00577D7D" w:rsidRPr="00A5464E" w:rsidRDefault="00577D7D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State</w:t>
                </w:r>
              </w:p>
            </w:tc>
          </w:tr>
          <w:sdt>
            <w:sdtPr>
              <w:rPr>
                <w:b w:val="0"/>
                <w:bCs w:val="0"/>
              </w:rPr>
              <w:alias w:val="SqlFirewallRules"/>
              <w:tag w:val="PlaceholderSqlFirewallRules"/>
              <w:id w:val="489910889"/>
              <w:placeholder>
                <w:docPart w:val="082F09C54BF74C7A962DBB3FF3B4759B"/>
              </w:placeholder>
              <w:temporary/>
              <w15:appearance w15:val="hidden"/>
            </w:sdtPr>
            <w:sdtEndPr/>
            <w:sdtContent>
              <w:tr w:rsidR="00577D7D" w:rsidRPr="00A5464E" w:rsidTr="00577D7D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1893" w:type="dxa"/>
                  </w:tcPr>
                  <w:p w:rsidR="00577D7D" w:rsidRPr="00A5464E" w:rsidRDefault="00787404" w:rsidP="00A5464E">
                    <w:sdt>
                      <w:sdtPr>
                        <w:alias w:val="Name"/>
                        <w:tag w:val="Name"/>
                        <w:id w:val="1967235620"/>
                        <w:placeholder>
                          <w:docPart w:val="2D03C96314E24B14AC0EA1872271BDA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all</w:t>
                        </w:r>
                      </w:sdtContent>
                    </w:sdt>
                  </w:p>
                </w:tc>
                <w:tc>
                  <w:tcPr>
                    <w:tcW w:w="2355" w:type="dxa"/>
                  </w:tcPr>
                  <w:p w:rsidR="00577D7D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StartIPAddress"/>
                        <w:tag w:val="StartIPAddress"/>
                        <w:id w:val="-1775623787"/>
                        <w:placeholder>
                          <w:docPart w:val="C38D1F6D02574181A93341C42CA08F18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0.0.0.0</w:t>
                        </w:r>
                      </w:sdtContent>
                    </w:sdt>
                  </w:p>
                </w:tc>
                <w:tc>
                  <w:tcPr>
                    <w:tcW w:w="2268" w:type="dxa"/>
                  </w:tcPr>
                  <w:p w:rsidR="00577D7D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EndIPAddress"/>
                        <w:tag w:val="EndIPAddress"/>
                        <w:id w:val="-1780635129"/>
                        <w:placeholder>
                          <w:docPart w:val="44459F330A514DB0AFBB2FCB09E4F6EF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255.255.255.255</w:t>
                        </w:r>
                      </w:sdtContent>
                    </w:sdt>
                  </w:p>
                </w:tc>
                <w:tc>
                  <w:tcPr>
                    <w:tcW w:w="2835" w:type="dxa"/>
                  </w:tcPr>
                  <w:p w:rsidR="00577D7D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State"/>
                        <w:tag w:val="State"/>
                        <w:id w:val="1400640619"/>
                        <w:placeholder>
                          <w:docPart w:val="835C15868D6940A4956C8A75E1EB4011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Normal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SqlFirewallRules"/>
              <w:tag w:val="PlaceholderSqlFirewallRules"/>
              <w:id w:val="1156964808"/>
              <w:placeholder>
                <w:docPart w:val="082F09C54BF74C7A962DBB3FF3B4759B"/>
              </w:placeholder>
              <w:temporary/>
              <w15:appearance w15:val="hidden"/>
            </w:sdtPr>
            <w:sdtEndPr/>
            <w:sdtContent>
              <w:tr w:rsidR="00577D7D" w:rsidRPr="00A5464E" w:rsidTr="00577D7D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1893" w:type="dxa"/>
                  </w:tcPr>
                  <w:p w:rsidR="00577D7D" w:rsidRPr="00A5464E" w:rsidRDefault="00787404" w:rsidP="00A5464E">
                    <w:sdt>
                      <w:sdtPr>
                        <w:alias w:val="Name"/>
                        <w:tag w:val="Name"/>
                        <w:id w:val="120310228"/>
                        <w:placeholder>
                          <w:docPart w:val="2D03C96314E24B14AC0EA1872271BDA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AllowAllWindowsAzureIps</w:t>
                        </w:r>
                      </w:sdtContent>
                    </w:sdt>
                  </w:p>
                </w:tc>
                <w:tc>
                  <w:tcPr>
                    <w:tcW w:w="2355" w:type="dxa"/>
                  </w:tcPr>
                  <w:p w:rsidR="00577D7D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StartIPAddress"/>
                        <w:tag w:val="StartIPAddress"/>
                        <w:id w:val="1633998178"/>
                        <w:placeholder>
                          <w:docPart w:val="C38D1F6D02574181A93341C42CA08F18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0.0.0.0</w:t>
                        </w:r>
                      </w:sdtContent>
                    </w:sdt>
                  </w:p>
                </w:tc>
                <w:tc>
                  <w:tcPr>
                    <w:tcW w:w="2268" w:type="dxa"/>
                  </w:tcPr>
                  <w:p w:rsidR="00577D7D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EndIPAddress"/>
                        <w:tag w:val="EndIPAddress"/>
                        <w:id w:val="490919542"/>
                        <w:placeholder>
                          <w:docPart w:val="44459F330A514DB0AFBB2FCB09E4F6EF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0.0.0.0</w:t>
                        </w:r>
                      </w:sdtContent>
                    </w:sdt>
                  </w:p>
                </w:tc>
                <w:tc>
                  <w:tcPr>
                    <w:tcW w:w="2835" w:type="dxa"/>
                  </w:tcPr>
                  <w:p w:rsidR="00577D7D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State"/>
                        <w:tag w:val="State"/>
                        <w:id w:val="665498665"/>
                        <w:placeholder>
                          <w:docPart w:val="835C15868D6940A4956C8A75E1EB4011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Normal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SqlFirewallRules"/>
              <w:tag w:val="PlaceholderSqlFirewallRules"/>
              <w:id w:val="69232884"/>
              <w:placeholder>
                <w:docPart w:val="082F09C54BF74C7A962DBB3FF3B4759B"/>
              </w:placeholder>
              <w:temporary/>
              <w15:appearance w15:val="hidden"/>
            </w:sdtPr>
            <w:sdtEndPr/>
            <w:sdtContent>
              <w:tr w:rsidR="00577D7D" w:rsidRPr="00A5464E" w:rsidTr="00577D7D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1893" w:type="dxa"/>
                  </w:tcPr>
                  <w:p w:rsidR="00577D7D" w:rsidRPr="00A5464E" w:rsidRDefault="00787404" w:rsidP="00A5464E">
                    <w:sdt>
                      <w:sdtPr>
                        <w:alias w:val="Name"/>
                        <w:tag w:val="Name"/>
                        <w:id w:val="416978083"/>
                        <w:placeholder>
                          <w:docPart w:val="2D03C96314E24B14AC0EA1872271BDA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ClientIPAddress_2014-10-08_14:10:34</w:t>
                        </w:r>
                      </w:sdtContent>
                    </w:sdt>
                  </w:p>
                </w:tc>
                <w:tc>
                  <w:tcPr>
                    <w:tcW w:w="2355" w:type="dxa"/>
                  </w:tcPr>
                  <w:p w:rsidR="00577D7D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StartIPAddress"/>
                        <w:tag w:val="StartIPAddress"/>
                        <w:id w:val="1374466124"/>
                        <w:placeholder>
                          <w:docPart w:val="C38D1F6D02574181A93341C42CA08F18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24.100.252.58</w:t>
                        </w:r>
                      </w:sdtContent>
                    </w:sdt>
                  </w:p>
                </w:tc>
                <w:tc>
                  <w:tcPr>
                    <w:tcW w:w="2268" w:type="dxa"/>
                  </w:tcPr>
                  <w:p w:rsidR="00577D7D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EndIPAddress"/>
                        <w:tag w:val="EndIPAddress"/>
                        <w:id w:val="472557547"/>
                        <w:placeholder>
                          <w:docPart w:val="44459F330A514DB0AFBB2FCB09E4F6EF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24.100.252.58</w:t>
                        </w:r>
                      </w:sdtContent>
                    </w:sdt>
                  </w:p>
                </w:tc>
                <w:tc>
                  <w:tcPr>
                    <w:tcW w:w="2835" w:type="dxa"/>
                  </w:tcPr>
                  <w:p w:rsidR="00577D7D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State"/>
                        <w:tag w:val="State"/>
                        <w:id w:val="1929846885"/>
                        <w:placeholder>
                          <w:docPart w:val="835C15868D6940A4956C8A75E1EB4011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Normal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SqlFirewallRules"/>
              <w:tag w:val="PlaceholderSqlFirewallRules"/>
              <w:id w:val="1404420426"/>
              <w:placeholder>
                <w:docPart w:val="082F09C54BF74C7A962DBB3FF3B4759B"/>
              </w:placeholder>
              <w:temporary/>
              <w15:appearance w15:val="hidden"/>
            </w:sdtPr>
            <w:sdtEndPr/>
            <w:sdtContent>
              <w:tr w:rsidR="00577D7D" w:rsidRPr="00A5464E" w:rsidTr="00577D7D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1893" w:type="dxa"/>
                  </w:tcPr>
                  <w:p w:rsidR="00577D7D" w:rsidRPr="00A5464E" w:rsidRDefault="00787404" w:rsidP="00A5464E">
                    <w:sdt>
                      <w:sdtPr>
                        <w:alias w:val="Name"/>
                        <w:tag w:val="Name"/>
                        <w:id w:val="1259978959"/>
                        <w:placeholder>
                          <w:docPart w:val="2D03C96314E24B14AC0EA1872271BDA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ClientIPAddress_2014-10-08_21:23:25</w:t>
                        </w:r>
                      </w:sdtContent>
                    </w:sdt>
                  </w:p>
                </w:tc>
                <w:tc>
                  <w:tcPr>
                    <w:tcW w:w="2355" w:type="dxa"/>
                  </w:tcPr>
                  <w:p w:rsidR="00577D7D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StartIPAddress"/>
                        <w:tag w:val="StartIPAddress"/>
                        <w:id w:val="576740880"/>
                        <w:placeholder>
                          <w:docPart w:val="C38D1F6D02574181A93341C42CA08F18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184.160.132.111</w:t>
                        </w:r>
                      </w:sdtContent>
                    </w:sdt>
                  </w:p>
                </w:tc>
                <w:tc>
                  <w:tcPr>
                    <w:tcW w:w="2268" w:type="dxa"/>
                  </w:tcPr>
                  <w:p w:rsidR="00577D7D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EndIPAddress"/>
                        <w:tag w:val="EndIPAddress"/>
                        <w:id w:val="432972288"/>
                        <w:placeholder>
                          <w:docPart w:val="44459F330A514DB0AFBB2FCB09E4F6EF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184.160.132.111</w:t>
                        </w:r>
                      </w:sdtContent>
                    </w:sdt>
                  </w:p>
                </w:tc>
                <w:tc>
                  <w:tcPr>
                    <w:tcW w:w="2835" w:type="dxa"/>
                  </w:tcPr>
                  <w:p w:rsidR="00577D7D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State"/>
                        <w:tag w:val="State"/>
                        <w:id w:val="1322656645"/>
                        <w:placeholder>
                          <w:docPart w:val="835C15868D6940A4956C8A75E1EB4011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Normal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SqlFirewallRules"/>
              <w:tag w:val="PlaceholderSqlFirewallRules"/>
              <w:id w:val="543130489"/>
              <w:placeholder>
                <w:docPart w:val="082F09C54BF74C7A962DBB3FF3B4759B"/>
              </w:placeholder>
              <w:temporary/>
              <w15:appearance w15:val="hidden"/>
            </w:sdtPr>
            <w:sdtEndPr/>
            <w:sdtContent>
              <w:tr w:rsidR="00577D7D" w:rsidRPr="00A5464E" w:rsidTr="00577D7D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1893" w:type="dxa"/>
                  </w:tcPr>
                  <w:p w:rsidR="00577D7D" w:rsidRPr="00A5464E" w:rsidRDefault="00787404" w:rsidP="00A5464E">
                    <w:sdt>
                      <w:sdtPr>
                        <w:alias w:val="Name"/>
                        <w:tag w:val="Name"/>
                        <w:id w:val="793002988"/>
                        <w:placeholder>
                          <w:docPart w:val="2D03C96314E24B14AC0EA1872271BDA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ClientIPAddress_2014-10-09_09:14:57</w:t>
                        </w:r>
                      </w:sdtContent>
                    </w:sdt>
                  </w:p>
                </w:tc>
                <w:tc>
                  <w:tcPr>
                    <w:tcW w:w="2355" w:type="dxa"/>
                  </w:tcPr>
                  <w:p w:rsidR="00577D7D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StartIPAddress"/>
                        <w:tag w:val="StartIPAddress"/>
                        <w:id w:val="1460554692"/>
                        <w:placeholder>
                          <w:docPart w:val="C38D1F6D02574181A93341C42CA08F18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207.35.6.213</w:t>
                        </w:r>
                      </w:sdtContent>
                    </w:sdt>
                  </w:p>
                </w:tc>
                <w:tc>
                  <w:tcPr>
                    <w:tcW w:w="2268" w:type="dxa"/>
                  </w:tcPr>
                  <w:p w:rsidR="00577D7D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EndIPAddress"/>
                        <w:tag w:val="EndIPAddress"/>
                        <w:id w:val="715351362"/>
                        <w:placeholder>
                          <w:docPart w:val="44459F330A514DB0AFBB2FCB09E4F6EF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207.35.6.213</w:t>
                        </w:r>
                      </w:sdtContent>
                    </w:sdt>
                  </w:p>
                </w:tc>
                <w:tc>
                  <w:tcPr>
                    <w:tcW w:w="2835" w:type="dxa"/>
                  </w:tcPr>
                  <w:p w:rsidR="00577D7D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State"/>
                        <w:tag w:val="State"/>
                        <w:id w:val="1836346408"/>
                        <w:placeholder>
                          <w:docPart w:val="835C15868D6940A4956C8A75E1EB4011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Normal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SqlFirewallRules"/>
              <w:tag w:val="PlaceholderSqlFirewallRules"/>
              <w:id w:val="177009808"/>
              <w:placeholder>
                <w:docPart w:val="082F09C54BF74C7A962DBB3FF3B4759B"/>
              </w:placeholder>
              <w:temporary/>
              <w15:appearance w15:val="hidden"/>
            </w:sdtPr>
            <w:sdtEndPr/>
            <w:sdtContent>
              <w:tr w:rsidR="00577D7D" w:rsidRPr="00A5464E" w:rsidTr="00577D7D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1893" w:type="dxa"/>
                  </w:tcPr>
                  <w:p w:rsidR="00577D7D" w:rsidRPr="00A5464E" w:rsidRDefault="00787404" w:rsidP="00A5464E">
                    <w:sdt>
                      <w:sdtPr>
                        <w:alias w:val="Name"/>
                        <w:tag w:val="Name"/>
                        <w:id w:val="2006177652"/>
                        <w:placeholder>
                          <w:docPart w:val="2D03C96314E24B14AC0EA1872271BDA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ClientIPAddress_2014-10-09_09:50:20</w:t>
                        </w:r>
                      </w:sdtContent>
                    </w:sdt>
                  </w:p>
                </w:tc>
                <w:tc>
                  <w:tcPr>
                    <w:tcW w:w="2355" w:type="dxa"/>
                  </w:tcPr>
                  <w:p w:rsidR="00577D7D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StartIPAddress"/>
                        <w:tag w:val="StartIPAddress"/>
                        <w:id w:val="233526712"/>
                        <w:placeholder>
                          <w:docPart w:val="C38D1F6D02574181A93341C42CA08F18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24.100.220.68</w:t>
                        </w:r>
                      </w:sdtContent>
                    </w:sdt>
                  </w:p>
                </w:tc>
                <w:tc>
                  <w:tcPr>
                    <w:tcW w:w="2268" w:type="dxa"/>
                  </w:tcPr>
                  <w:p w:rsidR="00577D7D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EndIPAddress"/>
                        <w:tag w:val="EndIPAddress"/>
                        <w:id w:val="1453327016"/>
                        <w:placeholder>
                          <w:docPart w:val="44459F330A514DB0AFBB2FCB09E4F6EF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24.100.220.68</w:t>
                        </w:r>
                      </w:sdtContent>
                    </w:sdt>
                  </w:p>
                </w:tc>
                <w:tc>
                  <w:tcPr>
                    <w:tcW w:w="2835" w:type="dxa"/>
                  </w:tcPr>
                  <w:p w:rsidR="00577D7D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State"/>
                        <w:tag w:val="State"/>
                        <w:id w:val="1200275752"/>
                        <w:placeholder>
                          <w:docPart w:val="835C15868D6940A4956C8A75E1EB4011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Normal</w:t>
                        </w:r>
                      </w:sdtContent>
                    </w:sdt>
                  </w:p>
                </w:tc>
              </w:tr>
            </w:sdtContent>
          </w:sdt>
        </w:tbl>
        <w:p w:rsidR="000A11E4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SqlServers"/>
        <w:tag w:val="PlaceholderSqlServers"/>
        <w:id w:val="366433040"/>
        <w:placeholder>
          <w:docPart w:val="42E9A618B8BB4936BCB9E34232608C72"/>
        </w:placeholder>
        <w:temporary/>
        <w15:appearance w15:val="hidden"/>
      </w:sdtPr>
      <w:sdtEndPr>
        <w:rPr>
          <w:caps w:val="0"/>
        </w:rPr>
      </w:sdtEndPr>
      <w:sdtContent>
        <w:p w:rsidR="000A11E4" w:rsidRPr="00A5464E" w:rsidRDefault="00787404" w:rsidP="00A5464E">
          <w:pPr>
            <w:pStyle w:val="Heading2"/>
            <w:rPr>
              <w:rStyle w:val="Heading2Char"/>
            </w:rPr>
          </w:pPr>
          <w:sdt>
            <w:sdtPr>
              <w:rPr>
                <w:rFonts w:ascii="Segoe UI Light" w:hAnsi="Segoe UI Light"/>
                <w:b w:val="0"/>
                <w:bCs w:val="0"/>
                <w:caps/>
                <w:smallCaps w:val="0"/>
              </w:rPr>
              <w:alias w:val="SQL Name"/>
              <w:tag w:val="Name"/>
              <w:id w:val="1384449416"/>
              <w:placeholder>
                <w:docPart w:val="BBD63EABD36A4C3B9D9BE5CA07216975"/>
              </w:placeholder>
              <w:temporary/>
              <w15:appearance w15:val="hidden"/>
              <w:text/>
            </w:sdtPr>
            <w:sdtEndPr>
              <w:rPr>
                <w:caps w:val="0"/>
              </w:rPr>
            </w:sdtEndPr>
            <w:sdtContent>
              <w:r w:rsidR="00B77C3F">
                <w:t>umanageservice</w:t>
              </w:r>
            </w:sdtContent>
          </w:sdt>
          <w:sdt>
            <w:sdtPr>
              <w:alias w:val="ADK_GUID"/>
              <w:tag w:val="/subscriptions/275ddf79-b240-44e7-9916-f24175b451b1/resourceGroups/Default-Web-EastUS/providers/Microsoft.Sql/servers/umanageservice"/>
              <w:id w:val="1250084372"/>
              <w:placeholder>
                <w:docPart w:val="DefaultPlaceholder_-1854013440"/>
              </w:placeholder>
              <w15:appearance w15:val="hidden"/>
            </w:sdtPr>
            <w:sdtEndPr/>
            <w:sdtContent/>
          </w:sdt>
        </w:p>
        <w:sdt>
          <w:sdtPr>
            <w:alias w:val="ADK_CUSTOMCONTENT"/>
            <w:tag w:val="ADK_CUSTOMCONTENT"/>
            <w:id w:val="1121439592"/>
            <w:placeholder>
              <w:docPart w:val="DefaultPlaceholder_-1854013440"/>
            </w:placeholder>
            <w:showingPlcHdr/>
            <w15:appearance w15:val="hidden"/>
          </w:sdtPr>
          <w:sdtEndPr/>
          <w:sdtContent>
            <w:p w:rsidR="00EA3982" w:rsidRPr="00A5464E" w:rsidRDefault="00787404" w:rsidP="00A5464E"/>
          </w:sdtContent>
        </w:sdt>
        <w:p w:rsidR="00810A47" w:rsidRPr="00A5464E" w:rsidRDefault="00810A47" w:rsidP="00A5464E">
          <w:r w:rsidRPr="00A5464E">
            <w:t xml:space="preserve">The SQL </w:t>
          </w:r>
          <w:r w:rsidR="002C56F9" w:rsidRPr="00A5464E">
            <w:t xml:space="preserve">Server </w:t>
          </w:r>
          <w:sdt>
            <w:sdtPr>
              <w:rPr>
                <w:b/>
              </w:rPr>
              <w:alias w:val="SQL Name"/>
              <w:tag w:val="Name"/>
              <w:id w:val="852657582"/>
              <w:placeholder>
                <w:docPart w:val="97109379E8254B0FB4E6A1BC2AE3079F"/>
              </w:placeholder>
              <w:temporary/>
              <w15:appearance w15:val="hidden"/>
              <w:text/>
            </w:sdtPr>
            <w:sdtEndPr/>
            <w:sdtContent>
              <w:r>
                <w:rPr>
                  <w:b/>
                </w:rPr>
                <w:t>umanageservice</w:t>
              </w:r>
            </w:sdtContent>
          </w:sdt>
          <w:r w:rsidRPr="00A5464E">
            <w:t xml:space="preserve">  contains the following </w:t>
          </w:r>
          <w:r w:rsidRPr="00A5464E">
            <w:rPr>
              <w:b/>
            </w:rPr>
            <w:t>SQL Databases</w:t>
          </w:r>
          <w:r w:rsidRPr="00A5464E">
            <w:t>.</w:t>
          </w:r>
        </w:p>
        <w:bookmarkStart w:id="92" w:name="OLE_LINK13"/>
        <w:bookmarkStart w:id="93" w:name="OLE_LINK14"/>
        <w:p w:rsidR="00D230ED" w:rsidRPr="00A5464E" w:rsidRDefault="00787404" w:rsidP="00062E93">
          <w:sdt>
            <w:sdtPr>
              <w:id w:val="-516384074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5000000" cy="1125000"/>
                    <wp:effectExtent l="0" t="0" r="0" b="0"/>
                    <wp:docPr id="62" name="Diagram_DatbasesSize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DatbasesSize"/>
                            <pic:cNvPicPr/>
                          </pic:nvPicPr>
                          <pic:blipFill>
                            <a:blip r:embed="rId68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00000" cy="1125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bookmarkEnd w:id="92"/>
        <w:bookmarkEnd w:id="93"/>
        <w:p w:rsidR="00D230ED" w:rsidRPr="00A5464E" w:rsidRDefault="00D230ED" w:rsidP="00062E93"/>
        <w:p w:rsidR="000A11E4" w:rsidRPr="00A5464E" w:rsidRDefault="000A11E4" w:rsidP="00A5464E">
          <w:pPr>
            <w:pStyle w:val="Heading3"/>
          </w:pPr>
          <w:bookmarkStart w:id="94" w:name="_Toc440273095"/>
          <w:r w:rsidRPr="00A5464E">
            <w:t>Settings</w:t>
          </w:r>
          <w:bookmarkEnd w:id="94"/>
        </w:p>
        <w:p w:rsidR="00916A00" w:rsidRPr="00A5464E" w:rsidRDefault="00916A00" w:rsidP="00A5464E">
          <w:r w:rsidRPr="00A5464E">
            <w:t xml:space="preserve">The following settings are defined for the server </w:t>
          </w:r>
          <w:sdt>
            <w:sdtPr>
              <w:rPr>
                <w:b/>
              </w:rPr>
              <w:alias w:val="SQL Name"/>
              <w:tag w:val="Name"/>
              <w:id w:val="806044094"/>
              <w:placeholder>
                <w:docPart w:val="5221E6E97D0C4274BAF26EBD91A3D474"/>
              </w:placeholder>
              <w:temporary/>
              <w15:appearance w15:val="hidden"/>
              <w:text/>
            </w:sdtPr>
            <w:sdtEndPr/>
            <w:sdtContent>
              <w:r>
                <w:rPr>
                  <w:b/>
                </w:rPr>
                <w:t>umanageservice</w:t>
              </w:r>
            </w:sdtContent>
          </w:sdt>
          <w:r w:rsidRPr="00A5464E">
            <w:t xml:space="preserve"> 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972"/>
            <w:gridCol w:w="6378"/>
          </w:tblGrid>
          <w:tr w:rsidR="000A11E4" w:rsidRPr="00A5464E" w:rsidTr="00DE578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72" w:type="dxa"/>
                <w:shd w:val="clear" w:color="auto" w:fill="FFFFFF" w:themeFill="background1"/>
              </w:tcPr>
              <w:p w:rsidR="000A11E4" w:rsidRPr="00A5464E" w:rsidRDefault="00452D7A" w:rsidP="00A5464E">
                <w:r w:rsidRPr="00A5464E">
                  <w:rPr>
                    <w:highlight w:val="white"/>
                    <w:lang w:val="fr-CA"/>
                  </w:rPr>
                  <w:t>Administrator User Name</w:t>
                </w:r>
              </w:p>
            </w:tc>
            <w:tc>
              <w:tcPr>
                <w:tcW w:w="6378" w:type="dxa"/>
              </w:tcPr>
              <w:p w:rsidR="000A11E4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AdministratorUserName"/>
                    <w:tag w:val="AdministratorUserName"/>
                    <w:id w:val="1321363200"/>
                    <w:placeholder>
                      <w:docPart w:val="6571CE8FCEA14946B769A785D7BABA59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umanageAdmin</w:t>
                    </w:r>
                  </w:sdtContent>
                </w:sdt>
              </w:p>
            </w:tc>
          </w:tr>
          <w:tr w:rsidR="000A11E4" w:rsidRPr="00A5464E" w:rsidTr="00DE578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72" w:type="dxa"/>
                <w:shd w:val="clear" w:color="auto" w:fill="FFFFFF" w:themeFill="background1"/>
              </w:tcPr>
              <w:p w:rsidR="000A11E4" w:rsidRPr="00A5464E" w:rsidRDefault="00452D7A" w:rsidP="00A5464E">
                <w:r w:rsidRPr="00A5464E">
                  <w:rPr>
                    <w:highlight w:val="white"/>
                    <w:lang w:val="fr-CA"/>
                  </w:rPr>
                  <w:t>Fully Qualified Domain Name</w:t>
                </w:r>
              </w:p>
            </w:tc>
            <w:tc>
              <w:tcPr>
                <w:tcW w:w="6378" w:type="dxa"/>
              </w:tcPr>
              <w:p w:rsidR="000A11E4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FullyQualifiedDomainName"/>
                    <w:tag w:val="FullyQualifiedDomainName"/>
                    <w:id w:val="2041194462"/>
                    <w:placeholder>
                      <w:docPart w:val="1805A2003B584D08AC2C58D06CA5B815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umanageservice.database.windows.net</w:t>
                    </w:r>
                  </w:sdtContent>
                </w:sdt>
              </w:p>
            </w:tc>
          </w:tr>
          <w:tr w:rsidR="00452D7A" w:rsidRPr="00A5464E" w:rsidTr="00DE578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72" w:type="dxa"/>
                <w:shd w:val="clear" w:color="auto" w:fill="FFFFFF" w:themeFill="background1"/>
              </w:tcPr>
              <w:p w:rsidR="00452D7A" w:rsidRPr="00A5464E" w:rsidRDefault="00452D7A" w:rsidP="00A5464E">
                <w:pPr>
                  <w:rPr>
                    <w:highlight w:val="white"/>
                    <w:lang w:val="fr-CA"/>
                  </w:rPr>
                </w:pPr>
                <w:r w:rsidRPr="00A5464E">
                  <w:rPr>
                    <w:highlight w:val="white"/>
                    <w:lang w:val="fr-CA"/>
                  </w:rPr>
                  <w:t>Location</w:t>
                </w:r>
              </w:p>
            </w:tc>
            <w:tc>
              <w:tcPr>
                <w:tcW w:w="6378" w:type="dxa"/>
              </w:tcPr>
              <w:p w:rsidR="00452D7A" w:rsidRPr="00062E93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Location"/>
                    <w:tag w:val="Location"/>
                    <w:id w:val="1173266042"/>
                    <w:placeholder>
                      <w:docPart w:val="288F0654315645ED8F84FC1F2177A6C0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East US</w:t>
                    </w:r>
                  </w:sdtContent>
                </w:sdt>
              </w:p>
            </w:tc>
          </w:tr>
          <w:tr w:rsidR="00452D7A" w:rsidRPr="00A5464E" w:rsidTr="00DE578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72" w:type="dxa"/>
                <w:shd w:val="clear" w:color="auto" w:fill="FFFFFF" w:themeFill="background1"/>
              </w:tcPr>
              <w:p w:rsidR="00452D7A" w:rsidRPr="00A5464E" w:rsidRDefault="00452D7A" w:rsidP="00A5464E">
                <w:pPr>
                  <w:rPr>
                    <w:highlight w:val="white"/>
                    <w:lang w:val="fr-CA"/>
                  </w:rPr>
                </w:pPr>
                <w:r w:rsidRPr="00A5464E">
                  <w:rPr>
                    <w:highlight w:val="white"/>
                    <w:lang w:val="fr-CA"/>
                  </w:rPr>
                  <w:t>State</w:t>
                </w:r>
              </w:p>
            </w:tc>
            <w:tc>
              <w:tcPr>
                <w:tcW w:w="6378" w:type="dxa"/>
              </w:tcPr>
              <w:p w:rsidR="00452D7A" w:rsidRPr="00062E93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State"/>
                    <w:tag w:val="State"/>
                    <w:id w:val="1851667627"/>
                    <w:placeholder>
                      <w:docPart w:val="A0A90BD31D25426B9BFAA6D4A0C814C9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Ready</w:t>
                    </w:r>
                  </w:sdtContent>
                </w:sdt>
              </w:p>
            </w:tc>
          </w:tr>
          <w:tr w:rsidR="00452D7A" w:rsidRPr="00A5464E" w:rsidTr="00DE578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72" w:type="dxa"/>
                <w:shd w:val="clear" w:color="auto" w:fill="FFFFFF" w:themeFill="background1"/>
              </w:tcPr>
              <w:p w:rsidR="00452D7A" w:rsidRPr="00A5464E" w:rsidRDefault="00452D7A" w:rsidP="00A5464E">
                <w:pPr>
                  <w:rPr>
                    <w:highlight w:val="white"/>
                    <w:lang w:val="fr-CA"/>
                  </w:rPr>
                </w:pPr>
                <w:r w:rsidRPr="00A5464E">
                  <w:rPr>
                    <w:highlight w:val="white"/>
                    <w:lang w:val="fr-CA"/>
                  </w:rPr>
                  <w:t>Version</w:t>
                </w:r>
              </w:p>
            </w:tc>
            <w:tc>
              <w:tcPr>
                <w:tcW w:w="6378" w:type="dxa"/>
              </w:tcPr>
              <w:p w:rsidR="00452D7A" w:rsidRPr="00062E93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Version"/>
                    <w:tag w:val="Version"/>
                    <w:id w:val="1362390410"/>
                    <w:placeholder>
                      <w:docPart w:val="539ED0F7C16F4228A0E5F124C984CF6E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2.0</w:t>
                    </w:r>
                  </w:sdtContent>
                </w:sdt>
              </w:p>
            </w:tc>
          </w:tr>
        </w:tbl>
        <w:sdt>
          <w:sdtPr>
            <w:rPr>
              <w:rFonts w:asciiTheme="minorHAnsi" w:eastAsiaTheme="minorEastAsia" w:hAnsiTheme="minorHAnsi" w:cstheme="minorBidi"/>
              <w:b w:val="0"/>
              <w:bCs w:val="0"/>
              <w:color w:val="auto"/>
            </w:rPr>
            <w:alias w:val="SqlDatabases"/>
            <w:tag w:val="PlaceholderSqlDatabases"/>
            <w:id w:val="1573321426"/>
            <w:placeholder>
              <w:docPart w:val="E3E34EE3EB3F472FBBD36A1F14FBEFF8"/>
            </w:placeholder>
            <w:temporary/>
            <w15:appearance w15:val="hidden"/>
          </w:sdtPr>
          <w:sdtEndPr/>
          <w:sdtContent>
            <w:p w:rsidR="000A11E4" w:rsidRPr="00A5464E" w:rsidRDefault="00D76743" w:rsidP="00A5464E">
              <w:pPr>
                <w:pStyle w:val="Heading3"/>
                <w:rPr>
                  <w:rStyle w:val="Heading4Char"/>
                  <w:rFonts w:ascii="Segoe UI Light" w:hAnsi="Segoe UI Light" w:cs="Segoe UI Light"/>
                </w:rPr>
              </w:pPr>
              <w:r w:rsidRPr="00A5464E">
                <w:rPr>
                  <w:rStyle w:val="Heading4Char"/>
                  <w:rFonts w:ascii="Segoe UI Light" w:hAnsi="Segoe UI Light" w:cs="Segoe UI Light"/>
                  <w:color w:val="161E21" w:themeColor="text2" w:themeShade="80"/>
                  <w:spacing w:val="15"/>
                </w:rPr>
                <w:t>Database</w:t>
              </w:r>
              <w:r w:rsidR="000A11E4" w:rsidRPr="00A5464E">
                <w:rPr>
                  <w:rStyle w:val="Heading4Char"/>
                  <w:rFonts w:ascii="Segoe UI Light" w:hAnsi="Segoe UI Light" w:cs="Segoe UI Light"/>
                  <w:color w:val="161E21" w:themeColor="text2" w:themeShade="80"/>
                  <w:spacing w:val="15"/>
                </w:rPr>
                <w:t xml:space="preserve"> </w:t>
              </w:r>
              <w:sdt>
                <w:sdtPr>
                  <w:alias w:val="Database Name"/>
                  <w:tag w:val="Name"/>
                  <w:id w:val="1441098883"/>
                  <w:placeholder>
                    <w:docPart w:val="A03C2D55F93B4888B5F7DA981C0C1957"/>
                  </w:placeholder>
                  <w:temporary/>
                  <w15:appearance w15:val="hidden"/>
                  <w:text/>
                </w:sdtPr>
                <w:sdtEndPr>
                  <w:rPr>
                    <w:rStyle w:val="Heading4Char"/>
                    <w:b w:val="0"/>
                    <w:bCs w:val="0"/>
                    <w:i/>
                    <w:iCs/>
                  </w:rPr>
                </w:sdtEndPr>
                <w:sdtContent>
                  <w:r>
                    <w:t>master</w:t>
                  </w:r>
                </w:sdtContent>
              </w:sdt>
              <w:sdt>
                <w:sdtPr>
                  <w:rPr>
                    <w:caps/>
                    <w:color w:val="212C32" w:themeColor="text2" w:themeShade="BF"/>
                    <w:spacing w:val="10"/>
                  </w:rPr>
                  <w:alias w:val="ADK_GUID"/>
                  <w:tag w:val="ADK_GUID"/>
                  <w:id w:val="481071602"/>
                  <w:placeholder>
                    <w:docPart w:val="DefaultPlaceholder_-1854013440"/>
                  </w:placeholder>
                  <w15:appearance w15:val="hidden"/>
                </w:sdtPr>
                <w:sdtEndPr>
                  <w:rPr>
                    <w:rStyle w:val="Heading4Char"/>
                    <w:b w:val="0"/>
                    <w:bCs w:val="0"/>
                    <w:i/>
                    <w:iCs/>
                    <w:caps w:val="0"/>
                    <w:color w:val="000000" w:themeColor="text1"/>
                    <w:spacing w:val="0"/>
                  </w:rPr>
                </w:sdtEndPr>
                <w:sdtContent/>
              </w:sdt>
            </w:p>
            <w:sdt>
              <w:sdtPr>
                <w:rPr>
                  <w:rFonts w:asciiTheme="majorHAnsi" w:eastAsiaTheme="majorEastAsia" w:hAnsiTheme="majorHAnsi" w:cstheme="majorBidi"/>
                  <w:caps/>
                  <w:color w:val="212C32" w:themeColor="text2" w:themeShade="BF"/>
                  <w:spacing w:val="10"/>
                </w:rPr>
                <w:alias w:val="ADK_CUSTOMCONTENT"/>
                <w:tag w:val="ADK_CUSTOMCONTENT"/>
                <w:id w:val="1706292731"/>
                <w:placeholder>
                  <w:docPart w:val="DefaultPlaceholder_-1854013440"/>
                </w:placeholder>
                <w:showingPlcHdr/>
                <w15:appearance w15:val="hidden"/>
              </w:sdtPr>
              <w:sdtEndPr>
                <w:rPr>
                  <w:rFonts w:eastAsiaTheme="minorEastAsia"/>
                  <w:caps w:val="0"/>
                  <w:color w:val="auto"/>
                  <w:spacing w:val="0"/>
                </w:rPr>
              </w:sdtEndPr>
              <w:sdtContent>
                <w:p w:rsidR="00EA3982" w:rsidRPr="00A5464E" w:rsidRDefault="00787404" w:rsidP="00A5464E"/>
              </w:sdtContent>
            </w:sdt>
            <w:p w:rsidR="00916A00" w:rsidRPr="00A5464E" w:rsidRDefault="00916A00" w:rsidP="00A5464E">
              <w:r w:rsidRPr="00A5464E">
                <w:t>The database is using the following settings:</w:t>
              </w:r>
            </w:p>
            <w:tbl>
              <w:tblPr>
                <w:tblStyle w:val="PlainTable11"/>
                <w:tblW w:w="0" w:type="auto"/>
                <w:tblLook w:val="0480" w:firstRow="0" w:lastRow="0" w:firstColumn="1" w:lastColumn="0" w:noHBand="0" w:noVBand="1"/>
              </w:tblPr>
              <w:tblGrid>
                <w:gridCol w:w="2972"/>
                <w:gridCol w:w="6378"/>
              </w:tblGrid>
              <w:tr w:rsidR="008438EF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E42553" w:rsidP="00A5464E">
                    <w:r w:rsidRPr="00A5464E">
                      <w:rPr>
                        <w:lang w:val="fr-CA"/>
                      </w:rPr>
                      <w:t>State</w:t>
                    </w:r>
                  </w:p>
                </w:tc>
                <w:tc>
                  <w:tcPr>
                    <w:tcW w:w="6378" w:type="dxa"/>
                  </w:tcPr>
                  <w:p w:rsidR="008438EF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State"/>
                        <w:tag w:val="State"/>
                        <w:id w:val="1802801362"/>
                        <w:placeholder>
                          <w:docPart w:val="B1479578E5754799B89F3CBC3FE09A0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Normal</w:t>
                        </w:r>
                      </w:sdtContent>
                    </w:sdt>
                  </w:p>
                </w:tc>
              </w:tr>
              <w:tr w:rsidR="008438EF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8438EF" w:rsidP="00A5464E">
                    <w:r w:rsidRPr="00A5464E">
                      <w:rPr>
                        <w:lang w:val="fr-CA"/>
                      </w:rPr>
                      <w:t>Edition</w:t>
                    </w:r>
                  </w:p>
                </w:tc>
                <w:tc>
                  <w:tcPr>
                    <w:tcW w:w="6378" w:type="dxa"/>
                  </w:tcPr>
                  <w:p w:rsidR="008438EF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Edition"/>
                        <w:tag w:val="Edition"/>
                        <w:id w:val="21221874"/>
                        <w:placeholder>
                          <w:docPart w:val="1B4778796555473A8AA5E8F4320052D2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System</w:t>
                        </w:r>
                      </w:sdtContent>
                    </w:sdt>
                  </w:p>
                </w:tc>
              </w:tr>
              <w:tr w:rsidR="008438EF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8438EF" w:rsidP="00A5464E">
                    <w:r w:rsidRPr="00A5464E">
                      <w:rPr>
                        <w:lang w:val="fr-CA"/>
                      </w:rPr>
                      <w:t>Creation</w:t>
                    </w:r>
                    <w:r w:rsidR="00A21300" w:rsidRPr="00A5464E">
                      <w:rPr>
                        <w:lang w:val="fr-CA"/>
                      </w:rPr>
                      <w:t xml:space="preserve"> </w:t>
                    </w:r>
                    <w:r w:rsidRPr="00A5464E">
                      <w:rPr>
                        <w:lang w:val="fr-CA"/>
                      </w:rPr>
                      <w:t>Date</w:t>
                    </w:r>
                  </w:p>
                </w:tc>
                <w:tc>
                  <w:tcPr>
                    <w:tcW w:w="6378" w:type="dxa"/>
                  </w:tcPr>
                  <w:p w:rsidR="008438EF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CreationDate"/>
                        <w:tag w:val="CreationDate"/>
                        <w:id w:val="1165185114"/>
                        <w:placeholder>
                          <w:docPart w:val="8EA3C1B36E0C437CAFB7FFE337B65F32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10/29/2015 1:47:44 AM</w:t>
                        </w:r>
                      </w:sdtContent>
                    </w:sdt>
                  </w:p>
                </w:tc>
              </w:tr>
              <w:tr w:rsidR="008438EF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8438EF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>Internal ID</w:t>
                    </w:r>
                  </w:p>
                </w:tc>
                <w:tc>
                  <w:tcPr>
                    <w:tcW w:w="6378" w:type="dxa"/>
                  </w:tcPr>
                  <w:p w:rsidR="008438EF" w:rsidRPr="00062E93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534082943"/>
                        <w:placeholder>
                          <w:docPart w:val="A8B8454FA7BB4844884852345C8D30EB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1</w:t>
                        </w:r>
                      </w:sdtContent>
                    </w:sdt>
                  </w:p>
                </w:tc>
              </w:tr>
              <w:tr w:rsidR="008438EF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8438EF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 xml:space="preserve">Maximum Database Size </w:t>
                    </w:r>
                    <w:r w:rsidR="000D2DF2" w:rsidRPr="00A5464E">
                      <w:rPr>
                        <w:lang w:val="fr-CA"/>
                      </w:rPr>
                      <w:t>(</w:t>
                    </w:r>
                    <w:r w:rsidRPr="00A5464E">
                      <w:rPr>
                        <w:lang w:val="fr-CA"/>
                      </w:rPr>
                      <w:t>GB</w:t>
                    </w:r>
                    <w:r w:rsidR="000D2DF2" w:rsidRPr="00A5464E">
                      <w:rPr>
                        <w:lang w:val="fr-CA"/>
                      </w:rPr>
                      <w:t>)</w:t>
                    </w:r>
                  </w:p>
                </w:tc>
                <w:tc>
                  <w:tcPr>
                    <w:tcW w:w="6378" w:type="dxa"/>
                  </w:tcPr>
                  <w:p w:rsidR="008438EF" w:rsidRPr="00062E93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MaximumDatabaseSizeInGB"/>
                        <w:tag w:val="MaximumDatabaseSizeInGB"/>
                        <w:id w:val="152750126"/>
                        <w:placeholder>
                          <w:docPart w:val="AEBE837368F94113A5CA7720F087C54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5</w:t>
                        </w:r>
                      </w:sdtContent>
                    </w:sdt>
                  </w:p>
                </w:tc>
              </w:tr>
              <w:tr w:rsidR="008438EF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8438EF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>Size</w:t>
                    </w:r>
                    <w:r w:rsidR="000D2DF2" w:rsidRPr="00A5464E">
                      <w:rPr>
                        <w:lang w:val="fr-CA"/>
                      </w:rPr>
                      <w:t xml:space="preserve"> (</w:t>
                    </w:r>
                    <w:r w:rsidRPr="00A5464E">
                      <w:rPr>
                        <w:lang w:val="fr-CA"/>
                      </w:rPr>
                      <w:t>MB</w:t>
                    </w:r>
                    <w:r w:rsidR="000D2DF2" w:rsidRPr="00A5464E">
                      <w:rPr>
                        <w:lang w:val="fr-CA"/>
                      </w:rPr>
                      <w:t>)</w:t>
                    </w:r>
                  </w:p>
                </w:tc>
                <w:tc>
                  <w:tcPr>
                    <w:tcW w:w="6378" w:type="dxa"/>
                  </w:tcPr>
                  <w:p w:rsidR="008438EF" w:rsidRPr="00062E93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SizeMB"/>
                        <w:tag w:val="SizeMB"/>
                        <w:id w:val="365677027"/>
                        <w:placeholder>
                          <w:docPart w:val="FD3FA51C4B964E25880DAB3FEAD18CD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/>
                    </w:sdt>
                  </w:p>
                </w:tc>
              </w:tr>
              <w:tr w:rsidR="00A21300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A21300" w:rsidRPr="00A5464E" w:rsidRDefault="00F65961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>Collation Name</w:t>
                    </w:r>
                  </w:p>
                </w:tc>
                <w:tc>
                  <w:tcPr>
                    <w:tcW w:w="6378" w:type="dxa"/>
                  </w:tcPr>
                  <w:p w:rsidR="00A21300" w:rsidRPr="00062E93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CollationName"/>
                        <w:tag w:val="CollationName"/>
                        <w:id w:val="2084135690"/>
                        <w:placeholder>
                          <w:docPart w:val="4B0CDBE10A664F40B55C4C973093920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SQL_Latin1_General_CP1_CI_AS</w:t>
                        </w:r>
                      </w:sdtContent>
                    </w:sdt>
                  </w:p>
                </w:tc>
              </w:tr>
            </w:tbl>
          </w:sdtContent>
        </w:sdt>
        <w:sdt>
          <w:sdtPr>
            <w:rPr>
              <w:rFonts w:asciiTheme="minorHAnsi" w:eastAsiaTheme="minorEastAsia" w:hAnsiTheme="minorHAnsi" w:cstheme="minorBidi"/>
              <w:b w:val="0"/>
              <w:bCs w:val="0"/>
              <w:color w:val="auto"/>
            </w:rPr>
            <w:alias w:val="SqlDatabases"/>
            <w:tag w:val="PlaceholderSqlDatabases"/>
            <w:id w:val="561785062"/>
            <w:placeholder>
              <w:docPart w:val="E3E34EE3EB3F472FBBD36A1F14FBEFF8"/>
            </w:placeholder>
            <w:temporary/>
            <w15:appearance w15:val="hidden"/>
          </w:sdtPr>
          <w:sdtEndPr/>
          <w:sdtContent>
            <w:p w:rsidR="000A11E4" w:rsidRPr="00A5464E" w:rsidRDefault="00D76743" w:rsidP="00A5464E">
              <w:pPr>
                <w:pStyle w:val="Heading3"/>
                <w:rPr>
                  <w:rStyle w:val="Heading4Char"/>
                  <w:rFonts w:ascii="Segoe UI Light" w:hAnsi="Segoe UI Light" w:cs="Segoe UI Light"/>
                </w:rPr>
              </w:pPr>
              <w:r w:rsidRPr="00A5464E">
                <w:rPr>
                  <w:rStyle w:val="Heading4Char"/>
                  <w:rFonts w:ascii="Segoe UI Light" w:hAnsi="Segoe UI Light" w:cs="Segoe UI Light"/>
                  <w:color w:val="161E21" w:themeColor="text2" w:themeShade="80"/>
                  <w:spacing w:val="15"/>
                </w:rPr>
                <w:t>Database</w:t>
              </w:r>
              <w:r w:rsidR="000A11E4" w:rsidRPr="00A5464E">
                <w:rPr>
                  <w:rStyle w:val="Heading4Char"/>
                  <w:rFonts w:ascii="Segoe UI Light" w:hAnsi="Segoe UI Light" w:cs="Segoe UI Light"/>
                  <w:color w:val="161E21" w:themeColor="text2" w:themeShade="80"/>
                  <w:spacing w:val="15"/>
                </w:rPr>
                <w:t xml:space="preserve"> </w:t>
              </w:r>
              <w:sdt>
                <w:sdtPr>
                  <w:alias w:val="Database Name"/>
                  <w:tag w:val="Name"/>
                  <w:id w:val="1568005977"/>
                  <w:placeholder>
                    <w:docPart w:val="A03C2D55F93B4888B5F7DA981C0C1957"/>
                  </w:placeholder>
                  <w:temporary/>
                  <w15:appearance w15:val="hidden"/>
                  <w:text/>
                </w:sdtPr>
                <w:sdtEndPr>
                  <w:rPr>
                    <w:rStyle w:val="Heading4Char"/>
                    <w:b w:val="0"/>
                    <w:bCs w:val="0"/>
                    <w:i/>
                    <w:iCs/>
                  </w:rPr>
                </w:sdtEndPr>
                <w:sdtContent>
                  <w:r>
                    <w:t>umanageservicetest_db</w:t>
                  </w:r>
                </w:sdtContent>
              </w:sdt>
              <w:sdt>
                <w:sdtPr>
                  <w:rPr>
                    <w:caps/>
                    <w:color w:val="212C32" w:themeColor="text2" w:themeShade="BF"/>
                    <w:spacing w:val="10"/>
                  </w:rPr>
                  <w:alias w:val="ADK_GUID"/>
                  <w:tag w:val="/subscriptions/275ddf79-b240-44e7-9916-f24175b451b1/resourceGroups/Default-Web-EastUS/providers/Microsoft.Sql/servers/umanageservice/databases/umanageservicetest_db"/>
                  <w:id w:val="1579413123"/>
                  <w:placeholder>
                    <w:docPart w:val="DefaultPlaceholder_-1854013440"/>
                  </w:placeholder>
                  <w15:appearance w15:val="hidden"/>
                </w:sdtPr>
                <w:sdtEndPr>
                  <w:rPr>
                    <w:rStyle w:val="Heading4Char"/>
                    <w:b w:val="0"/>
                    <w:bCs w:val="0"/>
                    <w:i/>
                    <w:iCs/>
                    <w:caps w:val="0"/>
                    <w:color w:val="000000" w:themeColor="text1"/>
                    <w:spacing w:val="0"/>
                  </w:rPr>
                </w:sdtEndPr>
                <w:sdtContent/>
              </w:sdt>
            </w:p>
            <w:sdt>
              <w:sdtPr>
                <w:rPr>
                  <w:rFonts w:asciiTheme="majorHAnsi" w:eastAsiaTheme="majorEastAsia" w:hAnsiTheme="majorHAnsi" w:cstheme="majorBidi"/>
                  <w:caps/>
                  <w:color w:val="212C32" w:themeColor="text2" w:themeShade="BF"/>
                  <w:spacing w:val="10"/>
                </w:rPr>
                <w:alias w:val="ADK_CUSTOMCONTENT"/>
                <w:tag w:val="ADK_CUSTOMCONTENT"/>
                <w:id w:val="218874360"/>
                <w:placeholder>
                  <w:docPart w:val="DefaultPlaceholder_-1854013440"/>
                </w:placeholder>
                <w:showingPlcHdr/>
                <w15:appearance w15:val="hidden"/>
              </w:sdtPr>
              <w:sdtEndPr>
                <w:rPr>
                  <w:rFonts w:eastAsiaTheme="minorEastAsia"/>
                  <w:caps w:val="0"/>
                  <w:color w:val="auto"/>
                  <w:spacing w:val="0"/>
                </w:rPr>
              </w:sdtEndPr>
              <w:sdtContent>
                <w:p w:rsidR="00EA3982" w:rsidRPr="00A5464E" w:rsidRDefault="00787404" w:rsidP="00A5464E"/>
              </w:sdtContent>
            </w:sdt>
            <w:p w:rsidR="00916A00" w:rsidRPr="00A5464E" w:rsidRDefault="00916A00" w:rsidP="00A5464E">
              <w:r w:rsidRPr="00A5464E">
                <w:t>The database is using the following settings:</w:t>
              </w:r>
            </w:p>
            <w:tbl>
              <w:tblPr>
                <w:tblStyle w:val="PlainTable11"/>
                <w:tblW w:w="0" w:type="auto"/>
                <w:tblLook w:val="0480" w:firstRow="0" w:lastRow="0" w:firstColumn="1" w:lastColumn="0" w:noHBand="0" w:noVBand="1"/>
              </w:tblPr>
              <w:tblGrid>
                <w:gridCol w:w="2972"/>
                <w:gridCol w:w="6378"/>
              </w:tblGrid>
              <w:tr w:rsidR="008438EF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E42553" w:rsidP="00A5464E">
                    <w:r w:rsidRPr="00A5464E">
                      <w:rPr>
                        <w:lang w:val="fr-CA"/>
                      </w:rPr>
                      <w:t>State</w:t>
                    </w:r>
                  </w:p>
                </w:tc>
                <w:tc>
                  <w:tcPr>
                    <w:tcW w:w="6378" w:type="dxa"/>
                  </w:tcPr>
                  <w:p w:rsidR="008438EF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State"/>
                        <w:tag w:val="State"/>
                        <w:id w:val="521828055"/>
                        <w:placeholder>
                          <w:docPart w:val="B1479578E5754799B89F3CBC3FE09A0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Normal</w:t>
                        </w:r>
                      </w:sdtContent>
                    </w:sdt>
                  </w:p>
                </w:tc>
              </w:tr>
              <w:tr w:rsidR="008438EF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8438EF" w:rsidP="00A5464E">
                    <w:r w:rsidRPr="00A5464E">
                      <w:rPr>
                        <w:lang w:val="fr-CA"/>
                      </w:rPr>
                      <w:t>Edition</w:t>
                    </w:r>
                  </w:p>
                </w:tc>
                <w:tc>
                  <w:tcPr>
                    <w:tcW w:w="6378" w:type="dxa"/>
                  </w:tcPr>
                  <w:p w:rsidR="008438EF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Edition"/>
                        <w:tag w:val="Edition"/>
                        <w:id w:val="1494684250"/>
                        <w:placeholder>
                          <w:docPart w:val="1B4778796555473A8AA5E8F4320052D2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Standard</w:t>
                        </w:r>
                      </w:sdtContent>
                    </w:sdt>
                  </w:p>
                </w:tc>
              </w:tr>
              <w:tr w:rsidR="008438EF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8438EF" w:rsidP="00A5464E">
                    <w:r w:rsidRPr="00A5464E">
                      <w:rPr>
                        <w:lang w:val="fr-CA"/>
                      </w:rPr>
                      <w:t>Creation</w:t>
                    </w:r>
                    <w:r w:rsidR="00A21300" w:rsidRPr="00A5464E">
                      <w:rPr>
                        <w:lang w:val="fr-CA"/>
                      </w:rPr>
                      <w:t xml:space="preserve"> </w:t>
                    </w:r>
                    <w:r w:rsidRPr="00A5464E">
                      <w:rPr>
                        <w:lang w:val="fr-CA"/>
                      </w:rPr>
                      <w:t>Date</w:t>
                    </w:r>
                  </w:p>
                </w:tc>
                <w:tc>
                  <w:tcPr>
                    <w:tcW w:w="6378" w:type="dxa"/>
                  </w:tcPr>
                  <w:p w:rsidR="008438EF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CreationDate"/>
                        <w:tag w:val="CreationDate"/>
                        <w:id w:val="1292767832"/>
                        <w:placeholder>
                          <w:docPart w:val="8EA3C1B36E0C437CAFB7FFE337B65F32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11/4/2015 3:03:58 AM</w:t>
                        </w:r>
                      </w:sdtContent>
                    </w:sdt>
                  </w:p>
                </w:tc>
              </w:tr>
              <w:tr w:rsidR="008438EF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8438EF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>Internal ID</w:t>
                    </w:r>
                  </w:p>
                </w:tc>
                <w:tc>
                  <w:tcPr>
                    <w:tcW w:w="6378" w:type="dxa"/>
                  </w:tcPr>
                  <w:p w:rsidR="008438EF" w:rsidRPr="00062E93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258757597"/>
                        <w:placeholder>
                          <w:docPart w:val="A8B8454FA7BB4844884852345C8D30EB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4</w:t>
                        </w:r>
                      </w:sdtContent>
                    </w:sdt>
                  </w:p>
                </w:tc>
              </w:tr>
              <w:tr w:rsidR="008438EF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8438EF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 xml:space="preserve">Maximum Database Size </w:t>
                    </w:r>
                    <w:r w:rsidR="000D2DF2" w:rsidRPr="00A5464E">
                      <w:rPr>
                        <w:lang w:val="fr-CA"/>
                      </w:rPr>
                      <w:t>(</w:t>
                    </w:r>
                    <w:r w:rsidRPr="00A5464E">
                      <w:rPr>
                        <w:lang w:val="fr-CA"/>
                      </w:rPr>
                      <w:t>GB</w:t>
                    </w:r>
                    <w:r w:rsidR="000D2DF2" w:rsidRPr="00A5464E">
                      <w:rPr>
                        <w:lang w:val="fr-CA"/>
                      </w:rPr>
                      <w:t>)</w:t>
                    </w:r>
                  </w:p>
                </w:tc>
                <w:tc>
                  <w:tcPr>
                    <w:tcW w:w="6378" w:type="dxa"/>
                  </w:tcPr>
                  <w:p w:rsidR="008438EF" w:rsidRPr="00062E93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MaximumDatabaseSizeInGB"/>
                        <w:tag w:val="MaximumDatabaseSizeInGB"/>
                        <w:id w:val="1298270803"/>
                        <w:placeholder>
                          <w:docPart w:val="AEBE837368F94113A5CA7720F087C54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250</w:t>
                        </w:r>
                      </w:sdtContent>
                    </w:sdt>
                  </w:p>
                </w:tc>
              </w:tr>
              <w:tr w:rsidR="008438EF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8438EF" w:rsidRPr="00A5464E" w:rsidRDefault="008438EF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>Size</w:t>
                    </w:r>
                    <w:r w:rsidR="000D2DF2" w:rsidRPr="00A5464E">
                      <w:rPr>
                        <w:lang w:val="fr-CA"/>
                      </w:rPr>
                      <w:t xml:space="preserve"> (</w:t>
                    </w:r>
                    <w:r w:rsidRPr="00A5464E">
                      <w:rPr>
                        <w:lang w:val="fr-CA"/>
                      </w:rPr>
                      <w:t>MB</w:t>
                    </w:r>
                    <w:r w:rsidR="000D2DF2" w:rsidRPr="00A5464E">
                      <w:rPr>
                        <w:lang w:val="fr-CA"/>
                      </w:rPr>
                      <w:t>)</w:t>
                    </w:r>
                  </w:p>
                </w:tc>
                <w:tc>
                  <w:tcPr>
                    <w:tcW w:w="6378" w:type="dxa"/>
                  </w:tcPr>
                  <w:p w:rsidR="008438EF" w:rsidRPr="00062E93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SizeMB"/>
                        <w:tag w:val="SizeMB"/>
                        <w:id w:val="2034267163"/>
                        <w:placeholder>
                          <w:docPart w:val="FD3FA51C4B964E25880DAB3FEAD18CD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4.38</w:t>
                        </w:r>
                      </w:sdtContent>
                    </w:sdt>
                  </w:p>
                </w:tc>
              </w:tr>
              <w:tr w:rsidR="00A21300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972" w:type="dxa"/>
                  </w:tcPr>
                  <w:p w:rsidR="00A21300" w:rsidRPr="00A5464E" w:rsidRDefault="00F65961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>Collation Name</w:t>
                    </w:r>
                  </w:p>
                </w:tc>
                <w:tc>
                  <w:tcPr>
                    <w:tcW w:w="6378" w:type="dxa"/>
                  </w:tcPr>
                  <w:p w:rsidR="00A21300" w:rsidRPr="00062E93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CollationName"/>
                        <w:tag w:val="CollationName"/>
                        <w:id w:val="180671162"/>
                        <w:placeholder>
                          <w:docPart w:val="4B0CDBE10A664F40B55C4C973093920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SQL_Latin1_General_CP1_CI_AS</w:t>
                        </w:r>
                      </w:sdtContent>
                    </w:sdt>
                  </w:p>
                </w:tc>
              </w:tr>
            </w:tbl>
          </w:sdtContent>
        </w:sdt>
        <w:p w:rsidR="00F3168D" w:rsidRPr="00A5464E" w:rsidRDefault="00F3168D" w:rsidP="00A5464E">
          <w:pPr>
            <w:pStyle w:val="Heading3"/>
          </w:pPr>
          <w:bookmarkStart w:id="95" w:name="_Toc440273104"/>
          <w:r w:rsidRPr="00A5464E">
            <w:t>Firewall Rules</w:t>
          </w:r>
          <w:bookmarkEnd w:id="95"/>
        </w:p>
        <w:p w:rsidR="00916A00" w:rsidRPr="00A5464E" w:rsidRDefault="00916A00" w:rsidP="00A5464E">
          <w:r w:rsidRPr="00A5464E">
            <w:t>The following rules have been defined</w:t>
          </w:r>
        </w:p>
        <w:tbl>
          <w:tblPr>
            <w:tblStyle w:val="PlainTable11"/>
            <w:tblW w:w="9351" w:type="dxa"/>
            <w:tblLook w:val="04A0" w:firstRow="1" w:lastRow="0" w:firstColumn="1" w:lastColumn="0" w:noHBand="0" w:noVBand="1"/>
          </w:tblPr>
          <w:tblGrid>
            <w:gridCol w:w="1893"/>
            <w:gridCol w:w="2355"/>
            <w:gridCol w:w="2268"/>
            <w:gridCol w:w="2835"/>
          </w:tblGrid>
          <w:tr w:rsidR="00577D7D" w:rsidRPr="00A5464E" w:rsidTr="00DE578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3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893" w:type="dxa"/>
                <w:shd w:val="clear" w:color="auto" w:fill="BFBFBF" w:themeFill="text1" w:themeFillTint="40"/>
                <w:vAlign w:val="center"/>
              </w:tcPr>
              <w:p w:rsidR="00577D7D" w:rsidRPr="00A5464E" w:rsidRDefault="00577D7D" w:rsidP="00A5464E">
                <w:r w:rsidRPr="00A5464E">
                  <w:t>Name</w:t>
                </w:r>
              </w:p>
            </w:tc>
            <w:tc>
              <w:tcPr>
                <w:tcW w:w="2355" w:type="dxa"/>
                <w:shd w:val="clear" w:color="auto" w:fill="BFBFBF" w:themeFill="text1" w:themeFillTint="40"/>
                <w:vAlign w:val="center"/>
              </w:tcPr>
              <w:p w:rsidR="00577D7D" w:rsidRPr="00A5464E" w:rsidRDefault="00577D7D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Start IP Address</w:t>
                </w:r>
              </w:p>
            </w:tc>
            <w:tc>
              <w:tcPr>
                <w:tcW w:w="2268" w:type="dxa"/>
                <w:shd w:val="clear" w:color="auto" w:fill="BFBFBF" w:themeFill="text1" w:themeFillTint="40"/>
                <w:vAlign w:val="center"/>
              </w:tcPr>
              <w:p w:rsidR="00577D7D" w:rsidRPr="00A5464E" w:rsidRDefault="00577D7D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End IP Address</w:t>
                </w:r>
              </w:p>
            </w:tc>
            <w:tc>
              <w:tcPr>
                <w:tcW w:w="2835" w:type="dxa"/>
                <w:shd w:val="clear" w:color="auto" w:fill="BFBFBF" w:themeFill="text1" w:themeFillTint="40"/>
                <w:vAlign w:val="center"/>
              </w:tcPr>
              <w:p w:rsidR="00577D7D" w:rsidRPr="00A5464E" w:rsidRDefault="00577D7D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State</w:t>
                </w:r>
              </w:p>
            </w:tc>
          </w:tr>
          <w:sdt>
            <w:sdtPr>
              <w:rPr>
                <w:b w:val="0"/>
                <w:bCs w:val="0"/>
              </w:rPr>
              <w:alias w:val="SqlFirewallRules"/>
              <w:tag w:val="PlaceholderSqlFirewallRules"/>
              <w:id w:val="1438127437"/>
              <w:placeholder>
                <w:docPart w:val="082F09C54BF74C7A962DBB3FF3B4759B"/>
              </w:placeholder>
              <w:temporary/>
              <w15:appearance w15:val="hidden"/>
            </w:sdtPr>
            <w:sdtEndPr/>
            <w:sdtContent>
              <w:tr w:rsidR="00577D7D" w:rsidRPr="00A5464E" w:rsidTr="00577D7D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1893" w:type="dxa"/>
                  </w:tcPr>
                  <w:p w:rsidR="00577D7D" w:rsidRPr="00A5464E" w:rsidRDefault="00787404" w:rsidP="00A5464E">
                    <w:sdt>
                      <w:sdtPr>
                        <w:alias w:val="Name"/>
                        <w:tag w:val="Name"/>
                        <w:id w:val="299065625"/>
                        <w:placeholder>
                          <w:docPart w:val="2D03C96314E24B14AC0EA1872271BDA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AllowAllWindowsAzureIps</w:t>
                        </w:r>
                      </w:sdtContent>
                    </w:sdt>
                  </w:p>
                </w:tc>
                <w:tc>
                  <w:tcPr>
                    <w:tcW w:w="2355" w:type="dxa"/>
                  </w:tcPr>
                  <w:p w:rsidR="00577D7D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StartIPAddress"/>
                        <w:tag w:val="StartIPAddress"/>
                        <w:id w:val="832267115"/>
                        <w:placeholder>
                          <w:docPart w:val="C38D1F6D02574181A93341C42CA08F18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0.0.0.0</w:t>
                        </w:r>
                      </w:sdtContent>
                    </w:sdt>
                  </w:p>
                </w:tc>
                <w:tc>
                  <w:tcPr>
                    <w:tcW w:w="2268" w:type="dxa"/>
                  </w:tcPr>
                  <w:p w:rsidR="00577D7D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EndIPAddress"/>
                        <w:tag w:val="EndIPAddress"/>
                        <w:id w:val="1314377358"/>
                        <w:placeholder>
                          <w:docPart w:val="44459F330A514DB0AFBB2FCB09E4F6EF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0.0.0.0</w:t>
                        </w:r>
                      </w:sdtContent>
                    </w:sdt>
                  </w:p>
                </w:tc>
                <w:tc>
                  <w:tcPr>
                    <w:tcW w:w="2835" w:type="dxa"/>
                  </w:tcPr>
                  <w:p w:rsidR="00577D7D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State"/>
                        <w:tag w:val="State"/>
                        <w:id w:val="253026532"/>
                        <w:placeholder>
                          <w:docPart w:val="835C15868D6940A4956C8A75E1EB4011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Normal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SqlFirewallRules"/>
              <w:tag w:val="PlaceholderSqlFirewallRules"/>
              <w:id w:val="1767383612"/>
              <w:placeholder>
                <w:docPart w:val="082F09C54BF74C7A962DBB3FF3B4759B"/>
              </w:placeholder>
              <w:temporary/>
              <w15:appearance w15:val="hidden"/>
            </w:sdtPr>
            <w:sdtEndPr/>
            <w:sdtContent>
              <w:tr w:rsidR="00577D7D" w:rsidRPr="00A5464E" w:rsidTr="00577D7D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1893" w:type="dxa"/>
                  </w:tcPr>
                  <w:p w:rsidR="00577D7D" w:rsidRPr="00A5464E" w:rsidRDefault="00787404" w:rsidP="00A5464E">
                    <w:sdt>
                      <w:sdtPr>
                        <w:alias w:val="Name"/>
                        <w:tag w:val="Name"/>
                        <w:id w:val="1123802791"/>
                        <w:placeholder>
                          <w:docPart w:val="2D03C96314E24B14AC0EA1872271BDA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ClientIPAddress_2015-00-02_06:00:14</w:t>
                        </w:r>
                      </w:sdtContent>
                    </w:sdt>
                  </w:p>
                </w:tc>
                <w:tc>
                  <w:tcPr>
                    <w:tcW w:w="2355" w:type="dxa"/>
                  </w:tcPr>
                  <w:p w:rsidR="00577D7D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StartIPAddress"/>
                        <w:tag w:val="StartIPAddress"/>
                        <w:id w:val="83057226"/>
                        <w:placeholder>
                          <w:docPart w:val="C38D1F6D02574181A93341C42CA08F18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173.176.74.147</w:t>
                        </w:r>
                      </w:sdtContent>
                    </w:sdt>
                  </w:p>
                </w:tc>
                <w:tc>
                  <w:tcPr>
                    <w:tcW w:w="2268" w:type="dxa"/>
                  </w:tcPr>
                  <w:p w:rsidR="00577D7D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EndIPAddress"/>
                        <w:tag w:val="EndIPAddress"/>
                        <w:id w:val="1366268144"/>
                        <w:placeholder>
                          <w:docPart w:val="44459F330A514DB0AFBB2FCB09E4F6EF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173.176.74.147</w:t>
                        </w:r>
                      </w:sdtContent>
                    </w:sdt>
                  </w:p>
                </w:tc>
                <w:tc>
                  <w:tcPr>
                    <w:tcW w:w="2835" w:type="dxa"/>
                  </w:tcPr>
                  <w:p w:rsidR="00577D7D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State"/>
                        <w:tag w:val="State"/>
                        <w:id w:val="1550958485"/>
                        <w:placeholder>
                          <w:docPart w:val="835C15868D6940A4956C8A75E1EB4011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Normal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SqlFirewallRules"/>
              <w:tag w:val="PlaceholderSqlFirewallRules"/>
              <w:id w:val="728788308"/>
              <w:placeholder>
                <w:docPart w:val="082F09C54BF74C7A962DBB3FF3B4759B"/>
              </w:placeholder>
              <w:temporary/>
              <w15:appearance w15:val="hidden"/>
            </w:sdtPr>
            <w:sdtEndPr/>
            <w:sdtContent>
              <w:tr w:rsidR="00577D7D" w:rsidRPr="00A5464E" w:rsidTr="00577D7D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1893" w:type="dxa"/>
                  </w:tcPr>
                  <w:p w:rsidR="00577D7D" w:rsidRPr="00A5464E" w:rsidRDefault="00787404" w:rsidP="00A5464E">
                    <w:sdt>
                      <w:sdtPr>
                        <w:alias w:val="Name"/>
                        <w:tag w:val="Name"/>
                        <w:id w:val="2107749882"/>
                        <w:placeholder>
                          <w:docPart w:val="2D03C96314E24B14AC0EA1872271BDA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ClientIPAddress_2015-10-28_19:21:27</w:t>
                        </w:r>
                      </w:sdtContent>
                    </w:sdt>
                  </w:p>
                </w:tc>
                <w:tc>
                  <w:tcPr>
                    <w:tcW w:w="2355" w:type="dxa"/>
                  </w:tcPr>
                  <w:p w:rsidR="00577D7D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StartIPAddress"/>
                        <w:tag w:val="StartIPAddress"/>
                        <w:id w:val="1117292710"/>
                        <w:placeholder>
                          <w:docPart w:val="C38D1F6D02574181A93341C42CA08F18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216.206.111.130</w:t>
                        </w:r>
                      </w:sdtContent>
                    </w:sdt>
                  </w:p>
                </w:tc>
                <w:tc>
                  <w:tcPr>
                    <w:tcW w:w="2268" w:type="dxa"/>
                  </w:tcPr>
                  <w:p w:rsidR="00577D7D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EndIPAddress"/>
                        <w:tag w:val="EndIPAddress"/>
                        <w:id w:val="1499387752"/>
                        <w:placeholder>
                          <w:docPart w:val="44459F330A514DB0AFBB2FCB09E4F6EF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216.206.111.130</w:t>
                        </w:r>
                      </w:sdtContent>
                    </w:sdt>
                  </w:p>
                </w:tc>
                <w:tc>
                  <w:tcPr>
                    <w:tcW w:w="2835" w:type="dxa"/>
                  </w:tcPr>
                  <w:p w:rsidR="00577D7D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State"/>
                        <w:tag w:val="State"/>
                        <w:id w:val="979483090"/>
                        <w:placeholder>
                          <w:docPart w:val="835C15868D6940A4956C8A75E1EB4011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Normal</w:t>
                        </w:r>
                      </w:sdtContent>
                    </w:sdt>
                  </w:p>
                </w:tc>
              </w:tr>
            </w:sdtContent>
          </w:sdt>
        </w:tbl>
        <w:p w:rsidR="000A11E4" w:rsidRPr="00A5464E" w:rsidRDefault="00787404" w:rsidP="00A5464E"/>
      </w:sdtContent>
    </w:sdt>
    <w:p w:rsidR="00F64FC4" w:rsidRPr="00A5464E" w:rsidRDefault="00F64FC4" w:rsidP="00A5464E">
      <w:r w:rsidRPr="00A5464E">
        <w:br w:type="page"/>
      </w:r>
    </w:p>
    <w:p w:rsidR="00F64FC4" w:rsidRPr="00A5464E" w:rsidRDefault="00F64FC4" w:rsidP="00A5464E">
      <w:pPr>
        <w:pStyle w:val="Heading1"/>
      </w:pPr>
      <w:bookmarkStart w:id="96" w:name="_Toc440273105"/>
      <w:r w:rsidRPr="00A5464E">
        <w:rPr>
          <w:noProof/>
          <w:lang w:eastAsia="fr-CA"/>
        </w:rPr>
        <w:t>Service Bus</w:t>
      </w:r>
      <w:bookmarkEnd w:id="96"/>
    </w:p>
    <w:bookmarkStart w:id="97" w:name="_Toc440273106" w:displacedByCustomXml="next"/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ServiceBusNamespace"/>
        <w:tag w:val="PlaceholderServiceBusNamespace"/>
        <w:id w:val="-767697188"/>
        <w:placeholder>
          <w:docPart w:val="8522F1AB00834D7F98194175D1ECEF06"/>
        </w:placeholder>
        <w15:appearance w15:val="hidden"/>
      </w:sdtPr>
      <w:sdtEndPr>
        <w:rPr>
          <w:caps w:val="0"/>
        </w:rPr>
      </w:sdtEndPr>
      <w:sdtContent>
        <w:p w:rsidR="00F64FC4" w:rsidRPr="00A5464E" w:rsidRDefault="00787404" w:rsidP="00A5464E">
          <w:pPr>
            <w:pStyle w:val="Heading2"/>
          </w:pPr>
          <w:sdt>
            <w:sdtPr>
              <w:alias w:val="Name"/>
              <w:tag w:val="Name"/>
              <w:id w:val="343759049"/>
              <w:placeholder>
                <w:docPart w:val="7BA66D0807EF4D2384A5C1DB04D4ECAB"/>
              </w:placeholder>
              <w:temporary/>
              <w15:appearance w15:val="hidden"/>
              <w:text/>
            </w:sdtPr>
            <w:sdtEndPr/>
            <w:sdtContent>
              <w:r w:rsidR="00B77C3F">
                <w:t>SelectWinesMsg-ns</w:t>
              </w:r>
            </w:sdtContent>
          </w:sdt>
          <w:sdt>
            <w:sdtPr>
              <w:alias w:val="ADK_GUID"/>
              <w:tag w:val="ADK_GUID"/>
              <w:id w:val="-1090009371"/>
              <w:placeholder>
                <w:docPart w:val="DefaultPlaceholder_-1854013440"/>
              </w:placeholder>
              <w15:appearance w15:val="hidden"/>
            </w:sdtPr>
            <w:sdtEndPr/>
            <w:sdtContent/>
          </w:sdt>
          <w:bookmarkEnd w:id="97"/>
        </w:p>
        <w:sdt>
          <w:sdtPr>
            <w:alias w:val="ADK_CUSTOMCONTENT"/>
            <w:tag w:val="ADK_CUSTOMCONTENT"/>
            <w:id w:val="1095979255"/>
            <w:placeholder>
              <w:docPart w:val="DefaultPlaceholder_-1854013440"/>
            </w:placeholder>
            <w:showingPlcHdr/>
            <w15:appearance w15:val="hidden"/>
          </w:sdtPr>
          <w:sdtEndPr/>
          <w:sdtContent>
            <w:p w:rsidR="007402C2" w:rsidRPr="00A5464E" w:rsidRDefault="00787404" w:rsidP="00A5464E"/>
          </w:sdtContent>
        </w:sdt>
        <w:p w:rsidR="00F64FC4" w:rsidRPr="00A5464E" w:rsidRDefault="00F64FC4" w:rsidP="00A5464E">
          <w:pPr>
            <w:pStyle w:val="Heading3"/>
          </w:pPr>
          <w:r w:rsidRPr="00A5464E">
            <w:t>Settings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689"/>
            <w:gridCol w:w="6661"/>
          </w:tblGrid>
          <w:tr w:rsidR="00F64FC4" w:rsidRPr="00A5464E" w:rsidTr="00DE578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89" w:type="dxa"/>
              </w:tcPr>
              <w:p w:rsidR="00F64FC4" w:rsidRPr="00A5464E" w:rsidRDefault="00F64FC4" w:rsidP="00A5464E">
                <w:r w:rsidRPr="00A5464E">
                  <w:t>Name</w:t>
                </w:r>
              </w:p>
            </w:tc>
            <w:tc>
              <w:tcPr>
                <w:tcW w:w="6661" w:type="dxa"/>
              </w:tcPr>
              <w:p w:rsidR="00F64FC4" w:rsidRPr="00062E93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Name"/>
                    <w:tag w:val="Name"/>
                    <w:id w:val="1962229496"/>
                    <w:placeholder>
                      <w:docPart w:val="E833DCAEF3A248A08B2CC2A89781123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SelectWinesMsg-ns</w:t>
                    </w:r>
                  </w:sdtContent>
                </w:sdt>
              </w:p>
            </w:tc>
          </w:tr>
          <w:tr w:rsidR="00F64FC4" w:rsidRPr="00A5464E" w:rsidTr="00DE578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89" w:type="dxa"/>
              </w:tcPr>
              <w:p w:rsidR="00F64FC4" w:rsidRPr="00A5464E" w:rsidRDefault="007E78F1" w:rsidP="00A5464E">
                <w:r w:rsidRPr="00A5464E">
                  <w:t>Type</w:t>
                </w:r>
              </w:p>
            </w:tc>
            <w:tc>
              <w:tcPr>
                <w:tcW w:w="6661" w:type="dxa"/>
              </w:tcPr>
              <w:p w:rsidR="00F64FC4" w:rsidRPr="00062E93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NamespaceType"/>
                    <w:tag w:val="NamespaceType"/>
                    <w:id w:val="347136663"/>
                    <w:placeholder>
                      <w:docPart w:val="4F118602F62746CE99995E8B5CDB799D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Messaging</w:t>
                    </w:r>
                  </w:sdtContent>
                </w:sdt>
              </w:p>
            </w:tc>
          </w:tr>
          <w:tr w:rsidR="00F64FC4" w:rsidRPr="00A5464E" w:rsidTr="00DE578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89" w:type="dxa"/>
              </w:tcPr>
              <w:p w:rsidR="00F64FC4" w:rsidRPr="00A5464E" w:rsidRDefault="007E78F1" w:rsidP="00A5464E">
                <w:r w:rsidRPr="00A5464E">
                  <w:rPr>
                    <w:lang w:val="fr-CA"/>
                  </w:rPr>
                  <w:t>Acs Management Endpoint</w:t>
                </w:r>
              </w:p>
            </w:tc>
            <w:tc>
              <w:tcPr>
                <w:tcW w:w="6661" w:type="dxa"/>
              </w:tcPr>
              <w:p w:rsidR="00F64FC4" w:rsidRPr="00062E93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AcsManagementEndpoint"/>
                    <w:tag w:val="AcsManagementEndpoint"/>
                    <w:id w:val="580873956"/>
                    <w:placeholder>
                      <w:docPart w:val="F3D8727EB32B439A99EF95B23D8DDC70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F64FC4" w:rsidRPr="00A5464E" w:rsidTr="00DE578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89" w:type="dxa"/>
              </w:tcPr>
              <w:p w:rsidR="00F64FC4" w:rsidRPr="00A5464E" w:rsidRDefault="007E78F1" w:rsidP="00A5464E">
                <w:r w:rsidRPr="00A5464E">
                  <w:t>Creation Date</w:t>
                </w:r>
              </w:p>
            </w:tc>
            <w:tc>
              <w:tcPr>
                <w:tcW w:w="6661" w:type="dxa"/>
              </w:tcPr>
              <w:p w:rsidR="00F64FC4" w:rsidRPr="00062E93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CreatedAt"/>
                    <w:tag w:val="CreatedAt"/>
                    <w:id w:val="-2080281648"/>
                    <w:placeholder>
                      <w:docPart w:val="89B3B7A4243843DFB26405B9895DEAF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1/20/2015 7:58:07 PM</w:t>
                    </w:r>
                  </w:sdtContent>
                </w:sdt>
              </w:p>
            </w:tc>
          </w:tr>
          <w:tr w:rsidR="00F64FC4" w:rsidRPr="00A5464E" w:rsidTr="00DE578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89" w:type="dxa"/>
              </w:tcPr>
              <w:p w:rsidR="00F64FC4" w:rsidRPr="00A5464E" w:rsidRDefault="007E78F1" w:rsidP="00A5464E">
                <w:r w:rsidRPr="00A5464E">
                  <w:t>Enabled</w:t>
                </w:r>
              </w:p>
            </w:tc>
            <w:tc>
              <w:tcPr>
                <w:tcW w:w="6661" w:type="dxa"/>
              </w:tcPr>
              <w:p w:rsidR="00F64FC4" w:rsidRPr="00062E93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Enabled"/>
                    <w:tag w:val="Enabled"/>
                    <w:id w:val="1719009203"/>
                    <w:placeholder>
                      <w:docPart w:val="448F8C590F2042B483B11FC1E473D463"/>
                    </w:placeholder>
                    <w:text/>
                  </w:sdtPr>
                  <w:sdtEndPr/>
                  <w:sdtContent>
                    <w:r w:rsidR="00B77C3F">
                      <w:t>True</w:t>
                    </w:r>
                  </w:sdtContent>
                </w:sdt>
              </w:p>
            </w:tc>
          </w:tr>
          <w:tr w:rsidR="007E78F1" w:rsidRPr="00A5464E" w:rsidTr="00DE578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89" w:type="dxa"/>
              </w:tcPr>
              <w:p w:rsidR="007E78F1" w:rsidRPr="00A5464E" w:rsidRDefault="007E78F1" w:rsidP="00A5464E">
                <w:r w:rsidRPr="00A5464E">
                  <w:t>Region</w:t>
                </w:r>
              </w:p>
            </w:tc>
            <w:tc>
              <w:tcPr>
                <w:tcW w:w="6661" w:type="dxa"/>
              </w:tcPr>
              <w:p w:rsidR="007E78F1" w:rsidRPr="00062E93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Region"/>
                    <w:tag w:val="Region"/>
                    <w:id w:val="1973173485"/>
                    <w:placeholder>
                      <w:docPart w:val="CAF5C0576AB447C1AD55F436F8A2CA35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East US</w:t>
                    </w:r>
                  </w:sdtContent>
                </w:sdt>
              </w:p>
            </w:tc>
          </w:tr>
          <w:tr w:rsidR="007E78F1" w:rsidRPr="00A5464E" w:rsidTr="00DE578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89" w:type="dxa"/>
              </w:tcPr>
              <w:p w:rsidR="007E78F1" w:rsidRPr="00A5464E" w:rsidRDefault="007E78F1" w:rsidP="00A5464E">
                <w:r w:rsidRPr="00A5464E">
                  <w:t>Endpoint</w:t>
                </w:r>
              </w:p>
            </w:tc>
            <w:tc>
              <w:tcPr>
                <w:tcW w:w="6661" w:type="dxa"/>
              </w:tcPr>
              <w:p w:rsidR="007E78F1" w:rsidRPr="00062E93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ServiceBusEndpoint"/>
                    <w:tag w:val="ServiceBusEndpoint"/>
                    <w:id w:val="1790620907"/>
                    <w:placeholder>
                      <w:docPart w:val="6202FD27570B4BE3BEBBEF612CB9800E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https://selectwinesmsg-ns.servicebus.windows.net/</w:t>
                    </w:r>
                  </w:sdtContent>
                </w:sdt>
              </w:p>
            </w:tc>
          </w:tr>
          <w:tr w:rsidR="007E78F1" w:rsidRPr="00A5464E" w:rsidTr="00DE578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89" w:type="dxa"/>
              </w:tcPr>
              <w:p w:rsidR="007E78F1" w:rsidRPr="00A5464E" w:rsidRDefault="007E78F1" w:rsidP="00A5464E">
                <w:r w:rsidRPr="00A5464E">
                  <w:t>Status</w:t>
                </w:r>
              </w:p>
            </w:tc>
            <w:tc>
              <w:tcPr>
                <w:tcW w:w="6661" w:type="dxa"/>
              </w:tcPr>
              <w:p w:rsidR="007E78F1" w:rsidRPr="00062E93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Status"/>
                    <w:tag w:val="Status"/>
                    <w:id w:val="-1457629127"/>
                    <w:placeholder>
                      <w:docPart w:val="1CB1178A3C0C49D9AD634EA58F86ADAA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Active</w:t>
                    </w:r>
                  </w:sdtContent>
                </w:sdt>
              </w:p>
            </w:tc>
          </w:tr>
        </w:tbl>
        <w:p w:rsidR="00F962C3" w:rsidRPr="00A5464E" w:rsidRDefault="00714861" w:rsidP="00A5464E">
          <w:pPr>
            <w:pStyle w:val="Heading3"/>
          </w:pPr>
          <w:bookmarkStart w:id="98" w:name="_Toc440273108"/>
          <w:r w:rsidRPr="00A5464E">
            <w:t>Queue</w:t>
          </w:r>
          <w:r w:rsidR="00E9310B" w:rsidRPr="00A5464E">
            <w:t>s</w:t>
          </w:r>
          <w:bookmarkEnd w:id="98"/>
        </w:p>
        <w:sdt>
          <w:sdtPr>
            <w:alias w:val="ServiceBusQueues"/>
            <w:tag w:val="PlaceholderServiceBusQueues"/>
            <w:id w:val="2110234052"/>
            <w:placeholder>
              <w:docPart w:val="044B01E9C40C405B9AE361599D8C972B"/>
            </w:placeholder>
            <w:temporary/>
            <w15:appearance w15:val="hidden"/>
          </w:sdtPr>
          <w:sdtEndPr/>
          <w:sdtContent>
            <w:p w:rsidR="00F962C3" w:rsidRPr="00A5464E" w:rsidRDefault="006E5109" w:rsidP="00A5464E">
              <w:pPr>
                <w:rPr>
                  <w:rStyle w:val="Heading4Char"/>
                  <w:rFonts w:ascii="Segoe UI Light" w:hAnsi="Segoe UI Light" w:cs="Segoe UI Light"/>
                </w:rPr>
              </w:pPr>
              <w:r w:rsidRPr="00A5464E">
                <w:rPr>
                  <w:rStyle w:val="Heading4Char"/>
                  <w:rFonts w:ascii="Segoe UI Light" w:hAnsi="Segoe UI Light" w:cs="Segoe UI Light"/>
                </w:rPr>
                <w:t>Queue</w:t>
              </w:r>
              <w:r w:rsidR="00F962C3" w:rsidRPr="00A5464E">
                <w:rPr>
                  <w:rStyle w:val="Heading4Char"/>
                  <w:rFonts w:ascii="Segoe UI Light" w:hAnsi="Segoe UI Light" w:cs="Segoe UI Light"/>
                </w:rPr>
                <w:t xml:space="preserve"> </w:t>
              </w:r>
              <w:sdt>
                <w:sdtPr>
                  <w:alias w:val="Name"/>
                  <w:tag w:val="Name"/>
                  <w:id w:val="-750665330"/>
                  <w:placeholder>
                    <w:docPart w:val="244E53DDFF9B42DC95B1AF25BC3C7CD7"/>
                  </w:placeholder>
                  <w:temporary/>
                  <w15:appearance w15:val="hidden"/>
                  <w:text/>
                </w:sdtPr>
                <w:sdtEndPr>
                  <w:rPr>
                    <w:rStyle w:val="Heading4Char"/>
                    <w:rFonts w:asciiTheme="majorHAnsi" w:eastAsiaTheme="majorEastAsia" w:hAnsiTheme="majorHAnsi" w:cstheme="majorBidi"/>
                    <w:b/>
                    <w:bCs/>
                    <w:i/>
                    <w:iCs/>
                    <w:color w:val="000000" w:themeColor="text1"/>
                  </w:rPr>
                </w:sdtEndPr>
                <w:sdtContent>
                  <w:r>
                    <w:rPr>
                      <w:rStyle w:val="Heading4Char"/>
                      <w:rFonts w:ascii="Segoe UI Light" w:hAnsi="Segoe UI Light" w:cs="Segoe UI Light"/>
                    </w:rPr>
                    <w:t>selectwqueue</w:t>
                  </w:r>
                </w:sdtContent>
              </w:sdt>
            </w:p>
            <w:tbl>
              <w:tblPr>
                <w:tblStyle w:val="PlainTable11"/>
                <w:tblW w:w="0" w:type="auto"/>
                <w:tblLook w:val="0480" w:firstRow="0" w:lastRow="0" w:firstColumn="1" w:lastColumn="0" w:noHBand="0" w:noVBand="1"/>
              </w:tblPr>
              <w:tblGrid>
                <w:gridCol w:w="2689"/>
                <w:gridCol w:w="6661"/>
              </w:tblGrid>
              <w:tr w:rsidR="006F545F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89" w:type="dxa"/>
                  </w:tcPr>
                  <w:p w:rsidR="006F545F" w:rsidRPr="00A5464E" w:rsidRDefault="006F545F" w:rsidP="00A5464E">
                    <w:r w:rsidRPr="00A5464E">
                      <w:t>Name</w:t>
                    </w:r>
                  </w:p>
                </w:tc>
                <w:tc>
                  <w:tcPr>
                    <w:tcW w:w="6661" w:type="dxa"/>
                  </w:tcPr>
                  <w:p w:rsidR="006F545F" w:rsidRPr="00062E93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Name"/>
                        <w:tag w:val="Name"/>
                        <w:id w:val="-672958922"/>
                        <w:placeholder>
                          <w:docPart w:val="FBA52A23D69E4701B6737D161C1608B7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selectwqueue</w:t>
                        </w:r>
                      </w:sdtContent>
                    </w:sdt>
                  </w:p>
                </w:tc>
              </w:tr>
              <w:tr w:rsidR="00F962C3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89" w:type="dxa"/>
                  </w:tcPr>
                  <w:p w:rsidR="00F962C3" w:rsidRPr="00A5464E" w:rsidRDefault="00C91BD6" w:rsidP="00A5464E">
                    <w:r w:rsidRPr="00A5464E">
                      <w:rPr>
                        <w:lang w:val="fr-CA"/>
                      </w:rPr>
                      <w:t>Creation Date</w:t>
                    </w:r>
                  </w:p>
                </w:tc>
                <w:tc>
                  <w:tcPr>
                    <w:tcW w:w="6661" w:type="dxa"/>
                  </w:tcPr>
                  <w:p w:rsidR="00F962C3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CreatedAt"/>
                        <w:tag w:val="CreatedAt"/>
                        <w:id w:val="-662547354"/>
                        <w:placeholder>
                          <w:docPart w:val="CAEAE8A16C39452ABC7783343215EA12"/>
                        </w:placeholder>
                        <w:text/>
                      </w:sdtPr>
                      <w:sdtEndPr/>
                      <w:sdtContent>
                        <w:r w:rsidR="00B77C3F">
                          <w:t>11/17/2015 8:00:23 PM</w:t>
                        </w:r>
                      </w:sdtContent>
                    </w:sdt>
                  </w:p>
                </w:tc>
              </w:tr>
              <w:tr w:rsidR="009B3CF0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89" w:type="dxa"/>
                  </w:tcPr>
                  <w:p w:rsidR="009B3CF0" w:rsidRPr="00A5464E" w:rsidRDefault="00025530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>Status</w:t>
                    </w:r>
                  </w:p>
                </w:tc>
                <w:tc>
                  <w:tcPr>
                    <w:tcW w:w="6661" w:type="dxa"/>
                  </w:tcPr>
                  <w:p w:rsidR="009B3CF0" w:rsidRPr="00062E93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Status"/>
                        <w:tag w:val="Status"/>
                        <w:id w:val="681253886"/>
                        <w:placeholder>
                          <w:docPart w:val="4C1FB491D73A46ADA1C4D65D1C698682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Active</w:t>
                        </w:r>
                      </w:sdtContent>
                    </w:sdt>
                  </w:p>
                </w:tc>
              </w:tr>
              <w:tr w:rsidR="009B3CF0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89" w:type="dxa"/>
                  </w:tcPr>
                  <w:p w:rsidR="009B3CF0" w:rsidRPr="00A5464E" w:rsidRDefault="009B3CF0" w:rsidP="00A5464E">
                    <w:r w:rsidRPr="00A5464E">
                      <w:rPr>
                        <w:lang w:val="fr-CA"/>
                      </w:rPr>
                      <w:t>Message Count</w:t>
                    </w:r>
                  </w:p>
                </w:tc>
                <w:tc>
                  <w:tcPr>
                    <w:tcW w:w="6661" w:type="dxa"/>
                  </w:tcPr>
                  <w:p w:rsidR="009B3CF0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MessageCount"/>
                        <w:tag w:val="MessageCount"/>
                        <w:id w:val="-785201663"/>
                        <w:placeholder>
                          <w:docPart w:val="13AAF1B5103B40FEB97D53A87310823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0</w:t>
                        </w:r>
                      </w:sdtContent>
                    </w:sdt>
                  </w:p>
                </w:tc>
              </w:tr>
              <w:tr w:rsidR="009B3CF0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89" w:type="dxa"/>
                  </w:tcPr>
                  <w:p w:rsidR="009B3CF0" w:rsidRPr="00A5464E" w:rsidRDefault="009B3CF0" w:rsidP="00A5464E">
                    <w:r w:rsidRPr="00A5464E">
                      <w:rPr>
                        <w:lang w:val="fr-CA"/>
                      </w:rPr>
                      <w:t>Size (Bytes)</w:t>
                    </w:r>
                  </w:p>
                </w:tc>
                <w:tc>
                  <w:tcPr>
                    <w:tcW w:w="6661" w:type="dxa"/>
                  </w:tcPr>
                  <w:p w:rsidR="009B3CF0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SizeInBytes"/>
                        <w:tag w:val="SizeInBytes"/>
                        <w:id w:val="1717853228"/>
                        <w:placeholder>
                          <w:docPart w:val="654FC7FA0618485F8BB32FC09C8EE43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0</w:t>
                        </w:r>
                      </w:sdtContent>
                    </w:sdt>
                  </w:p>
                </w:tc>
              </w:tr>
              <w:tr w:rsidR="00F962C3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89" w:type="dxa"/>
                  </w:tcPr>
                  <w:p w:rsidR="00F962C3" w:rsidRPr="00A5464E" w:rsidRDefault="0013467C" w:rsidP="00A5464E">
                    <w:r w:rsidRPr="00A5464E">
                      <w:t>Dead Lettering On Message Expiration</w:t>
                    </w:r>
                  </w:p>
                </w:tc>
                <w:tc>
                  <w:tcPr>
                    <w:tcW w:w="6661" w:type="dxa"/>
                  </w:tcPr>
                  <w:p w:rsidR="00F962C3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DeadLetteringOnMessageExpiration"/>
                        <w:tag w:val="DeadLetteringOnMessageExpiration"/>
                        <w:id w:val="816230598"/>
                        <w:placeholder>
                          <w:docPart w:val="08CD1EBC21964EDE952993ADFF824696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False</w:t>
                        </w:r>
                      </w:sdtContent>
                    </w:sdt>
                  </w:p>
                </w:tc>
              </w:tr>
              <w:tr w:rsidR="00F962C3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89" w:type="dxa"/>
                  </w:tcPr>
                  <w:p w:rsidR="00F962C3" w:rsidRPr="00A5464E" w:rsidRDefault="0013467C" w:rsidP="00A5464E">
                    <w:r w:rsidRPr="00A5464E">
                      <w:t>Default Message Time To Live</w:t>
                    </w:r>
                  </w:p>
                </w:tc>
                <w:tc>
                  <w:tcPr>
                    <w:tcW w:w="6661" w:type="dxa"/>
                  </w:tcPr>
                  <w:p w:rsidR="00F962C3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DefaultMessageTimeToLive"/>
                        <w:tag w:val="DefaultMessageTimeToLive"/>
                        <w:id w:val="115651445"/>
                        <w:placeholder>
                          <w:docPart w:val="F0451596E73742B89B1F0FC0DE26258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P14D</w:t>
                        </w:r>
                      </w:sdtContent>
                    </w:sdt>
                  </w:p>
                </w:tc>
              </w:tr>
              <w:tr w:rsidR="00F962C3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89" w:type="dxa"/>
                  </w:tcPr>
                  <w:p w:rsidR="00F962C3" w:rsidRPr="00A5464E" w:rsidRDefault="0013467C" w:rsidP="00A5464E">
                    <w:r w:rsidRPr="00A5464E">
                      <w:t>Duplicate Detection History Time Window</w:t>
                    </w:r>
                  </w:p>
                </w:tc>
                <w:tc>
                  <w:tcPr>
                    <w:tcW w:w="6661" w:type="dxa"/>
                  </w:tcPr>
                  <w:p w:rsidR="00F962C3" w:rsidRPr="00062E93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DuplicateDetectionHistoryTimeWindow"/>
                        <w:tag w:val="DuplicateDetectionHistoryTimeWindow"/>
                        <w:id w:val="-391734164"/>
                        <w:placeholder>
                          <w:docPart w:val="02CA82F4782E4D1CB45CF532E107B912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PT10M</w:t>
                        </w:r>
                      </w:sdtContent>
                    </w:sdt>
                  </w:p>
                </w:tc>
              </w:tr>
              <w:tr w:rsidR="00F962C3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89" w:type="dxa"/>
                  </w:tcPr>
                  <w:p w:rsidR="00F962C3" w:rsidRPr="00A5464E" w:rsidRDefault="00ED3401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>Enable Batched Operations</w:t>
                    </w:r>
                  </w:p>
                </w:tc>
                <w:tc>
                  <w:tcPr>
                    <w:tcW w:w="6661" w:type="dxa"/>
                  </w:tcPr>
                  <w:p w:rsidR="00F962C3" w:rsidRPr="00062E93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EnableBatchedOperations"/>
                        <w:tag w:val="EnableBatchedOperations"/>
                        <w:id w:val="1276451709"/>
                        <w:placeholder>
                          <w:docPart w:val="892504569BDE446895F507B0CD5C618B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True</w:t>
                        </w:r>
                      </w:sdtContent>
                    </w:sdt>
                  </w:p>
                </w:tc>
              </w:tr>
              <w:tr w:rsidR="00F962C3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89" w:type="dxa"/>
                  </w:tcPr>
                  <w:p w:rsidR="00F962C3" w:rsidRPr="00A5464E" w:rsidRDefault="00ED3401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>Entity Availability Status</w:t>
                    </w:r>
                  </w:p>
                </w:tc>
                <w:tc>
                  <w:tcPr>
                    <w:tcW w:w="6661" w:type="dxa"/>
                  </w:tcPr>
                  <w:p w:rsidR="00F962C3" w:rsidRPr="00062E93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EntityAvailabilityStatus"/>
                        <w:tag w:val="EntityAvailabilityStatus"/>
                        <w:id w:val="-824893303"/>
                        <w:placeholder>
                          <w:docPart w:val="5AB9087915EA44FB91FB62C5F47548C7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Available</w:t>
                        </w:r>
                      </w:sdtContent>
                    </w:sdt>
                  </w:p>
                </w:tc>
              </w:tr>
              <w:tr w:rsidR="00F962C3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89" w:type="dxa"/>
                  </w:tcPr>
                  <w:p w:rsidR="00F962C3" w:rsidRPr="00A5464E" w:rsidRDefault="004043F7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>Is Anonymous Accessible</w:t>
                    </w:r>
                  </w:p>
                </w:tc>
                <w:tc>
                  <w:tcPr>
                    <w:tcW w:w="6661" w:type="dxa"/>
                  </w:tcPr>
                  <w:p w:rsidR="00F962C3" w:rsidRPr="00062E93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sAnonymousAccessible"/>
                        <w:tag w:val="IsAnonymousAccessible"/>
                        <w:id w:val="1819305305"/>
                        <w:placeholder>
                          <w:docPart w:val="1B703F23D884417DB58A17D669A02F32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False</w:t>
                        </w:r>
                      </w:sdtContent>
                    </w:sdt>
                  </w:p>
                </w:tc>
              </w:tr>
              <w:tr w:rsidR="00ED3401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89" w:type="dxa"/>
                  </w:tcPr>
                  <w:p w:rsidR="00ED3401" w:rsidRPr="00A5464E" w:rsidRDefault="004043F7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>Lock Duration</w:t>
                    </w:r>
                  </w:p>
                </w:tc>
                <w:tc>
                  <w:tcPr>
                    <w:tcW w:w="6661" w:type="dxa"/>
                  </w:tcPr>
                  <w:p w:rsidR="00ED3401" w:rsidRPr="00062E93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LockDuration"/>
                        <w:tag w:val="LockDuration"/>
                        <w:id w:val="88365875"/>
                        <w:placeholder>
                          <w:docPart w:val="9D0E0DA382344DFFA0BA22FBF601F366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PT30S</w:t>
                        </w:r>
                      </w:sdtContent>
                    </w:sdt>
                  </w:p>
                </w:tc>
              </w:tr>
              <w:tr w:rsidR="00ED3401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89" w:type="dxa"/>
                  </w:tcPr>
                  <w:p w:rsidR="00ED3401" w:rsidRPr="00A5464E" w:rsidRDefault="004043F7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>Max Delivery Count</w:t>
                    </w:r>
                  </w:p>
                </w:tc>
                <w:tc>
                  <w:tcPr>
                    <w:tcW w:w="6661" w:type="dxa"/>
                  </w:tcPr>
                  <w:p w:rsidR="00ED3401" w:rsidRPr="00062E93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MaxDeliveryCount"/>
                        <w:tag w:val="MaxDeliveryCount"/>
                        <w:id w:val="972327243"/>
                        <w:placeholder>
                          <w:docPart w:val="1CAA51F551964DB79B2B8FB049B74CF6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10</w:t>
                        </w:r>
                      </w:sdtContent>
                    </w:sdt>
                  </w:p>
                </w:tc>
              </w:tr>
              <w:tr w:rsidR="00ED3401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89" w:type="dxa"/>
                  </w:tcPr>
                  <w:p w:rsidR="00ED3401" w:rsidRPr="00A5464E" w:rsidRDefault="004043F7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>Max Size (MB)</w:t>
                    </w:r>
                  </w:p>
                </w:tc>
                <w:tc>
                  <w:tcPr>
                    <w:tcW w:w="6661" w:type="dxa"/>
                  </w:tcPr>
                  <w:p w:rsidR="00ED3401" w:rsidRPr="00062E93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MaxSizeInMegabytes"/>
                        <w:tag w:val="MaxSizeInMegabytes"/>
                        <w:id w:val="-1869975672"/>
                        <w:placeholder>
                          <w:docPart w:val="428DCC9D00564949A64997E31F05ABA5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16384</w:t>
                        </w:r>
                      </w:sdtContent>
                    </w:sdt>
                  </w:p>
                </w:tc>
              </w:tr>
              <w:tr w:rsidR="00ED3401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89" w:type="dxa"/>
                  </w:tcPr>
                  <w:p w:rsidR="00ED3401" w:rsidRPr="00A5464E" w:rsidRDefault="009B3CF0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>Requires Duplicate Detection</w:t>
                    </w:r>
                  </w:p>
                </w:tc>
                <w:tc>
                  <w:tcPr>
                    <w:tcW w:w="6661" w:type="dxa"/>
                  </w:tcPr>
                  <w:p w:rsidR="00ED3401" w:rsidRPr="00062E93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RequiresDuplicateDetection"/>
                        <w:tag w:val="RequiresDuplicateDetection"/>
                        <w:id w:val="241996982"/>
                        <w:placeholder>
                          <w:docPart w:val="D19AFD7D38134A1095B658F4E6923AE7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False</w:t>
                        </w:r>
                      </w:sdtContent>
                    </w:sdt>
                  </w:p>
                </w:tc>
              </w:tr>
              <w:tr w:rsidR="00ED3401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89" w:type="dxa"/>
                  </w:tcPr>
                  <w:p w:rsidR="00ED3401" w:rsidRPr="00A5464E" w:rsidRDefault="009B3CF0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>Requires Session</w:t>
                    </w:r>
                  </w:p>
                </w:tc>
                <w:tc>
                  <w:tcPr>
                    <w:tcW w:w="6661" w:type="dxa"/>
                  </w:tcPr>
                  <w:p w:rsidR="00ED3401" w:rsidRPr="00062E93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RequiresSession"/>
                        <w:tag w:val="RequiresSession"/>
                        <w:id w:val="-1785730878"/>
                        <w:placeholder>
                          <w:docPart w:val="E218933D0EF74CAEA39E0F3FB6AD51A2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False</w:t>
                        </w:r>
                      </w:sdtContent>
                    </w:sdt>
                  </w:p>
                </w:tc>
              </w:tr>
              <w:tr w:rsidR="00ED3401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89" w:type="dxa"/>
                  </w:tcPr>
                  <w:p w:rsidR="00ED3401" w:rsidRPr="00A5464E" w:rsidRDefault="00025530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>Support Ordering</w:t>
                    </w:r>
                  </w:p>
                </w:tc>
                <w:tc>
                  <w:tcPr>
                    <w:tcW w:w="6661" w:type="dxa"/>
                  </w:tcPr>
                  <w:p w:rsidR="00ED3401" w:rsidRPr="00062E93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SupportOrdering"/>
                        <w:tag w:val="SupportOrdering"/>
                        <w:id w:val="-2114041932"/>
                        <w:placeholder>
                          <w:docPart w:val="051F085BB6C24CE0AC64280FB59FF5C5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False</w:t>
                        </w:r>
                      </w:sdtContent>
                    </w:sdt>
                  </w:p>
                </w:tc>
              </w:tr>
              <w:tr w:rsidR="00ED3401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89" w:type="dxa"/>
                  </w:tcPr>
                  <w:p w:rsidR="00ED3401" w:rsidRPr="00A5464E" w:rsidRDefault="00025530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>Updated At</w:t>
                    </w:r>
                  </w:p>
                </w:tc>
                <w:tc>
                  <w:tcPr>
                    <w:tcW w:w="6661" w:type="dxa"/>
                  </w:tcPr>
                  <w:p w:rsidR="00ED3401" w:rsidRPr="00062E93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UpdatedAt"/>
                        <w:tag w:val="UpdatedAt"/>
                        <w:id w:val="-58407711"/>
                        <w:placeholder>
                          <w:docPart w:val="9D8A5DDFC37744A1BD155EC7C86EC960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11/17/2015 8:00:24 PM</w:t>
                        </w:r>
                      </w:sdtContent>
                    </w:sdt>
                  </w:p>
                </w:tc>
              </w:tr>
            </w:tbl>
            <w:p w:rsidR="00F962C3" w:rsidRPr="00A5464E" w:rsidRDefault="00787404" w:rsidP="00A5464E"/>
          </w:sdtContent>
        </w:sdt>
        <w:p w:rsidR="002177B0" w:rsidRPr="00A5464E" w:rsidRDefault="002177B0" w:rsidP="00A5464E">
          <w:pPr>
            <w:pStyle w:val="Heading3"/>
          </w:pPr>
          <w:bookmarkStart w:id="99" w:name="_Toc440273109"/>
          <w:r w:rsidRPr="00A5464E">
            <w:t>Topics</w:t>
          </w:r>
          <w:bookmarkEnd w:id="99"/>
        </w:p>
        <w:sdt>
          <w:sdtPr>
            <w:alias w:val="ServiceBusTopics"/>
            <w:tag w:val="PlaceholderServiceBusTopics"/>
            <w:id w:val="365962516"/>
            <w:placeholder>
              <w:docPart w:val="0846E044E462456C95032921B4C2CA88"/>
            </w:placeholder>
            <w:temporary/>
            <w15:appearance w15:val="hidden"/>
          </w:sdtPr>
          <w:sdtEndPr/>
          <w:sdtContent>
            <w:p w:rsidR="002177B0" w:rsidRPr="00A5464E" w:rsidRDefault="006E5109" w:rsidP="00A5464E">
              <w:pPr>
                <w:rPr>
                  <w:rStyle w:val="Heading4Char"/>
                  <w:rFonts w:ascii="Segoe UI Light" w:hAnsi="Segoe UI Light" w:cs="Segoe UI Light"/>
                </w:rPr>
              </w:pPr>
              <w:r w:rsidRPr="00A5464E">
                <w:rPr>
                  <w:rStyle w:val="Heading4Char"/>
                  <w:rFonts w:ascii="Segoe UI Light" w:hAnsi="Segoe UI Light" w:cs="Segoe UI Light"/>
                </w:rPr>
                <w:t>Topic</w:t>
              </w:r>
              <w:r w:rsidR="002177B0" w:rsidRPr="00A5464E">
                <w:rPr>
                  <w:rStyle w:val="Heading4Char"/>
                  <w:rFonts w:ascii="Segoe UI Light" w:hAnsi="Segoe UI Light" w:cs="Segoe UI Light"/>
                </w:rPr>
                <w:t xml:space="preserve"> </w:t>
              </w:r>
              <w:sdt>
                <w:sdtPr>
                  <w:alias w:val="Name"/>
                  <w:tag w:val="Name"/>
                  <w:id w:val="-986091210"/>
                  <w:placeholder>
                    <w:docPart w:val="4948F63AE16F424CBFA459799DA03FED"/>
                  </w:placeholder>
                  <w:temporary/>
                  <w15:appearance w15:val="hidden"/>
                  <w:text/>
                </w:sdtPr>
                <w:sdtEndPr>
                  <w:rPr>
                    <w:rStyle w:val="Heading4Char"/>
                    <w:rFonts w:asciiTheme="majorHAnsi" w:eastAsiaTheme="majorEastAsia" w:hAnsiTheme="majorHAnsi" w:cstheme="majorBidi"/>
                    <w:b/>
                    <w:bCs/>
                    <w:i/>
                    <w:iCs/>
                    <w:color w:val="000000" w:themeColor="text1"/>
                  </w:rPr>
                </w:sdtEndPr>
                <w:sdtContent>
                  <w:r>
                    <w:rPr>
                      <w:rStyle w:val="Heading4Char"/>
                      <w:rFonts w:ascii="Segoe UI Light" w:hAnsi="Segoe UI Light" w:cs="Segoe UI Light"/>
                    </w:rPr>
                    <w:t>selectwtopic</w:t>
                  </w:r>
                </w:sdtContent>
              </w:sdt>
            </w:p>
            <w:tbl>
              <w:tblPr>
                <w:tblStyle w:val="PlainTable11"/>
                <w:tblW w:w="0" w:type="auto"/>
                <w:tblLook w:val="0480" w:firstRow="0" w:lastRow="0" w:firstColumn="1" w:lastColumn="0" w:noHBand="0" w:noVBand="1"/>
              </w:tblPr>
              <w:tblGrid>
                <w:gridCol w:w="2689"/>
                <w:gridCol w:w="6661"/>
              </w:tblGrid>
              <w:tr w:rsidR="006F545F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89" w:type="dxa"/>
                  </w:tcPr>
                  <w:p w:rsidR="006F545F" w:rsidRPr="00A5464E" w:rsidRDefault="006F545F" w:rsidP="00A5464E">
                    <w:r w:rsidRPr="00A5464E">
                      <w:t>Name</w:t>
                    </w:r>
                  </w:p>
                </w:tc>
                <w:tc>
                  <w:tcPr>
                    <w:tcW w:w="6661" w:type="dxa"/>
                  </w:tcPr>
                  <w:p w:rsidR="006F545F" w:rsidRPr="00062E93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Name"/>
                        <w:tag w:val="Name"/>
                        <w:id w:val="-1351947694"/>
                        <w:placeholder>
                          <w:docPart w:val="8EFFF3AA9F9C4066BCDE7E0E495B083D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selectwtopic</w:t>
                        </w:r>
                      </w:sdtContent>
                    </w:sdt>
                  </w:p>
                </w:tc>
              </w:tr>
              <w:tr w:rsidR="002177B0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89" w:type="dxa"/>
                  </w:tcPr>
                  <w:p w:rsidR="002177B0" w:rsidRPr="00A5464E" w:rsidRDefault="002177B0" w:rsidP="00A5464E">
                    <w:r w:rsidRPr="00A5464E">
                      <w:rPr>
                        <w:lang w:val="fr-CA"/>
                      </w:rPr>
                      <w:t>Creation Date</w:t>
                    </w:r>
                  </w:p>
                </w:tc>
                <w:tc>
                  <w:tcPr>
                    <w:tcW w:w="6661" w:type="dxa"/>
                  </w:tcPr>
                  <w:p w:rsidR="002177B0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CreatedAt"/>
                        <w:tag w:val="CreatedAt"/>
                        <w:id w:val="-1855339221"/>
                        <w:placeholder>
                          <w:docPart w:val="736A66AE4E08493D936E284C77D8C3E1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11/17/2015 8:06:17 PM</w:t>
                        </w:r>
                      </w:sdtContent>
                    </w:sdt>
                  </w:p>
                </w:tc>
              </w:tr>
              <w:tr w:rsidR="002177B0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89" w:type="dxa"/>
                  </w:tcPr>
                  <w:p w:rsidR="002177B0" w:rsidRPr="00A5464E" w:rsidRDefault="002177B0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>Status</w:t>
                    </w:r>
                  </w:p>
                </w:tc>
                <w:tc>
                  <w:tcPr>
                    <w:tcW w:w="6661" w:type="dxa"/>
                  </w:tcPr>
                  <w:p w:rsidR="002177B0" w:rsidRPr="00062E93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Status"/>
                        <w:tag w:val="Status"/>
                        <w:id w:val="1987197994"/>
                        <w:placeholder>
                          <w:docPart w:val="6E70C91615204914BF35AEAF492C4227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Active</w:t>
                        </w:r>
                      </w:sdtContent>
                    </w:sdt>
                  </w:p>
                </w:tc>
              </w:tr>
              <w:tr w:rsidR="002177B0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89" w:type="dxa"/>
                  </w:tcPr>
                  <w:p w:rsidR="002177B0" w:rsidRPr="00A5464E" w:rsidRDefault="002177B0" w:rsidP="00A5464E">
                    <w:r w:rsidRPr="00A5464E">
                      <w:rPr>
                        <w:lang w:val="fr-CA"/>
                      </w:rPr>
                      <w:t>Message Count</w:t>
                    </w:r>
                  </w:p>
                </w:tc>
                <w:tc>
                  <w:tcPr>
                    <w:tcW w:w="6661" w:type="dxa"/>
                  </w:tcPr>
                  <w:p w:rsidR="002177B0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MessageCount"/>
                        <w:tag w:val="MessageCount"/>
                        <w:id w:val="-140884265"/>
                        <w:placeholder>
                          <w:docPart w:val="4F05D34AA78E441BB2921DF833E9E86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/>
                    </w:sdt>
                  </w:p>
                </w:tc>
              </w:tr>
              <w:tr w:rsidR="002177B0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89" w:type="dxa"/>
                  </w:tcPr>
                  <w:p w:rsidR="002177B0" w:rsidRPr="00A5464E" w:rsidRDefault="002177B0" w:rsidP="00A5464E">
                    <w:r w:rsidRPr="00A5464E">
                      <w:rPr>
                        <w:lang w:val="fr-CA"/>
                      </w:rPr>
                      <w:t>Size (Bytes)</w:t>
                    </w:r>
                  </w:p>
                </w:tc>
                <w:tc>
                  <w:tcPr>
                    <w:tcW w:w="6661" w:type="dxa"/>
                  </w:tcPr>
                  <w:p w:rsidR="002177B0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SizeInBytes"/>
                        <w:tag w:val="SizeInBytes"/>
                        <w:id w:val="22602834"/>
                        <w:placeholder>
                          <w:docPart w:val="009EBA074E97435BA8E7F3A4FEFB8097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0</w:t>
                        </w:r>
                      </w:sdtContent>
                    </w:sdt>
                  </w:p>
                </w:tc>
              </w:tr>
              <w:tr w:rsidR="002177B0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89" w:type="dxa"/>
                  </w:tcPr>
                  <w:p w:rsidR="002177B0" w:rsidRPr="00A5464E" w:rsidRDefault="00A93720" w:rsidP="00A5464E">
                    <w:r w:rsidRPr="00A5464E">
                      <w:rPr>
                        <w:lang w:val="fr-CA"/>
                      </w:rPr>
                      <w:t>Auto Delete On Idle</w:t>
                    </w:r>
                  </w:p>
                </w:tc>
                <w:tc>
                  <w:tcPr>
                    <w:tcW w:w="6661" w:type="dxa"/>
                  </w:tcPr>
                  <w:p w:rsidR="002177B0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AutoDeleteOnIdle"/>
                        <w:tag w:val="AutoDeleteOnIdle"/>
                        <w:id w:val="-1798450061"/>
                        <w:placeholder>
                          <w:docPart w:val="ADD729F1C3C84DCCBE1E43CDB4255896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P10675199DT2H48M5.4775807S</w:t>
                        </w:r>
                      </w:sdtContent>
                    </w:sdt>
                  </w:p>
                </w:tc>
              </w:tr>
              <w:tr w:rsidR="002177B0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89" w:type="dxa"/>
                  </w:tcPr>
                  <w:p w:rsidR="002177B0" w:rsidRPr="00A5464E" w:rsidRDefault="002177B0" w:rsidP="00A5464E">
                    <w:r w:rsidRPr="00A5464E">
                      <w:t>Default Message Time To Live</w:t>
                    </w:r>
                  </w:p>
                </w:tc>
                <w:tc>
                  <w:tcPr>
                    <w:tcW w:w="6661" w:type="dxa"/>
                  </w:tcPr>
                  <w:p w:rsidR="002177B0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DefaultMessageTimeToLive"/>
                        <w:tag w:val="DefaultMessageTimeToLive"/>
                        <w:id w:val="-1398200024"/>
                        <w:placeholder>
                          <w:docPart w:val="B64A18718A084C059CDA51F8C6491D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P14D</w:t>
                        </w:r>
                      </w:sdtContent>
                    </w:sdt>
                  </w:p>
                </w:tc>
              </w:tr>
              <w:tr w:rsidR="002177B0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89" w:type="dxa"/>
                  </w:tcPr>
                  <w:p w:rsidR="002177B0" w:rsidRPr="00A5464E" w:rsidRDefault="002177B0" w:rsidP="00A5464E">
                    <w:r w:rsidRPr="00A5464E">
                      <w:t>Duplicate Detection History Time Window</w:t>
                    </w:r>
                  </w:p>
                </w:tc>
                <w:tc>
                  <w:tcPr>
                    <w:tcW w:w="6661" w:type="dxa"/>
                  </w:tcPr>
                  <w:p w:rsidR="002177B0" w:rsidRPr="00062E93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DuplicateDetectionHistoryTimeWindow"/>
                        <w:tag w:val="DuplicateDetectionHistoryTimeWindow"/>
                        <w:id w:val="760255731"/>
                        <w:placeholder>
                          <w:docPart w:val="A5A44559CBB141DDBDE517895022DD75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PT10M</w:t>
                        </w:r>
                      </w:sdtContent>
                    </w:sdt>
                  </w:p>
                </w:tc>
              </w:tr>
              <w:tr w:rsidR="002177B0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89" w:type="dxa"/>
                  </w:tcPr>
                  <w:p w:rsidR="002177B0" w:rsidRPr="00A5464E" w:rsidRDefault="002177B0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>Enable Batched Operations</w:t>
                    </w:r>
                  </w:p>
                </w:tc>
                <w:tc>
                  <w:tcPr>
                    <w:tcW w:w="6661" w:type="dxa"/>
                  </w:tcPr>
                  <w:p w:rsidR="002177B0" w:rsidRPr="00062E93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EnableBatchedOperations"/>
                        <w:tag w:val="EnableBatchedOperations"/>
                        <w:id w:val="-1957016324"/>
                        <w:placeholder>
                          <w:docPart w:val="FAD329D9C0E14A19B5875250E68C8401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True</w:t>
                        </w:r>
                      </w:sdtContent>
                    </w:sdt>
                  </w:p>
                </w:tc>
              </w:tr>
              <w:tr w:rsidR="002177B0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89" w:type="dxa"/>
                  </w:tcPr>
                  <w:p w:rsidR="002177B0" w:rsidRPr="00A5464E" w:rsidRDefault="002177B0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>Entity Availability Status</w:t>
                    </w:r>
                  </w:p>
                </w:tc>
                <w:tc>
                  <w:tcPr>
                    <w:tcW w:w="6661" w:type="dxa"/>
                  </w:tcPr>
                  <w:p w:rsidR="002177B0" w:rsidRPr="00062E93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EntityAvailabilityStatus"/>
                        <w:tag w:val="EntityAvailabilityStatus"/>
                        <w:id w:val="-1142503941"/>
                        <w:placeholder>
                          <w:docPart w:val="E6BA1038044B4588BDFC33CE85E7249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Available</w:t>
                        </w:r>
                      </w:sdtContent>
                    </w:sdt>
                  </w:p>
                </w:tc>
              </w:tr>
              <w:tr w:rsidR="002177B0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89" w:type="dxa"/>
                  </w:tcPr>
                  <w:p w:rsidR="002177B0" w:rsidRPr="00A5464E" w:rsidRDefault="002177B0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>Is Anonymous Accessible</w:t>
                    </w:r>
                  </w:p>
                </w:tc>
                <w:tc>
                  <w:tcPr>
                    <w:tcW w:w="6661" w:type="dxa"/>
                  </w:tcPr>
                  <w:p w:rsidR="002177B0" w:rsidRPr="00062E93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sAnonymousAccessible"/>
                        <w:tag w:val="IsAnonymousAccessible"/>
                        <w:id w:val="-1859271672"/>
                        <w:placeholder>
                          <w:docPart w:val="D3B5095D5FCB43BAA7B7B3BEE770512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False</w:t>
                        </w:r>
                      </w:sdtContent>
                    </w:sdt>
                  </w:p>
                </w:tc>
              </w:tr>
              <w:tr w:rsidR="002177B0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89" w:type="dxa"/>
                  </w:tcPr>
                  <w:p w:rsidR="002177B0" w:rsidRPr="00A5464E" w:rsidRDefault="002177B0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>Max Size (MB)</w:t>
                    </w:r>
                  </w:p>
                </w:tc>
                <w:tc>
                  <w:tcPr>
                    <w:tcW w:w="6661" w:type="dxa"/>
                  </w:tcPr>
                  <w:p w:rsidR="002177B0" w:rsidRPr="00062E93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MaxSizeInMegabytes"/>
                        <w:tag w:val="MaxSizeInMegabytes"/>
                        <w:id w:val="-781033219"/>
                        <w:placeholder>
                          <w:docPart w:val="47F21C5F874B466CAF6476691822ECF8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16384</w:t>
                        </w:r>
                      </w:sdtContent>
                    </w:sdt>
                  </w:p>
                </w:tc>
              </w:tr>
              <w:tr w:rsidR="002177B0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89" w:type="dxa"/>
                  </w:tcPr>
                  <w:p w:rsidR="002177B0" w:rsidRPr="00A5464E" w:rsidRDefault="002177B0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>Requires Duplicate Detection</w:t>
                    </w:r>
                  </w:p>
                </w:tc>
                <w:tc>
                  <w:tcPr>
                    <w:tcW w:w="6661" w:type="dxa"/>
                  </w:tcPr>
                  <w:p w:rsidR="002177B0" w:rsidRPr="00062E93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RequiresDuplicateDetection"/>
                        <w:tag w:val="RequiresDuplicateDetection"/>
                        <w:id w:val="278458741"/>
                        <w:placeholder>
                          <w:docPart w:val="B16AD38D076D4734B28569E613744962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False</w:t>
                        </w:r>
                      </w:sdtContent>
                    </w:sdt>
                  </w:p>
                </w:tc>
              </w:tr>
              <w:tr w:rsidR="002177B0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89" w:type="dxa"/>
                  </w:tcPr>
                  <w:p w:rsidR="002177B0" w:rsidRPr="00A5464E" w:rsidRDefault="002177B0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>Support Ordering</w:t>
                    </w:r>
                  </w:p>
                </w:tc>
                <w:tc>
                  <w:tcPr>
                    <w:tcW w:w="6661" w:type="dxa"/>
                  </w:tcPr>
                  <w:p w:rsidR="002177B0" w:rsidRPr="00062E93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SupportOrdering"/>
                        <w:tag w:val="SupportOrdering"/>
                        <w:id w:val="-1032803911"/>
                        <w:placeholder>
                          <w:docPart w:val="6E0CD3B9E8444F4488D99F0D73D3DEA0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False</w:t>
                        </w:r>
                      </w:sdtContent>
                    </w:sdt>
                  </w:p>
                </w:tc>
              </w:tr>
              <w:tr w:rsidR="002177B0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89" w:type="dxa"/>
                  </w:tcPr>
                  <w:p w:rsidR="002177B0" w:rsidRPr="00A5464E" w:rsidRDefault="002177B0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>Updated At</w:t>
                    </w:r>
                  </w:p>
                </w:tc>
                <w:tc>
                  <w:tcPr>
                    <w:tcW w:w="6661" w:type="dxa"/>
                  </w:tcPr>
                  <w:p w:rsidR="002177B0" w:rsidRPr="00062E93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UpdatedAt"/>
                        <w:tag w:val="UpdatedAt"/>
                        <w:id w:val="-2042434574"/>
                        <w:placeholder>
                          <w:docPart w:val="B124A58D5A644382A0CC00CB31FBC2B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11/17/2015 8:06:18 PM</w:t>
                        </w:r>
                      </w:sdtContent>
                    </w:sdt>
                  </w:p>
                </w:tc>
              </w:tr>
              <w:tr w:rsidR="00DD26E1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89" w:type="dxa"/>
                  </w:tcPr>
                  <w:p w:rsidR="00DD26E1" w:rsidRPr="00A5464E" w:rsidRDefault="00DD26E1" w:rsidP="00A5464E">
                    <w:pPr>
                      <w:rPr>
                        <w:lang w:val="fr-CA"/>
                      </w:rPr>
                    </w:pPr>
                    <w:r w:rsidRPr="00A5464E">
                      <w:rPr>
                        <w:lang w:val="fr-CA"/>
                      </w:rPr>
                      <w:t>Filtering Messages Before Publishing</w:t>
                    </w:r>
                  </w:p>
                </w:tc>
                <w:tc>
                  <w:tcPr>
                    <w:tcW w:w="6661" w:type="dxa"/>
                  </w:tcPr>
                  <w:p w:rsidR="00DD26E1" w:rsidRPr="00062E93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FilteringMessagesBeforePublishing"/>
                        <w:tag w:val="FilteringMessagesBeforePublishing"/>
                        <w:id w:val="-625936291"/>
                        <w:placeholder>
                          <w:docPart w:val="C560250980FA4DD08FB4E4916B513090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False</w:t>
                        </w:r>
                      </w:sdtContent>
                    </w:sdt>
                  </w:p>
                </w:tc>
              </w:tr>
            </w:tbl>
            <w:p w:rsidR="00F962C3" w:rsidRPr="00A5464E" w:rsidRDefault="00787404" w:rsidP="00A5464E"/>
          </w:sdtContent>
        </w:sdt>
        <w:p w:rsidR="00F64FC4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ServiceBusNamespace"/>
        <w:tag w:val="PlaceholderServiceBusNamespace"/>
        <w:id w:val="1156542278"/>
        <w:placeholder>
          <w:docPart w:val="8522F1AB00834D7F98194175D1ECEF06"/>
        </w:placeholder>
        <w15:appearance w15:val="hidden"/>
      </w:sdtPr>
      <w:sdtEndPr>
        <w:rPr>
          <w:caps w:val="0"/>
        </w:rPr>
      </w:sdtEndPr>
      <w:sdtContent>
        <w:p w:rsidR="00F64FC4" w:rsidRPr="00A5464E" w:rsidRDefault="00787404" w:rsidP="00A5464E">
          <w:pPr>
            <w:pStyle w:val="Heading2"/>
          </w:pPr>
          <w:sdt>
            <w:sdtPr>
              <w:alias w:val="Name"/>
              <w:tag w:val="Name"/>
              <w:id w:val="33545046"/>
              <w:placeholder>
                <w:docPart w:val="7BA66D0807EF4D2384A5C1DB04D4ECAB"/>
              </w:placeholder>
              <w:temporary/>
              <w15:appearance w15:val="hidden"/>
              <w:text/>
            </w:sdtPr>
            <w:sdtEndPr/>
            <w:sdtContent>
              <w:r w:rsidR="00B77C3F">
                <w:t>SelectWRelay</w:t>
              </w:r>
            </w:sdtContent>
          </w:sdt>
          <w:sdt>
            <w:sdtPr>
              <w:alias w:val="ADK_GUID"/>
              <w:tag w:val="/subscriptions/275ddf79-b240-44e7-9916-f24175b451b1/resourceGroups/Default-ServiceBus-CentralUS/providers/Microsoft.ServiceBus/namespaces/SelectWRelay"/>
              <w:id w:val="155787934"/>
              <w:placeholder>
                <w:docPart w:val="DefaultPlaceholder_-1854013440"/>
              </w:placeholder>
              <w15:appearance w15:val="hidden"/>
            </w:sdtPr>
            <w:sdtEndPr/>
            <w:sdtContent/>
          </w:sdt>
        </w:p>
        <w:sdt>
          <w:sdtPr>
            <w:alias w:val="ADK_CUSTOMCONTENT"/>
            <w:tag w:val="ADK_CUSTOMCONTENT"/>
            <w:id w:val="840992538"/>
            <w:placeholder>
              <w:docPart w:val="DefaultPlaceholder_-1854013440"/>
            </w:placeholder>
            <w:showingPlcHdr/>
            <w15:appearance w15:val="hidden"/>
          </w:sdtPr>
          <w:sdtEndPr/>
          <w:sdtContent>
            <w:p w:rsidR="007402C2" w:rsidRPr="00A5464E" w:rsidRDefault="00787404" w:rsidP="00A5464E"/>
          </w:sdtContent>
        </w:sdt>
        <w:p w:rsidR="00F64FC4" w:rsidRPr="00A5464E" w:rsidRDefault="00F64FC4" w:rsidP="00A5464E">
          <w:pPr>
            <w:pStyle w:val="Heading3"/>
          </w:pPr>
          <w:bookmarkStart w:id="100" w:name="_Toc440273107"/>
          <w:r w:rsidRPr="00A5464E">
            <w:t>Settings</w:t>
          </w:r>
          <w:bookmarkEnd w:id="100"/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689"/>
            <w:gridCol w:w="6661"/>
          </w:tblGrid>
          <w:tr w:rsidR="00F64FC4" w:rsidRPr="00A5464E" w:rsidTr="00DE578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89" w:type="dxa"/>
              </w:tcPr>
              <w:p w:rsidR="00F64FC4" w:rsidRPr="00A5464E" w:rsidRDefault="00F64FC4" w:rsidP="00A5464E">
                <w:r w:rsidRPr="00A5464E">
                  <w:t>Name</w:t>
                </w:r>
              </w:p>
            </w:tc>
            <w:tc>
              <w:tcPr>
                <w:tcW w:w="6661" w:type="dxa"/>
              </w:tcPr>
              <w:p w:rsidR="00F64FC4" w:rsidRPr="00062E93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Name"/>
                    <w:tag w:val="Name"/>
                    <w:id w:val="846927416"/>
                    <w:placeholder>
                      <w:docPart w:val="E833DCAEF3A248A08B2CC2A897811237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SelectWRelay</w:t>
                    </w:r>
                  </w:sdtContent>
                </w:sdt>
              </w:p>
            </w:tc>
          </w:tr>
          <w:tr w:rsidR="00F64FC4" w:rsidRPr="00A5464E" w:rsidTr="00DE578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89" w:type="dxa"/>
              </w:tcPr>
              <w:p w:rsidR="00F64FC4" w:rsidRPr="00A5464E" w:rsidRDefault="007E78F1" w:rsidP="00A5464E">
                <w:r w:rsidRPr="00A5464E">
                  <w:t>Type</w:t>
                </w:r>
              </w:p>
            </w:tc>
            <w:tc>
              <w:tcPr>
                <w:tcW w:w="6661" w:type="dxa"/>
              </w:tcPr>
              <w:p w:rsidR="00F64FC4" w:rsidRPr="00062E93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NamespaceType"/>
                    <w:tag w:val="NamespaceType"/>
                    <w:id w:val="1300576890"/>
                    <w:placeholder>
                      <w:docPart w:val="4F118602F62746CE99995E8B5CDB799D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Messaging</w:t>
                    </w:r>
                  </w:sdtContent>
                </w:sdt>
              </w:p>
            </w:tc>
          </w:tr>
          <w:tr w:rsidR="00F64FC4" w:rsidRPr="00A5464E" w:rsidTr="00DE578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89" w:type="dxa"/>
              </w:tcPr>
              <w:p w:rsidR="00F64FC4" w:rsidRPr="00A5464E" w:rsidRDefault="007E78F1" w:rsidP="00A5464E">
                <w:r w:rsidRPr="00A5464E">
                  <w:rPr>
                    <w:lang w:val="fr-CA"/>
                  </w:rPr>
                  <w:t>Acs Management Endpoint</w:t>
                </w:r>
              </w:p>
            </w:tc>
            <w:tc>
              <w:tcPr>
                <w:tcW w:w="6661" w:type="dxa"/>
              </w:tcPr>
              <w:p w:rsidR="00F64FC4" w:rsidRPr="00062E93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AcsManagementEndpoint"/>
                    <w:tag w:val="AcsManagementEndpoint"/>
                    <w:id w:val="834598725"/>
                    <w:placeholder>
                      <w:docPart w:val="F3D8727EB32B439A99EF95B23D8DDC70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F64FC4" w:rsidRPr="00A5464E" w:rsidTr="00DE578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89" w:type="dxa"/>
              </w:tcPr>
              <w:p w:rsidR="00F64FC4" w:rsidRPr="00A5464E" w:rsidRDefault="007E78F1" w:rsidP="00A5464E">
                <w:r w:rsidRPr="00A5464E">
                  <w:t>Creation Date</w:t>
                </w:r>
              </w:p>
            </w:tc>
            <w:tc>
              <w:tcPr>
                <w:tcW w:w="6661" w:type="dxa"/>
              </w:tcPr>
              <w:p w:rsidR="00F64FC4" w:rsidRPr="00062E93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CreatedAt"/>
                    <w:tag w:val="CreatedAt"/>
                    <w:id w:val="429780997"/>
                    <w:placeholder>
                      <w:docPart w:val="89B3B7A4243843DFB26405B9895DEAF2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11/17/2015 8:06:29 PM</w:t>
                    </w:r>
                  </w:sdtContent>
                </w:sdt>
              </w:p>
            </w:tc>
          </w:tr>
          <w:tr w:rsidR="00F64FC4" w:rsidRPr="00A5464E" w:rsidTr="00DE578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89" w:type="dxa"/>
              </w:tcPr>
              <w:p w:rsidR="00F64FC4" w:rsidRPr="00A5464E" w:rsidRDefault="007E78F1" w:rsidP="00A5464E">
                <w:r w:rsidRPr="00A5464E">
                  <w:t>Enabled</w:t>
                </w:r>
              </w:p>
            </w:tc>
            <w:tc>
              <w:tcPr>
                <w:tcW w:w="6661" w:type="dxa"/>
              </w:tcPr>
              <w:p w:rsidR="00F64FC4" w:rsidRPr="00062E93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Enabled"/>
                    <w:tag w:val="Enabled"/>
                    <w:id w:val="822664354"/>
                    <w:placeholder>
                      <w:docPart w:val="448F8C590F2042B483B11FC1E473D463"/>
                    </w:placeholder>
                    <w:text/>
                  </w:sdtPr>
                  <w:sdtEndPr/>
                  <w:sdtContent>
                    <w:r w:rsidR="00B77C3F">
                      <w:t>True</w:t>
                    </w:r>
                  </w:sdtContent>
                </w:sdt>
              </w:p>
            </w:tc>
          </w:tr>
          <w:tr w:rsidR="007E78F1" w:rsidRPr="00A5464E" w:rsidTr="00DE578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89" w:type="dxa"/>
              </w:tcPr>
              <w:p w:rsidR="007E78F1" w:rsidRPr="00A5464E" w:rsidRDefault="007E78F1" w:rsidP="00A5464E">
                <w:r w:rsidRPr="00A5464E">
                  <w:t>Region</w:t>
                </w:r>
              </w:p>
            </w:tc>
            <w:tc>
              <w:tcPr>
                <w:tcW w:w="6661" w:type="dxa"/>
              </w:tcPr>
              <w:p w:rsidR="007E78F1" w:rsidRPr="00062E93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Region"/>
                    <w:tag w:val="Region"/>
                    <w:id w:val="1829562042"/>
                    <w:placeholder>
                      <w:docPart w:val="CAF5C0576AB447C1AD55F436F8A2CA35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Central US</w:t>
                    </w:r>
                  </w:sdtContent>
                </w:sdt>
              </w:p>
            </w:tc>
          </w:tr>
          <w:tr w:rsidR="007E78F1" w:rsidRPr="00A5464E" w:rsidTr="00DE578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89" w:type="dxa"/>
              </w:tcPr>
              <w:p w:rsidR="007E78F1" w:rsidRPr="00A5464E" w:rsidRDefault="007E78F1" w:rsidP="00A5464E">
                <w:r w:rsidRPr="00A5464E">
                  <w:t>Endpoint</w:t>
                </w:r>
              </w:p>
            </w:tc>
            <w:tc>
              <w:tcPr>
                <w:tcW w:w="6661" w:type="dxa"/>
              </w:tcPr>
              <w:p w:rsidR="007E78F1" w:rsidRPr="00062E93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ServiceBusEndpoint"/>
                    <w:tag w:val="ServiceBusEndpoint"/>
                    <w:id w:val="1689510116"/>
                    <w:placeholder>
                      <w:docPart w:val="6202FD27570B4BE3BEBBEF612CB9800E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https://selectwrelay.servicebus.windows.net/</w:t>
                    </w:r>
                  </w:sdtContent>
                </w:sdt>
              </w:p>
            </w:tc>
          </w:tr>
          <w:tr w:rsidR="007E78F1" w:rsidRPr="00A5464E" w:rsidTr="00DE578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89" w:type="dxa"/>
              </w:tcPr>
              <w:p w:rsidR="007E78F1" w:rsidRPr="00A5464E" w:rsidRDefault="007E78F1" w:rsidP="00A5464E">
                <w:r w:rsidRPr="00A5464E">
                  <w:t>Status</w:t>
                </w:r>
              </w:p>
            </w:tc>
            <w:tc>
              <w:tcPr>
                <w:tcW w:w="6661" w:type="dxa"/>
              </w:tcPr>
              <w:p w:rsidR="007E78F1" w:rsidRPr="00062E93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Status"/>
                    <w:tag w:val="Status"/>
                    <w:id w:val="633783222"/>
                    <w:placeholder>
                      <w:docPart w:val="1CB1178A3C0C49D9AD634EA58F86ADAA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Active</w:t>
                    </w:r>
                  </w:sdtContent>
                </w:sdt>
              </w:p>
            </w:tc>
          </w:tr>
        </w:tbl>
        <w:p w:rsidR="00F64FC4" w:rsidRPr="00A5464E" w:rsidRDefault="00787404" w:rsidP="00A5464E"/>
      </w:sdtContent>
    </w:sdt>
    <w:p w:rsidR="00F64FC4" w:rsidRPr="00A5464E" w:rsidRDefault="00F64FC4" w:rsidP="00A5464E">
      <w:pPr>
        <w:rPr>
          <w:rFonts w:eastAsiaTheme="majorEastAsia"/>
          <w:noProof/>
          <w:color w:val="FFFFFF" w:themeColor="background1"/>
          <w:spacing w:val="15"/>
          <w:lang w:val="fr-CA" w:eastAsia="fr-CA"/>
        </w:rPr>
      </w:pPr>
      <w:r w:rsidRPr="00A5464E">
        <w:br w:type="page"/>
      </w:r>
    </w:p>
    <w:p w:rsidR="001F0A9D" w:rsidRPr="00A5464E" w:rsidRDefault="00AE43DA" w:rsidP="00A5464E">
      <w:pPr>
        <w:pStyle w:val="Heading1"/>
      </w:pPr>
      <w:bookmarkStart w:id="101" w:name="_Toc440273110"/>
      <w:r w:rsidRPr="00A5464E">
        <w:rPr>
          <w:noProof/>
          <w:lang w:eastAsia="fr-CA"/>
        </w:rPr>
        <w:t xml:space="preserve">Virtual </w:t>
      </w:r>
      <w:r w:rsidR="001F0A9D" w:rsidRPr="00A5464E">
        <w:t>Networks</w:t>
      </w:r>
      <w:r w:rsidR="00856052" w:rsidRPr="00A5464E">
        <w:t xml:space="preserve"> (Classic)</w:t>
      </w:r>
      <w:bookmarkEnd w:id="101"/>
    </w:p>
    <w:bookmarkStart w:id="102" w:name="_Toc440273111" w:displacedByCustomXml="next"/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Networks"/>
        <w:tag w:val="PlaceholderNetworks"/>
        <w:id w:val="-494187546"/>
        <w:placeholder>
          <w:docPart w:val="436AB3DCC5AB4F35A1A68224474D0310"/>
        </w:placeholder>
        <w:temporary/>
        <w15:appearance w15:val="hidden"/>
      </w:sdtPr>
      <w:sdtEndPr>
        <w:rPr>
          <w:caps w:val="0"/>
        </w:rPr>
      </w:sdtEndPr>
      <w:sdtContent>
        <w:p w:rsidR="003E1C02" w:rsidRPr="00A5464E" w:rsidRDefault="00787404" w:rsidP="00A5464E">
          <w:pPr>
            <w:pStyle w:val="Heading2"/>
          </w:pPr>
          <w:sdt>
            <w:sdtPr>
              <w:alias w:val="Name"/>
              <w:tag w:val="Name"/>
              <w:id w:val="357245968"/>
              <w:placeholder>
                <w:docPart w:val="8FFB3ACF0AA643569DAFD572F2761B23"/>
              </w:placeholder>
              <w:temporary/>
              <w15:appearance w15:val="hidden"/>
              <w:text/>
            </w:sdtPr>
            <w:sdtEndPr/>
            <w:sdtContent>
              <w:r w:rsidR="00B77C3F">
                <w:t>Umaknow</w:t>
              </w:r>
            </w:sdtContent>
          </w:sdt>
          <w:sdt>
            <w:sdtPr>
              <w:alias w:val="ADK_GUID"/>
              <w:tag w:val="/subscriptions/275ddf79-b240-44e7-9916-f24175b451b1/resourceGroups/Default-Networking/providers/Microsoft.ClassicNetwork/virtualNetworks/Umaknow"/>
              <w:id w:val="789703208"/>
              <w:placeholder>
                <w:docPart w:val="DefaultPlaceholder_-1854013440"/>
              </w:placeholder>
              <w15:appearance w15:val="hidden"/>
            </w:sdtPr>
            <w:sdtEndPr/>
            <w:sdtContent/>
          </w:sdt>
          <w:bookmarkEnd w:id="102"/>
        </w:p>
        <w:sdt>
          <w:sdtPr>
            <w:alias w:val="ADK_CUSTOMCONTENT"/>
            <w:tag w:val="ADK_CUSTOMCONTENT"/>
            <w:id w:val="-1577815879"/>
            <w:placeholder>
              <w:docPart w:val="DefaultPlaceholder_-1854013440"/>
            </w:placeholder>
            <w:showingPlcHdr/>
            <w15:appearance w15:val="hidden"/>
          </w:sdtPr>
          <w:sdtEndPr/>
          <w:sdtContent>
            <w:p w:rsidR="00750C68" w:rsidRPr="00A5464E" w:rsidRDefault="00787404" w:rsidP="00A5464E"/>
          </w:sdtContent>
        </w:sdt>
        <w:p w:rsidR="003E1C02" w:rsidRPr="00A5464E" w:rsidRDefault="003E1C02" w:rsidP="00A5464E">
          <w:pPr>
            <w:pStyle w:val="Heading3"/>
          </w:pPr>
          <w:bookmarkStart w:id="103" w:name="_Toc440273112"/>
          <w:r w:rsidRPr="00A5464E">
            <w:t>Settings</w:t>
          </w:r>
          <w:bookmarkEnd w:id="103"/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605"/>
            <w:gridCol w:w="6745"/>
          </w:tblGrid>
          <w:tr w:rsidR="003E1C02" w:rsidRPr="00A5464E" w:rsidTr="006E19A1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05" w:type="dxa"/>
              </w:tcPr>
              <w:p w:rsidR="003E1C02" w:rsidRPr="00A5464E" w:rsidRDefault="003E1C02" w:rsidP="00A5464E">
                <w:r w:rsidRPr="00A5464E">
                  <w:t>Name</w:t>
                </w:r>
              </w:p>
            </w:tc>
            <w:tc>
              <w:tcPr>
                <w:tcW w:w="6745" w:type="dxa"/>
              </w:tcPr>
              <w:p w:rsidR="003E1C02" w:rsidRPr="00062E93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Name"/>
                    <w:tag w:val="Name"/>
                    <w:id w:val="-1558470132"/>
                    <w:placeholder>
                      <w:docPart w:val="F3C9F3467616445098A8C01C1099BC1B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Umaknow</w:t>
                    </w:r>
                  </w:sdtContent>
                </w:sdt>
              </w:p>
            </w:tc>
          </w:tr>
          <w:tr w:rsidR="003E1C02" w:rsidRPr="00A5464E" w:rsidTr="006E19A1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05" w:type="dxa"/>
              </w:tcPr>
              <w:p w:rsidR="003E1C02" w:rsidRPr="00A5464E" w:rsidRDefault="003E1C02" w:rsidP="00A5464E">
                <w:r w:rsidRPr="00A5464E">
                  <w:t>Address Space</w:t>
                </w:r>
              </w:p>
            </w:tc>
            <w:tc>
              <w:tcPr>
                <w:tcW w:w="6745" w:type="dxa"/>
              </w:tcPr>
              <w:p w:rsidR="003E1C02" w:rsidRPr="00062E93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AddressSpace"/>
                    <w:tag w:val="AddressSpace"/>
                    <w:id w:val="89987715"/>
                    <w:placeholder>
                      <w:docPart w:val="4408B0F83D594B739BDE41226BE1FA0C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Microsoft.WindowsAzure.Management.Network.Models.NetworkListResponse+AddressSpace</w:t>
                    </w:r>
                  </w:sdtContent>
                </w:sdt>
              </w:p>
            </w:tc>
          </w:tr>
          <w:tr w:rsidR="003E1C02" w:rsidRPr="00A5464E" w:rsidTr="006E19A1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05" w:type="dxa"/>
              </w:tcPr>
              <w:p w:rsidR="003E1C02" w:rsidRPr="00A5464E" w:rsidRDefault="003E1C02" w:rsidP="00A5464E">
                <w:r w:rsidRPr="00A5464E">
                  <w:t>Affinity Group</w:t>
                </w:r>
              </w:p>
            </w:tc>
            <w:tc>
              <w:tcPr>
                <w:tcW w:w="6745" w:type="dxa"/>
              </w:tcPr>
              <w:p w:rsidR="003E1C02" w:rsidRPr="00062E93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AffinityGroup"/>
                    <w:tag w:val="AffinityGroup"/>
                    <w:id w:val="1864399286"/>
                    <w:placeholder>
                      <w:docPart w:val="E90DA4BCAEDB43118D1B465FD2EEA50F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3E1C02" w:rsidRPr="00A5464E" w:rsidTr="006E19A1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05" w:type="dxa"/>
              </w:tcPr>
              <w:p w:rsidR="003E1C02" w:rsidRPr="00A5464E" w:rsidRDefault="003E1C02" w:rsidP="00A5464E">
                <w:r w:rsidRPr="00A5464E">
                  <w:t>Label</w:t>
                </w:r>
              </w:p>
            </w:tc>
            <w:tc>
              <w:tcPr>
                <w:tcW w:w="6745" w:type="dxa"/>
              </w:tcPr>
              <w:p w:rsidR="003E1C02" w:rsidRPr="00062E93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Label"/>
                    <w:tag w:val="Label"/>
                    <w:id w:val="-1572813037"/>
                    <w:placeholder>
                      <w:docPart w:val="AD5F6D1801CA47FFBA858ADF62E00D0E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3E1C02" w:rsidRPr="00A5464E" w:rsidTr="006E19A1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05" w:type="dxa"/>
              </w:tcPr>
              <w:p w:rsidR="003E1C02" w:rsidRPr="00A5464E" w:rsidRDefault="00CA06E7" w:rsidP="00A5464E">
                <w:r w:rsidRPr="00A5464E">
                  <w:t>State</w:t>
                </w:r>
              </w:p>
            </w:tc>
            <w:tc>
              <w:tcPr>
                <w:tcW w:w="6745" w:type="dxa"/>
              </w:tcPr>
              <w:p w:rsidR="003E1C02" w:rsidRPr="00062E93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State"/>
                    <w:tag w:val="State"/>
                    <w:id w:val="-1751953891"/>
                    <w:placeholder>
                      <w:docPart w:val="BCF9DE74EACA4E12859CF996D819BA41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Created</w:t>
                    </w:r>
                  </w:sdtContent>
                </w:sdt>
              </w:p>
            </w:tc>
          </w:tr>
        </w:tbl>
        <w:p w:rsidR="00471952" w:rsidRPr="00A5464E" w:rsidRDefault="00417B76" w:rsidP="00A5464E">
          <w:pPr>
            <w:pStyle w:val="Heading3"/>
            <w:rPr>
              <w:rFonts w:eastAsiaTheme="minorEastAsia"/>
              <w:color w:val="auto"/>
            </w:rPr>
          </w:pPr>
          <w:bookmarkStart w:id="104" w:name="_Toc440273113"/>
          <w:r w:rsidRPr="00A5464E">
            <w:t>Subnets</w:t>
          </w:r>
          <w:bookmarkEnd w:id="104"/>
        </w:p>
        <w:tbl>
          <w:tblPr>
            <w:tblStyle w:val="PlainTable11"/>
            <w:tblW w:w="9351" w:type="dxa"/>
            <w:tblLook w:val="04A0" w:firstRow="1" w:lastRow="0" w:firstColumn="1" w:lastColumn="0" w:noHBand="0" w:noVBand="1"/>
          </w:tblPr>
          <w:tblGrid>
            <w:gridCol w:w="3964"/>
            <w:gridCol w:w="5387"/>
          </w:tblGrid>
          <w:tr w:rsidR="00471952" w:rsidRPr="00A5464E" w:rsidTr="00DE578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3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964" w:type="dxa"/>
                <w:shd w:val="clear" w:color="auto" w:fill="BFBFBF" w:themeFill="text1" w:themeFillTint="40"/>
                <w:vAlign w:val="center"/>
              </w:tcPr>
              <w:p w:rsidR="00471952" w:rsidRPr="00A5464E" w:rsidRDefault="00471952" w:rsidP="00A5464E">
                <w:r w:rsidRPr="00A5464E">
                  <w:t>Name</w:t>
                </w:r>
              </w:p>
            </w:tc>
            <w:tc>
              <w:tcPr>
                <w:tcW w:w="5387" w:type="dxa"/>
                <w:shd w:val="clear" w:color="auto" w:fill="BFBFBF" w:themeFill="text1" w:themeFillTint="40"/>
                <w:vAlign w:val="center"/>
              </w:tcPr>
              <w:p w:rsidR="00471952" w:rsidRPr="00A5464E" w:rsidRDefault="00471952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Address Prefix</w:t>
                </w:r>
              </w:p>
            </w:tc>
          </w:tr>
          <w:sdt>
            <w:sdtPr>
              <w:rPr>
                <w:b w:val="0"/>
                <w:bCs w:val="0"/>
              </w:rPr>
              <w:alias w:val="SubNets"/>
              <w:tag w:val="PlaceholderSubNets"/>
              <w:id w:val="-1153751188"/>
              <w:placeholder>
                <w:docPart w:val="2D5D539E1F074A7D8DBA5BA15CAD0707"/>
              </w:placeholder>
              <w:temporary/>
              <w15:appearance w15:val="hidden"/>
            </w:sdtPr>
            <w:sdtEndPr/>
            <w:sdtContent>
              <w:tr w:rsidR="00471952" w:rsidRPr="00A5464E" w:rsidTr="009B3CF0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3964" w:type="dxa"/>
                  </w:tcPr>
                  <w:p w:rsidR="00471952" w:rsidRPr="00A5464E" w:rsidRDefault="00787404" w:rsidP="00A5464E">
                    <w:sdt>
                      <w:sdtPr>
                        <w:alias w:val="Name"/>
                        <w:tag w:val="Name"/>
                        <w:id w:val="-1628540572"/>
                        <w:placeholder>
                          <w:docPart w:val="757EC27E9F764FB0B49A50ADCFE80AB0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Subnet-1</w:t>
                        </w:r>
                      </w:sdtContent>
                    </w:sdt>
                  </w:p>
                </w:tc>
                <w:tc>
                  <w:tcPr>
                    <w:tcW w:w="5387" w:type="dxa"/>
                  </w:tcPr>
                  <w:p w:rsidR="00471952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AddressPrefix"/>
                        <w:tag w:val="AddressPrefix"/>
                        <w:id w:val="1373340025"/>
                        <w:placeholder>
                          <w:docPart w:val="CD19A7DC081846DFB0EB6249319789D2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10.0.0.0/11</w:t>
                        </w:r>
                      </w:sdtContent>
                    </w:sdt>
                  </w:p>
                </w:tc>
              </w:tr>
            </w:sdtContent>
          </w:sdt>
        </w:tbl>
        <w:p w:rsidR="00A45619" w:rsidRPr="00A5464E" w:rsidRDefault="00A45619" w:rsidP="00A5464E">
          <w:pPr>
            <w:pStyle w:val="Heading3"/>
            <w:rPr>
              <w:rFonts w:eastAsiaTheme="minorEastAsia"/>
              <w:color w:val="auto"/>
            </w:rPr>
          </w:pPr>
          <w:bookmarkStart w:id="105" w:name="_Toc440273114"/>
          <w:r w:rsidRPr="00A5464E">
            <w:t>DNS Servers</w:t>
          </w:r>
          <w:bookmarkEnd w:id="105"/>
        </w:p>
        <w:tbl>
          <w:tblPr>
            <w:tblStyle w:val="PlainTable11"/>
            <w:tblW w:w="9351" w:type="dxa"/>
            <w:tblLook w:val="04A0" w:firstRow="1" w:lastRow="0" w:firstColumn="1" w:lastColumn="0" w:noHBand="0" w:noVBand="1"/>
          </w:tblPr>
          <w:tblGrid>
            <w:gridCol w:w="3964"/>
            <w:gridCol w:w="5387"/>
          </w:tblGrid>
          <w:tr w:rsidR="007C62DC" w:rsidRPr="00A5464E" w:rsidTr="00DE578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3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964" w:type="dxa"/>
                <w:shd w:val="clear" w:color="auto" w:fill="BFBFBF" w:themeFill="text1" w:themeFillTint="40"/>
                <w:vAlign w:val="center"/>
              </w:tcPr>
              <w:p w:rsidR="007C62DC" w:rsidRPr="00A5464E" w:rsidRDefault="007C62DC" w:rsidP="00A5464E">
                <w:r w:rsidRPr="00A5464E">
                  <w:t>Name</w:t>
                </w:r>
              </w:p>
            </w:tc>
            <w:tc>
              <w:tcPr>
                <w:tcW w:w="5387" w:type="dxa"/>
                <w:shd w:val="clear" w:color="auto" w:fill="BFBFBF" w:themeFill="text1" w:themeFillTint="40"/>
                <w:vAlign w:val="center"/>
              </w:tcPr>
              <w:p w:rsidR="007C62DC" w:rsidRPr="00A5464E" w:rsidRDefault="007C62DC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Address</w:t>
                </w:r>
              </w:p>
            </w:tc>
          </w:tr>
          <w:sdt>
            <w:sdtPr>
              <w:rPr>
                <w:b w:val="0"/>
                <w:bCs w:val="0"/>
              </w:rPr>
              <w:alias w:val="DnsServers"/>
              <w:tag w:val="PlaceholderDnsServers"/>
              <w:id w:val="-333535342"/>
              <w:placeholder>
                <w:docPart w:val="7A14C8EA771C4C61820DB12B30AA33D9"/>
              </w:placeholder>
              <w:temporary/>
              <w15:appearance w15:val="hidden"/>
            </w:sdtPr>
            <w:sdtEndPr/>
            <w:sdtContent>
              <w:tr w:rsidR="007C62DC" w:rsidRPr="00A5464E" w:rsidTr="007C62DC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3964" w:type="dxa"/>
                  </w:tcPr>
                  <w:p w:rsidR="007C62DC" w:rsidRPr="00A5464E" w:rsidRDefault="00787404" w:rsidP="00A5464E">
                    <w:sdt>
                      <w:sdtPr>
                        <w:alias w:val="Name"/>
                        <w:tag w:val="Name"/>
                        <w:id w:val="-560025233"/>
                        <w:placeholder>
                          <w:docPart w:val="9F68DC23993449679CEA7191919DE31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UmaDNS</w:t>
                        </w:r>
                      </w:sdtContent>
                    </w:sdt>
                  </w:p>
                </w:tc>
                <w:tc>
                  <w:tcPr>
                    <w:tcW w:w="5387" w:type="dxa"/>
                  </w:tcPr>
                  <w:p w:rsidR="007C62DC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Address"/>
                        <w:tag w:val="Address"/>
                        <w:id w:val="1222023037"/>
                        <w:placeholder>
                          <w:docPart w:val="ACDDB2D4B9EF45D5B4E2B1D03F17818C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12.12.34.56</w:t>
                        </w:r>
                      </w:sdtContent>
                    </w:sdt>
                  </w:p>
                </w:tc>
              </w:tr>
            </w:sdtContent>
          </w:sdt>
        </w:tbl>
        <w:p w:rsidR="003E1C02" w:rsidRPr="00A5464E" w:rsidRDefault="00787404" w:rsidP="00A5464E"/>
      </w:sdtContent>
    </w:sdt>
    <w:p w:rsidR="00E177FD" w:rsidRPr="00A5464E" w:rsidRDefault="00E177FD" w:rsidP="00A5464E">
      <w:r w:rsidRPr="00A5464E">
        <w:br w:type="page"/>
      </w:r>
    </w:p>
    <w:p w:rsidR="00E177FD" w:rsidRPr="00A5464E" w:rsidRDefault="00E177FD" w:rsidP="00A5464E">
      <w:pPr>
        <w:pStyle w:val="Heading1"/>
      </w:pPr>
      <w:bookmarkStart w:id="106" w:name="_Toc440273115"/>
      <w:r w:rsidRPr="00A5464E">
        <w:rPr>
          <w:noProof/>
          <w:lang w:eastAsia="fr-CA"/>
        </w:rPr>
        <w:t>Media Services</w:t>
      </w:r>
      <w:bookmarkEnd w:id="106"/>
    </w:p>
    <w:bookmarkStart w:id="107" w:name="_Toc440273116" w:displacedByCustomXml="next"/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MediaService"/>
        <w:tag w:val="PlaceholderMediaService"/>
        <w:id w:val="2045332797"/>
        <w:placeholder>
          <w:docPart w:val="95F9F2AABC3F4FD3A5C9D7A22554277A"/>
        </w:placeholder>
        <w:temporary/>
        <w15:appearance w15:val="hidden"/>
      </w:sdtPr>
      <w:sdtEndPr>
        <w:rPr>
          <w:caps w:val="0"/>
        </w:rPr>
      </w:sdtEndPr>
      <w:sdtContent>
        <w:p w:rsidR="0073261E" w:rsidRPr="00A5464E" w:rsidRDefault="00787404" w:rsidP="00A5464E">
          <w:pPr>
            <w:pStyle w:val="Heading2"/>
          </w:pPr>
          <w:sdt>
            <w:sdtPr>
              <w:alias w:val="Name"/>
              <w:tag w:val="Name"/>
              <w:id w:val="1671678526"/>
              <w:placeholder>
                <w:docPart w:val="80CF336E04684637B3669AB58D935B6E"/>
              </w:placeholder>
              <w:temporary/>
              <w15:appearance w15:val="hidden"/>
              <w:text/>
            </w:sdtPr>
            <w:sdtEndPr/>
            <w:sdtContent>
              <w:r w:rsidR="00B77C3F">
                <w:t>umaknowmedia</w:t>
              </w:r>
            </w:sdtContent>
          </w:sdt>
          <w:sdt>
            <w:sdtPr>
              <w:alias w:val="ADK_GUID"/>
              <w:tag w:val="/subscriptions/275ddf79-b240-44e7-9916-f24175b451b1/resourceGroups/Default-Media-EastUS/providers/Microsoft.Media/mediaservices/umaknowmedia"/>
              <w:id w:val="1338494345"/>
              <w:placeholder>
                <w:docPart w:val="DefaultPlaceholder_-1854013440"/>
              </w:placeholder>
              <w15:appearance w15:val="hidden"/>
            </w:sdtPr>
            <w:sdtEndPr/>
            <w:sdtContent/>
          </w:sdt>
          <w:bookmarkEnd w:id="107"/>
        </w:p>
        <w:sdt>
          <w:sdtPr>
            <w:alias w:val="ADK_CUSTOMCONTENT"/>
            <w:tag w:val="ADK_CUSTOMCONTENT"/>
            <w:id w:val="1948584411"/>
            <w:placeholder>
              <w:docPart w:val="DefaultPlaceholder_-1854013440"/>
            </w:placeholder>
            <w:showingPlcHdr/>
            <w15:appearance w15:val="hidden"/>
          </w:sdtPr>
          <w:sdtEndPr/>
          <w:sdtContent>
            <w:p w:rsidR="00F86BFA" w:rsidRPr="00A5464E" w:rsidRDefault="00787404" w:rsidP="00A5464E"/>
          </w:sdtContent>
        </w:sdt>
        <w:p w:rsidR="0073261E" w:rsidRPr="00A5464E" w:rsidRDefault="0073261E" w:rsidP="00A5464E">
          <w:pPr>
            <w:pStyle w:val="Heading3"/>
          </w:pPr>
          <w:bookmarkStart w:id="108" w:name="_Toc440273117"/>
          <w:r w:rsidRPr="00A5464E">
            <w:t>Settings</w:t>
          </w:r>
          <w:bookmarkEnd w:id="108"/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405"/>
            <w:gridCol w:w="6945"/>
          </w:tblGrid>
          <w:tr w:rsidR="0073261E" w:rsidRPr="00A5464E" w:rsidTr="00DE578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405" w:type="dxa"/>
              </w:tcPr>
              <w:p w:rsidR="0073261E" w:rsidRPr="00A5464E" w:rsidRDefault="0073261E" w:rsidP="00A5464E">
                <w:r w:rsidRPr="00A5464E">
                  <w:t>Name</w:t>
                </w:r>
              </w:p>
            </w:tc>
            <w:tc>
              <w:tcPr>
                <w:tcW w:w="6945" w:type="dxa"/>
              </w:tcPr>
              <w:p w:rsidR="0073261E" w:rsidRPr="00062E93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Name"/>
                    <w:tag w:val="Name"/>
                    <w:id w:val="277607532"/>
                    <w:placeholder>
                      <w:docPart w:val="189F8069ED204755B0AB1298471F0414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umaknowmedia</w:t>
                    </w:r>
                  </w:sdtContent>
                </w:sdt>
              </w:p>
            </w:tc>
          </w:tr>
          <w:tr w:rsidR="0073261E" w:rsidRPr="00A5464E" w:rsidTr="00DE578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405" w:type="dxa"/>
              </w:tcPr>
              <w:p w:rsidR="0073261E" w:rsidRPr="00A5464E" w:rsidRDefault="0073261E" w:rsidP="00A5464E">
                <w:r w:rsidRPr="00A5464E">
                  <w:rPr>
                    <w:lang w:val="fr-CA"/>
                  </w:rPr>
                  <w:t>Account</w:t>
                </w:r>
                <w:r w:rsidR="00EC7A62" w:rsidRPr="00A5464E">
                  <w:rPr>
                    <w:lang w:val="fr-CA"/>
                  </w:rPr>
                  <w:t xml:space="preserve"> </w:t>
                </w:r>
                <w:r w:rsidRPr="00A5464E">
                  <w:rPr>
                    <w:lang w:val="fr-CA"/>
                  </w:rPr>
                  <w:t>Id</w:t>
                </w:r>
              </w:p>
            </w:tc>
            <w:tc>
              <w:tcPr>
                <w:tcW w:w="6945" w:type="dxa"/>
              </w:tcPr>
              <w:p w:rsidR="0073261E" w:rsidRPr="00062E93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AccountId"/>
                    <w:tag w:val="AccountId"/>
                    <w:id w:val="793094240"/>
                    <w:placeholder>
                      <w:docPart w:val="476DB90C27314C5D9DBF3D4681170EAB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461b4bb7-77aa-4cdb-b071-d4af505fb85c</w:t>
                    </w:r>
                  </w:sdtContent>
                </w:sdt>
              </w:p>
            </w:tc>
          </w:tr>
          <w:tr w:rsidR="0073261E" w:rsidRPr="00A5464E" w:rsidTr="00DE578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405" w:type="dxa"/>
              </w:tcPr>
              <w:p w:rsidR="0073261E" w:rsidRPr="00A5464E" w:rsidRDefault="0073261E" w:rsidP="00A5464E">
                <w:r w:rsidRPr="00A5464E">
                  <w:t>State</w:t>
                </w:r>
              </w:p>
            </w:tc>
            <w:tc>
              <w:tcPr>
                <w:tcW w:w="6945" w:type="dxa"/>
              </w:tcPr>
              <w:p w:rsidR="0073261E" w:rsidRPr="00062E93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State"/>
                    <w:tag w:val="State"/>
                    <w:id w:val="-811399021"/>
                    <w:placeholder>
                      <w:docPart w:val="0AECF910B2134330A50DB939C5ED20F3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Active</w:t>
                    </w:r>
                  </w:sdtContent>
                </w:sdt>
              </w:p>
            </w:tc>
          </w:tr>
          <w:tr w:rsidR="0073261E" w:rsidRPr="00A5464E" w:rsidTr="00DE578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405" w:type="dxa"/>
              </w:tcPr>
              <w:p w:rsidR="0073261E" w:rsidRPr="00A5464E" w:rsidRDefault="0073261E" w:rsidP="00A5464E">
                <w:r w:rsidRPr="00A5464E">
                  <w:t>Type</w:t>
                </w:r>
              </w:p>
            </w:tc>
            <w:tc>
              <w:tcPr>
                <w:tcW w:w="6945" w:type="dxa"/>
              </w:tcPr>
              <w:p w:rsidR="0073261E" w:rsidRPr="00062E93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Type"/>
                    <w:tag w:val="Type"/>
                    <w:id w:val="1080092370"/>
                    <w:placeholder>
                      <w:docPart w:val="6920F029271A4CF2B6AFD86B3BD19B46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MediaService</w:t>
                    </w:r>
                  </w:sdtContent>
                </w:sdt>
              </w:p>
            </w:tc>
          </w:tr>
          <w:tr w:rsidR="0073261E" w:rsidRPr="00A5464E" w:rsidTr="00DE578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405" w:type="dxa"/>
              </w:tcPr>
              <w:p w:rsidR="0073261E" w:rsidRPr="00A5464E" w:rsidRDefault="0073261E" w:rsidP="00A5464E">
                <w:r w:rsidRPr="00A5464E">
                  <w:t>Uri</w:t>
                </w:r>
              </w:p>
            </w:tc>
            <w:tc>
              <w:tcPr>
                <w:tcW w:w="6945" w:type="dxa"/>
              </w:tcPr>
              <w:p w:rsidR="0073261E" w:rsidRPr="00062E93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Uri"/>
                    <w:tag w:val="Uri"/>
                    <w:id w:val="2127192215"/>
                    <w:placeholder>
                      <w:docPart w:val="0FE8F1A2C1A74B62AC3B4898052E2A72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</w:tbl>
        <w:p w:rsidR="0073261E" w:rsidRPr="00A5464E" w:rsidRDefault="00787404" w:rsidP="00A5464E"/>
      </w:sdtContent>
    </w:sdt>
    <w:p w:rsidR="00C63F52" w:rsidRPr="00A5464E" w:rsidRDefault="00C63F52" w:rsidP="00C63F52">
      <w:r w:rsidRPr="00A5464E">
        <w:br w:type="page"/>
      </w:r>
    </w:p>
    <w:p w:rsidR="00391048" w:rsidRPr="00A5464E" w:rsidRDefault="00391048" w:rsidP="00391048">
      <w:r w:rsidRPr="00A5464E">
        <w:br w:type="page"/>
      </w:r>
    </w:p>
    <w:p w:rsidR="002C7832" w:rsidRPr="00A5464E" w:rsidRDefault="002C7832" w:rsidP="002C7832">
      <w:bookmarkStart w:id="109" w:name="OLE_LINK21"/>
      <w:bookmarkStart w:id="110" w:name="OLE_LINK22"/>
      <w:r w:rsidRPr="00A5464E">
        <w:br w:type="page"/>
      </w:r>
    </w:p>
    <w:p w:rsidR="00FC2C92" w:rsidRPr="00A5464E" w:rsidRDefault="00FC2C92" w:rsidP="00FC2C92">
      <w:r w:rsidRPr="00A5464E">
        <w:br w:type="page"/>
      </w:r>
    </w:p>
    <w:p w:rsidR="00FC2C92" w:rsidRPr="00A5464E" w:rsidRDefault="00FC2C92" w:rsidP="00FC2C92"/>
    <w:p w:rsidR="00E177FD" w:rsidRPr="00A5464E" w:rsidRDefault="00E177FD" w:rsidP="00A5464E"/>
    <w:bookmarkEnd w:id="109"/>
    <w:bookmarkEnd w:id="110"/>
    <w:p w:rsidR="00E177FD" w:rsidRPr="00A5464E" w:rsidRDefault="00E177FD" w:rsidP="00A5464E">
      <w:r w:rsidRPr="00A5464E">
        <w:tab/>
      </w:r>
    </w:p>
    <w:p w:rsidR="00013CE1" w:rsidRPr="00A5464E" w:rsidRDefault="00E177FD" w:rsidP="00A5464E">
      <w:r w:rsidRPr="00A5464E">
        <w:tab/>
      </w:r>
    </w:p>
    <w:p w:rsidR="00790B60" w:rsidRPr="00A5464E" w:rsidRDefault="00790B60" w:rsidP="00A5464E">
      <w:pPr>
        <w:pStyle w:val="Heading1"/>
      </w:pPr>
      <w:bookmarkStart w:id="111" w:name="_Toc440273136"/>
      <w:r w:rsidRPr="00A5464E">
        <w:t>Resource groups</w:t>
      </w:r>
      <w:bookmarkEnd w:id="111"/>
    </w:p>
    <w:p w:rsidR="00790B60" w:rsidRPr="00A5464E" w:rsidRDefault="00790B60" w:rsidP="00A5464E">
      <w:pPr>
        <w:pStyle w:val="Subtitle"/>
        <w:rPr>
          <w:rStyle w:val="Heading2Char"/>
        </w:rPr>
      </w:pPr>
      <w:r w:rsidRPr="00A5464E">
        <w:t xml:space="preserve">This section contains the </w:t>
      </w:r>
      <w:r w:rsidRPr="00A5464E">
        <w:rPr>
          <w:b/>
        </w:rPr>
        <w:t>Resource Groups</w:t>
      </w:r>
      <w:r w:rsidRPr="00A5464E">
        <w:t xml:space="preserve"> deployed in your Azure Subscription.</w:t>
      </w:r>
    </w:p>
    <w:bookmarkStart w:id="112" w:name="_Toc440273137" w:displacedByCustomXml="next"/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ResourceGroups"/>
        <w:tag w:val="PlaceholderResourceGroups"/>
        <w:id w:val="1390770880"/>
        <w:placeholder>
          <w:docPart w:val="4673B3A478C443DB89901E3235DCD8AE"/>
        </w:placeholder>
        <w:temporary/>
        <w15:appearance w15:val="hidden"/>
      </w:sdtPr>
      <w:sdtEndPr>
        <w:rPr>
          <w:caps w:val="0"/>
        </w:rPr>
      </w:sdtEndPr>
      <w:sdtContent>
        <w:bookmarkEnd w:id="112" w:displacedByCustomXml="next"/>
        <w:sdt>
          <w:sdtPr>
            <w:alias w:val="Name"/>
            <w:tag w:val="Name"/>
            <w:id w:val="2087493489"/>
            <w:placeholder>
              <w:docPart w:val="C0684BC70DD94B5AAE788CC06E7A1F85"/>
            </w:placeholder>
            <w:temporary/>
            <w15:appearance w15:val="hidden"/>
          </w:sdtPr>
          <w:sdtEndPr/>
          <w:sdtContent>
            <w:p w:rsidR="00653A88" w:rsidRDefault="00787404">
              <w:pPr>
                <w:pStyle w:val="Heading2"/>
                <w:rPr>
                  <w:rStyle w:val="Heading2Char"/>
                </w:rPr>
              </w:pPr>
              <w:r>
                <w:t>cdsbiztalk</w:t>
              </w:r>
            </w:p>
          </w:sdtContent>
        </w:sdt>
        <w:p w:rsidR="00790B60" w:rsidRPr="00A5464E" w:rsidRDefault="00790B60" w:rsidP="00A5464E">
          <w:pPr>
            <w:pStyle w:val="Heading3"/>
          </w:pPr>
          <w:r w:rsidRPr="00A5464E">
            <w:t>Resources</w:t>
          </w:r>
        </w:p>
        <w:tbl>
          <w:tblPr>
            <w:tblStyle w:val="PlainTable11"/>
            <w:tblW w:w="9388" w:type="dxa"/>
            <w:tblLayout w:type="fixed"/>
            <w:tblLook w:val="04A0" w:firstRow="1" w:lastRow="0" w:firstColumn="1" w:lastColumn="0" w:noHBand="0" w:noVBand="1"/>
          </w:tblPr>
          <w:tblGrid>
            <w:gridCol w:w="2602"/>
            <w:gridCol w:w="2836"/>
            <w:gridCol w:w="1960"/>
            <w:gridCol w:w="1990"/>
          </w:tblGrid>
          <w:tr w:rsidR="00641BA5" w:rsidRPr="00A5464E" w:rsidTr="00DE578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3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02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r w:rsidRPr="00A5464E">
                  <w:t>Name</w:t>
                </w:r>
              </w:p>
            </w:tc>
            <w:tc>
              <w:tcPr>
                <w:tcW w:w="2836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Id</w:t>
                </w:r>
              </w:p>
            </w:tc>
            <w:tc>
              <w:tcPr>
                <w:tcW w:w="1960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Location</w:t>
                </w:r>
              </w:p>
            </w:tc>
            <w:tc>
              <w:tcPr>
                <w:tcW w:w="1990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Type</w:t>
                </w:r>
              </w:p>
            </w:tc>
          </w:tr>
          <w:sdt>
            <w:sdtPr>
              <w:rPr>
                <w:b w:val="0"/>
                <w:bCs w:val="0"/>
              </w:rPr>
              <w:alias w:val="Resources"/>
              <w:tag w:val="PlaceholderResources"/>
              <w:id w:val="-469908583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567692467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cdsbiztalk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-738706284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/subscriptions/275ddf79-b240-44e7-9916-f24175b451b1/resourceGroups/cdsbiztalk/providers/Microsoft.ClassicCompute/domainNames/cdsbiztalk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-234547959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391382235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Microsoft.ClassicCompute/domainNames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284216039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974162597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classicstoragepascal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748426630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/subscriptions/275ddf79-b240-44e7-9916-f24175b451b1/resourceGroups/cdsbiztalk/providers/Microsoft.ClassicStorage/storageAccounts/classicstoragepascal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2061992092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553396824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Microsoft.ClassicStorage/storageAccounts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1475606894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392650264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PascalDataFactory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2971446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/subscriptions/275ddf79-b240-44e7-9916-f24175b451b1/resourceGroups/cdsbiztalk/providers/Microsoft.DataFactory/dataFactories/PascalDataFactory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82005977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westus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874025616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Microsoft.DataFactory/dataFactories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488424004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915678989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PASCALHDINSIGHT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545285149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/subscriptions/275ddf79-b240-44e7-9916-f24175b451b1/resourceGroups/cdsbiztalk/providers/Microsoft.HDInsight/clusters/PASCALHDINSIGHT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410280152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69692900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Microsoft.HDInsight/clusters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1146892530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533177205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storagearm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980480401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/subscriptions/275ddf79-b240-44e7-9916-f24175b451b1/resourceGroups/cdsbiztalk/providers/Microsoft.Storage/storageAccounts/storagearm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607739742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462120413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Microsoft.Storage/storageAccounts</w:t>
                        </w:r>
                      </w:sdtContent>
                    </w:sdt>
                  </w:p>
                </w:tc>
              </w:tr>
            </w:sdtContent>
          </w:sdt>
        </w:tbl>
        <w:p w:rsidR="00790B60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ResourceGroups"/>
        <w:tag w:val="PlaceholderResourceGroups"/>
        <w:id w:val="866970255"/>
        <w:placeholder>
          <w:docPart w:val="4673B3A478C443DB89901E3235DCD8AE"/>
        </w:placeholder>
        <w:temporary/>
        <w15:appearance w15:val="hidden"/>
      </w:sdtPr>
      <w:sdtEndPr>
        <w:rPr>
          <w:caps w:val="0"/>
        </w:rPr>
      </w:sdtEndPr>
      <w:sdtContent>
        <w:sdt>
          <w:sdtPr>
            <w:alias w:val="Name"/>
            <w:tag w:val="Name"/>
            <w:id w:val="1689828612"/>
            <w:placeholder>
              <w:docPart w:val="C0684BC70DD94B5AAE788CC06E7A1F85"/>
            </w:placeholder>
            <w:temporary/>
            <w15:appearance w15:val="hidden"/>
          </w:sdtPr>
          <w:sdtEndPr/>
          <w:sdtContent>
            <w:p w:rsidR="00653A88" w:rsidRDefault="00787404">
              <w:pPr>
                <w:pStyle w:val="Heading2"/>
                <w:rPr>
                  <w:rStyle w:val="Heading2Char"/>
                </w:rPr>
              </w:pPr>
              <w:r>
                <w:t>cloudservicepascaltest</w:t>
              </w:r>
            </w:p>
          </w:sdtContent>
        </w:sdt>
        <w:p w:rsidR="00790B60" w:rsidRPr="00A5464E" w:rsidRDefault="00790B60" w:rsidP="00A5464E">
          <w:pPr>
            <w:pStyle w:val="Heading3"/>
          </w:pPr>
          <w:r w:rsidRPr="00A5464E">
            <w:t>Resources</w:t>
          </w:r>
        </w:p>
        <w:tbl>
          <w:tblPr>
            <w:tblStyle w:val="PlainTable11"/>
            <w:tblW w:w="9388" w:type="dxa"/>
            <w:tblLayout w:type="fixed"/>
            <w:tblLook w:val="04A0" w:firstRow="1" w:lastRow="0" w:firstColumn="1" w:lastColumn="0" w:noHBand="0" w:noVBand="1"/>
          </w:tblPr>
          <w:tblGrid>
            <w:gridCol w:w="2602"/>
            <w:gridCol w:w="2836"/>
            <w:gridCol w:w="1960"/>
            <w:gridCol w:w="1990"/>
          </w:tblGrid>
          <w:tr w:rsidR="00641BA5" w:rsidRPr="00A5464E" w:rsidTr="00DE578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3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02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r w:rsidRPr="00A5464E">
                  <w:t>Name</w:t>
                </w:r>
              </w:p>
            </w:tc>
            <w:tc>
              <w:tcPr>
                <w:tcW w:w="2836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Id</w:t>
                </w:r>
              </w:p>
            </w:tc>
            <w:tc>
              <w:tcPr>
                <w:tcW w:w="1960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Location</w:t>
                </w:r>
              </w:p>
            </w:tc>
            <w:tc>
              <w:tcPr>
                <w:tcW w:w="1990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Type</w:t>
                </w:r>
              </w:p>
            </w:tc>
          </w:tr>
          <w:sdt>
            <w:sdtPr>
              <w:rPr>
                <w:b w:val="0"/>
                <w:bCs w:val="0"/>
              </w:rPr>
              <w:alias w:val="Resources"/>
              <w:tag w:val="PlaceholderResources"/>
              <w:id w:val="338141972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259222786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umanage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102969663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/subscriptions/275ddf79-b240-44e7-9916-f24175b451b1/resourceGroups/cloudservicepascaltest/providers/Microsoft.ClassicStorage/storageAccounts/umanage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457278265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187339747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Microsoft.ClassicStorage/storageAccounts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1027577919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603528712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searchapascal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2016768275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/subscriptions/275ddf79-b240-44e7-9916-f24175b451b1/resourceGroups/cloudservicepascaltest/providers/Microsoft.Search/searchServices/searchapascal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9602761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632298963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Microsoft.Search/searchServices</w:t>
                        </w:r>
                      </w:sdtContent>
                    </w:sdt>
                  </w:p>
                </w:tc>
              </w:tr>
            </w:sdtContent>
          </w:sdt>
        </w:tbl>
        <w:p w:rsidR="00790B60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ResourceGroups"/>
        <w:tag w:val="PlaceholderResourceGroups"/>
        <w:id w:val="711000063"/>
        <w:placeholder>
          <w:docPart w:val="4673B3A478C443DB89901E3235DCD8AE"/>
        </w:placeholder>
        <w:temporary/>
        <w15:appearance w15:val="hidden"/>
      </w:sdtPr>
      <w:sdtEndPr>
        <w:rPr>
          <w:caps w:val="0"/>
        </w:rPr>
      </w:sdtEndPr>
      <w:sdtContent>
        <w:sdt>
          <w:sdtPr>
            <w:alias w:val="Name"/>
            <w:tag w:val="Name"/>
            <w:id w:val="1133600390"/>
            <w:placeholder>
              <w:docPart w:val="C0684BC70DD94B5AAE788CC06E7A1F85"/>
            </w:placeholder>
            <w:temporary/>
            <w15:appearance w15:val="hidden"/>
          </w:sdtPr>
          <w:sdtEndPr/>
          <w:sdtContent>
            <w:p w:rsidR="00653A88" w:rsidRDefault="00787404">
              <w:pPr>
                <w:pStyle w:val="Heading2"/>
                <w:rPr>
                  <w:rStyle w:val="Heading2Char"/>
                </w:rPr>
              </w:pPr>
              <w:r>
                <w:t>ConcertoDev</w:t>
              </w:r>
            </w:p>
          </w:sdtContent>
        </w:sdt>
        <w:p w:rsidR="00790B60" w:rsidRPr="00A5464E" w:rsidRDefault="00790B60" w:rsidP="00A5464E">
          <w:pPr>
            <w:pStyle w:val="Heading3"/>
          </w:pPr>
          <w:r w:rsidRPr="00A5464E">
            <w:t>Resources</w:t>
          </w:r>
        </w:p>
        <w:tbl>
          <w:tblPr>
            <w:tblStyle w:val="PlainTable11"/>
            <w:tblW w:w="9388" w:type="dxa"/>
            <w:tblLayout w:type="fixed"/>
            <w:tblLook w:val="04A0" w:firstRow="1" w:lastRow="0" w:firstColumn="1" w:lastColumn="0" w:noHBand="0" w:noVBand="1"/>
          </w:tblPr>
          <w:tblGrid>
            <w:gridCol w:w="2602"/>
            <w:gridCol w:w="2836"/>
            <w:gridCol w:w="1960"/>
            <w:gridCol w:w="1990"/>
          </w:tblGrid>
          <w:tr w:rsidR="00641BA5" w:rsidRPr="00A5464E" w:rsidTr="00DE578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3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02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r w:rsidRPr="00A5464E">
                  <w:t>Name</w:t>
                </w:r>
              </w:p>
            </w:tc>
            <w:tc>
              <w:tcPr>
                <w:tcW w:w="2836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Id</w:t>
                </w:r>
              </w:p>
            </w:tc>
            <w:tc>
              <w:tcPr>
                <w:tcW w:w="1960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Location</w:t>
                </w:r>
              </w:p>
            </w:tc>
            <w:tc>
              <w:tcPr>
                <w:tcW w:w="1990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Type</w:t>
                </w:r>
              </w:p>
            </w:tc>
          </w:tr>
          <w:sdt>
            <w:sdtPr>
              <w:rPr>
                <w:b w:val="0"/>
                <w:bCs w:val="0"/>
              </w:rPr>
              <w:alias w:val="Resources"/>
              <w:tag w:val="PlaceholderResources"/>
              <w:id w:val="839586752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256378276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ConcertoDev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617841514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/subscriptions/275ddf79-b240-44e7-9916-f24175b451b1/resourceGroups/ConcertoDev/providers/Microsoft.ClassicCompute/domainNames/ConcertoDev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636450040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75391484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Microsoft.ClassicCompute/domainNames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632142988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872126093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ConcertoDev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496416306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/subscriptions/275ddf79-b240-44e7-9916-f24175b451b1/resourceGroups/ConcertoDev/providers/Microsoft.ClassicCompute/virtualMachines/ConcertoDev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797477113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282516662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Microsoft.ClassicCompute/virtualMachines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1692604689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387592592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armVM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443191036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/subscriptions/275ddf79-b240-44e7-9916-f24175b451b1/resourceGroups/ConcertoDev/providers/Microsoft.Compute/virtualMachines/armVM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436647264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230883990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Microsoft.Compute/virtualMachines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1835189842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2044087439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armVM/Microsoft.Insights.VMDiagnosticsSettings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989667600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/subscriptions/275ddf79-b240-44e7-9916-f24175b451b1/resourceGroups/ConcertoDev/providers/Microsoft.Compute/virtualMachines/armVM/extensions/Microsoft.Insights.VMDiagnosticsSettings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221822300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227389703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Microsoft.Compute/virtualMachines/extensions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1914296614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741871074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armvm580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636020625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/subscriptions/275ddf79-b240-44e7-9916-f24175b451b1/resourceGroups/ConcertoDev/providers/Microsoft.Network/networkInterfaces/armvm580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636687491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959022429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Microsoft.Network/networkInterfaces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96118559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288267147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armVM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365072345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/subscriptions/275ddf79-b240-44e7-9916-f24175b451b1/resourceGroups/ConcertoDev/providers/Microsoft.Network/networkSecurityGroups/armVM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546926381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312721349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Microsoft.Network/networkSecurityGroups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864422855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003608688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armVM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204678926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/subscriptions/275ddf79-b240-44e7-9916-f24175b451b1/resourceGroups/ConcertoDev/providers/Microsoft.Network/publicIPAddresses/armVM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411684759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718177047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Microsoft.Network/publicIPAddresses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1960798271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529051016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ConcertoDev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044210812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/subscriptions/275ddf79-b240-44e7-9916-f24175b451b1/resourceGroups/ConcertoDev/providers/Microsoft.Network/virtualNetworks/ConcertoDev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805088917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975596754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Microsoft.Network/virtualNetworks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737477967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518037596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concertodev9031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892351499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/subscriptions/275ddf79-b240-44e7-9916-f24175b451b1/resourceGroups/ConcertoDev/providers/Microsoft.Storage/storageAccounts/concertodev9031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55625310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714101744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Microsoft.Storage/storageAccounts</w:t>
                        </w:r>
                      </w:sdtContent>
                    </w:sdt>
                  </w:p>
                </w:tc>
              </w:tr>
            </w:sdtContent>
          </w:sdt>
        </w:tbl>
        <w:p w:rsidR="00790B60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ResourceGroups"/>
        <w:tag w:val="PlaceholderResourceGroups"/>
        <w:id w:val="715377071"/>
        <w:placeholder>
          <w:docPart w:val="4673B3A478C443DB89901E3235DCD8AE"/>
        </w:placeholder>
        <w:temporary/>
        <w15:appearance w15:val="hidden"/>
      </w:sdtPr>
      <w:sdtEndPr>
        <w:rPr>
          <w:caps w:val="0"/>
        </w:rPr>
      </w:sdtEndPr>
      <w:sdtContent>
        <w:sdt>
          <w:sdtPr>
            <w:alias w:val="Name"/>
            <w:tag w:val="Name"/>
            <w:id w:val="1161570876"/>
            <w:placeholder>
              <w:docPart w:val="C0684BC70DD94B5AAE788CC06E7A1F85"/>
            </w:placeholder>
            <w:temporary/>
            <w15:appearance w15:val="hidden"/>
          </w:sdtPr>
          <w:sdtEndPr/>
          <w:sdtContent>
            <w:p w:rsidR="00653A88" w:rsidRDefault="00787404">
              <w:pPr>
                <w:pStyle w:val="Heading2"/>
                <w:rPr>
                  <w:rStyle w:val="Heading2Char"/>
                </w:rPr>
              </w:pPr>
              <w:r>
                <w:t>CS-EastUS-scheduler</w:t>
              </w:r>
            </w:p>
          </w:sdtContent>
        </w:sdt>
        <w:p w:rsidR="00790B60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ResourceGroups"/>
        <w:tag w:val="PlaceholderResourceGroups"/>
        <w:id w:val="750692483"/>
        <w:placeholder>
          <w:docPart w:val="4673B3A478C443DB89901E3235DCD8AE"/>
        </w:placeholder>
        <w:temporary/>
        <w15:appearance w15:val="hidden"/>
      </w:sdtPr>
      <w:sdtEndPr>
        <w:rPr>
          <w:caps w:val="0"/>
        </w:rPr>
      </w:sdtEndPr>
      <w:sdtContent>
        <w:sdt>
          <w:sdtPr>
            <w:alias w:val="Name"/>
            <w:tag w:val="Name"/>
            <w:id w:val="1944177576"/>
            <w:placeholder>
              <w:docPart w:val="C0684BC70DD94B5AAE788CC06E7A1F85"/>
            </w:placeholder>
            <w:temporary/>
            <w15:appearance w15:val="hidden"/>
          </w:sdtPr>
          <w:sdtEndPr/>
          <w:sdtContent>
            <w:p w:rsidR="00653A88" w:rsidRDefault="00787404">
              <w:pPr>
                <w:pStyle w:val="Heading2"/>
                <w:rPr>
                  <w:rStyle w:val="Heading2Char"/>
                </w:rPr>
              </w:pPr>
              <w:r>
                <w:t>Default-BizTalk-East-US</w:t>
              </w:r>
            </w:p>
          </w:sdtContent>
        </w:sdt>
        <w:p w:rsidR="00790B60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ResourceGroups"/>
        <w:tag w:val="PlaceholderResourceGroups"/>
        <w:id w:val="915822517"/>
        <w:placeholder>
          <w:docPart w:val="4673B3A478C443DB89901E3235DCD8AE"/>
        </w:placeholder>
        <w:temporary/>
        <w15:appearance w15:val="hidden"/>
      </w:sdtPr>
      <w:sdtEndPr>
        <w:rPr>
          <w:caps w:val="0"/>
        </w:rPr>
      </w:sdtEndPr>
      <w:sdtContent>
        <w:sdt>
          <w:sdtPr>
            <w:alias w:val="Name"/>
            <w:tag w:val="Name"/>
            <w:id w:val="2120164483"/>
            <w:placeholder>
              <w:docPart w:val="C0684BC70DD94B5AAE788CC06E7A1F85"/>
            </w:placeholder>
            <w:temporary/>
            <w15:appearance w15:val="hidden"/>
          </w:sdtPr>
          <w:sdtEndPr/>
          <w:sdtContent>
            <w:p w:rsidR="00653A88" w:rsidRDefault="00787404">
              <w:pPr>
                <w:pStyle w:val="Heading2"/>
                <w:rPr>
                  <w:rStyle w:val="Heading2Char"/>
                </w:rPr>
              </w:pPr>
              <w:r>
                <w:t>Default-Media-EastUS</w:t>
              </w:r>
            </w:p>
          </w:sdtContent>
        </w:sdt>
        <w:p w:rsidR="00790B60" w:rsidRPr="00A5464E" w:rsidRDefault="00790B60" w:rsidP="00A5464E">
          <w:pPr>
            <w:pStyle w:val="Heading3"/>
          </w:pPr>
          <w:r w:rsidRPr="00A5464E">
            <w:t>Resources</w:t>
          </w:r>
        </w:p>
        <w:tbl>
          <w:tblPr>
            <w:tblStyle w:val="PlainTable11"/>
            <w:tblW w:w="9388" w:type="dxa"/>
            <w:tblLayout w:type="fixed"/>
            <w:tblLook w:val="04A0" w:firstRow="1" w:lastRow="0" w:firstColumn="1" w:lastColumn="0" w:noHBand="0" w:noVBand="1"/>
          </w:tblPr>
          <w:tblGrid>
            <w:gridCol w:w="2602"/>
            <w:gridCol w:w="2836"/>
            <w:gridCol w:w="1960"/>
            <w:gridCol w:w="1990"/>
          </w:tblGrid>
          <w:tr w:rsidR="00641BA5" w:rsidRPr="00A5464E" w:rsidTr="00DE578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3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02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r w:rsidRPr="00A5464E">
                  <w:t>Name</w:t>
                </w:r>
              </w:p>
            </w:tc>
            <w:tc>
              <w:tcPr>
                <w:tcW w:w="2836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Id</w:t>
                </w:r>
              </w:p>
            </w:tc>
            <w:tc>
              <w:tcPr>
                <w:tcW w:w="1960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Location</w:t>
                </w:r>
              </w:p>
            </w:tc>
            <w:tc>
              <w:tcPr>
                <w:tcW w:w="1990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Type</w:t>
                </w:r>
              </w:p>
            </w:tc>
          </w:tr>
          <w:sdt>
            <w:sdtPr>
              <w:rPr>
                <w:b w:val="0"/>
                <w:bCs w:val="0"/>
              </w:rPr>
              <w:alias w:val="Resources"/>
              <w:tag w:val="PlaceholderResources"/>
              <w:id w:val="1167418808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410476663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umaknowmedia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631094007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/subscriptions/275ddf79-b240-44e7-9916-f24175b451b1/resourceGroups/Default-Media-EastUS/providers/Microsoft.Media/mediaservices/umaknowmedia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366787423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97715678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Microsoft.Media/mediaservices</w:t>
                        </w:r>
                      </w:sdtContent>
                    </w:sdt>
                  </w:p>
                </w:tc>
              </w:tr>
            </w:sdtContent>
          </w:sdt>
        </w:tbl>
        <w:p w:rsidR="00790B60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ResourceGroups"/>
        <w:tag w:val="PlaceholderResourceGroups"/>
        <w:id w:val="767841298"/>
        <w:placeholder>
          <w:docPart w:val="4673B3A478C443DB89901E3235DCD8AE"/>
        </w:placeholder>
        <w:temporary/>
        <w15:appearance w15:val="hidden"/>
      </w:sdtPr>
      <w:sdtEndPr>
        <w:rPr>
          <w:caps w:val="0"/>
        </w:rPr>
      </w:sdtEndPr>
      <w:sdtContent>
        <w:sdt>
          <w:sdtPr>
            <w:alias w:val="Name"/>
            <w:tag w:val="Name"/>
            <w:id w:val="1128637670"/>
            <w:placeholder>
              <w:docPart w:val="C0684BC70DD94B5AAE788CC06E7A1F85"/>
            </w:placeholder>
            <w:temporary/>
            <w15:appearance w15:val="hidden"/>
          </w:sdtPr>
          <w:sdtEndPr/>
          <w:sdtContent>
            <w:p w:rsidR="00653A88" w:rsidRDefault="00787404">
              <w:pPr>
                <w:pStyle w:val="Heading2"/>
                <w:rPr>
                  <w:rStyle w:val="Heading2Char"/>
                </w:rPr>
              </w:pPr>
              <w:r>
                <w:t>Default-Networking</w:t>
              </w:r>
            </w:p>
          </w:sdtContent>
        </w:sdt>
        <w:p w:rsidR="00790B60" w:rsidRPr="00A5464E" w:rsidRDefault="00790B60" w:rsidP="00A5464E">
          <w:pPr>
            <w:pStyle w:val="Heading3"/>
          </w:pPr>
          <w:r w:rsidRPr="00A5464E">
            <w:t>Resources</w:t>
          </w:r>
        </w:p>
        <w:tbl>
          <w:tblPr>
            <w:tblStyle w:val="PlainTable11"/>
            <w:tblW w:w="9388" w:type="dxa"/>
            <w:tblLayout w:type="fixed"/>
            <w:tblLook w:val="04A0" w:firstRow="1" w:lastRow="0" w:firstColumn="1" w:lastColumn="0" w:noHBand="0" w:noVBand="1"/>
          </w:tblPr>
          <w:tblGrid>
            <w:gridCol w:w="2602"/>
            <w:gridCol w:w="2836"/>
            <w:gridCol w:w="1960"/>
            <w:gridCol w:w="1990"/>
          </w:tblGrid>
          <w:tr w:rsidR="00641BA5" w:rsidRPr="00A5464E" w:rsidTr="00DE578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3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02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r w:rsidRPr="00A5464E">
                  <w:t>Name</w:t>
                </w:r>
              </w:p>
            </w:tc>
            <w:tc>
              <w:tcPr>
                <w:tcW w:w="2836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Id</w:t>
                </w:r>
              </w:p>
            </w:tc>
            <w:tc>
              <w:tcPr>
                <w:tcW w:w="1960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Location</w:t>
                </w:r>
              </w:p>
            </w:tc>
            <w:tc>
              <w:tcPr>
                <w:tcW w:w="1990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Type</w:t>
                </w:r>
              </w:p>
            </w:tc>
          </w:tr>
          <w:sdt>
            <w:sdtPr>
              <w:rPr>
                <w:b w:val="0"/>
                <w:bCs w:val="0"/>
              </w:rPr>
              <w:alias w:val="Resources"/>
              <w:tag w:val="PlaceholderResources"/>
              <w:id w:val="677427611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79272925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Umaknow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343875841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/subscriptions/275ddf79-b240-44e7-9916-f24175b451b1/resourceGroups/Default-Networking/providers/Microsoft.ClassicNetwork/virtualNetworks/Umaknow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507053748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2096973572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Microsoft.ClassicNetwork/virtualNetworks</w:t>
                        </w:r>
                      </w:sdtContent>
                    </w:sdt>
                  </w:p>
                </w:tc>
              </w:tr>
            </w:sdtContent>
          </w:sdt>
        </w:tbl>
        <w:p w:rsidR="00790B60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ResourceGroups"/>
        <w:tag w:val="PlaceholderResourceGroups"/>
        <w:id w:val="484755764"/>
        <w:placeholder>
          <w:docPart w:val="4673B3A478C443DB89901E3235DCD8AE"/>
        </w:placeholder>
        <w:temporary/>
        <w15:appearance w15:val="hidden"/>
      </w:sdtPr>
      <w:sdtEndPr>
        <w:rPr>
          <w:caps w:val="0"/>
        </w:rPr>
      </w:sdtEndPr>
      <w:sdtContent>
        <w:sdt>
          <w:sdtPr>
            <w:alias w:val="Name"/>
            <w:tag w:val="Name"/>
            <w:id w:val="1565577454"/>
            <w:placeholder>
              <w:docPart w:val="C0684BC70DD94B5AAE788CC06E7A1F85"/>
            </w:placeholder>
            <w:temporary/>
            <w15:appearance w15:val="hidden"/>
          </w:sdtPr>
          <w:sdtEndPr/>
          <w:sdtContent>
            <w:p w:rsidR="00653A88" w:rsidRDefault="00787404">
              <w:pPr>
                <w:pStyle w:val="Heading2"/>
                <w:rPr>
                  <w:rStyle w:val="Heading2Char"/>
                </w:rPr>
              </w:pPr>
              <w:r>
                <w:t>Default-NotificationHubs-EastUS</w:t>
              </w:r>
            </w:p>
          </w:sdtContent>
        </w:sdt>
        <w:p w:rsidR="00790B60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ResourceGroups"/>
        <w:tag w:val="PlaceholderResourceGroups"/>
        <w:id w:val="688996001"/>
        <w:placeholder>
          <w:docPart w:val="4673B3A478C443DB89901E3235DCD8AE"/>
        </w:placeholder>
        <w:temporary/>
        <w15:appearance w15:val="hidden"/>
      </w:sdtPr>
      <w:sdtEndPr>
        <w:rPr>
          <w:caps w:val="0"/>
        </w:rPr>
      </w:sdtEndPr>
      <w:sdtContent>
        <w:sdt>
          <w:sdtPr>
            <w:alias w:val="Name"/>
            <w:tag w:val="Name"/>
            <w:id w:val="1330397313"/>
            <w:placeholder>
              <w:docPart w:val="C0684BC70DD94B5AAE788CC06E7A1F85"/>
            </w:placeholder>
            <w:temporary/>
            <w15:appearance w15:val="hidden"/>
          </w:sdtPr>
          <w:sdtEndPr/>
          <w:sdtContent>
            <w:p w:rsidR="00653A88" w:rsidRDefault="00787404">
              <w:pPr>
                <w:pStyle w:val="Heading2"/>
                <w:rPr>
                  <w:rStyle w:val="Heading2Char"/>
                </w:rPr>
              </w:pPr>
              <w:r>
                <w:t>Default-ServiceBus-CentralUS</w:t>
              </w:r>
            </w:p>
          </w:sdtContent>
        </w:sdt>
        <w:p w:rsidR="00790B60" w:rsidRPr="00A5464E" w:rsidRDefault="00790B60" w:rsidP="00A5464E">
          <w:pPr>
            <w:pStyle w:val="Heading3"/>
          </w:pPr>
          <w:r w:rsidRPr="00A5464E">
            <w:t>Resources</w:t>
          </w:r>
        </w:p>
        <w:tbl>
          <w:tblPr>
            <w:tblStyle w:val="PlainTable11"/>
            <w:tblW w:w="9388" w:type="dxa"/>
            <w:tblLayout w:type="fixed"/>
            <w:tblLook w:val="04A0" w:firstRow="1" w:lastRow="0" w:firstColumn="1" w:lastColumn="0" w:noHBand="0" w:noVBand="1"/>
          </w:tblPr>
          <w:tblGrid>
            <w:gridCol w:w="2602"/>
            <w:gridCol w:w="2836"/>
            <w:gridCol w:w="1960"/>
            <w:gridCol w:w="1990"/>
          </w:tblGrid>
          <w:tr w:rsidR="00641BA5" w:rsidRPr="00A5464E" w:rsidTr="00DE578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3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02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r w:rsidRPr="00A5464E">
                  <w:t>Name</w:t>
                </w:r>
              </w:p>
            </w:tc>
            <w:tc>
              <w:tcPr>
                <w:tcW w:w="2836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Id</w:t>
                </w:r>
              </w:p>
            </w:tc>
            <w:tc>
              <w:tcPr>
                <w:tcW w:w="1960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Location</w:t>
                </w:r>
              </w:p>
            </w:tc>
            <w:tc>
              <w:tcPr>
                <w:tcW w:w="1990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Type</w:t>
                </w:r>
              </w:p>
            </w:tc>
          </w:tr>
          <w:sdt>
            <w:sdtPr>
              <w:rPr>
                <w:b w:val="0"/>
                <w:bCs w:val="0"/>
              </w:rPr>
              <w:alias w:val="Resources"/>
              <w:tag w:val="PlaceholderResources"/>
              <w:id w:val="1031506277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865953864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SelectWRelay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417569366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/subscriptions/275ddf79-b240-44e7-9916-f24175b451b1/resourceGroups/Default-ServiceBus-CentralUS/providers/Microsoft.EventHub/namespaces/SelectWRelay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306138826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centralus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999876627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Microsoft.EventHub/namespaces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1332062330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393709193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SelectWRelay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489911736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/subscriptions/275ddf79-b240-44e7-9916-f24175b451b1/resourceGroups/Default-ServiceBus-CentralUS/providers/Microsoft.ServiceBus/namespaces/SelectWRelay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396259018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centralus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997003222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Microsoft.ServiceBus/namespaces</w:t>
                        </w:r>
                      </w:sdtContent>
                    </w:sdt>
                  </w:p>
                </w:tc>
              </w:tr>
            </w:sdtContent>
          </w:sdt>
        </w:tbl>
        <w:p w:rsidR="00790B60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ResourceGroups"/>
        <w:tag w:val="PlaceholderResourceGroups"/>
        <w:id w:val="1580395315"/>
        <w:placeholder>
          <w:docPart w:val="4673B3A478C443DB89901E3235DCD8AE"/>
        </w:placeholder>
        <w:temporary/>
        <w15:appearance w15:val="hidden"/>
      </w:sdtPr>
      <w:sdtEndPr>
        <w:rPr>
          <w:caps w:val="0"/>
        </w:rPr>
      </w:sdtEndPr>
      <w:sdtContent>
        <w:sdt>
          <w:sdtPr>
            <w:alias w:val="Name"/>
            <w:tag w:val="Name"/>
            <w:id w:val="2070069394"/>
            <w:placeholder>
              <w:docPart w:val="C0684BC70DD94B5AAE788CC06E7A1F85"/>
            </w:placeholder>
            <w:temporary/>
            <w15:appearance w15:val="hidden"/>
          </w:sdtPr>
          <w:sdtEndPr/>
          <w:sdtContent>
            <w:p w:rsidR="00653A88" w:rsidRDefault="00787404">
              <w:pPr>
                <w:pStyle w:val="Heading2"/>
                <w:rPr>
                  <w:rStyle w:val="Heading2Char"/>
                </w:rPr>
              </w:pPr>
              <w:r>
                <w:t>Default-SQL-EastAsia</w:t>
              </w:r>
            </w:p>
          </w:sdtContent>
        </w:sdt>
        <w:p w:rsidR="00790B60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ResourceGroups"/>
        <w:tag w:val="PlaceholderResourceGroups"/>
        <w:id w:val="243645358"/>
        <w:placeholder>
          <w:docPart w:val="4673B3A478C443DB89901E3235DCD8AE"/>
        </w:placeholder>
        <w:temporary/>
        <w15:appearance w15:val="hidden"/>
      </w:sdtPr>
      <w:sdtEndPr>
        <w:rPr>
          <w:caps w:val="0"/>
        </w:rPr>
      </w:sdtEndPr>
      <w:sdtContent>
        <w:sdt>
          <w:sdtPr>
            <w:alias w:val="Name"/>
            <w:tag w:val="Name"/>
            <w:id w:val="1082031330"/>
            <w:placeholder>
              <w:docPart w:val="C0684BC70DD94B5AAE788CC06E7A1F85"/>
            </w:placeholder>
            <w:temporary/>
            <w15:appearance w15:val="hidden"/>
          </w:sdtPr>
          <w:sdtEndPr/>
          <w:sdtContent>
            <w:p w:rsidR="00653A88" w:rsidRDefault="00787404">
              <w:pPr>
                <w:pStyle w:val="Heading2"/>
                <w:rPr>
                  <w:rStyle w:val="Heading2Char"/>
                </w:rPr>
              </w:pPr>
              <w:r>
                <w:t>Default-SQL-EastUS</w:t>
              </w:r>
            </w:p>
          </w:sdtContent>
        </w:sdt>
        <w:p w:rsidR="00790B60" w:rsidRPr="00A5464E" w:rsidRDefault="00790B60" w:rsidP="00A5464E">
          <w:pPr>
            <w:pStyle w:val="Heading3"/>
          </w:pPr>
          <w:r w:rsidRPr="00A5464E">
            <w:t>Resources</w:t>
          </w:r>
        </w:p>
        <w:tbl>
          <w:tblPr>
            <w:tblStyle w:val="PlainTable11"/>
            <w:tblW w:w="9388" w:type="dxa"/>
            <w:tblLayout w:type="fixed"/>
            <w:tblLook w:val="04A0" w:firstRow="1" w:lastRow="0" w:firstColumn="1" w:lastColumn="0" w:noHBand="0" w:noVBand="1"/>
          </w:tblPr>
          <w:tblGrid>
            <w:gridCol w:w="2602"/>
            <w:gridCol w:w="2836"/>
            <w:gridCol w:w="1960"/>
            <w:gridCol w:w="1990"/>
          </w:tblGrid>
          <w:tr w:rsidR="00641BA5" w:rsidRPr="00A5464E" w:rsidTr="00DE578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3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02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r w:rsidRPr="00A5464E">
                  <w:t>Name</w:t>
                </w:r>
              </w:p>
            </w:tc>
            <w:tc>
              <w:tcPr>
                <w:tcW w:w="2836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Id</w:t>
                </w:r>
              </w:p>
            </w:tc>
            <w:tc>
              <w:tcPr>
                <w:tcW w:w="1960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Location</w:t>
                </w:r>
              </w:p>
            </w:tc>
            <w:tc>
              <w:tcPr>
                <w:tcW w:w="1990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Type</w:t>
                </w:r>
              </w:p>
            </w:tc>
          </w:tr>
          <w:sdt>
            <w:sdtPr>
              <w:rPr>
                <w:b w:val="0"/>
                <w:bCs w:val="0"/>
              </w:rPr>
              <w:alias w:val="Resources"/>
              <w:tag w:val="PlaceholderResources"/>
              <w:id w:val="1685058311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568378416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nal8jdvson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631103864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/subscriptions/275ddf79-b240-44e7-9916-f24175b451b1/resourceGroups/Default-SQL-EastUS/providers/Microsoft.Sql/servers/nal8jdvson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340040513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844487694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Microsoft.Sql/servers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1740615672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721068566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nal8jdvson/datafactory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192380983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/subscriptions/275ddf79-b240-44e7-9916-f24175b451b1/resourceGroups/Default-SQL-EastUS/providers/Microsoft.Sql/servers/nal8jdvson/databases/datafactory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620461369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192956973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Microsoft.Sql/servers/databases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1547896993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366783201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nal8jdvson/Netlogon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725815992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/subscriptions/275ddf79-b240-44e7-9916-f24175b451b1/resourceGroups/Default-SQL-EastUS/providers/Microsoft.Sql/servers/nal8jdvson/databases/Netlogon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631720913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377907866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Microsoft.Sql/servers/databases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1568547671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407595735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nal8jdvson/SelectWines_db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637531503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/subscriptions/275ddf79-b240-44e7-9916-f24175b451b1/resourceGroups/Default-SQL-EastUS/providers/Microsoft.Sql/servers/nal8jdvson/databases/SelectWines_db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025105743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532463405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Microsoft.Sql/servers/databases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130064599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2032222266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nal8jdvson/umanageapi_db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526608210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/subscriptions/275ddf79-b240-44e7-9916-f24175b451b1/resourceGroups/Default-SQL-EastUS/providers/Microsoft.Sql/servers/nal8jdvson/databases/umanageapi_db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757167338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120287856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Microsoft.Sql/servers/databases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1982840125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6767470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nal8jdvson/WebApplicationCertifAzure_db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141182271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/subscriptions/275ddf79-b240-44e7-9916-f24175b451b1/resourceGroups/Default-SQL-EastUS/providers/Microsoft.Sql/servers/nal8jdvson/databases/WebApplicationCertifAzure_db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970528405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248196103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Microsoft.Sql/servers/databases</w:t>
                        </w:r>
                      </w:sdtContent>
                    </w:sdt>
                  </w:p>
                </w:tc>
              </w:tr>
            </w:sdtContent>
          </w:sdt>
        </w:tbl>
        <w:p w:rsidR="00790B60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ResourceGroups"/>
        <w:tag w:val="PlaceholderResourceGroups"/>
        <w:id w:val="1334929630"/>
        <w:placeholder>
          <w:docPart w:val="4673B3A478C443DB89901E3235DCD8AE"/>
        </w:placeholder>
        <w:temporary/>
        <w15:appearance w15:val="hidden"/>
      </w:sdtPr>
      <w:sdtEndPr>
        <w:rPr>
          <w:caps w:val="0"/>
        </w:rPr>
      </w:sdtEndPr>
      <w:sdtContent>
        <w:sdt>
          <w:sdtPr>
            <w:alias w:val="Name"/>
            <w:tag w:val="Name"/>
            <w:id w:val="1206051923"/>
            <w:placeholder>
              <w:docPart w:val="C0684BC70DD94B5AAE788CC06E7A1F85"/>
            </w:placeholder>
            <w:temporary/>
            <w15:appearance w15:val="hidden"/>
          </w:sdtPr>
          <w:sdtEndPr/>
          <w:sdtContent>
            <w:p w:rsidR="00653A88" w:rsidRDefault="00787404">
              <w:pPr>
                <w:pStyle w:val="Heading2"/>
                <w:rPr>
                  <w:rStyle w:val="Heading2Char"/>
                </w:rPr>
              </w:pPr>
              <w:r>
                <w:t>Default-SQL-SoutheastAsia</w:t>
              </w:r>
            </w:p>
          </w:sdtContent>
        </w:sdt>
        <w:p w:rsidR="00790B60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ResourceGroups"/>
        <w:tag w:val="PlaceholderResourceGroups"/>
        <w:id w:val="433782253"/>
        <w:placeholder>
          <w:docPart w:val="4673B3A478C443DB89901E3235DCD8AE"/>
        </w:placeholder>
        <w:temporary/>
        <w15:appearance w15:val="hidden"/>
      </w:sdtPr>
      <w:sdtEndPr>
        <w:rPr>
          <w:caps w:val="0"/>
        </w:rPr>
      </w:sdtEndPr>
      <w:sdtContent>
        <w:sdt>
          <w:sdtPr>
            <w:alias w:val="Name"/>
            <w:tag w:val="Name"/>
            <w:id w:val="1144725242"/>
            <w:placeholder>
              <w:docPart w:val="C0684BC70DD94B5AAE788CC06E7A1F85"/>
            </w:placeholder>
            <w:temporary/>
            <w15:appearance w15:val="hidden"/>
          </w:sdtPr>
          <w:sdtEndPr/>
          <w:sdtContent>
            <w:p w:rsidR="00653A88" w:rsidRDefault="00787404">
              <w:pPr>
                <w:pStyle w:val="Heading2"/>
                <w:rPr>
                  <w:rStyle w:val="Heading2Char"/>
                </w:rPr>
              </w:pPr>
              <w:r>
                <w:t>Default-Storage-CentralUS</w:t>
              </w:r>
            </w:p>
          </w:sdtContent>
        </w:sdt>
        <w:p w:rsidR="00790B60" w:rsidRPr="00A5464E" w:rsidRDefault="00790B60" w:rsidP="00A5464E">
          <w:pPr>
            <w:pStyle w:val="Heading3"/>
          </w:pPr>
          <w:r w:rsidRPr="00A5464E">
            <w:t>Resources</w:t>
          </w:r>
        </w:p>
        <w:tbl>
          <w:tblPr>
            <w:tblStyle w:val="PlainTable11"/>
            <w:tblW w:w="9388" w:type="dxa"/>
            <w:tblLayout w:type="fixed"/>
            <w:tblLook w:val="04A0" w:firstRow="1" w:lastRow="0" w:firstColumn="1" w:lastColumn="0" w:noHBand="0" w:noVBand="1"/>
          </w:tblPr>
          <w:tblGrid>
            <w:gridCol w:w="2602"/>
            <w:gridCol w:w="2836"/>
            <w:gridCol w:w="1960"/>
            <w:gridCol w:w="1990"/>
          </w:tblGrid>
          <w:tr w:rsidR="00641BA5" w:rsidRPr="00A5464E" w:rsidTr="00DE578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3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02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r w:rsidRPr="00A5464E">
                  <w:t>Name</w:t>
                </w:r>
              </w:p>
            </w:tc>
            <w:tc>
              <w:tcPr>
                <w:tcW w:w="2836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Id</w:t>
                </w:r>
              </w:p>
            </w:tc>
            <w:tc>
              <w:tcPr>
                <w:tcW w:w="1960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Location</w:t>
                </w:r>
              </w:p>
            </w:tc>
            <w:tc>
              <w:tcPr>
                <w:tcW w:w="1990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Type</w:t>
                </w:r>
              </w:p>
            </w:tc>
          </w:tr>
          <w:sdt>
            <w:sdtPr>
              <w:rPr>
                <w:b w:val="0"/>
                <w:bCs w:val="0"/>
              </w:rPr>
              <w:alias w:val="Resources"/>
              <w:tag w:val="PlaceholderResources"/>
              <w:id w:val="806301177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938675332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portalvhdscwxvs4rp320z1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465869708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/subscriptions/275ddf79-b240-44e7-9916-f24175b451b1/resourceGroups/Default-Storage-CentralUS/providers/Microsoft.ClassicStorage/storageAccounts/portalvhdscwxvs4rp320z1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44715251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centralus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868573407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Microsoft.ClassicStorage/storageAccounts</w:t>
                        </w:r>
                      </w:sdtContent>
                    </w:sdt>
                  </w:p>
                </w:tc>
              </w:tr>
            </w:sdtContent>
          </w:sdt>
        </w:tbl>
        <w:p w:rsidR="00790B60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ResourceGroups"/>
        <w:tag w:val="PlaceholderResourceGroups"/>
        <w:id w:val="1095863976"/>
        <w:placeholder>
          <w:docPart w:val="4673B3A478C443DB89901E3235DCD8AE"/>
        </w:placeholder>
        <w:temporary/>
        <w15:appearance w15:val="hidden"/>
      </w:sdtPr>
      <w:sdtEndPr>
        <w:rPr>
          <w:caps w:val="0"/>
        </w:rPr>
      </w:sdtEndPr>
      <w:sdtContent>
        <w:sdt>
          <w:sdtPr>
            <w:alias w:val="Name"/>
            <w:tag w:val="Name"/>
            <w:id w:val="1756812394"/>
            <w:placeholder>
              <w:docPart w:val="C0684BC70DD94B5AAE788CC06E7A1F85"/>
            </w:placeholder>
            <w:temporary/>
            <w15:appearance w15:val="hidden"/>
          </w:sdtPr>
          <w:sdtEndPr/>
          <w:sdtContent>
            <w:p w:rsidR="00653A88" w:rsidRDefault="00787404">
              <w:pPr>
                <w:pStyle w:val="Heading2"/>
                <w:rPr>
                  <w:rStyle w:val="Heading2Char"/>
                </w:rPr>
              </w:pPr>
              <w:r>
                <w:t>Default-Storage-EastUS</w:t>
              </w:r>
            </w:p>
          </w:sdtContent>
        </w:sdt>
        <w:p w:rsidR="00790B60" w:rsidRPr="00A5464E" w:rsidRDefault="00790B60" w:rsidP="00A5464E">
          <w:pPr>
            <w:pStyle w:val="Heading3"/>
          </w:pPr>
          <w:r w:rsidRPr="00A5464E">
            <w:t>Resources</w:t>
          </w:r>
        </w:p>
        <w:tbl>
          <w:tblPr>
            <w:tblStyle w:val="PlainTable11"/>
            <w:tblW w:w="9388" w:type="dxa"/>
            <w:tblLayout w:type="fixed"/>
            <w:tblLook w:val="04A0" w:firstRow="1" w:lastRow="0" w:firstColumn="1" w:lastColumn="0" w:noHBand="0" w:noVBand="1"/>
          </w:tblPr>
          <w:tblGrid>
            <w:gridCol w:w="2602"/>
            <w:gridCol w:w="2836"/>
            <w:gridCol w:w="1960"/>
            <w:gridCol w:w="1990"/>
          </w:tblGrid>
          <w:tr w:rsidR="00641BA5" w:rsidRPr="00A5464E" w:rsidTr="00DE578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3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02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r w:rsidRPr="00A5464E">
                  <w:t>Name</w:t>
                </w:r>
              </w:p>
            </w:tc>
            <w:tc>
              <w:tcPr>
                <w:tcW w:w="2836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Id</w:t>
                </w:r>
              </w:p>
            </w:tc>
            <w:tc>
              <w:tcPr>
                <w:tcW w:w="1960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Location</w:t>
                </w:r>
              </w:p>
            </w:tc>
            <w:tc>
              <w:tcPr>
                <w:tcW w:w="1990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Type</w:t>
                </w:r>
              </w:p>
            </w:tc>
          </w:tr>
          <w:sdt>
            <w:sdtPr>
              <w:rPr>
                <w:b w:val="0"/>
                <w:bCs w:val="0"/>
              </w:rPr>
              <w:alias w:val="Resources"/>
              <w:tag w:val="PlaceholderResources"/>
              <w:id w:val="1986608941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392976142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adkdev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224612393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/subscriptions/275ddf79-b240-44e7-9916-f24175b451b1/resourceGroups/Default-Storage-EastUS/providers/Microsoft.ClassicStorage/storageAccounts/adkdev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905725480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633093426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Microsoft.ClassicStorage/storageAccounts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1753729985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761988280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dropbuildtestcirque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259487517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/subscriptions/275ddf79-b240-44e7-9916-f24175b451b1/resourceGroups/Default-Storage-EastUS/providers/Microsoft.ClassicStorage/storageAccounts/dropbuildtestcirque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975194994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589407487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Microsoft.ClassicStorage/storageAccounts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942863812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044963651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portalvhds1z1nxx7v0xn9q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858665599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/subscriptions/275ddf79-b240-44e7-9916-f24175b451b1/resourceGroups/Default-Storage-EastUS/providers/Microsoft.ClassicStorage/storageAccounts/portalvhds1z1nxx7v0xn9q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951966731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800319692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Microsoft.ClassicStorage/storageAccounts</w:t>
                        </w:r>
                      </w:sdtContent>
                    </w:sdt>
                  </w:p>
                </w:tc>
              </w:tr>
            </w:sdtContent>
          </w:sdt>
        </w:tbl>
        <w:p w:rsidR="00790B60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ResourceGroups"/>
        <w:tag w:val="PlaceholderResourceGroups"/>
        <w:id w:val="41770206"/>
        <w:placeholder>
          <w:docPart w:val="4673B3A478C443DB89901E3235DCD8AE"/>
        </w:placeholder>
        <w:temporary/>
        <w15:appearance w15:val="hidden"/>
      </w:sdtPr>
      <w:sdtEndPr>
        <w:rPr>
          <w:caps w:val="0"/>
        </w:rPr>
      </w:sdtEndPr>
      <w:sdtContent>
        <w:sdt>
          <w:sdtPr>
            <w:alias w:val="Name"/>
            <w:tag w:val="Name"/>
            <w:id w:val="1021420173"/>
            <w:placeholder>
              <w:docPart w:val="C0684BC70DD94B5AAE788CC06E7A1F85"/>
            </w:placeholder>
            <w:temporary/>
            <w15:appearance w15:val="hidden"/>
          </w:sdtPr>
          <w:sdtEndPr/>
          <w:sdtContent>
            <w:p w:rsidR="00653A88" w:rsidRDefault="00787404">
              <w:pPr>
                <w:pStyle w:val="Heading2"/>
                <w:rPr>
                  <w:rStyle w:val="Heading2Char"/>
                </w:rPr>
              </w:pPr>
              <w:r>
                <w:t>Default-Storage-EastUS2</w:t>
              </w:r>
            </w:p>
          </w:sdtContent>
        </w:sdt>
        <w:p w:rsidR="00790B60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ResourceGroups"/>
        <w:tag w:val="PlaceholderResourceGroups"/>
        <w:id w:val="1367236304"/>
        <w:placeholder>
          <w:docPart w:val="4673B3A478C443DB89901E3235DCD8AE"/>
        </w:placeholder>
        <w:temporary/>
        <w15:appearance w15:val="hidden"/>
      </w:sdtPr>
      <w:sdtEndPr>
        <w:rPr>
          <w:caps w:val="0"/>
        </w:rPr>
      </w:sdtEndPr>
      <w:sdtContent>
        <w:sdt>
          <w:sdtPr>
            <w:alias w:val="Name"/>
            <w:tag w:val="Name"/>
            <w:id w:val="2009131216"/>
            <w:placeholder>
              <w:docPart w:val="C0684BC70DD94B5AAE788CC06E7A1F85"/>
            </w:placeholder>
            <w:temporary/>
            <w15:appearance w15:val="hidden"/>
          </w:sdtPr>
          <w:sdtEndPr/>
          <w:sdtContent>
            <w:p w:rsidR="00653A88" w:rsidRDefault="00787404">
              <w:pPr>
                <w:pStyle w:val="Heading2"/>
                <w:rPr>
                  <w:rStyle w:val="Heading2Char"/>
                </w:rPr>
              </w:pPr>
              <w:r>
                <w:t>Default-Storage-JapanEast</w:t>
              </w:r>
            </w:p>
          </w:sdtContent>
        </w:sdt>
        <w:p w:rsidR="00790B60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ResourceGroups"/>
        <w:tag w:val="PlaceholderResourceGroups"/>
        <w:id w:val="1723848202"/>
        <w:placeholder>
          <w:docPart w:val="4673B3A478C443DB89901E3235DCD8AE"/>
        </w:placeholder>
        <w:temporary/>
        <w15:appearance w15:val="hidden"/>
      </w:sdtPr>
      <w:sdtEndPr>
        <w:rPr>
          <w:caps w:val="0"/>
        </w:rPr>
      </w:sdtEndPr>
      <w:sdtContent>
        <w:sdt>
          <w:sdtPr>
            <w:alias w:val="Name"/>
            <w:tag w:val="Name"/>
            <w:id w:val="579886295"/>
            <w:placeholder>
              <w:docPart w:val="C0684BC70DD94B5AAE788CC06E7A1F85"/>
            </w:placeholder>
            <w:temporary/>
            <w15:appearance w15:val="hidden"/>
          </w:sdtPr>
          <w:sdtEndPr/>
          <w:sdtContent>
            <w:p w:rsidR="00653A88" w:rsidRDefault="00787404">
              <w:pPr>
                <w:pStyle w:val="Heading2"/>
                <w:rPr>
                  <w:rStyle w:val="Heading2Char"/>
                </w:rPr>
              </w:pPr>
              <w:r>
                <w:t>Default-Storage-NorthEurope</w:t>
              </w:r>
            </w:p>
          </w:sdtContent>
        </w:sdt>
        <w:p w:rsidR="00790B60" w:rsidRPr="00A5464E" w:rsidRDefault="00790B60" w:rsidP="00A5464E">
          <w:pPr>
            <w:pStyle w:val="Heading3"/>
          </w:pPr>
          <w:r w:rsidRPr="00A5464E">
            <w:t>Resources</w:t>
          </w:r>
        </w:p>
        <w:tbl>
          <w:tblPr>
            <w:tblStyle w:val="PlainTable11"/>
            <w:tblW w:w="9388" w:type="dxa"/>
            <w:tblLayout w:type="fixed"/>
            <w:tblLook w:val="04A0" w:firstRow="1" w:lastRow="0" w:firstColumn="1" w:lastColumn="0" w:noHBand="0" w:noVBand="1"/>
          </w:tblPr>
          <w:tblGrid>
            <w:gridCol w:w="2602"/>
            <w:gridCol w:w="2836"/>
            <w:gridCol w:w="1960"/>
            <w:gridCol w:w="1990"/>
          </w:tblGrid>
          <w:tr w:rsidR="00641BA5" w:rsidRPr="00A5464E" w:rsidTr="00DE578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3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02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r w:rsidRPr="00A5464E">
                  <w:t>Name</w:t>
                </w:r>
              </w:p>
            </w:tc>
            <w:tc>
              <w:tcPr>
                <w:tcW w:w="2836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Id</w:t>
                </w:r>
              </w:p>
            </w:tc>
            <w:tc>
              <w:tcPr>
                <w:tcW w:w="1960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Location</w:t>
                </w:r>
              </w:p>
            </w:tc>
            <w:tc>
              <w:tcPr>
                <w:tcW w:w="1990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Type</w:t>
                </w:r>
              </w:p>
            </w:tc>
          </w:tr>
          <w:sdt>
            <w:sdtPr>
              <w:rPr>
                <w:b w:val="0"/>
                <w:bCs w:val="0"/>
              </w:rPr>
              <w:alias w:val="Resources"/>
              <w:tag w:val="PlaceholderResources"/>
              <w:id w:val="221852578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372265266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notredundant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2005510990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/subscriptions/275ddf79-b240-44e7-9916-f24175b451b1/resourceGroups/Default-Storage-NorthEurope/providers/Microsoft.ClassicStorage/storageAccounts/notredundant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341845070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northeurope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2080484595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Microsoft.ClassicStorage/storageAccounts</w:t>
                        </w:r>
                      </w:sdtContent>
                    </w:sdt>
                  </w:p>
                </w:tc>
              </w:tr>
            </w:sdtContent>
          </w:sdt>
        </w:tbl>
        <w:p w:rsidR="00790B60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ResourceGroups"/>
        <w:tag w:val="PlaceholderResourceGroups"/>
        <w:id w:val="581090750"/>
        <w:placeholder>
          <w:docPart w:val="4673B3A478C443DB89901E3235DCD8AE"/>
        </w:placeholder>
        <w:temporary/>
        <w15:appearance w15:val="hidden"/>
      </w:sdtPr>
      <w:sdtEndPr>
        <w:rPr>
          <w:caps w:val="0"/>
        </w:rPr>
      </w:sdtEndPr>
      <w:sdtContent>
        <w:sdt>
          <w:sdtPr>
            <w:alias w:val="Name"/>
            <w:tag w:val="Name"/>
            <w:id w:val="1972903383"/>
            <w:placeholder>
              <w:docPart w:val="C0684BC70DD94B5AAE788CC06E7A1F85"/>
            </w:placeholder>
            <w:temporary/>
            <w15:appearance w15:val="hidden"/>
          </w:sdtPr>
          <w:sdtEndPr/>
          <w:sdtContent>
            <w:p w:rsidR="00653A88" w:rsidRDefault="00787404">
              <w:pPr>
                <w:pStyle w:val="Heading2"/>
                <w:rPr>
                  <w:rStyle w:val="Heading2Char"/>
                </w:rPr>
              </w:pPr>
              <w:r>
                <w:t>Default-Storage-SouthCentralUS</w:t>
              </w:r>
            </w:p>
          </w:sdtContent>
        </w:sdt>
        <w:p w:rsidR="00790B60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ResourceGroups"/>
        <w:tag w:val="PlaceholderResourceGroups"/>
        <w:id w:val="439232534"/>
        <w:placeholder>
          <w:docPart w:val="4673B3A478C443DB89901E3235DCD8AE"/>
        </w:placeholder>
        <w:temporary/>
        <w15:appearance w15:val="hidden"/>
      </w:sdtPr>
      <w:sdtEndPr>
        <w:rPr>
          <w:caps w:val="0"/>
        </w:rPr>
      </w:sdtEndPr>
      <w:sdtContent>
        <w:sdt>
          <w:sdtPr>
            <w:alias w:val="Name"/>
            <w:tag w:val="Name"/>
            <w:id w:val="102677963"/>
            <w:placeholder>
              <w:docPart w:val="C0684BC70DD94B5AAE788CC06E7A1F85"/>
            </w:placeholder>
            <w:temporary/>
            <w15:appearance w15:val="hidden"/>
          </w:sdtPr>
          <w:sdtEndPr/>
          <w:sdtContent>
            <w:p w:rsidR="00653A88" w:rsidRDefault="00787404">
              <w:pPr>
                <w:pStyle w:val="Heading2"/>
                <w:rPr>
                  <w:rStyle w:val="Heading2Char"/>
                </w:rPr>
              </w:pPr>
              <w:r>
                <w:t>Default-Storage-WestEurope</w:t>
              </w:r>
            </w:p>
          </w:sdtContent>
        </w:sdt>
        <w:p w:rsidR="00790B60" w:rsidRPr="00A5464E" w:rsidRDefault="00790B60" w:rsidP="00A5464E">
          <w:pPr>
            <w:pStyle w:val="Heading3"/>
          </w:pPr>
          <w:r w:rsidRPr="00A5464E">
            <w:t>Resources</w:t>
          </w:r>
        </w:p>
        <w:tbl>
          <w:tblPr>
            <w:tblStyle w:val="PlainTable11"/>
            <w:tblW w:w="9388" w:type="dxa"/>
            <w:tblLayout w:type="fixed"/>
            <w:tblLook w:val="04A0" w:firstRow="1" w:lastRow="0" w:firstColumn="1" w:lastColumn="0" w:noHBand="0" w:noVBand="1"/>
          </w:tblPr>
          <w:tblGrid>
            <w:gridCol w:w="2602"/>
            <w:gridCol w:w="2836"/>
            <w:gridCol w:w="1960"/>
            <w:gridCol w:w="1990"/>
          </w:tblGrid>
          <w:tr w:rsidR="00641BA5" w:rsidRPr="00A5464E" w:rsidTr="00DE578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3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02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r w:rsidRPr="00A5464E">
                  <w:t>Name</w:t>
                </w:r>
              </w:p>
            </w:tc>
            <w:tc>
              <w:tcPr>
                <w:tcW w:w="2836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Id</w:t>
                </w:r>
              </w:p>
            </w:tc>
            <w:tc>
              <w:tcPr>
                <w:tcW w:w="1960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Location</w:t>
                </w:r>
              </w:p>
            </w:tc>
            <w:tc>
              <w:tcPr>
                <w:tcW w:w="1990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Type</w:t>
                </w:r>
              </w:p>
            </w:tc>
          </w:tr>
          <w:sdt>
            <w:sdtPr>
              <w:rPr>
                <w:b w:val="0"/>
                <w:bCs w:val="0"/>
              </w:rPr>
              <w:alias w:val="Resources"/>
              <w:tag w:val="PlaceholderResources"/>
              <w:id w:val="262880484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916441743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portalvhdsczzf11q6mlzhk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2076725414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/subscriptions/275ddf79-b240-44e7-9916-f24175b451b1/resourceGroups/Default-Storage-WestEurope/providers/Microsoft.ClassicStorage/storageAccounts/portalvhdsczzf11q6mlzhk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923134658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westeurope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290939305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Microsoft.ClassicStorage/storageAccounts</w:t>
                        </w:r>
                      </w:sdtContent>
                    </w:sdt>
                  </w:p>
                </w:tc>
              </w:tr>
            </w:sdtContent>
          </w:sdt>
        </w:tbl>
        <w:p w:rsidR="00790B60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ResourceGroups"/>
        <w:tag w:val="PlaceholderResourceGroups"/>
        <w:id w:val="639246124"/>
        <w:placeholder>
          <w:docPart w:val="4673B3A478C443DB89901E3235DCD8AE"/>
        </w:placeholder>
        <w:temporary/>
        <w15:appearance w15:val="hidden"/>
      </w:sdtPr>
      <w:sdtEndPr>
        <w:rPr>
          <w:caps w:val="0"/>
        </w:rPr>
      </w:sdtEndPr>
      <w:sdtContent>
        <w:sdt>
          <w:sdtPr>
            <w:alias w:val="Name"/>
            <w:tag w:val="Name"/>
            <w:id w:val="301995817"/>
            <w:placeholder>
              <w:docPart w:val="C0684BC70DD94B5AAE788CC06E7A1F85"/>
            </w:placeholder>
            <w:temporary/>
            <w15:appearance w15:val="hidden"/>
          </w:sdtPr>
          <w:sdtEndPr/>
          <w:sdtContent>
            <w:p w:rsidR="00653A88" w:rsidRDefault="00787404">
              <w:pPr>
                <w:pStyle w:val="Heading2"/>
                <w:rPr>
                  <w:rStyle w:val="Heading2Char"/>
                </w:rPr>
              </w:pPr>
              <w:r>
                <w:t>Default-Storage-WestUS</w:t>
              </w:r>
            </w:p>
          </w:sdtContent>
        </w:sdt>
        <w:p w:rsidR="00790B60" w:rsidRPr="00A5464E" w:rsidRDefault="00790B60" w:rsidP="00A5464E">
          <w:pPr>
            <w:pStyle w:val="Heading3"/>
          </w:pPr>
          <w:r w:rsidRPr="00A5464E">
            <w:t>Resources</w:t>
          </w:r>
        </w:p>
        <w:tbl>
          <w:tblPr>
            <w:tblStyle w:val="PlainTable11"/>
            <w:tblW w:w="9388" w:type="dxa"/>
            <w:tblLayout w:type="fixed"/>
            <w:tblLook w:val="04A0" w:firstRow="1" w:lastRow="0" w:firstColumn="1" w:lastColumn="0" w:noHBand="0" w:noVBand="1"/>
          </w:tblPr>
          <w:tblGrid>
            <w:gridCol w:w="2602"/>
            <w:gridCol w:w="2836"/>
            <w:gridCol w:w="1960"/>
            <w:gridCol w:w="1990"/>
          </w:tblGrid>
          <w:tr w:rsidR="00641BA5" w:rsidRPr="00A5464E" w:rsidTr="00DE578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3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02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r w:rsidRPr="00A5464E">
                  <w:t>Name</w:t>
                </w:r>
              </w:p>
            </w:tc>
            <w:tc>
              <w:tcPr>
                <w:tcW w:w="2836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Id</w:t>
                </w:r>
              </w:p>
            </w:tc>
            <w:tc>
              <w:tcPr>
                <w:tcW w:w="1960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Location</w:t>
                </w:r>
              </w:p>
            </w:tc>
            <w:tc>
              <w:tcPr>
                <w:tcW w:w="1990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Type</w:t>
                </w:r>
              </w:p>
            </w:tc>
          </w:tr>
          <w:sdt>
            <w:sdtPr>
              <w:rPr>
                <w:b w:val="0"/>
                <w:bCs w:val="0"/>
              </w:rPr>
              <w:alias w:val="Resources"/>
              <w:tag w:val="PlaceholderResources"/>
              <w:id w:val="1998925505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487194430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portalvhdsx480qkj71p27l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229110140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/subscriptions/275ddf79-b240-44e7-9916-f24175b451b1/resourceGroups/Default-Storage-WestUS/providers/Microsoft.ClassicStorage/storageAccounts/portalvhdsx480qkj71p27l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402262837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westus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2029178401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Microsoft.ClassicStorage/storageAccounts</w:t>
                        </w:r>
                      </w:sdtContent>
                    </w:sdt>
                  </w:p>
                </w:tc>
              </w:tr>
            </w:sdtContent>
          </w:sdt>
        </w:tbl>
        <w:p w:rsidR="00790B60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ResourceGroups"/>
        <w:tag w:val="PlaceholderResourceGroups"/>
        <w:id w:val="2142817058"/>
        <w:placeholder>
          <w:docPart w:val="4673B3A478C443DB89901E3235DCD8AE"/>
        </w:placeholder>
        <w:temporary/>
        <w15:appearance w15:val="hidden"/>
      </w:sdtPr>
      <w:sdtEndPr>
        <w:rPr>
          <w:caps w:val="0"/>
        </w:rPr>
      </w:sdtEndPr>
      <w:sdtContent>
        <w:sdt>
          <w:sdtPr>
            <w:alias w:val="Name"/>
            <w:tag w:val="Name"/>
            <w:id w:val="806272263"/>
            <w:placeholder>
              <w:docPart w:val="C0684BC70DD94B5AAE788CC06E7A1F85"/>
            </w:placeholder>
            <w:temporary/>
            <w15:appearance w15:val="hidden"/>
          </w:sdtPr>
          <w:sdtEndPr/>
          <w:sdtContent>
            <w:p w:rsidR="00653A88" w:rsidRDefault="00787404">
              <w:pPr>
                <w:pStyle w:val="Heading2"/>
                <w:rPr>
                  <w:rStyle w:val="Heading2Char"/>
                </w:rPr>
              </w:pPr>
              <w:r>
                <w:t>Default-Web-EastUS</w:t>
              </w:r>
            </w:p>
          </w:sdtContent>
        </w:sdt>
        <w:p w:rsidR="00790B60" w:rsidRPr="00A5464E" w:rsidRDefault="00790B60" w:rsidP="00A5464E">
          <w:pPr>
            <w:pStyle w:val="Heading3"/>
          </w:pPr>
          <w:r w:rsidRPr="00A5464E">
            <w:t>Resources</w:t>
          </w:r>
        </w:p>
        <w:tbl>
          <w:tblPr>
            <w:tblStyle w:val="PlainTable11"/>
            <w:tblW w:w="9388" w:type="dxa"/>
            <w:tblLayout w:type="fixed"/>
            <w:tblLook w:val="04A0" w:firstRow="1" w:lastRow="0" w:firstColumn="1" w:lastColumn="0" w:noHBand="0" w:noVBand="1"/>
          </w:tblPr>
          <w:tblGrid>
            <w:gridCol w:w="2602"/>
            <w:gridCol w:w="2836"/>
            <w:gridCol w:w="1960"/>
            <w:gridCol w:w="1990"/>
          </w:tblGrid>
          <w:tr w:rsidR="00641BA5" w:rsidRPr="00A5464E" w:rsidTr="00DE578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3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02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r w:rsidRPr="00A5464E">
                  <w:t>Name</w:t>
                </w:r>
              </w:p>
            </w:tc>
            <w:tc>
              <w:tcPr>
                <w:tcW w:w="2836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Id</w:t>
                </w:r>
              </w:p>
            </w:tc>
            <w:tc>
              <w:tcPr>
                <w:tcW w:w="1960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Location</w:t>
                </w:r>
              </w:p>
            </w:tc>
            <w:tc>
              <w:tcPr>
                <w:tcW w:w="1990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Type</w:t>
                </w:r>
              </w:p>
            </w:tc>
          </w:tr>
          <w:sdt>
            <w:sdtPr>
              <w:rPr>
                <w:b w:val="0"/>
                <w:bCs w:val="0"/>
              </w:rPr>
              <w:alias w:val="Resources"/>
              <w:tag w:val="PlaceholderResources"/>
              <w:id w:val="392065818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61088272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DelayService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722600300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/subscriptions/275ddf79-b240-44e7-9916-f24175b451b1/resourceGroups/Default-Web-EastUS/providers/Microsoft.AppService/apiapps/DelayService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92758511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153465132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Microsoft.AppService/apiapps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896905126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444449535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MicrosoftSharePointOnlineConnector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924962594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/subscriptions/275ddf79-b240-44e7-9916-f24175b451b1/resourceGroups/Default-Web-EastUS/providers/Microsoft.AppService/apiapps/MicrosoftSharePointOnlineConnector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2006925838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519499421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Microsoft.AppService/apiapps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1176926099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764756363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Office365Connector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20710876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/subscriptions/275ddf79-b240-44e7-9916-f24175b451b1/resourceGroups/Default-Web-EastUS/providers/Microsoft.AppService/apiapps/Office365Connector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366585050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563880410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Microsoft.AppService/apiapps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700092478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172639235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RulesService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936568544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/subscriptions/275ddf79-b240-44e7-9916-f24175b451b1/resourceGroups/Default-Web-EastUS/providers/Microsoft.AppService/apiapps/RulesService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820254983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872517031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Microsoft.AppService/apiapps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1326527003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26422069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WebApplication3APITEST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115721884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/subscriptions/275ddf79-b240-44e7-9916-f24175b451b1/resourceGroups/Default-Web-EastUS/providers/Microsoft.AppService/apiapps/WebApplication3APITEST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083014589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661027426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Microsoft.AppService/apiapps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1161073568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887258036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Default-Web-EastUS275ddf79b24044e79916f24175b451b1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169978315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/subscriptions/275ddf79-b240-44e7-9916-f24175b451b1/resourceGroups/Default-Web-EastUS/providers/Microsoft.AppService/gateways/Default-Web-EastUS275ddf79b24044e79916f24175b451b1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880041874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780021076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Microsoft.AppService/gateways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321585365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698191541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CPUHigh Default1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226519167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/subscriptions/275ddf79-b240-44e7-9916-f24175b451b1/resourceGroups/Default-Web-EastUS/providers/microsoft.insights/alertrules/CPUHigh Default1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565993003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613445172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microsoft.insights/alertrules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180756798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357884295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ForbiddenRequests UManageServiceTest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388332239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/subscriptions/275ddf79-b240-44e7-9916-f24175b451b1/resourceGroups/Default-Web-EastUS/providers/microsoft.insights/alertrules/ForbiddenRequests UManageServiceTest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819438251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689811055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microsoft.insights/alertrules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1805712075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485401537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ForbiddenRequests WebApplication58483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056999551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/subscriptions/275ddf79-b240-44e7-9916-f24175b451b1/resourceGroups/Default-Web-EastUS/providers/microsoft.insights/alertrules/ForbiddenRequests WebApplication58483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557225993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746208559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microsoft.insights/alertrules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673666589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618535248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ForbiddenRequests WebApplicationWithQueue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2082894414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/subscriptions/275ddf79-b240-44e7-9916-f24175b451b1/resourceGroups/Default-Web-EastUS/providers/microsoft.insights/alertrules/ForbiddenRequests WebApplicationWithQueue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435045095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934585599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microsoft.insights/alertrules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1203954552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465694293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LongHttpQueue Default1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208923418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/subscriptions/275ddf79-b240-44e7-9916-f24175b451b1/resourceGroups/Default-Web-EastUS/providers/microsoft.insights/alertrules/LongHttpQueue Default1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270300027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627228907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microsoft.insights/alertrules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365643749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192850035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ServerErrors UManageServiceTest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639585711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/subscriptions/275ddf79-b240-44e7-9916-f24175b451b1/resourceGroups/Default-Web-EastUS/providers/microsoft.insights/alertrules/ServerErrors UManageServiceTest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679214732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2139875211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microsoft.insights/alertrules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1157130737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421954867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ServerErrors WebApplication58483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44920720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/subscriptions/275ddf79-b240-44e7-9916-f24175b451b1/resourceGroups/Default-Web-EastUS/providers/microsoft.insights/alertrules/ServerErrors WebApplication58483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226904762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197914056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microsoft.insights/alertrules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478734558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538237196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ServerErrors WebApplicationWithQueue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602201520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/subscriptions/275ddf79-b240-44e7-9916-f24175b451b1/resourceGroups/Default-Web-EastUS/providers/microsoft.insights/alertrules/ServerErrors WebApplicationWithQueue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900623525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383123612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microsoft.insights/alertrules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342208183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784306996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Default1-Default-Web-EastUS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17130293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/subscriptions/275ddf79-b240-44e7-9916-f24175b451b1/resourceGroups/Default-Web-EastUS/providers/microsoft.insights/autoscalesettings/Default1-Default-Web-EastUS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277927575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214288603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microsoft.insights/autoscalesettings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1988609113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116906164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AzureDocKit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558495891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/subscriptions/275ddf79-b240-44e7-9916-f24175b451b1/resourceGroups/Default-Web-EastUS/providers/microsoft.insights/components/AzureDocKit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336806030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centralus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2134844484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microsoft.insights/components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542538320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951847269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MyConsentApp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734933220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/subscriptions/275ddf79-b240-44e7-9916-f24175b451b1/resourceGroups/Default-Web-EastUS/providers/microsoft.insights/components/MyConsentApp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092939922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centralus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576066524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microsoft.insights/components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2003374719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636751770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pjchost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103702787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/subscriptions/275ddf79-b240-44e7-9916-f24175b451b1/resourceGroups/Default-Web-eastus/providers/microsoft.insights/components/pjchost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086247743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centralus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247801423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microsoft.insights/components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1135390410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865782231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pjcpayslipappweb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856601154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/subscriptions/275ddf79-b240-44e7-9916-f24175b451b1/resourceGroups/Default-Web-eastus/providers/microsoft.insights/components/pjcpayslipappweb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827046687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centralus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532680318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microsoft.insights/components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383757208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440480817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todolistservice-pbon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830094790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/subscriptions/275ddf79-b240-44e7-9916-f24175b451b1/resourceGroups/Default-Web-eastus/providers/microsoft.insights/components/todolistservice-pbon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506795584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centralus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267474001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microsoft.insights/components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1282913040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163817375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todolistwebapp-pbon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182270889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/subscriptions/275ddf79-b240-44e7-9916-f24175b451b1/resourceGroups/Default-Web-eastus/providers/microsoft.insights/components/todolistwebapp-pbon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199405130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centralus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592377416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microsoft.insights/components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419647556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348564000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umaknow-assesments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2078479490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/subscriptions/275ddf79-b240-44e7-9916-f24175b451b1/resourceGroups/Default-Web-EastUS/providers/microsoft.insights/components/umaknow-assesments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56011424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centralus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786103441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microsoft.insights/components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1396221232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634354144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umanage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302779681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/subscriptions/275ddf79-b240-44e7-9916-f24175b451b1/resourceGroups/Default-Web-EastUS/providers/microsoft.insights/components/umanage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691853895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centralus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597336891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microsoft.insights/components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1352767115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687021647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umanageapi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099464445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/subscriptions/275ddf79-b240-44e7-9916-f24175b451b1/resourceGroups/Default-Web-EastUS/providers/microsoft.insights/components/umanageapi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798321885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centralus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342022984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microsoft.insights/components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989466435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434534409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UManageServiceTest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515953777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/subscriptions/275ddf79-b240-44e7-9916-f24175b451b1/resourceGroups/Default-Web-EastUS/providers/microsoft.insights/components/UManageServiceTest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800305749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centralus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247733202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microsoft.insights/components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623909599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2075189489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WebApplication58483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437567253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/subscriptions/275ddf79-b240-44e7-9916-f24175b451b1/resourceGroups/Default-Web-EastUS/providers/microsoft.insights/components/WebApplication58483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745247257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centralus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830531395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microsoft.insights/components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548128296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286811374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WebApplicationWithQueue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199183954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/subscriptions/275ddf79-b240-44e7-9916-f24175b451b1/resourceGroups/Default-Web-EastUS/providers/microsoft.insights/components/WebApplicationWithQueue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69332029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centralus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851931444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microsoft.insights/components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1526204592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769576380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umanageservice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683011737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/subscriptions/275ddf79-b240-44e7-9916-f24175b451b1/resourceGroups/Default-Web-EastUS/providers/Microsoft.Sql/servers/umanageservice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648046153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56418968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Microsoft.Sql/servers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1654810719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705755927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umanageservice/umanageservicetest_db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047691363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/subscriptions/275ddf79-b240-44e7-9916-f24175b451b1/resourceGroups/Default-Web-EastUS/providers/Microsoft.Sql/servers/umanageservice/databases/umanageservicetest_db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447627949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999063838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Microsoft.Sql/servers/databases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501036266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563002550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B40454952B786C921B92CE75CA4A496E25D91F09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312230906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/subscriptions/275ddf79-b240-44e7-9916-f24175b451b1/resourceGroups/Default-Web-EastUS/providers/Microsoft.Web/certificates/B40454952B786C921B92CE75CA4A496E25D91F09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377193443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327396850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Microsoft.Web/certificates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1844219208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341016372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SelectWines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179256552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/subscriptions/275ddf79-b240-44e7-9916-f24175b451b1/resourceGroups/Default-Web-EastUS/providers/Microsoft.Web/classicMobileServices/SelectWines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64772600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425491213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Microsoft.Web/classicMobileServices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848378631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647863598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Default1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529448787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/subscriptions/275ddf79-b240-44e7-9916-f24175b451b1/resourceGroups/Default-Web-EastUS/providers/Microsoft.Web/serverFarms/Default1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951671928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968467817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Microsoft.Web/serverFarms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491941714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058480394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Default2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333232233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/subscriptions/275ddf79-b240-44e7-9916-f24175b451b1/resourceGroups/Default-Web-EastUS/providers/Microsoft.Web/serverFarms/Default2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372963676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237975145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Microsoft.Web/serverFarms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1109409858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582653837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adk-web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233447652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/subscriptions/275ddf79-b240-44e7-9916-f24175b451b1/resourceGroups/Default-Web-EastUS/providers/Microsoft.Web/sites/adk-web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839922451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71132299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Microsoft.Web/sites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583190735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151493557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Default-Web-EastUS275ddf79b24044e79916f24175b451b1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598901939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/subscriptions/275ddf79-b240-44e7-9916-f24175b451b1/resourceGroups/Default-Web-EastUS/providers/Microsoft.Web/sites/Default-Web-EastUS275ddf79b24044e79916f24175b451b1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641902917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834695912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Microsoft.Web/sites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1431194155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534326693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DelayServicea63d8800ac254141a51fa3b3551add8a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215809475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/subscriptions/275ddf79-b240-44e7-9916-f24175b451b1/resourceGroups/Default-Web-EastUS/providers/Microsoft.Web/sites/DelayServicea63d8800ac254141a51fa3b3551add8a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948725558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894180583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Microsoft.Web/sites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1208390696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762958583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Microsoft-ApiApp873f74e84a4c498097ef678f141a5dd3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60373810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/subscriptions/275ddf79-b240-44e7-9916-f24175b451b1/resourceGroups/Default-Web-EastUS/providers/Microsoft.Web/sites/Microsoft-ApiApp873f74e84a4c498097ef678f141a5dd3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565334054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133795834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Microsoft.Web/sites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207111924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255038469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MicrosoftSharePointOnlineConb234fa267dd24eecb755201d2127c4c7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034411354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/subscriptions/275ddf79-b240-44e7-9916-f24175b451b1/resourceGroups/Default-Web-EastUS/providers/Microsoft.Web/sites/MicrosoftSharePointOnlineConb234fa267dd24eecb755201d2127c4c7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791324463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3552813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Microsoft.Web/sites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878340994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387611240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MyConsentApp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731339809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/subscriptions/275ddf79-b240-44e7-9916-f24175b451b1/resourceGroups/Default-Web-EastUS/providers/Microsoft.Web/sites/MyConsentApp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679578336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811960901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Microsoft.Web/sites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596330325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372523694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Office365Connectorf3646e3297b54eb8b7068b471a4358ec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822211334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/subscriptions/275ddf79-b240-44e7-9916-f24175b451b1/resourceGroups/Default-Web-EastUS/providers/Microsoft.Web/sites/Office365Connectorf3646e3297b54eb8b7068b471a4358ec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209652804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889653980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Microsoft.Web/sites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1065866076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329554898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RulesService21360963ff1e4c4b91c29727c528c556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472308455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/subscriptions/275ddf79-b240-44e7-9916-f24175b451b1/resourceGroups/Default-Web-EastUS/providers/Microsoft.Web/sites/RulesService21360963ff1e4c4b91c29727c528c556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306061144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744206115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Microsoft.Web/sites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692725651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889598079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sharepointhostedproviderpascal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684837282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/subscriptions/275ddf79-b240-44e7-9916-f24175b451b1/resourceGroups/Default-Web-EastUS/providers/Microsoft.Web/sites/sharepointhostedproviderpascal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477560335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2141780705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Microsoft.Web/sites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1461535585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579537770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umaknow-assesments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728206876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/subscriptions/275ddf79-b240-44e7-9916-f24175b451b1/resourceGroups/Default-Web-EastUS/providers/Microsoft.Web/sites/umaknow-assesments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204974992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907560768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Microsoft.Web/sites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1876466778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998106584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umanage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915381826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/subscriptions/275ddf79-b240-44e7-9916-f24175b451b1/resourceGroups/Default-Web-EastUS/providers/Microsoft.Web/sites/umanage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239167842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030863221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Microsoft.Web/sites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2001855036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548242483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umanageapi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589606836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/subscriptions/275ddf79-b240-44e7-9916-f24175b451b1/resourceGroups/Default-Web-EastUS/providers/Microsoft.Web/sites/umanageapi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836369638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340274952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Microsoft.Web/sites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1343063142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420153748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UManageServiceTest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919323603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/subscriptions/275ddf79-b240-44e7-9916-f24175b451b1/resourceGroups/Default-Web-EastUS/providers/Microsoft.Web/sites/UManageServiceTest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977425663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238365587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Microsoft.Web/sites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1058670461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859599006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UManageServiceTest/Slot1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006156671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/subscriptions/275ddf79-b240-44e7-9916-f24175b451b1/resourceGroups/Default-Web-EastUS/providers/Microsoft.Web/sites/UManageServiceTest/slots/Slot1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059071578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828314507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Microsoft.Web/sites/slots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2026319445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290650128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WCFTestservicepascal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901796313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/subscriptions/275ddf79-b240-44e7-9916-f24175b451b1/resourceGroups/Default-Web-EastUS/providers/Microsoft.Web/sites/WCFTestservicepascal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821127939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441070183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Microsoft.Web/sites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1464997491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717684834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WebApplicationCertifAzure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556851019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/subscriptions/275ddf79-b240-44e7-9916-f24175b451b1/resourceGroups/Default-Web-EastUS/providers/Microsoft.Web/sites/WebApplicationCertifAzure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797027405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689500875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Microsoft.Web/sites</w:t>
                        </w:r>
                      </w:sdtContent>
                    </w:sdt>
                  </w:p>
                </w:tc>
              </w:tr>
            </w:sdtContent>
          </w:sdt>
        </w:tbl>
        <w:p w:rsidR="00790B60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ResourceGroups"/>
        <w:tag w:val="PlaceholderResourceGroups"/>
        <w:id w:val="1446286871"/>
        <w:placeholder>
          <w:docPart w:val="4673B3A478C443DB89901E3235DCD8AE"/>
        </w:placeholder>
        <w:temporary/>
        <w15:appearance w15:val="hidden"/>
      </w:sdtPr>
      <w:sdtEndPr>
        <w:rPr>
          <w:caps w:val="0"/>
        </w:rPr>
      </w:sdtEndPr>
      <w:sdtContent>
        <w:sdt>
          <w:sdtPr>
            <w:alias w:val="Name"/>
            <w:tag w:val="Name"/>
            <w:id w:val="1806888011"/>
            <w:placeholder>
              <w:docPart w:val="C0684BC70DD94B5AAE788CC06E7A1F85"/>
            </w:placeholder>
            <w:temporary/>
            <w15:appearance w15:val="hidden"/>
          </w:sdtPr>
          <w:sdtEndPr/>
          <w:sdtContent>
            <w:p w:rsidR="00653A88" w:rsidRDefault="00787404">
              <w:pPr>
                <w:pStyle w:val="Heading2"/>
                <w:rPr>
                  <w:rStyle w:val="Heading2Char"/>
                </w:rPr>
              </w:pPr>
              <w:r>
                <w:t>Default-Web-EastUS2</w:t>
              </w:r>
            </w:p>
          </w:sdtContent>
        </w:sdt>
        <w:p w:rsidR="00790B60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ResourceGroups"/>
        <w:tag w:val="PlaceholderResourceGroups"/>
        <w:id w:val="1673848464"/>
        <w:placeholder>
          <w:docPart w:val="4673B3A478C443DB89901E3235DCD8AE"/>
        </w:placeholder>
        <w:temporary/>
        <w15:appearance w15:val="hidden"/>
      </w:sdtPr>
      <w:sdtEndPr>
        <w:rPr>
          <w:caps w:val="0"/>
        </w:rPr>
      </w:sdtEndPr>
      <w:sdtContent>
        <w:sdt>
          <w:sdtPr>
            <w:alias w:val="Name"/>
            <w:tag w:val="Name"/>
            <w:id w:val="919501215"/>
            <w:placeholder>
              <w:docPart w:val="C0684BC70DD94B5AAE788CC06E7A1F85"/>
            </w:placeholder>
            <w:temporary/>
            <w15:appearance w15:val="hidden"/>
          </w:sdtPr>
          <w:sdtEndPr/>
          <w:sdtContent>
            <w:p w:rsidR="00653A88" w:rsidRDefault="00787404">
              <w:pPr>
                <w:pStyle w:val="Heading2"/>
                <w:rPr>
                  <w:rStyle w:val="Heading2Char"/>
                </w:rPr>
              </w:pPr>
              <w:r>
                <w:t>epdmCirque</w:t>
              </w:r>
            </w:p>
          </w:sdtContent>
        </w:sdt>
        <w:p w:rsidR="00790B60" w:rsidRPr="00A5464E" w:rsidRDefault="00790B60" w:rsidP="00A5464E">
          <w:pPr>
            <w:pStyle w:val="Heading3"/>
          </w:pPr>
          <w:r w:rsidRPr="00A5464E">
            <w:t>Resources</w:t>
          </w:r>
        </w:p>
        <w:tbl>
          <w:tblPr>
            <w:tblStyle w:val="PlainTable11"/>
            <w:tblW w:w="9388" w:type="dxa"/>
            <w:tblLayout w:type="fixed"/>
            <w:tblLook w:val="04A0" w:firstRow="1" w:lastRow="0" w:firstColumn="1" w:lastColumn="0" w:noHBand="0" w:noVBand="1"/>
          </w:tblPr>
          <w:tblGrid>
            <w:gridCol w:w="2602"/>
            <w:gridCol w:w="2836"/>
            <w:gridCol w:w="1960"/>
            <w:gridCol w:w="1990"/>
          </w:tblGrid>
          <w:tr w:rsidR="00641BA5" w:rsidRPr="00A5464E" w:rsidTr="00DE578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3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02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r w:rsidRPr="00A5464E">
                  <w:t>Name</w:t>
                </w:r>
              </w:p>
            </w:tc>
            <w:tc>
              <w:tcPr>
                <w:tcW w:w="2836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Id</w:t>
                </w:r>
              </w:p>
            </w:tc>
            <w:tc>
              <w:tcPr>
                <w:tcW w:w="1960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Location</w:t>
                </w:r>
              </w:p>
            </w:tc>
            <w:tc>
              <w:tcPr>
                <w:tcW w:w="1990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Type</w:t>
                </w:r>
              </w:p>
            </w:tc>
          </w:tr>
          <w:sdt>
            <w:sdtPr>
              <w:rPr>
                <w:b w:val="0"/>
                <w:bCs w:val="0"/>
              </w:rPr>
              <w:alias w:val="Resources"/>
              <w:tag w:val="PlaceholderResources"/>
              <w:id w:val="2082977770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745707388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epdmCirque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604625515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/subscriptions/275ddf79-b240-44e7-9916-f24175b451b1/resourceGroups/epdmCirque/providers/Microsoft.ClassicCompute/domainNames/epdmCirque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583043492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westus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326273230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Microsoft.ClassicCompute/domainNames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1035282591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517623593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armvm241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887431709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/subscriptions/275ddf79-b240-44e7-9916-f24175b451b1/resourceGroups/epdmCirque/providers/Microsoft.Network/networkInterfaces/armvm241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783422464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westus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2113269839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Microsoft.Network/networkInterfaces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1548626620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272571903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armVM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2117758124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/subscriptions/275ddf79-b240-44e7-9916-f24175b451b1/resourceGroups/epdmCirque/providers/Microsoft.Network/networkSecurityGroups/armVM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854895266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westus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386678395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Microsoft.Network/networkSecurityGroups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1083110244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749420226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armVM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573381099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/subscriptions/275ddf79-b240-44e7-9916-f24175b451b1/resourceGroups/epdmCirque/providers/Microsoft.Network/publicIPAddresses/armVM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669135298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westus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376660485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Microsoft.Network/publicIPAddresses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2028724970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585816650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epdmCirque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96310271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/subscriptions/275ddf79-b240-44e7-9916-f24175b451b1/resourceGroups/epdmCirque/providers/Microsoft.Network/virtualNetworks/epdmCirque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094253887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westus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945581306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Microsoft.Network/virtualNetworks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1713349377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284170202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epdmcirque1172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2138875111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/subscriptions/275ddf79-b240-44e7-9916-f24175b451b1/resourceGroups/epdmCirque/providers/Microsoft.Storage/storageAccounts/epdmcirque1172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792579431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westus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46868763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Microsoft.Storage/storageAccounts</w:t>
                        </w:r>
                      </w:sdtContent>
                    </w:sdt>
                  </w:p>
                </w:tc>
              </w:tr>
            </w:sdtContent>
          </w:sdt>
        </w:tbl>
        <w:p w:rsidR="00790B60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ResourceGroups"/>
        <w:tag w:val="PlaceholderResourceGroups"/>
        <w:id w:val="2041471728"/>
        <w:placeholder>
          <w:docPart w:val="4673B3A478C443DB89901E3235DCD8AE"/>
        </w:placeholder>
        <w:temporary/>
        <w15:appearance w15:val="hidden"/>
      </w:sdtPr>
      <w:sdtEndPr>
        <w:rPr>
          <w:caps w:val="0"/>
        </w:rPr>
      </w:sdtEndPr>
      <w:sdtContent>
        <w:sdt>
          <w:sdtPr>
            <w:alias w:val="Name"/>
            <w:tag w:val="Name"/>
            <w:id w:val="1683658778"/>
            <w:placeholder>
              <w:docPart w:val="C0684BC70DD94B5AAE788CC06E7A1F85"/>
            </w:placeholder>
            <w:temporary/>
            <w15:appearance w15:val="hidden"/>
          </w:sdtPr>
          <w:sdtEndPr/>
          <w:sdtContent>
            <w:p w:rsidR="00653A88" w:rsidRDefault="00787404">
              <w:pPr>
                <w:pStyle w:val="Heading2"/>
                <w:rPr>
                  <w:rStyle w:val="Heading2Char"/>
                </w:rPr>
              </w:pPr>
              <w:r>
                <w:t>Group</w:t>
              </w:r>
            </w:p>
          </w:sdtContent>
        </w:sdt>
        <w:p w:rsidR="00790B60" w:rsidRPr="00A5464E" w:rsidRDefault="00790B60" w:rsidP="00A5464E">
          <w:pPr>
            <w:pStyle w:val="Heading3"/>
          </w:pPr>
          <w:r w:rsidRPr="00A5464E">
            <w:t>Resources</w:t>
          </w:r>
        </w:p>
        <w:tbl>
          <w:tblPr>
            <w:tblStyle w:val="PlainTable11"/>
            <w:tblW w:w="9388" w:type="dxa"/>
            <w:tblLayout w:type="fixed"/>
            <w:tblLook w:val="04A0" w:firstRow="1" w:lastRow="0" w:firstColumn="1" w:lastColumn="0" w:noHBand="0" w:noVBand="1"/>
          </w:tblPr>
          <w:tblGrid>
            <w:gridCol w:w="2602"/>
            <w:gridCol w:w="2836"/>
            <w:gridCol w:w="1960"/>
            <w:gridCol w:w="1990"/>
          </w:tblGrid>
          <w:tr w:rsidR="00641BA5" w:rsidRPr="00A5464E" w:rsidTr="00DE578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3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02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r w:rsidRPr="00A5464E">
                  <w:t>Name</w:t>
                </w:r>
              </w:p>
            </w:tc>
            <w:tc>
              <w:tcPr>
                <w:tcW w:w="2836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Id</w:t>
                </w:r>
              </w:p>
            </w:tc>
            <w:tc>
              <w:tcPr>
                <w:tcW w:w="1960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Location</w:t>
                </w:r>
              </w:p>
            </w:tc>
            <w:tc>
              <w:tcPr>
                <w:tcW w:w="1990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Type</w:t>
                </w:r>
              </w:p>
            </w:tc>
          </w:tr>
          <w:sdt>
            <w:sdtPr>
              <w:rPr>
                <w:b w:val="0"/>
                <w:bCs w:val="0"/>
              </w:rPr>
              <w:alias w:val="Resources"/>
              <w:tag w:val="PlaceholderResources"/>
              <w:id w:val="893788931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2147306035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testvpnpasc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2041931540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/subscriptions/275ddf79-b240-44e7-9916-f24175b451b1/resourceGroups/Group/providers/Microsoft.ClassicStorage/storageAccounts/testvpnpasc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640141846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centralus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454044946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Microsoft.ClassicStorage/storageAccounts</w:t>
                        </w:r>
                      </w:sdtContent>
                    </w:sdt>
                  </w:p>
                </w:tc>
              </w:tr>
            </w:sdtContent>
          </w:sdt>
        </w:tbl>
        <w:p w:rsidR="00790B60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ResourceGroups"/>
        <w:tag w:val="PlaceholderResourceGroups"/>
        <w:id w:val="276555514"/>
        <w:placeholder>
          <w:docPart w:val="4673B3A478C443DB89901E3235DCD8AE"/>
        </w:placeholder>
        <w:temporary/>
        <w15:appearance w15:val="hidden"/>
      </w:sdtPr>
      <w:sdtEndPr>
        <w:rPr>
          <w:caps w:val="0"/>
        </w:rPr>
      </w:sdtEndPr>
      <w:sdtContent>
        <w:sdt>
          <w:sdtPr>
            <w:alias w:val="Name"/>
            <w:tag w:val="Name"/>
            <w:id w:val="1827367088"/>
            <w:placeholder>
              <w:docPart w:val="C0684BC70DD94B5AAE788CC06E7A1F85"/>
            </w:placeholder>
            <w:temporary/>
            <w15:appearance w15:val="hidden"/>
          </w:sdtPr>
          <w:sdtEndPr/>
          <w:sdtContent>
            <w:p w:rsidR="00653A88" w:rsidRDefault="00787404">
              <w:pPr>
                <w:pStyle w:val="Heading2"/>
                <w:rPr>
                  <w:rStyle w:val="Heading2Char"/>
                </w:rPr>
              </w:pPr>
              <w:r>
                <w:t>hdinsightIODNXNMGOHEGOJVGEG76DCAK7NOUH3MHBG6NW5IH4BR2T2DXZJRA-East-US</w:t>
              </w:r>
            </w:p>
          </w:sdtContent>
        </w:sdt>
        <w:p w:rsidR="00790B60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ResourceGroups"/>
        <w:tag w:val="PlaceholderResourceGroups"/>
        <w:id w:val="23788987"/>
        <w:placeholder>
          <w:docPart w:val="4673B3A478C443DB89901E3235DCD8AE"/>
        </w:placeholder>
        <w:temporary/>
        <w15:appearance w15:val="hidden"/>
      </w:sdtPr>
      <w:sdtEndPr>
        <w:rPr>
          <w:caps w:val="0"/>
        </w:rPr>
      </w:sdtEndPr>
      <w:sdtContent>
        <w:sdt>
          <w:sdtPr>
            <w:alias w:val="Name"/>
            <w:tag w:val="Name"/>
            <w:id w:val="310690914"/>
            <w:placeholder>
              <w:docPart w:val="C0684BC70DD94B5AAE788CC06E7A1F85"/>
            </w:placeholder>
            <w:temporary/>
            <w15:appearance w15:val="hidden"/>
          </w:sdtPr>
          <w:sdtEndPr/>
          <w:sdtContent>
            <w:p w:rsidR="00653A88" w:rsidRDefault="00787404">
              <w:pPr>
                <w:pStyle w:val="Heading2"/>
                <w:rPr>
                  <w:rStyle w:val="Heading2Char"/>
                </w:rPr>
              </w:pPr>
              <w:r>
                <w:t>New_Resource_Group</w:t>
              </w:r>
            </w:p>
          </w:sdtContent>
        </w:sdt>
        <w:p w:rsidR="00790B60" w:rsidRPr="00A5464E" w:rsidRDefault="00790B60" w:rsidP="00A5464E">
          <w:pPr>
            <w:pStyle w:val="Heading3"/>
          </w:pPr>
          <w:r w:rsidRPr="00A5464E">
            <w:t>Resources</w:t>
          </w:r>
        </w:p>
        <w:tbl>
          <w:tblPr>
            <w:tblStyle w:val="PlainTable11"/>
            <w:tblW w:w="9388" w:type="dxa"/>
            <w:tblLayout w:type="fixed"/>
            <w:tblLook w:val="04A0" w:firstRow="1" w:lastRow="0" w:firstColumn="1" w:lastColumn="0" w:noHBand="0" w:noVBand="1"/>
          </w:tblPr>
          <w:tblGrid>
            <w:gridCol w:w="2602"/>
            <w:gridCol w:w="2836"/>
            <w:gridCol w:w="1960"/>
            <w:gridCol w:w="1990"/>
          </w:tblGrid>
          <w:tr w:rsidR="00641BA5" w:rsidRPr="00A5464E" w:rsidTr="00DE578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3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02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r w:rsidRPr="00A5464E">
                  <w:t>Name</w:t>
                </w:r>
              </w:p>
            </w:tc>
            <w:tc>
              <w:tcPr>
                <w:tcW w:w="2836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Id</w:t>
                </w:r>
              </w:p>
            </w:tc>
            <w:tc>
              <w:tcPr>
                <w:tcW w:w="1960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Location</w:t>
                </w:r>
              </w:p>
            </w:tc>
            <w:tc>
              <w:tcPr>
                <w:tcW w:w="1990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Type</w:t>
                </w:r>
              </w:p>
            </w:tc>
          </w:tr>
          <w:sdt>
            <w:sdtPr>
              <w:rPr>
                <w:b w:val="0"/>
                <w:bCs w:val="0"/>
              </w:rPr>
              <w:alias w:val="Resources"/>
              <w:tag w:val="PlaceholderResources"/>
              <w:id w:val="138887736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654711311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umanage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936010121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/subscriptions/275ddf79-b240-44e7-9916-f24175b451b1/resourceGroups/New_Resource_Group/providers/Microsoft.DocumentDb/databaseAccounts/umanage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419984966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68498280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Microsoft.DocumentDb/databaseAccounts</w:t>
                        </w:r>
                      </w:sdtContent>
                    </w:sdt>
                  </w:p>
                </w:tc>
              </w:tr>
            </w:sdtContent>
          </w:sdt>
        </w:tbl>
        <w:p w:rsidR="00790B60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ResourceGroups"/>
        <w:tag w:val="PlaceholderResourceGroups"/>
        <w:id w:val="1494723014"/>
        <w:placeholder>
          <w:docPart w:val="4673B3A478C443DB89901E3235DCD8AE"/>
        </w:placeholder>
        <w:temporary/>
        <w15:appearance w15:val="hidden"/>
      </w:sdtPr>
      <w:sdtEndPr>
        <w:rPr>
          <w:caps w:val="0"/>
        </w:rPr>
      </w:sdtEndPr>
      <w:sdtContent>
        <w:sdt>
          <w:sdtPr>
            <w:alias w:val="Name"/>
            <w:tag w:val="Name"/>
            <w:id w:val="2010273215"/>
            <w:placeholder>
              <w:docPart w:val="C0684BC70DD94B5AAE788CC06E7A1F85"/>
            </w:placeholder>
            <w:temporary/>
            <w15:appearance w15:val="hidden"/>
          </w:sdtPr>
          <w:sdtEndPr/>
          <w:sdtContent>
            <w:p w:rsidR="00653A88" w:rsidRDefault="00787404">
              <w:pPr>
                <w:pStyle w:val="Heading2"/>
                <w:rPr>
                  <w:rStyle w:val="Heading2Char"/>
                </w:rPr>
              </w:pPr>
              <w:r>
                <w:t>pascalADFResourceToDelete</w:t>
              </w:r>
            </w:p>
          </w:sdtContent>
        </w:sdt>
        <w:p w:rsidR="00790B60" w:rsidRPr="00A5464E" w:rsidRDefault="00790B60" w:rsidP="00A5464E">
          <w:pPr>
            <w:pStyle w:val="Heading3"/>
          </w:pPr>
          <w:r w:rsidRPr="00A5464E">
            <w:t>Resources</w:t>
          </w:r>
        </w:p>
        <w:tbl>
          <w:tblPr>
            <w:tblStyle w:val="PlainTable11"/>
            <w:tblW w:w="9388" w:type="dxa"/>
            <w:tblLayout w:type="fixed"/>
            <w:tblLook w:val="04A0" w:firstRow="1" w:lastRow="0" w:firstColumn="1" w:lastColumn="0" w:noHBand="0" w:noVBand="1"/>
          </w:tblPr>
          <w:tblGrid>
            <w:gridCol w:w="2602"/>
            <w:gridCol w:w="2836"/>
            <w:gridCol w:w="1960"/>
            <w:gridCol w:w="1990"/>
          </w:tblGrid>
          <w:tr w:rsidR="00641BA5" w:rsidRPr="00A5464E" w:rsidTr="00DE578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3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02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r w:rsidRPr="00A5464E">
                  <w:t>Name</w:t>
                </w:r>
              </w:p>
            </w:tc>
            <w:tc>
              <w:tcPr>
                <w:tcW w:w="2836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Id</w:t>
                </w:r>
              </w:p>
            </w:tc>
            <w:tc>
              <w:tcPr>
                <w:tcW w:w="1960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Location</w:t>
                </w:r>
              </w:p>
            </w:tc>
            <w:tc>
              <w:tcPr>
                <w:tcW w:w="1990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Type</w:t>
                </w:r>
              </w:p>
            </w:tc>
          </w:tr>
          <w:sdt>
            <w:sdtPr>
              <w:rPr>
                <w:b w:val="0"/>
                <w:bCs w:val="0"/>
              </w:rPr>
              <w:alias w:val="Resources"/>
              <w:tag w:val="PlaceholderResources"/>
              <w:id w:val="1317656271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861400808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pascalADFToDelete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087564296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/subscriptions/275ddf79-b240-44e7-9916-f24175b451b1/resourceGroups/pascalADFResourceToDelete/providers/Microsoft.DataFactory/dataFactories/pascalADFToDelete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872905772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westus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137752713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Microsoft.DataFactory/dataFactories</w:t>
                        </w:r>
                      </w:sdtContent>
                    </w:sdt>
                  </w:p>
                </w:tc>
              </w:tr>
            </w:sdtContent>
          </w:sdt>
        </w:tbl>
        <w:p w:rsidR="00790B60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ResourceGroups"/>
        <w:tag w:val="PlaceholderResourceGroups"/>
        <w:id w:val="1297187979"/>
        <w:placeholder>
          <w:docPart w:val="4673B3A478C443DB89901E3235DCD8AE"/>
        </w:placeholder>
        <w:temporary/>
        <w15:appearance w15:val="hidden"/>
      </w:sdtPr>
      <w:sdtEndPr>
        <w:rPr>
          <w:caps w:val="0"/>
        </w:rPr>
      </w:sdtEndPr>
      <w:sdtContent>
        <w:sdt>
          <w:sdtPr>
            <w:alias w:val="Name"/>
            <w:tag w:val="Name"/>
            <w:id w:val="1038259892"/>
            <w:placeholder>
              <w:docPart w:val="C0684BC70DD94B5AAE788CC06E7A1F85"/>
            </w:placeholder>
            <w:temporary/>
            <w15:appearance w15:val="hidden"/>
          </w:sdtPr>
          <w:sdtEndPr/>
          <w:sdtContent>
            <w:p w:rsidR="00653A88" w:rsidRDefault="00787404">
              <w:pPr>
                <w:pStyle w:val="Heading2"/>
                <w:rPr>
                  <w:rStyle w:val="Heading2Char"/>
                </w:rPr>
              </w:pPr>
              <w:r>
                <w:t>pascaltfs</w:t>
              </w:r>
            </w:p>
          </w:sdtContent>
        </w:sdt>
        <w:p w:rsidR="00790B60" w:rsidRPr="00A5464E" w:rsidRDefault="00790B60" w:rsidP="00A5464E">
          <w:pPr>
            <w:pStyle w:val="Heading3"/>
          </w:pPr>
          <w:r w:rsidRPr="00A5464E">
            <w:t>Resources</w:t>
          </w:r>
        </w:p>
        <w:tbl>
          <w:tblPr>
            <w:tblStyle w:val="PlainTable11"/>
            <w:tblW w:w="9388" w:type="dxa"/>
            <w:tblLayout w:type="fixed"/>
            <w:tblLook w:val="04A0" w:firstRow="1" w:lastRow="0" w:firstColumn="1" w:lastColumn="0" w:noHBand="0" w:noVBand="1"/>
          </w:tblPr>
          <w:tblGrid>
            <w:gridCol w:w="2602"/>
            <w:gridCol w:w="2836"/>
            <w:gridCol w:w="1960"/>
            <w:gridCol w:w="1990"/>
          </w:tblGrid>
          <w:tr w:rsidR="00641BA5" w:rsidRPr="00A5464E" w:rsidTr="00DE578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3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02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r w:rsidRPr="00A5464E">
                  <w:t>Name</w:t>
                </w:r>
              </w:p>
            </w:tc>
            <w:tc>
              <w:tcPr>
                <w:tcW w:w="2836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Id</w:t>
                </w:r>
              </w:p>
            </w:tc>
            <w:tc>
              <w:tcPr>
                <w:tcW w:w="1960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Location</w:t>
                </w:r>
              </w:p>
            </w:tc>
            <w:tc>
              <w:tcPr>
                <w:tcW w:w="1990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Type</w:t>
                </w:r>
              </w:p>
            </w:tc>
          </w:tr>
          <w:sdt>
            <w:sdtPr>
              <w:rPr>
                <w:b w:val="0"/>
                <w:bCs w:val="0"/>
              </w:rPr>
              <w:alias w:val="Resources"/>
              <w:tag w:val="PlaceholderResources"/>
              <w:id w:val="497161120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649397117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pascaltfs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657855275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/subscriptions/275ddf79-b240-44e7-9916-f24175b451b1/resourceGroups/pascaltfs/providers/Microsoft.ClassicCompute/domainNames/pascaltfs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784945833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centralus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760407500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Microsoft.ClassicCompute/domainNames</w:t>
                        </w:r>
                      </w:sdtContent>
                    </w:sdt>
                  </w:p>
                </w:tc>
              </w:tr>
            </w:sdtContent>
          </w:sdt>
        </w:tbl>
        <w:p w:rsidR="00790B60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ResourceGroups"/>
        <w:tag w:val="PlaceholderResourceGroups"/>
        <w:id w:val="751112389"/>
        <w:placeholder>
          <w:docPart w:val="4673B3A478C443DB89901E3235DCD8AE"/>
        </w:placeholder>
        <w:temporary/>
        <w15:appearance w15:val="hidden"/>
      </w:sdtPr>
      <w:sdtEndPr>
        <w:rPr>
          <w:caps w:val="0"/>
        </w:rPr>
      </w:sdtEndPr>
      <w:sdtContent>
        <w:sdt>
          <w:sdtPr>
            <w:alias w:val="Name"/>
            <w:tag w:val="Name"/>
            <w:id w:val="526232129"/>
            <w:placeholder>
              <w:docPart w:val="C0684BC70DD94B5AAE788CC06E7A1F85"/>
            </w:placeholder>
            <w:temporary/>
            <w15:appearance w15:val="hidden"/>
          </w:sdtPr>
          <w:sdtEndPr/>
          <w:sdtContent>
            <w:p w:rsidR="00653A88" w:rsidRDefault="00787404">
              <w:pPr>
                <w:pStyle w:val="Heading2"/>
                <w:rPr>
                  <w:rStyle w:val="Heading2Char"/>
                </w:rPr>
              </w:pPr>
              <w:r>
                <w:t>pbonsql2012</w:t>
              </w:r>
            </w:p>
          </w:sdtContent>
        </w:sdt>
        <w:p w:rsidR="00790B60" w:rsidRPr="00A5464E" w:rsidRDefault="00790B60" w:rsidP="00A5464E">
          <w:pPr>
            <w:pStyle w:val="Heading3"/>
          </w:pPr>
          <w:r w:rsidRPr="00A5464E">
            <w:t>Resources</w:t>
          </w:r>
        </w:p>
        <w:tbl>
          <w:tblPr>
            <w:tblStyle w:val="PlainTable11"/>
            <w:tblW w:w="9388" w:type="dxa"/>
            <w:tblLayout w:type="fixed"/>
            <w:tblLook w:val="04A0" w:firstRow="1" w:lastRow="0" w:firstColumn="1" w:lastColumn="0" w:noHBand="0" w:noVBand="1"/>
          </w:tblPr>
          <w:tblGrid>
            <w:gridCol w:w="2602"/>
            <w:gridCol w:w="2836"/>
            <w:gridCol w:w="1960"/>
            <w:gridCol w:w="1990"/>
          </w:tblGrid>
          <w:tr w:rsidR="00641BA5" w:rsidRPr="00A5464E" w:rsidTr="00DE578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3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02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r w:rsidRPr="00A5464E">
                  <w:t>Name</w:t>
                </w:r>
              </w:p>
            </w:tc>
            <w:tc>
              <w:tcPr>
                <w:tcW w:w="2836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Id</w:t>
                </w:r>
              </w:p>
            </w:tc>
            <w:tc>
              <w:tcPr>
                <w:tcW w:w="1960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Location</w:t>
                </w:r>
              </w:p>
            </w:tc>
            <w:tc>
              <w:tcPr>
                <w:tcW w:w="1990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Type</w:t>
                </w:r>
              </w:p>
            </w:tc>
          </w:tr>
          <w:sdt>
            <w:sdtPr>
              <w:rPr>
                <w:b w:val="0"/>
                <w:bCs w:val="0"/>
              </w:rPr>
              <w:alias w:val="Resources"/>
              <w:tag w:val="PlaceholderResources"/>
              <w:id w:val="1094852278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636553701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pbonsql2012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71798111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/subscriptions/275ddf79-b240-44e7-9916-f24175b451b1/resourceGroups/pbonsql2012/providers/Microsoft.ClassicCompute/domainNames/pbonsql2012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2012451489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526266619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Microsoft.ClassicCompute/domainNames</w:t>
                        </w:r>
                      </w:sdtContent>
                    </w:sdt>
                  </w:p>
                </w:tc>
              </w:tr>
            </w:sdtContent>
          </w:sdt>
        </w:tbl>
        <w:p w:rsidR="00790B60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ResourceGroups"/>
        <w:tag w:val="PlaceholderResourceGroups"/>
        <w:id w:val="2117935736"/>
        <w:placeholder>
          <w:docPart w:val="4673B3A478C443DB89901E3235DCD8AE"/>
        </w:placeholder>
        <w:temporary/>
        <w15:appearance w15:val="hidden"/>
      </w:sdtPr>
      <w:sdtEndPr>
        <w:rPr>
          <w:caps w:val="0"/>
        </w:rPr>
      </w:sdtEndPr>
      <w:sdtContent>
        <w:sdt>
          <w:sdtPr>
            <w:alias w:val="Name"/>
            <w:tag w:val="Name"/>
            <w:id w:val="1960447373"/>
            <w:placeholder>
              <w:docPart w:val="C0684BC70DD94B5AAE788CC06E7A1F85"/>
            </w:placeholder>
            <w:temporary/>
            <w15:appearance w15:val="hidden"/>
          </w:sdtPr>
          <w:sdtEndPr/>
          <w:sdtContent>
            <w:p w:rsidR="00653A88" w:rsidRDefault="00787404">
              <w:pPr>
                <w:pStyle w:val="Heading2"/>
                <w:rPr>
                  <w:rStyle w:val="Heading2Char"/>
                </w:rPr>
              </w:pPr>
              <w:r>
                <w:t>pjcpoc</w:t>
              </w:r>
            </w:p>
          </w:sdtContent>
        </w:sdt>
        <w:p w:rsidR="00790B60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ResourceGroups"/>
        <w:tag w:val="PlaceholderResourceGroups"/>
        <w:id w:val="1894020196"/>
        <w:placeholder>
          <w:docPart w:val="4673B3A478C443DB89901E3235DCD8AE"/>
        </w:placeholder>
        <w:temporary/>
        <w15:appearance w15:val="hidden"/>
      </w:sdtPr>
      <w:sdtEndPr>
        <w:rPr>
          <w:caps w:val="0"/>
        </w:rPr>
      </w:sdtEndPr>
      <w:sdtContent>
        <w:sdt>
          <w:sdtPr>
            <w:alias w:val="Name"/>
            <w:tag w:val="Name"/>
            <w:id w:val="629065298"/>
            <w:placeholder>
              <w:docPart w:val="C0684BC70DD94B5AAE788CC06E7A1F85"/>
            </w:placeholder>
            <w:temporary/>
            <w15:appearance w15:val="hidden"/>
          </w:sdtPr>
          <w:sdtEndPr/>
          <w:sdtContent>
            <w:p w:rsidR="00653A88" w:rsidRDefault="00787404">
              <w:pPr>
                <w:pStyle w:val="Heading2"/>
                <w:rPr>
                  <w:rStyle w:val="Heading2Char"/>
                </w:rPr>
              </w:pPr>
              <w:r>
                <w:t>samplepjcwebservice</w:t>
              </w:r>
            </w:p>
          </w:sdtContent>
        </w:sdt>
        <w:p w:rsidR="00790B60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ResourceGroups"/>
        <w:tag w:val="PlaceholderResourceGroups"/>
        <w:id w:val="1472864712"/>
        <w:placeholder>
          <w:docPart w:val="4673B3A478C443DB89901E3235DCD8AE"/>
        </w:placeholder>
        <w:temporary/>
        <w15:appearance w15:val="hidden"/>
      </w:sdtPr>
      <w:sdtEndPr>
        <w:rPr>
          <w:caps w:val="0"/>
        </w:rPr>
      </w:sdtEndPr>
      <w:sdtContent>
        <w:sdt>
          <w:sdtPr>
            <w:alias w:val="Name"/>
            <w:tag w:val="Name"/>
            <w:id w:val="893497658"/>
            <w:placeholder>
              <w:docPart w:val="C0684BC70DD94B5AAE788CC06E7A1F85"/>
            </w:placeholder>
            <w:temporary/>
            <w15:appearance w15:val="hidden"/>
          </w:sdtPr>
          <w:sdtEndPr/>
          <w:sdtContent>
            <w:p w:rsidR="00653A88" w:rsidRDefault="00787404">
              <w:pPr>
                <w:pStyle w:val="Heading2"/>
                <w:rPr>
                  <w:rStyle w:val="Heading2Char"/>
                </w:rPr>
              </w:pPr>
              <w:r>
                <w:t>SharePointResourceGroup</w:t>
              </w:r>
            </w:p>
          </w:sdtContent>
        </w:sdt>
        <w:p w:rsidR="00790B60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ResourceGroups"/>
        <w:tag w:val="PlaceholderResourceGroups"/>
        <w:id w:val="645346311"/>
        <w:placeholder>
          <w:docPart w:val="4673B3A478C443DB89901E3235DCD8AE"/>
        </w:placeholder>
        <w:temporary/>
        <w15:appearance w15:val="hidden"/>
      </w:sdtPr>
      <w:sdtEndPr>
        <w:rPr>
          <w:caps w:val="0"/>
        </w:rPr>
      </w:sdtEndPr>
      <w:sdtContent>
        <w:sdt>
          <w:sdtPr>
            <w:alias w:val="Name"/>
            <w:tag w:val="Name"/>
            <w:id w:val="65969571"/>
            <w:placeholder>
              <w:docPart w:val="C0684BC70DD94B5AAE788CC06E7A1F85"/>
            </w:placeholder>
            <w:temporary/>
            <w15:appearance w15:val="hidden"/>
          </w:sdtPr>
          <w:sdtEndPr/>
          <w:sdtContent>
            <w:p w:rsidR="00653A88" w:rsidRDefault="00787404">
              <w:pPr>
                <w:pStyle w:val="Heading2"/>
                <w:rPr>
                  <w:rStyle w:val="Heading2Char"/>
                </w:rPr>
              </w:pPr>
              <w:r>
                <w:t>siziARMResourceGroup</w:t>
              </w:r>
            </w:p>
          </w:sdtContent>
        </w:sdt>
        <w:p w:rsidR="00790B60" w:rsidRPr="00A5464E" w:rsidRDefault="00790B60" w:rsidP="00A5464E">
          <w:pPr>
            <w:pStyle w:val="Heading3"/>
          </w:pPr>
          <w:r w:rsidRPr="00A5464E">
            <w:t>Resources</w:t>
          </w:r>
        </w:p>
        <w:tbl>
          <w:tblPr>
            <w:tblStyle w:val="PlainTable11"/>
            <w:tblW w:w="9388" w:type="dxa"/>
            <w:tblLayout w:type="fixed"/>
            <w:tblLook w:val="04A0" w:firstRow="1" w:lastRow="0" w:firstColumn="1" w:lastColumn="0" w:noHBand="0" w:noVBand="1"/>
          </w:tblPr>
          <w:tblGrid>
            <w:gridCol w:w="2602"/>
            <w:gridCol w:w="2836"/>
            <w:gridCol w:w="1960"/>
            <w:gridCol w:w="1990"/>
          </w:tblGrid>
          <w:tr w:rsidR="00641BA5" w:rsidRPr="00A5464E" w:rsidTr="00DE578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3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02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r w:rsidRPr="00A5464E">
                  <w:t>Name</w:t>
                </w:r>
              </w:p>
            </w:tc>
            <w:tc>
              <w:tcPr>
                <w:tcW w:w="2836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Id</w:t>
                </w:r>
              </w:p>
            </w:tc>
            <w:tc>
              <w:tcPr>
                <w:tcW w:w="1960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Location</w:t>
                </w:r>
              </w:p>
            </w:tc>
            <w:tc>
              <w:tcPr>
                <w:tcW w:w="1990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Type</w:t>
                </w:r>
              </w:p>
            </w:tc>
          </w:tr>
          <w:sdt>
            <w:sdtPr>
              <w:rPr>
                <w:b w:val="0"/>
                <w:bCs w:val="0"/>
              </w:rPr>
              <w:alias w:val="Resources"/>
              <w:tag w:val="PlaceholderResources"/>
              <w:id w:val="1889837234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931105339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ForbiddenRequests siziAPIApp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307783797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/subscriptions/275ddf79-b240-44e7-9916-f24175b451b1/resourceGroups/siziARMResourceGroup/providers/microsoft.insights/alertrules/ForbiddenRequests siziAPIApp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821752568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777083026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microsoft.insights/alertrules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218626363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421380634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ForbiddenRequests SiziARMWebApp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821218840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/subscriptions/275ddf79-b240-44e7-9916-f24175b451b1/resourceGroups/siziARMResourceGroup/providers/microsoft.insights/alertrules/ForbiddenRequests SiziARMWebApp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078662270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206788114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microsoft.insights/alertrules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1168565956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545906065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ServerErrors siziAPIApp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744084599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/subscriptions/275ddf79-b240-44e7-9916-f24175b451b1/resourceGroups/siziARMResourceGroup/providers/microsoft.insights/alertrules/ServerErrors siziAPIApp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109046143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544770420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microsoft.insights/alertrules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2138228376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943673318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ServerErrors SiziARMWebApp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639093328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/subscriptions/275ddf79-b240-44e7-9916-f24175b451b1/resourceGroups/siziARMResourceGroup/providers/microsoft.insights/alertrules/ServerErrors SiziARMWebApp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66959588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420160245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microsoft.insights/alertrules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1931942432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191519105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siziAPIApp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165641257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/subscriptions/275ddf79-b240-44e7-9916-f24175b451b1/resourceGroups/siziARMResourceGroup/providers/microsoft.insights/components/siziAPIApp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864212010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centralus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555017124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microsoft.insights/components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789715308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524270925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SiziARMWebApp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49825842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/subscriptions/275ddf79-b240-44e7-9916-f24175b451b1/resourceGroups/siziARMResourceGroup/providers/microsoft.insights/components/SiziARMWebApp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571119722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centralus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232335510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microsoft.insights/components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1762183231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2126891761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siziAPIApp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492406402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/subscriptions/275ddf79-b240-44e7-9916-f24175b451b1/resourceGroups/siziARMResourceGroup/providers/Microsoft.Web/sites/siziAPIApp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231218408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295906305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Microsoft.Web/sites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1713539428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341613320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SiziARMWebApp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983586354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/subscriptions/275ddf79-b240-44e7-9916-f24175b451b1/resourceGroups/siziARMResourceGroup/providers/Microsoft.Web/sites/SiziARMWebApp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7862807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541781137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Microsoft.Web/sites</w:t>
                        </w:r>
                      </w:sdtContent>
                    </w:sdt>
                  </w:p>
                </w:tc>
              </w:tr>
            </w:sdtContent>
          </w:sdt>
        </w:tbl>
        <w:p w:rsidR="00790B60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ResourceGroups"/>
        <w:tag w:val="PlaceholderResourceGroups"/>
        <w:id w:val="329731755"/>
        <w:placeholder>
          <w:docPart w:val="4673B3A478C443DB89901E3235DCD8AE"/>
        </w:placeholder>
        <w:temporary/>
        <w15:appearance w15:val="hidden"/>
      </w:sdtPr>
      <w:sdtEndPr>
        <w:rPr>
          <w:caps w:val="0"/>
        </w:rPr>
      </w:sdtEndPr>
      <w:sdtContent>
        <w:sdt>
          <w:sdtPr>
            <w:alias w:val="Name"/>
            <w:tag w:val="Name"/>
            <w:id w:val="1852496936"/>
            <w:placeholder>
              <w:docPart w:val="C0684BC70DD94B5AAE788CC06E7A1F85"/>
            </w:placeholder>
            <w:temporary/>
            <w15:appearance w15:val="hidden"/>
          </w:sdtPr>
          <w:sdtEndPr/>
          <w:sdtContent>
            <w:p w:rsidR="00653A88" w:rsidRDefault="00787404">
              <w:pPr>
                <w:pStyle w:val="Heading2"/>
                <w:rPr>
                  <w:rStyle w:val="Heading2Char"/>
                </w:rPr>
              </w:pPr>
              <w:r>
                <w:t>testCloudServicePascal1</w:t>
              </w:r>
            </w:p>
          </w:sdtContent>
        </w:sdt>
        <w:p w:rsidR="00790B60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ResourceGroups"/>
        <w:tag w:val="PlaceholderResourceGroups"/>
        <w:id w:val="16190008"/>
        <w:placeholder>
          <w:docPart w:val="4673B3A478C443DB89901E3235DCD8AE"/>
        </w:placeholder>
        <w:temporary/>
        <w15:appearance w15:val="hidden"/>
      </w:sdtPr>
      <w:sdtEndPr>
        <w:rPr>
          <w:caps w:val="0"/>
        </w:rPr>
      </w:sdtEndPr>
      <w:sdtContent>
        <w:sdt>
          <w:sdtPr>
            <w:alias w:val="Name"/>
            <w:tag w:val="Name"/>
            <w:id w:val="429765587"/>
            <w:placeholder>
              <w:docPart w:val="C0684BC70DD94B5AAE788CC06E7A1F85"/>
            </w:placeholder>
            <w:temporary/>
            <w15:appearance w15:val="hidden"/>
          </w:sdtPr>
          <w:sdtEndPr/>
          <w:sdtContent>
            <w:p w:rsidR="00653A88" w:rsidRDefault="00787404">
              <w:pPr>
                <w:pStyle w:val="Heading2"/>
                <w:rPr>
                  <w:rStyle w:val="Heading2Char"/>
                </w:rPr>
              </w:pPr>
              <w:r>
                <w:t>UmbracoCMS-Group</w:t>
              </w:r>
            </w:p>
          </w:sdtContent>
        </w:sdt>
        <w:p w:rsidR="00790B60" w:rsidRPr="00A5464E" w:rsidRDefault="00790B60" w:rsidP="00A5464E">
          <w:pPr>
            <w:pStyle w:val="Heading3"/>
          </w:pPr>
          <w:bookmarkStart w:id="113" w:name="_Toc440273138"/>
          <w:r w:rsidRPr="00A5464E">
            <w:t>Resources</w:t>
          </w:r>
          <w:bookmarkEnd w:id="113"/>
        </w:p>
        <w:tbl>
          <w:tblPr>
            <w:tblStyle w:val="PlainTable11"/>
            <w:tblW w:w="9388" w:type="dxa"/>
            <w:tblLayout w:type="fixed"/>
            <w:tblLook w:val="04A0" w:firstRow="1" w:lastRow="0" w:firstColumn="1" w:lastColumn="0" w:noHBand="0" w:noVBand="1"/>
          </w:tblPr>
          <w:tblGrid>
            <w:gridCol w:w="2602"/>
            <w:gridCol w:w="2836"/>
            <w:gridCol w:w="1960"/>
            <w:gridCol w:w="1990"/>
          </w:tblGrid>
          <w:tr w:rsidR="00641BA5" w:rsidRPr="00A5464E" w:rsidTr="00DE578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3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02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r w:rsidRPr="00A5464E">
                  <w:t>Name</w:t>
                </w:r>
              </w:p>
            </w:tc>
            <w:tc>
              <w:tcPr>
                <w:tcW w:w="2836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Id</w:t>
                </w:r>
              </w:p>
            </w:tc>
            <w:tc>
              <w:tcPr>
                <w:tcW w:w="1960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Location</w:t>
                </w:r>
              </w:p>
            </w:tc>
            <w:tc>
              <w:tcPr>
                <w:tcW w:w="1990" w:type="dxa"/>
                <w:shd w:val="clear" w:color="auto" w:fill="BFBFBF" w:themeFill="text1" w:themeFillTint="40"/>
                <w:vAlign w:val="center"/>
              </w:tcPr>
              <w:p w:rsidR="00641BA5" w:rsidRPr="00A5464E" w:rsidRDefault="00641BA5" w:rsidP="00A5464E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A5464E">
                  <w:t>Type</w:t>
                </w:r>
              </w:p>
            </w:tc>
          </w:tr>
          <w:sdt>
            <w:sdtPr>
              <w:rPr>
                <w:b w:val="0"/>
                <w:bCs w:val="0"/>
              </w:rPr>
              <w:alias w:val="Resources"/>
              <w:tag w:val="PlaceholderResources"/>
              <w:id w:val="1050715802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466545424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ServerErrors-pascalumbraco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1929665667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/subscriptions/275ddf79-b240-44e7-9916-f24175b451b1/resourceGroups/UmbracoCMS-Group/providers/microsoft.insights/alertrules/ServerErrors-pascalumbraco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1008889593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415676953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microsoft.insights/alertrules</w:t>
                        </w:r>
                      </w:sdtContent>
                    </w:sdt>
                  </w:p>
                </w:tc>
              </w:tr>
            </w:sdtContent>
          </w:sdt>
          <w:sdt>
            <w:sdtPr>
              <w:rPr>
                <w:b w:val="0"/>
                <w:bCs w:val="0"/>
              </w:rPr>
              <w:alias w:val="Resources"/>
              <w:tag w:val="PlaceholderResources"/>
              <w:id w:val="1903275467"/>
              <w:placeholder>
                <w:docPart w:val="23A7E68255C14882B50AF001209C4F0B"/>
              </w:placeholder>
              <w:temporary/>
              <w15:appearance w15:val="hidden"/>
            </w:sdtPr>
            <w:sdtEndPr/>
            <w:sdtContent>
              <w:tr w:rsidR="00641BA5" w:rsidRPr="00A5464E" w:rsidTr="00DE5784"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602" w:type="dxa"/>
                  </w:tcPr>
                  <w:p w:rsidR="00641BA5" w:rsidRPr="00A5464E" w:rsidRDefault="00787404" w:rsidP="00A5464E">
                    <w:sdt>
                      <w:sdtPr>
                        <w:alias w:val="Name"/>
                        <w:tag w:val="Name"/>
                        <w:id w:val="1832875627"/>
                        <w:placeholder>
                          <w:docPart w:val="35EBF723C0524B3A8A7E25795AF367BA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Plan-UmbracoCMS-Group</w:t>
                        </w:r>
                      </w:sdtContent>
                    </w:sdt>
                  </w:p>
                </w:tc>
                <w:tc>
                  <w:tcPr>
                    <w:tcW w:w="2836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Id"/>
                        <w:tag w:val="Id"/>
                        <w:id w:val="833771384"/>
                        <w:placeholder>
                          <w:docPart w:val="294A1668EC754170BD7427CFBC3AA3F4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/subscriptions/275ddf79-b240-44e7-9916-f24175b451b1/resourceGroups/UmbracoCMS-Group/providers/microsoft.insights/autoscalesettings/Plan-UmbracoCMS-Group</w:t>
                        </w:r>
                      </w:sdtContent>
                    </w:sdt>
                  </w:p>
                </w:tc>
                <w:tc>
                  <w:tcPr>
                    <w:tcW w:w="196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Location"/>
                        <w:tag w:val="Location"/>
                        <w:id w:val="826538070"/>
                        <w:placeholder>
                          <w:docPart w:val="DF53F5D5958B4E6E89C95AFC31E6766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eastus</w:t>
                        </w:r>
                      </w:sdtContent>
                    </w:sdt>
                  </w:p>
                </w:tc>
                <w:tc>
                  <w:tcPr>
                    <w:tcW w:w="1990" w:type="dxa"/>
                  </w:tcPr>
                  <w:p w:rsidR="00641BA5" w:rsidRPr="00A5464E" w:rsidRDefault="00787404" w:rsidP="00A5464E">
                    <w:pPr>
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/w:pPr>
                    <w:sdt>
                      <w:sdtPr>
                        <w:alias w:val="Type"/>
                        <w:tag w:val="Type"/>
                        <w:id w:val="1372669713"/>
                        <w:placeholder>
                          <w:docPart w:val="DCAEC509A5E7452BAA1E0E31853E1ED3"/>
                        </w:placeholder>
                        <w:temporary/>
                        <w15:appearance w15:val="hidden"/>
                        <w:text/>
                      </w:sdtPr>
                      <w:sdtEndPr/>
                      <w:sdtContent>
                        <w:r w:rsidR="00B77C3F">
                          <w:t>microsoft.insights/autoscalesettings</w:t>
                        </w:r>
                      </w:sdtContent>
                    </w:sdt>
                  </w:p>
                </w:tc>
              </w:tr>
            </w:sdtContent>
          </w:sdt>
        </w:tbl>
        <w:p w:rsidR="00790B60" w:rsidRPr="00A5464E" w:rsidRDefault="00787404" w:rsidP="00A5464E"/>
      </w:sdtContent>
    </w:sdt>
    <w:p w:rsidR="00790B60" w:rsidRPr="00A5464E" w:rsidRDefault="00790B60" w:rsidP="00A5464E"/>
    <w:p w:rsidR="00790B60" w:rsidRPr="00A5464E" w:rsidRDefault="00790B60" w:rsidP="00A5464E">
      <w:pPr>
        <w:pStyle w:val="Heading1"/>
      </w:pPr>
      <w:bookmarkStart w:id="114" w:name="_Toc440273139"/>
      <w:r w:rsidRPr="00A5464E">
        <w:t>Cloud Services (Classic)</w:t>
      </w:r>
      <w:bookmarkEnd w:id="114"/>
    </w:p>
    <w:p w:rsidR="00790B60" w:rsidRPr="00A5464E" w:rsidRDefault="00790B60" w:rsidP="00A5464E">
      <w:pPr>
        <w:pStyle w:val="Subtitle"/>
      </w:pPr>
      <w:r w:rsidRPr="00A5464E">
        <w:t xml:space="preserve">This section contains the </w:t>
      </w:r>
      <w:r w:rsidRPr="00A5464E">
        <w:rPr>
          <w:b/>
        </w:rPr>
        <w:t>Cloud Services</w:t>
      </w:r>
      <w:r w:rsidRPr="00A5464E">
        <w:t xml:space="preserve"> deployed in your Azure Subscription.</w:t>
      </w:r>
    </w:p>
    <w:bookmarkStart w:id="115" w:name="_Toc440273140" w:displacedByCustomXml="next"/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CloudServices"/>
        <w:tag w:val="PlaceholderCloudServices"/>
        <w:id w:val="1266576504"/>
        <w:placeholder>
          <w:docPart w:val="BDD3B15322FF4F17A04548F4C15BBE40"/>
        </w:placeholder>
        <w:temporary/>
        <w15:appearance w15:val="hidden"/>
      </w:sdtPr>
      <w:sdtEndPr>
        <w:rPr>
          <w:caps w:val="0"/>
        </w:rPr>
      </w:sdtEndPr>
      <w:sdtContent>
        <w:p w:rsidR="00790B60" w:rsidRPr="00A5464E" w:rsidRDefault="00787404" w:rsidP="00A5464E">
          <w:pPr>
            <w:pStyle w:val="Heading2"/>
            <w:rPr>
              <w:rStyle w:val="Heading2Char"/>
            </w:rPr>
          </w:pPr>
          <w:sdt>
            <w:sdtPr>
              <w:rPr>
                <w:rFonts w:ascii="Segoe UI Light" w:hAnsi="Segoe UI Light"/>
                <w:b w:val="0"/>
                <w:bCs w:val="0"/>
                <w:caps/>
                <w:smallCaps w:val="0"/>
              </w:rPr>
              <w:alias w:val="Cloud ServiceName"/>
              <w:tag w:val="ServiceName"/>
              <w:id w:val="-1683658374"/>
              <w:placeholder>
                <w:docPart w:val="010627F0AD0240269A398298B99BF2F1"/>
              </w:placeholder>
              <w:temporary/>
              <w15:appearance w15:val="hidden"/>
              <w:text/>
            </w:sdtPr>
            <w:sdtEndPr>
              <w:rPr>
                <w:caps w:val="0"/>
              </w:rPr>
            </w:sdtEndPr>
            <w:sdtContent>
              <w:r w:rsidR="00B77C3F">
                <w:t>cdsbiztalk</w:t>
              </w:r>
            </w:sdtContent>
          </w:sdt>
          <w:bookmarkEnd w:id="115"/>
        </w:p>
        <w:p w:rsidR="00790B60" w:rsidRPr="00A5464E" w:rsidRDefault="00787404" w:rsidP="00A5464E">
          <w:sdt>
            <w:sdtPr>
              <w:id w:val="-1906059420"/>
            </w:sdtPr>
            <w:sdtEndPr/>
            <w:sdtContent/>
          </w:sdt>
        </w:p>
        <w:p w:rsidR="00790B60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CloudServices"/>
        <w:tag w:val="PlaceholderCloudServices"/>
        <w:id w:val="281510786"/>
        <w:placeholder>
          <w:docPart w:val="BDD3B15322FF4F17A04548F4C15BBE40"/>
        </w:placeholder>
        <w:temporary/>
        <w15:appearance w15:val="hidden"/>
      </w:sdtPr>
      <w:sdtEndPr>
        <w:rPr>
          <w:caps w:val="0"/>
        </w:rPr>
      </w:sdtEndPr>
      <w:sdtContent>
        <w:p w:rsidR="00790B60" w:rsidRPr="00A5464E" w:rsidRDefault="00787404" w:rsidP="00A5464E">
          <w:pPr>
            <w:pStyle w:val="Heading2"/>
            <w:rPr>
              <w:rStyle w:val="Heading2Char"/>
            </w:rPr>
          </w:pPr>
          <w:sdt>
            <w:sdtPr>
              <w:rPr>
                <w:rFonts w:ascii="Segoe UI Light" w:hAnsi="Segoe UI Light"/>
                <w:b w:val="0"/>
                <w:bCs w:val="0"/>
                <w:caps/>
                <w:smallCaps w:val="0"/>
              </w:rPr>
              <w:alias w:val="Cloud ServiceName"/>
              <w:tag w:val="ServiceName"/>
              <w:id w:val="698318129"/>
              <w:placeholder>
                <w:docPart w:val="010627F0AD0240269A398298B99BF2F1"/>
              </w:placeholder>
              <w:temporary/>
              <w15:appearance w15:val="hidden"/>
              <w:text/>
            </w:sdtPr>
            <w:sdtEndPr>
              <w:rPr>
                <w:caps w:val="0"/>
              </w:rPr>
            </w:sdtEndPr>
            <w:sdtContent>
              <w:r w:rsidR="00B77C3F">
                <w:t>ConcertoDev</w:t>
              </w:r>
            </w:sdtContent>
          </w:sdt>
        </w:p>
        <w:p w:rsidR="00790B60" w:rsidRPr="00A5464E" w:rsidRDefault="00787404" w:rsidP="00A5464E">
          <w:sdt>
            <w:sdtPr>
              <w:id w:val="2106835757"/>
            </w:sdtPr>
            <w:sdtEndPr/>
            <w:sdtContent>
              <w:r>
                <w:rPr>
                  <w:noProof/>
                  <w:lang w:eastAsia="en-US"/>
                </w:rPr>
                <w:drawing>
                  <wp:inline distT="0" distB="0" distL="0" distR="0" wp14:editId="50D07946">
                    <wp:extent cx="1731264" cy="1958464"/>
                    <wp:effectExtent l="0" t="0" r="0" b="0"/>
                    <wp:docPr id="63" name="Diagram_CloudServiceProductio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Diagram_CloudServiceProduction"/>
                            <pic:cNvPicPr/>
                          </pic:nvPicPr>
                          <pic:blipFill>
                            <a:blip r:embed="rId69" cstate="print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731264" cy="1958464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="00790B60" w:rsidRPr="00A5464E" w:rsidRDefault="00790B60" w:rsidP="00A5464E"/>
        <w:p w:rsidR="00790B60" w:rsidRPr="00A5464E" w:rsidRDefault="00790B60" w:rsidP="00A5464E">
          <w:pPr>
            <w:pStyle w:val="Heading3"/>
          </w:pPr>
          <w:bookmarkStart w:id="116" w:name="_Toc440273141"/>
          <w:r w:rsidRPr="00A5464E">
            <w:t>Settings</w:t>
          </w:r>
          <w:bookmarkEnd w:id="116"/>
        </w:p>
        <w:p w:rsidR="00790B60" w:rsidRPr="00A5464E" w:rsidRDefault="00790B60" w:rsidP="00A5464E">
          <w:r w:rsidRPr="00A5464E">
            <w:t xml:space="preserve">The Cloud Service </w:t>
          </w:r>
          <w:sdt>
            <w:sdtPr>
              <w:rPr>
                <w:b/>
                <w:shd w:val="clear" w:color="auto" w:fill="CEDADF" w:themeFill="text2" w:themeFillTint="33"/>
              </w:rPr>
              <w:alias w:val="Cloud ServiceName"/>
              <w:tag w:val="ServiceName"/>
              <w:id w:val="-858205015"/>
              <w:placeholder>
                <w:docPart w:val="4370B29A0B26447CB5056BD62333F803"/>
              </w:placeholder>
              <w:temporary/>
              <w15:appearance w15:val="hidden"/>
              <w:text/>
            </w:sdtPr>
            <w:sdtEndPr>
              <w:rPr>
                <w:shd w:val="clear" w:color="auto" w:fill="auto"/>
              </w:rPr>
            </w:sdtEndPr>
            <w:sdtContent>
              <w:r>
                <w:rPr>
                  <w:b/>
                </w:rPr>
                <w:t>ConcertoDev</w:t>
              </w:r>
            </w:sdtContent>
          </w:sdt>
          <w:r w:rsidRPr="00A5464E">
            <w:t xml:space="preserve"> has the following settings:</w:t>
          </w:r>
        </w:p>
        <w:tbl>
          <w:tblPr>
            <w:tblStyle w:val="PlainTable11"/>
            <w:tblW w:w="0" w:type="auto"/>
            <w:tblLook w:val="0480" w:firstRow="0" w:lastRow="0" w:firstColumn="1" w:lastColumn="0" w:noHBand="0" w:noVBand="1"/>
          </w:tblPr>
          <w:tblGrid>
            <w:gridCol w:w="2689"/>
            <w:gridCol w:w="6661"/>
          </w:tblGrid>
          <w:tr w:rsidR="00790B60" w:rsidRPr="00A5464E" w:rsidTr="00DE578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89" w:type="dxa"/>
              </w:tcPr>
              <w:p w:rsidR="00790B60" w:rsidRPr="00A5464E" w:rsidRDefault="00790B60" w:rsidP="00A5464E">
                <w:r w:rsidRPr="00A5464E">
                  <w:t>Service Name</w:t>
                </w:r>
              </w:p>
            </w:tc>
            <w:tc>
              <w:tcPr>
                <w:tcW w:w="6661" w:type="dxa"/>
              </w:tcPr>
              <w:p w:rsidR="00790B60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ServiceName"/>
                    <w:tag w:val="ServiceName"/>
                    <w:id w:val="-1317259456"/>
                    <w:placeholder>
                      <w:docPart w:val="E90C5D7767D14321B0C9F286386DA091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ConcertoDev</w:t>
                    </w:r>
                  </w:sdtContent>
                </w:sdt>
              </w:p>
            </w:tc>
          </w:tr>
          <w:tr w:rsidR="00790B60" w:rsidRPr="00A5464E" w:rsidTr="00DE578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89" w:type="dxa"/>
              </w:tcPr>
              <w:p w:rsidR="00790B60" w:rsidRPr="00A5464E" w:rsidRDefault="00790B60" w:rsidP="00A5464E">
                <w:r w:rsidRPr="00A5464E">
                  <w:t>Uri</w:t>
                </w:r>
              </w:p>
            </w:tc>
            <w:tc>
              <w:tcPr>
                <w:tcW w:w="6661" w:type="dxa"/>
              </w:tcPr>
              <w:p w:rsidR="00790B60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Cloud ServiceURI"/>
                    <w:tag w:val="Uri"/>
                    <w:id w:val="-1693676859"/>
                    <w:placeholder>
                      <w:docPart w:val="89ACC5A707B54125BD1081C83EFE6230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https://management.core.windows.net/275ddf79-b240-44e7-9916-f24175b451b1/services/hostedservices/ConcertoDev</w:t>
                    </w:r>
                  </w:sdtContent>
                </w:sdt>
              </w:p>
            </w:tc>
          </w:tr>
          <w:tr w:rsidR="00790B60" w:rsidRPr="00A5464E" w:rsidTr="00DE578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89" w:type="dxa"/>
              </w:tcPr>
              <w:p w:rsidR="00790B60" w:rsidRPr="00A5464E" w:rsidRDefault="00790B60" w:rsidP="00A5464E">
                <w:r w:rsidRPr="00A5464E">
                  <w:t>Affinity Group</w:t>
                </w:r>
              </w:p>
            </w:tc>
            <w:tc>
              <w:tcPr>
                <w:tcW w:w="6661" w:type="dxa"/>
              </w:tcPr>
              <w:p w:rsidR="00790B60" w:rsidRPr="00A5464E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Affinitygroup"/>
                    <w:tag w:val="Affinitygroup"/>
                    <w:id w:val="189575163"/>
                    <w:placeholder>
                      <w:docPart w:val="DE6D5470CD5649E0BE443136965F4FD2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790B60" w:rsidRPr="00A5464E" w:rsidTr="00DE578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89" w:type="dxa"/>
              </w:tcPr>
              <w:p w:rsidR="00790B60" w:rsidRPr="00A5464E" w:rsidRDefault="00790B60" w:rsidP="00A5464E">
                <w:r w:rsidRPr="00A5464E">
                  <w:t>Description</w:t>
                </w:r>
              </w:p>
            </w:tc>
            <w:tc>
              <w:tcPr>
                <w:tcW w:w="6661" w:type="dxa"/>
              </w:tcPr>
              <w:p w:rsidR="00790B60" w:rsidRPr="00A5464E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Description"/>
                    <w:tag w:val="Description"/>
                    <w:id w:val="2137055633"/>
                    <w:placeholder>
                      <w:docPart w:val="102C59B81F774AA19A943FA889254575"/>
                    </w:placeholder>
                    <w:temporary/>
                    <w15:appearance w15:val="hidden"/>
                    <w:text/>
                  </w:sdtPr>
                  <w:sdtEndPr/>
                  <w:sdtContent/>
                </w:sdt>
              </w:p>
            </w:tc>
          </w:tr>
          <w:tr w:rsidR="00790B60" w:rsidRPr="00A5464E" w:rsidTr="00DE578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89" w:type="dxa"/>
              </w:tcPr>
              <w:p w:rsidR="00790B60" w:rsidRPr="00A5464E" w:rsidRDefault="00790B60" w:rsidP="00A5464E">
                <w:r w:rsidRPr="00A5464E">
                  <w:t>Label</w:t>
                </w:r>
              </w:p>
            </w:tc>
            <w:tc>
              <w:tcPr>
                <w:tcW w:w="6661" w:type="dxa"/>
              </w:tcPr>
              <w:p w:rsidR="00790B60" w:rsidRPr="00062E93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Label"/>
                    <w:tag w:val="Label"/>
                    <w:id w:val="-1242864816"/>
                    <w:placeholder>
                      <w:docPart w:val="3DBBC588FE2F4245A24D4EE380DED56F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ConcertoDev</w:t>
                    </w:r>
                  </w:sdtContent>
                </w:sdt>
              </w:p>
            </w:tc>
          </w:tr>
          <w:tr w:rsidR="00790B60" w:rsidRPr="00A5464E" w:rsidTr="00DE578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89" w:type="dxa"/>
              </w:tcPr>
              <w:p w:rsidR="00790B60" w:rsidRPr="00A5464E" w:rsidRDefault="00790B60" w:rsidP="00A5464E">
                <w:r w:rsidRPr="00A5464E">
                  <w:t>Location</w:t>
                </w:r>
              </w:p>
            </w:tc>
            <w:tc>
              <w:tcPr>
                <w:tcW w:w="6661" w:type="dxa"/>
              </w:tcPr>
              <w:p w:rsidR="00790B60" w:rsidRPr="00062E93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Location"/>
                    <w:tag w:val="Location"/>
                    <w:id w:val="1887601762"/>
                    <w:placeholder>
                      <w:docPart w:val="25C4624CBD9043B6B28934CEA3E7424D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East US</w:t>
                    </w:r>
                  </w:sdtContent>
                </w:sdt>
              </w:p>
            </w:tc>
          </w:tr>
          <w:tr w:rsidR="00790B60" w:rsidRPr="00A5464E" w:rsidTr="00DE578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89" w:type="dxa"/>
              </w:tcPr>
              <w:p w:rsidR="00790B60" w:rsidRPr="00A5464E" w:rsidRDefault="00790B60" w:rsidP="00A5464E">
                <w:r w:rsidRPr="00A5464E">
                  <w:t>Status</w:t>
                </w:r>
              </w:p>
            </w:tc>
            <w:tc>
              <w:tcPr>
                <w:tcW w:w="6661" w:type="dxa"/>
              </w:tcPr>
              <w:p w:rsidR="00790B60" w:rsidRPr="00062E93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Status"/>
                    <w:tag w:val="Status"/>
                    <w:id w:val="1610553187"/>
                    <w:placeholder>
                      <w:docPart w:val="3C6D8EB2FEA641B6A6E725BE8782843D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Created</w:t>
                    </w:r>
                  </w:sdtContent>
                </w:sdt>
              </w:p>
            </w:tc>
          </w:tr>
          <w:tr w:rsidR="00790B60" w:rsidRPr="00A5464E" w:rsidTr="00DE5784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89" w:type="dxa"/>
              </w:tcPr>
              <w:p w:rsidR="00790B60" w:rsidRPr="00A5464E" w:rsidRDefault="00790B60" w:rsidP="00A5464E">
                <w:r w:rsidRPr="00A5464E">
                  <w:t>Creation Date</w:t>
                </w:r>
              </w:p>
            </w:tc>
            <w:tc>
              <w:tcPr>
                <w:tcW w:w="6661" w:type="dxa"/>
              </w:tcPr>
              <w:p w:rsidR="00790B60" w:rsidRPr="00062E93" w:rsidRDefault="00787404" w:rsidP="00A5464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sdt>
                  <w:sdtPr>
                    <w:alias w:val="DateCreated"/>
                    <w:tag w:val="DateCreated"/>
                    <w:id w:val="275758050"/>
                    <w:placeholder>
                      <w:docPart w:val="1B6F337A32344F64A944B718CE64AA7F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10/5/2014 7:44:01 PM</w:t>
                    </w:r>
                  </w:sdtContent>
                </w:sdt>
              </w:p>
            </w:tc>
          </w:tr>
          <w:tr w:rsidR="00790B60" w:rsidRPr="00A5464E" w:rsidTr="00DE578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689" w:type="dxa"/>
              </w:tcPr>
              <w:p w:rsidR="00790B60" w:rsidRPr="00A5464E" w:rsidRDefault="00790B60" w:rsidP="00A5464E">
                <w:r w:rsidRPr="00A5464E">
                  <w:t>Last modification  Date</w:t>
                </w:r>
              </w:p>
            </w:tc>
            <w:tc>
              <w:tcPr>
                <w:tcW w:w="6661" w:type="dxa"/>
              </w:tcPr>
              <w:p w:rsidR="00790B60" w:rsidRPr="00062E93" w:rsidRDefault="00787404" w:rsidP="00A5464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sdt>
                  <w:sdtPr>
                    <w:alias w:val="DateLastModified"/>
                    <w:tag w:val="DateLastModified"/>
                    <w:id w:val="-1382013232"/>
                    <w:placeholder>
                      <w:docPart w:val="27115C09FCB748E18F2277619DC0163C"/>
                    </w:placeholder>
                    <w:temporary/>
                    <w15:appearance w15:val="hidden"/>
                    <w:text/>
                  </w:sdtPr>
                  <w:sdtEndPr/>
                  <w:sdtContent>
                    <w:r w:rsidR="00B77C3F">
                      <w:t>10/5/2014 7:44:15 PM</w:t>
                    </w:r>
                  </w:sdtContent>
                </w:sdt>
              </w:p>
            </w:tc>
          </w:tr>
        </w:tbl>
        <w:sdt>
          <w:sdtPr>
            <w:rPr>
              <w:shd w:val="clear" w:color="auto" w:fill="CEDADF" w:themeFill="text2" w:themeFillTint="33"/>
            </w:rPr>
            <w:alias w:val="RoleCloudService"/>
            <w:tag w:val="PlaceholderRoleCloudService"/>
            <w:id w:val="-912772893"/>
            <w:placeholder>
              <w:docPart w:val="AF042BA8BCD94D5199AD947C3EF4DC72"/>
            </w:placeholder>
            <w:temporary/>
            <w15:appearance w15:val="hidden"/>
          </w:sdtPr>
          <w:sdtEndPr/>
          <w:sdtContent>
            <w:p w:rsidR="00790B60" w:rsidRPr="00A5464E" w:rsidRDefault="00790B60" w:rsidP="00A5464E">
              <w:pPr>
                <w:rPr>
                  <w:shd w:val="clear" w:color="auto" w:fill="CEDADF" w:themeFill="text2" w:themeFillTint="33"/>
                </w:rPr>
              </w:pPr>
            </w:p>
            <w:p w:rsidR="00790B60" w:rsidRPr="00A5464E" w:rsidRDefault="00790B60" w:rsidP="00A5464E">
              <w:pPr>
                <w:pStyle w:val="Heading3"/>
                <w:rPr>
                  <w:rStyle w:val="Heading2Char"/>
                  <w:rFonts w:eastAsiaTheme="minorEastAsia"/>
                </w:rPr>
              </w:pPr>
              <w:bookmarkStart w:id="117" w:name="_Toc440273142"/>
              <w:r w:rsidRPr="00A5464E">
                <w:t xml:space="preserve">Role </w:t>
              </w:r>
              <w:sdt>
                <w:sdtPr>
                  <w:alias w:val="RoleName"/>
                  <w:tag w:val="RoleName"/>
                  <w:id w:val="-1218125921"/>
                  <w:placeholder>
                    <w:docPart w:val="359624E99CC745AD9144A922186DE202"/>
                  </w:placeholder>
                  <w:temporary/>
                  <w15:appearance w15:val="hidden"/>
                  <w:text/>
                </w:sdtPr>
                <w:sdtEndPr/>
                <w:sdtContent>
                  <w:r>
                    <w:t>ConcertoDev</w:t>
                  </w:r>
                </w:sdtContent>
              </w:sdt>
              <w:bookmarkEnd w:id="117"/>
            </w:p>
            <w:sdt>
              <w:sdtPr>
                <w:rPr>
                  <w:rFonts w:eastAsiaTheme="majorEastAsia"/>
                  <w:b w:val="0"/>
                  <w:bCs w:val="0"/>
                  <w:caps/>
                  <w:color w:val="90C226" w:themeColor="accent1"/>
                  <w:spacing w:val="15"/>
                  <w:szCs w:val="26"/>
                  <w:shd w:val="clear" w:color="auto" w:fill="CEDADF" w:themeFill="text2" w:themeFillTint="33"/>
                </w:rPr>
                <w:alias w:val="ProductionRoleInstances"/>
                <w:tag w:val="PlaceholderProductionRoleInstances"/>
                <w:id w:val="-2038341636"/>
                <w:placeholder>
                  <w:docPart w:val="468D42A89596487FA5AC576328603322"/>
                </w:placeholder>
                <w:temporary/>
                <w15:appearance w15:val="hidden"/>
              </w:sdtPr>
              <w:sdtEndPr>
                <w:rPr>
                  <w:caps w:val="0"/>
                  <w:color w:val="auto"/>
                  <w:spacing w:val="0"/>
                  <w:szCs w:val="22"/>
                </w:rPr>
              </w:sdtEndPr>
              <w:sdtContent>
                <w:tbl>
                  <w:tblPr>
                    <w:tblStyle w:val="PlainTable11"/>
                    <w:tblW w:w="0" w:type="auto"/>
                    <w:tblLook w:val="0480" w:firstRow="0" w:lastRow="0" w:firstColumn="1" w:lastColumn="0" w:noHBand="0" w:noVBand="1"/>
                  </w:tblPr>
                  <w:tblGrid>
                    <w:gridCol w:w="2689"/>
                    <w:gridCol w:w="6661"/>
                  </w:tblGrid>
                  <w:tr w:rsidR="00790B60" w:rsidRPr="00A5464E" w:rsidTr="00DE5784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689" w:type="dxa"/>
                      </w:tcPr>
                      <w:p w:rsidR="00790B60" w:rsidRPr="00A5464E" w:rsidRDefault="00790B60" w:rsidP="00A5464E">
                        <w:r w:rsidRPr="00A5464E">
                          <w:t>Name</w:t>
                        </w:r>
                      </w:p>
                    </w:tc>
                    <w:tc>
                      <w:tcPr>
                        <w:tcW w:w="6661" w:type="dxa"/>
                      </w:tcPr>
                      <w:p w:rsidR="00790B60" w:rsidRPr="00A5464E" w:rsidRDefault="00787404" w:rsidP="00A5464E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pPr>
                        <w:sdt>
                          <w:sdtPr>
                            <w:alias w:val="InstanceName"/>
                            <w:tag w:val="InstanceName"/>
                            <w:id w:val="775983125"/>
                            <w:placeholder>
                              <w:docPart w:val="590369E6BB0048CC87796A059FEF2054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ConcertoDev</w:t>
                            </w:r>
                          </w:sdtContent>
                        </w:sdt>
                      </w:p>
                    </w:tc>
                  </w:tr>
                  <w:tr w:rsidR="00790B60" w:rsidRPr="00A5464E" w:rsidTr="00DE5784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689" w:type="dxa"/>
                      </w:tcPr>
                      <w:p w:rsidR="00790B60" w:rsidRPr="00A5464E" w:rsidRDefault="00790B60" w:rsidP="00A5464E">
                        <w:r w:rsidRPr="00A5464E">
                          <w:t>Size</w:t>
                        </w:r>
                      </w:p>
                    </w:tc>
                    <w:tc>
                      <w:tcPr>
                        <w:tcW w:w="6661" w:type="dxa"/>
                      </w:tcPr>
                      <w:p w:rsidR="00790B60" w:rsidRPr="00A5464E" w:rsidRDefault="00787404" w:rsidP="00A5464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</w:pPr>
                        <w:sdt>
                          <w:sdtPr>
                            <w:alias w:val="InstanceSize"/>
                            <w:tag w:val="InstanceSize"/>
                            <w:id w:val="-1347251950"/>
                            <w:placeholder>
                              <w:docPart w:val="FDA20AC36B9C4F709E3855A5860C4E27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</w:tr>
                  <w:tr w:rsidR="00790B60" w:rsidRPr="00A5464E" w:rsidTr="00DE5784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689" w:type="dxa"/>
                      </w:tcPr>
                      <w:p w:rsidR="00790B60" w:rsidRPr="00A5464E" w:rsidRDefault="00790B60" w:rsidP="00A5464E">
                        <w:r w:rsidRPr="00A5464E">
                          <w:t>Guest Agent Status</w:t>
                        </w:r>
                      </w:p>
                    </w:tc>
                    <w:tc>
                      <w:tcPr>
                        <w:tcW w:w="6661" w:type="dxa"/>
                      </w:tcPr>
                      <w:p w:rsidR="00790B60" w:rsidRPr="00A5464E" w:rsidRDefault="00787404" w:rsidP="00A5464E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pPr>
                        <w:sdt>
                          <w:sdtPr>
                            <w:alias w:val="GuestAgentStatus"/>
                            <w:tag w:val="GuestAgentStatus"/>
                            <w:id w:val="1136983942"/>
                            <w:placeholder>
                              <w:docPart w:val="A5CFD740DD7F418E8F2DC1E4AD4EF772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</w:tr>
                  <w:tr w:rsidR="00790B60" w:rsidRPr="00A5464E" w:rsidTr="00DE5784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689" w:type="dxa"/>
                      </w:tcPr>
                      <w:p w:rsidR="00790B60" w:rsidRPr="00A5464E" w:rsidRDefault="00790B60" w:rsidP="00A5464E">
                        <w:r w:rsidRPr="00A5464E">
                          <w:t>State Details</w:t>
                        </w:r>
                      </w:p>
                    </w:tc>
                    <w:tc>
                      <w:tcPr>
                        <w:tcW w:w="6661" w:type="dxa"/>
                      </w:tcPr>
                      <w:p w:rsidR="00790B60" w:rsidRPr="00062E93" w:rsidRDefault="00787404" w:rsidP="00A5464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</w:pPr>
                        <w:sdt>
                          <w:sdtPr>
                            <w:alias w:val="InstanceStateDetails"/>
                            <w:tag w:val="InstanceStateDetails"/>
                            <w:id w:val="-2008808462"/>
                            <w:placeholder>
                              <w:docPart w:val="0DE7CEDD2EF94436A9DE4B4638D7257C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</w:tr>
                  <w:tr w:rsidR="00790B60" w:rsidRPr="00A5464E" w:rsidTr="00DE5784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689" w:type="dxa"/>
                      </w:tcPr>
                      <w:p w:rsidR="00790B60" w:rsidRPr="00A5464E" w:rsidRDefault="00790B60" w:rsidP="00A5464E">
                        <w:r w:rsidRPr="00A5464E">
                          <w:t>Status</w:t>
                        </w:r>
                      </w:p>
                    </w:tc>
                    <w:tc>
                      <w:tcPr>
                        <w:tcW w:w="6661" w:type="dxa"/>
                      </w:tcPr>
                      <w:p w:rsidR="00790B60" w:rsidRPr="00062E93" w:rsidRDefault="00787404" w:rsidP="00A5464E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pPr>
                        <w:sdt>
                          <w:sdtPr>
                            <w:alias w:val="InstanceStatus"/>
                            <w:tag w:val="InstanceStatus"/>
                            <w:id w:val="-359196996"/>
                            <w:placeholder>
                              <w:docPart w:val="818E1E10244841659F65CDDE0E7C869B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StoppedDeallocated</w:t>
                            </w:r>
                          </w:sdtContent>
                        </w:sdt>
                      </w:p>
                    </w:tc>
                  </w:tr>
                  <w:tr w:rsidR="00790B60" w:rsidRPr="00A5464E" w:rsidTr="00DE5784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689" w:type="dxa"/>
                      </w:tcPr>
                      <w:p w:rsidR="00790B60" w:rsidRPr="00A5464E" w:rsidRDefault="00790B60" w:rsidP="00A5464E">
                        <w:r w:rsidRPr="00A5464E">
                          <w:t>Upgrade Domain</w:t>
                        </w:r>
                      </w:p>
                    </w:tc>
                    <w:tc>
                      <w:tcPr>
                        <w:tcW w:w="6661" w:type="dxa"/>
                      </w:tcPr>
                      <w:p w:rsidR="00790B60" w:rsidRPr="00062E93" w:rsidRDefault="00787404" w:rsidP="00A5464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</w:pPr>
                        <w:sdt>
                          <w:sdtPr>
                            <w:alias w:val="InstanceUpgradeDomain"/>
                            <w:tag w:val="InstanceUpgradeDomain"/>
                            <w:id w:val="-65264166"/>
                            <w:placeholder>
                              <w:docPart w:val="8AA6207B05264206A11119507067D425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</w:tr>
                  <w:tr w:rsidR="00790B60" w:rsidRPr="00A5464E" w:rsidTr="00DE5784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689" w:type="dxa"/>
                      </w:tcPr>
                      <w:p w:rsidR="00790B60" w:rsidRPr="00A5464E" w:rsidRDefault="00790B60" w:rsidP="00A5464E">
                        <w:r w:rsidRPr="00A5464E">
                          <w:t>IP Address</w:t>
                        </w:r>
                      </w:p>
                    </w:tc>
                    <w:tc>
                      <w:tcPr>
                        <w:tcW w:w="6661" w:type="dxa"/>
                      </w:tcPr>
                      <w:p w:rsidR="00790B60" w:rsidRPr="00062E93" w:rsidRDefault="00787404" w:rsidP="00A5464E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pPr>
                        <w:sdt>
                          <w:sdtPr>
                            <w:alias w:val="IP Address"/>
                            <w:tag w:val="IP Address"/>
                            <w:id w:val="296572286"/>
                            <w:placeholder>
                              <w:docPart w:val="4E7FEC32F55049F282566C77CF053F6D"/>
                            </w:placeholder>
                            <w:temporary/>
                            <w:showingPlcHdr/>
                            <w15:appearance w15:val="hidden"/>
                            <w:text/>
                          </w:sdtPr>
                          <w:sdtEndPr/>
                          <w:sdtContent/>
                        </w:sdt>
                      </w:p>
                    </w:tc>
                  </w:tr>
                  <w:tr w:rsidR="00790B60" w:rsidRPr="00A5464E" w:rsidTr="00DE5784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689" w:type="dxa"/>
                      </w:tcPr>
                      <w:p w:rsidR="00790B60" w:rsidRPr="00A5464E" w:rsidRDefault="00790B60" w:rsidP="00A5464E">
                        <w:r w:rsidRPr="00A5464E">
                          <w:t>Power State</w:t>
                        </w:r>
                      </w:p>
                    </w:tc>
                    <w:tc>
                      <w:tcPr>
                        <w:tcW w:w="6661" w:type="dxa"/>
                      </w:tcPr>
                      <w:p w:rsidR="00790B60" w:rsidRPr="00062E93" w:rsidRDefault="00787404" w:rsidP="00A5464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</w:pPr>
                        <w:sdt>
                          <w:sdtPr>
                            <w:alias w:val="PowerState"/>
                            <w:tag w:val="PowerState"/>
                            <w:id w:val="-1927639142"/>
                            <w:placeholder>
                              <w:docPart w:val="25D40528BF09450E92E4613B27BC9A39"/>
                            </w:placeholder>
                            <w:temporary/>
                            <w15:appearance w15:val="hidden"/>
                            <w:text/>
                          </w:sdtPr>
                          <w:sdtEndPr/>
                          <w:sdtContent>
                            <w:r w:rsidR="00B77C3F">
                              <w:t>Stopped</w:t>
                            </w:r>
                          </w:sdtContent>
                        </w:sdt>
                      </w:p>
                    </w:tc>
                  </w:tr>
                </w:tbl>
                <w:p w:rsidR="00790B60" w:rsidRPr="00A5464E" w:rsidRDefault="00787404" w:rsidP="00A5464E">
                  <w:pPr>
                    <w:rPr>
                      <w:shd w:val="clear" w:color="auto" w:fill="CEDADF" w:themeFill="text2" w:themeFillTint="33"/>
                    </w:rPr>
                  </w:pPr>
                </w:p>
              </w:sdtContent>
            </w:sdt>
          </w:sdtContent>
        </w:sdt>
        <w:p w:rsidR="00790B60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CloudServices"/>
        <w:tag w:val="PlaceholderCloudServices"/>
        <w:id w:val="1912947729"/>
        <w:placeholder>
          <w:docPart w:val="BDD3B15322FF4F17A04548F4C15BBE40"/>
        </w:placeholder>
        <w:temporary/>
        <w15:appearance w15:val="hidden"/>
      </w:sdtPr>
      <w:sdtEndPr>
        <w:rPr>
          <w:caps w:val="0"/>
        </w:rPr>
      </w:sdtEndPr>
      <w:sdtContent>
        <w:p w:rsidR="00790B60" w:rsidRPr="00A5464E" w:rsidRDefault="00787404" w:rsidP="00A5464E">
          <w:pPr>
            <w:pStyle w:val="Heading2"/>
            <w:rPr>
              <w:rStyle w:val="Heading2Char"/>
            </w:rPr>
          </w:pPr>
          <w:sdt>
            <w:sdtPr>
              <w:rPr>
                <w:rFonts w:ascii="Segoe UI Light" w:hAnsi="Segoe UI Light"/>
                <w:b w:val="0"/>
                <w:bCs w:val="0"/>
                <w:caps/>
                <w:smallCaps w:val="0"/>
              </w:rPr>
              <w:alias w:val="Cloud ServiceName"/>
              <w:tag w:val="ServiceName"/>
              <w:id w:val="443571787"/>
              <w:placeholder>
                <w:docPart w:val="010627F0AD0240269A398298B99BF2F1"/>
              </w:placeholder>
              <w:temporary/>
              <w15:appearance w15:val="hidden"/>
              <w:text/>
            </w:sdtPr>
            <w:sdtEndPr>
              <w:rPr>
                <w:caps w:val="0"/>
              </w:rPr>
            </w:sdtEndPr>
            <w:sdtContent>
              <w:r w:rsidR="00B77C3F">
                <w:t>epdmCirque</w:t>
              </w:r>
            </w:sdtContent>
          </w:sdt>
        </w:p>
        <w:p w:rsidR="00790B60" w:rsidRPr="00A5464E" w:rsidRDefault="00787404" w:rsidP="00A5464E">
          <w:sdt>
            <w:sdtPr>
              <w:id w:val="112024255"/>
            </w:sdtPr>
            <w:sdtEndPr/>
            <w:sdtContent/>
          </w:sdt>
        </w:p>
        <w:p w:rsidR="00790B60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CloudServices"/>
        <w:tag w:val="PlaceholderCloudServices"/>
        <w:id w:val="266735444"/>
        <w:placeholder>
          <w:docPart w:val="BDD3B15322FF4F17A04548F4C15BBE40"/>
        </w:placeholder>
        <w:temporary/>
        <w15:appearance w15:val="hidden"/>
      </w:sdtPr>
      <w:sdtEndPr>
        <w:rPr>
          <w:caps w:val="0"/>
        </w:rPr>
      </w:sdtEndPr>
      <w:sdtContent>
        <w:p w:rsidR="00790B60" w:rsidRPr="00A5464E" w:rsidRDefault="00787404" w:rsidP="00A5464E">
          <w:pPr>
            <w:pStyle w:val="Heading2"/>
            <w:rPr>
              <w:rStyle w:val="Heading2Char"/>
            </w:rPr>
          </w:pPr>
          <w:sdt>
            <w:sdtPr>
              <w:rPr>
                <w:rFonts w:ascii="Segoe UI Light" w:hAnsi="Segoe UI Light"/>
                <w:b w:val="0"/>
                <w:bCs w:val="0"/>
                <w:caps/>
                <w:smallCaps w:val="0"/>
              </w:rPr>
              <w:alias w:val="Cloud ServiceName"/>
              <w:tag w:val="ServiceName"/>
              <w:id w:val="987367718"/>
              <w:placeholder>
                <w:docPart w:val="010627F0AD0240269A398298B99BF2F1"/>
              </w:placeholder>
              <w:temporary/>
              <w15:appearance w15:val="hidden"/>
              <w:text/>
            </w:sdtPr>
            <w:sdtEndPr>
              <w:rPr>
                <w:caps w:val="0"/>
              </w:rPr>
            </w:sdtEndPr>
            <w:sdtContent>
              <w:r w:rsidR="00B77C3F">
                <w:t>pascaltfs</w:t>
              </w:r>
            </w:sdtContent>
          </w:sdt>
        </w:p>
        <w:p w:rsidR="00790B60" w:rsidRPr="00A5464E" w:rsidRDefault="00787404" w:rsidP="00A5464E">
          <w:sdt>
            <w:sdtPr>
              <w:id w:val="-1382174329"/>
            </w:sdtPr>
            <w:sdtEndPr/>
            <w:sdtContent/>
          </w:sdt>
        </w:p>
        <w:p w:rsidR="00790B60" w:rsidRPr="00A5464E" w:rsidRDefault="00787404" w:rsidP="00A5464E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/>
          <w:smallCaps w:val="0"/>
          <w:color w:val="auto"/>
          <w:sz w:val="22"/>
          <w:szCs w:val="22"/>
        </w:rPr>
        <w:alias w:val="CloudServices"/>
        <w:tag w:val="PlaceholderCloudServices"/>
        <w:id w:val="841839085"/>
        <w:placeholder>
          <w:docPart w:val="BDD3B15322FF4F17A04548F4C15BBE40"/>
        </w:placeholder>
        <w:temporary/>
        <w15:appearance w15:val="hidden"/>
      </w:sdtPr>
      <w:sdtEndPr>
        <w:rPr>
          <w:caps w:val="0"/>
        </w:rPr>
      </w:sdtEndPr>
      <w:sdtContent>
        <w:p w:rsidR="00790B60" w:rsidRPr="00A5464E" w:rsidRDefault="00787404" w:rsidP="00A5464E">
          <w:pPr>
            <w:pStyle w:val="Heading2"/>
            <w:rPr>
              <w:rStyle w:val="Heading2Char"/>
            </w:rPr>
          </w:pPr>
          <w:sdt>
            <w:sdtPr>
              <w:rPr>
                <w:rFonts w:ascii="Segoe UI Light" w:hAnsi="Segoe UI Light"/>
                <w:b w:val="0"/>
                <w:bCs w:val="0"/>
                <w:caps/>
                <w:smallCaps w:val="0"/>
              </w:rPr>
              <w:alias w:val="Cloud ServiceName"/>
              <w:tag w:val="ServiceName"/>
              <w:id w:val="371554792"/>
              <w:placeholder>
                <w:docPart w:val="010627F0AD0240269A398298B99BF2F1"/>
              </w:placeholder>
              <w:temporary/>
              <w15:appearance w15:val="hidden"/>
              <w:text/>
            </w:sdtPr>
            <w:sdtEndPr>
              <w:rPr>
                <w:caps w:val="0"/>
              </w:rPr>
            </w:sdtEndPr>
            <w:sdtContent>
              <w:r w:rsidR="00B77C3F">
                <w:t>pbonsql2012</w:t>
              </w:r>
            </w:sdtContent>
          </w:sdt>
        </w:p>
        <w:p w:rsidR="00790B60" w:rsidRPr="00A5464E" w:rsidRDefault="00787404" w:rsidP="00A5464E">
          <w:sdt>
            <w:sdtPr>
              <w:id w:val="-120852519"/>
            </w:sdtPr>
            <w:sdtEndPr/>
            <w:sdtContent/>
          </w:sdt>
        </w:p>
        <w:p w:rsidR="00790B60" w:rsidRPr="00A5464E" w:rsidRDefault="00787404" w:rsidP="00A5464E"/>
      </w:sdtContent>
    </w:sdt>
    <w:p w:rsidR="00790B60" w:rsidRPr="00A5464E" w:rsidRDefault="00790B60" w:rsidP="00A5464E"/>
    <w:sectPr w:rsidR="00790B60" w:rsidRPr="00A5464E" w:rsidSect="001E21D1">
      <w:pgSz w:w="12240" w:h="15840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7C3F" w:rsidRDefault="00B77C3F" w:rsidP="00A5464E">
      <w:r>
        <w:separator/>
      </w:r>
    </w:p>
  </w:endnote>
  <w:endnote w:type="continuationSeparator" w:id="0">
    <w:p w:rsidR="00B77C3F" w:rsidRDefault="00B77C3F" w:rsidP="00A546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TXinwei">
    <w:altName w:val="华文新魏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ZYaoTi">
    <w:altName w:val="方正姚体"/>
    <w:panose1 w:val="00000000000000000000"/>
    <w:charset w:val="86"/>
    <w:family w:val="roman"/>
    <w:notTrueType/>
    <w:pitch w:val="default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7C3F" w:rsidRDefault="00B77C3F" w:rsidP="00A5464E">
      <w:r>
        <w:separator/>
      </w:r>
    </w:p>
  </w:footnote>
  <w:footnote w:type="continuationSeparator" w:id="0">
    <w:p w:rsidR="00B77C3F" w:rsidRDefault="00B77C3F" w:rsidP="00A546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82775B"/>
    <w:multiLevelType w:val="multilevel"/>
    <w:tmpl w:val="E5241DC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DAA3AB9"/>
    <w:multiLevelType w:val="hybridMultilevel"/>
    <w:tmpl w:val="0C8E1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F61C87"/>
    <w:multiLevelType w:val="hybridMultilevel"/>
    <w:tmpl w:val="598A8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doNotDisplayPageBoundaries/>
  <w:hideSpellingErrors/>
  <w:hideGrammaticalErrors/>
  <w:attachedTemplate r:id="rId1"/>
  <w:revisionView w:inkAnnotations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6984"/>
    <w:rsid w:val="00000F88"/>
    <w:rsid w:val="000034FA"/>
    <w:rsid w:val="00004B93"/>
    <w:rsid w:val="00013CE1"/>
    <w:rsid w:val="000222F8"/>
    <w:rsid w:val="00025530"/>
    <w:rsid w:val="00027DD0"/>
    <w:rsid w:val="00030B67"/>
    <w:rsid w:val="0003106C"/>
    <w:rsid w:val="000330D5"/>
    <w:rsid w:val="00046ECE"/>
    <w:rsid w:val="00050E77"/>
    <w:rsid w:val="0005152D"/>
    <w:rsid w:val="00054024"/>
    <w:rsid w:val="000563AF"/>
    <w:rsid w:val="00056BE6"/>
    <w:rsid w:val="00060122"/>
    <w:rsid w:val="00062834"/>
    <w:rsid w:val="00062E93"/>
    <w:rsid w:val="000630BC"/>
    <w:rsid w:val="00063534"/>
    <w:rsid w:val="00063829"/>
    <w:rsid w:val="000660DF"/>
    <w:rsid w:val="000774AE"/>
    <w:rsid w:val="000803CD"/>
    <w:rsid w:val="00082962"/>
    <w:rsid w:val="0009036C"/>
    <w:rsid w:val="00091C83"/>
    <w:rsid w:val="00092458"/>
    <w:rsid w:val="000A11E4"/>
    <w:rsid w:val="000A3EF9"/>
    <w:rsid w:val="000B20F8"/>
    <w:rsid w:val="000B66E0"/>
    <w:rsid w:val="000B7907"/>
    <w:rsid w:val="000B7921"/>
    <w:rsid w:val="000C5E96"/>
    <w:rsid w:val="000D10DD"/>
    <w:rsid w:val="000D2A4D"/>
    <w:rsid w:val="000D2DF2"/>
    <w:rsid w:val="000D5010"/>
    <w:rsid w:val="000D72E7"/>
    <w:rsid w:val="000E13EF"/>
    <w:rsid w:val="000E3C56"/>
    <w:rsid w:val="000E6814"/>
    <w:rsid w:val="000E71E9"/>
    <w:rsid w:val="000F1794"/>
    <w:rsid w:val="000F2899"/>
    <w:rsid w:val="000F5860"/>
    <w:rsid w:val="000F7E20"/>
    <w:rsid w:val="00100CB3"/>
    <w:rsid w:val="001011C0"/>
    <w:rsid w:val="001043C2"/>
    <w:rsid w:val="00104FAC"/>
    <w:rsid w:val="001052CE"/>
    <w:rsid w:val="00105931"/>
    <w:rsid w:val="00105C5F"/>
    <w:rsid w:val="00107FBE"/>
    <w:rsid w:val="001114B1"/>
    <w:rsid w:val="001133E0"/>
    <w:rsid w:val="00113643"/>
    <w:rsid w:val="0011471C"/>
    <w:rsid w:val="00123834"/>
    <w:rsid w:val="00127DAF"/>
    <w:rsid w:val="001315E2"/>
    <w:rsid w:val="00132FCF"/>
    <w:rsid w:val="0013467C"/>
    <w:rsid w:val="001374C5"/>
    <w:rsid w:val="00137F7A"/>
    <w:rsid w:val="00145649"/>
    <w:rsid w:val="001529E2"/>
    <w:rsid w:val="001556A1"/>
    <w:rsid w:val="00157BB7"/>
    <w:rsid w:val="0016185D"/>
    <w:rsid w:val="00163F0C"/>
    <w:rsid w:val="00164289"/>
    <w:rsid w:val="00170487"/>
    <w:rsid w:val="001725D9"/>
    <w:rsid w:val="00175A7F"/>
    <w:rsid w:val="00176F2E"/>
    <w:rsid w:val="00180D8B"/>
    <w:rsid w:val="0018190C"/>
    <w:rsid w:val="00184CBA"/>
    <w:rsid w:val="00187449"/>
    <w:rsid w:val="001902D0"/>
    <w:rsid w:val="001929B5"/>
    <w:rsid w:val="00193F91"/>
    <w:rsid w:val="001962B9"/>
    <w:rsid w:val="00196C9A"/>
    <w:rsid w:val="001A2AD1"/>
    <w:rsid w:val="001A6897"/>
    <w:rsid w:val="001A689A"/>
    <w:rsid w:val="001A777F"/>
    <w:rsid w:val="001A7B76"/>
    <w:rsid w:val="001B1189"/>
    <w:rsid w:val="001B1F08"/>
    <w:rsid w:val="001B242D"/>
    <w:rsid w:val="001C15FB"/>
    <w:rsid w:val="001C3437"/>
    <w:rsid w:val="001C36C1"/>
    <w:rsid w:val="001C7A02"/>
    <w:rsid w:val="001D24C0"/>
    <w:rsid w:val="001D5235"/>
    <w:rsid w:val="001D6BDD"/>
    <w:rsid w:val="001E21D1"/>
    <w:rsid w:val="001E6CCC"/>
    <w:rsid w:val="001E7D44"/>
    <w:rsid w:val="001F0A9D"/>
    <w:rsid w:val="001F5678"/>
    <w:rsid w:val="001F7AE5"/>
    <w:rsid w:val="00200E4C"/>
    <w:rsid w:val="00201414"/>
    <w:rsid w:val="0020197F"/>
    <w:rsid w:val="00205A77"/>
    <w:rsid w:val="00205C56"/>
    <w:rsid w:val="00205D90"/>
    <w:rsid w:val="00206B3C"/>
    <w:rsid w:val="00215B9A"/>
    <w:rsid w:val="002177B0"/>
    <w:rsid w:val="00221F33"/>
    <w:rsid w:val="00225B9B"/>
    <w:rsid w:val="002273D9"/>
    <w:rsid w:val="00230D2C"/>
    <w:rsid w:val="0023284E"/>
    <w:rsid w:val="00235E11"/>
    <w:rsid w:val="002377D9"/>
    <w:rsid w:val="00237CCD"/>
    <w:rsid w:val="0024411D"/>
    <w:rsid w:val="00244472"/>
    <w:rsid w:val="00245007"/>
    <w:rsid w:val="00250F5A"/>
    <w:rsid w:val="00253E72"/>
    <w:rsid w:val="00255DF8"/>
    <w:rsid w:val="00255FB4"/>
    <w:rsid w:val="00261912"/>
    <w:rsid w:val="00263B0A"/>
    <w:rsid w:val="00263DC3"/>
    <w:rsid w:val="00264836"/>
    <w:rsid w:val="002734C4"/>
    <w:rsid w:val="002754AE"/>
    <w:rsid w:val="00276092"/>
    <w:rsid w:val="0028047A"/>
    <w:rsid w:val="0028063B"/>
    <w:rsid w:val="00283632"/>
    <w:rsid w:val="00283E9C"/>
    <w:rsid w:val="00286F58"/>
    <w:rsid w:val="00294E05"/>
    <w:rsid w:val="002A0986"/>
    <w:rsid w:val="002A56AC"/>
    <w:rsid w:val="002A5F21"/>
    <w:rsid w:val="002B2935"/>
    <w:rsid w:val="002B5E2F"/>
    <w:rsid w:val="002C0965"/>
    <w:rsid w:val="002C4988"/>
    <w:rsid w:val="002C56F9"/>
    <w:rsid w:val="002C7832"/>
    <w:rsid w:val="002C7BEA"/>
    <w:rsid w:val="002D0252"/>
    <w:rsid w:val="002D03F8"/>
    <w:rsid w:val="002D0821"/>
    <w:rsid w:val="002D73DA"/>
    <w:rsid w:val="002E411A"/>
    <w:rsid w:val="002E462F"/>
    <w:rsid w:val="002E650E"/>
    <w:rsid w:val="002E6984"/>
    <w:rsid w:val="002F5EC4"/>
    <w:rsid w:val="00301ED9"/>
    <w:rsid w:val="003021EF"/>
    <w:rsid w:val="0030299F"/>
    <w:rsid w:val="003035B3"/>
    <w:rsid w:val="00314CDA"/>
    <w:rsid w:val="00320F19"/>
    <w:rsid w:val="00324C34"/>
    <w:rsid w:val="00325A1C"/>
    <w:rsid w:val="00326E15"/>
    <w:rsid w:val="003301AF"/>
    <w:rsid w:val="0033179F"/>
    <w:rsid w:val="00331B17"/>
    <w:rsid w:val="00332F46"/>
    <w:rsid w:val="00335E5B"/>
    <w:rsid w:val="00342652"/>
    <w:rsid w:val="00343182"/>
    <w:rsid w:val="0034517A"/>
    <w:rsid w:val="003500E3"/>
    <w:rsid w:val="00352C7C"/>
    <w:rsid w:val="00354A9A"/>
    <w:rsid w:val="00361F99"/>
    <w:rsid w:val="003659C3"/>
    <w:rsid w:val="00375576"/>
    <w:rsid w:val="003767BB"/>
    <w:rsid w:val="0038101E"/>
    <w:rsid w:val="00383525"/>
    <w:rsid w:val="00385BBB"/>
    <w:rsid w:val="00391048"/>
    <w:rsid w:val="00394E8D"/>
    <w:rsid w:val="003A0212"/>
    <w:rsid w:val="003A0D74"/>
    <w:rsid w:val="003A21F8"/>
    <w:rsid w:val="003A39C0"/>
    <w:rsid w:val="003A63C0"/>
    <w:rsid w:val="003A6FEE"/>
    <w:rsid w:val="003B30A8"/>
    <w:rsid w:val="003B33F1"/>
    <w:rsid w:val="003B3FA8"/>
    <w:rsid w:val="003B46D4"/>
    <w:rsid w:val="003B7C3F"/>
    <w:rsid w:val="003D3CE4"/>
    <w:rsid w:val="003D40FE"/>
    <w:rsid w:val="003D4D04"/>
    <w:rsid w:val="003D65BE"/>
    <w:rsid w:val="003D7C17"/>
    <w:rsid w:val="003E1C02"/>
    <w:rsid w:val="003E1C81"/>
    <w:rsid w:val="003E2BDE"/>
    <w:rsid w:val="003E7AB9"/>
    <w:rsid w:val="003F0A4E"/>
    <w:rsid w:val="003F3EDA"/>
    <w:rsid w:val="003F4EEF"/>
    <w:rsid w:val="003F54AC"/>
    <w:rsid w:val="003F66EF"/>
    <w:rsid w:val="003F7426"/>
    <w:rsid w:val="003F7CC5"/>
    <w:rsid w:val="0040032E"/>
    <w:rsid w:val="004043F7"/>
    <w:rsid w:val="00406EDC"/>
    <w:rsid w:val="00407545"/>
    <w:rsid w:val="00417B76"/>
    <w:rsid w:val="00422219"/>
    <w:rsid w:val="00425CAD"/>
    <w:rsid w:val="00441B8F"/>
    <w:rsid w:val="00442A8D"/>
    <w:rsid w:val="004437E7"/>
    <w:rsid w:val="00452363"/>
    <w:rsid w:val="00452D7A"/>
    <w:rsid w:val="00453FC6"/>
    <w:rsid w:val="0047157B"/>
    <w:rsid w:val="00471952"/>
    <w:rsid w:val="00483F07"/>
    <w:rsid w:val="004841B2"/>
    <w:rsid w:val="00486571"/>
    <w:rsid w:val="0049481C"/>
    <w:rsid w:val="004A001F"/>
    <w:rsid w:val="004A2687"/>
    <w:rsid w:val="004A44E5"/>
    <w:rsid w:val="004A6ADC"/>
    <w:rsid w:val="004B3048"/>
    <w:rsid w:val="004B6C78"/>
    <w:rsid w:val="004C0F42"/>
    <w:rsid w:val="004C17DE"/>
    <w:rsid w:val="004C2901"/>
    <w:rsid w:val="004C407F"/>
    <w:rsid w:val="004C56D5"/>
    <w:rsid w:val="004C6A47"/>
    <w:rsid w:val="004D0833"/>
    <w:rsid w:val="004D0AE5"/>
    <w:rsid w:val="004D2D78"/>
    <w:rsid w:val="004D3B63"/>
    <w:rsid w:val="004D59CF"/>
    <w:rsid w:val="004E1C81"/>
    <w:rsid w:val="004E2474"/>
    <w:rsid w:val="004E3219"/>
    <w:rsid w:val="00503FC9"/>
    <w:rsid w:val="0050619E"/>
    <w:rsid w:val="00511D3D"/>
    <w:rsid w:val="0051246C"/>
    <w:rsid w:val="0051299E"/>
    <w:rsid w:val="00517393"/>
    <w:rsid w:val="005246C9"/>
    <w:rsid w:val="00525395"/>
    <w:rsid w:val="00530B27"/>
    <w:rsid w:val="0053362B"/>
    <w:rsid w:val="00533F0F"/>
    <w:rsid w:val="005463BF"/>
    <w:rsid w:val="00546CB4"/>
    <w:rsid w:val="0055251A"/>
    <w:rsid w:val="00553EBE"/>
    <w:rsid w:val="00555785"/>
    <w:rsid w:val="0056462F"/>
    <w:rsid w:val="00566393"/>
    <w:rsid w:val="0056768A"/>
    <w:rsid w:val="00567C39"/>
    <w:rsid w:val="005706F7"/>
    <w:rsid w:val="005723FB"/>
    <w:rsid w:val="00573871"/>
    <w:rsid w:val="0057701E"/>
    <w:rsid w:val="00577D7D"/>
    <w:rsid w:val="00584692"/>
    <w:rsid w:val="005847F7"/>
    <w:rsid w:val="005879EF"/>
    <w:rsid w:val="00594A9E"/>
    <w:rsid w:val="00594BDC"/>
    <w:rsid w:val="005A372A"/>
    <w:rsid w:val="005B4089"/>
    <w:rsid w:val="005B60FC"/>
    <w:rsid w:val="005C22CA"/>
    <w:rsid w:val="005C3B7E"/>
    <w:rsid w:val="005D0601"/>
    <w:rsid w:val="005D22D8"/>
    <w:rsid w:val="005D4063"/>
    <w:rsid w:val="005D4705"/>
    <w:rsid w:val="005E6791"/>
    <w:rsid w:val="005F0849"/>
    <w:rsid w:val="005F25F7"/>
    <w:rsid w:val="005F70ED"/>
    <w:rsid w:val="00613CF2"/>
    <w:rsid w:val="0061445E"/>
    <w:rsid w:val="0061535A"/>
    <w:rsid w:val="00615E65"/>
    <w:rsid w:val="00625A3C"/>
    <w:rsid w:val="006267EB"/>
    <w:rsid w:val="006279DF"/>
    <w:rsid w:val="00630FE7"/>
    <w:rsid w:val="006310DF"/>
    <w:rsid w:val="0063255E"/>
    <w:rsid w:val="00633E3D"/>
    <w:rsid w:val="006346E0"/>
    <w:rsid w:val="00634B24"/>
    <w:rsid w:val="006374E4"/>
    <w:rsid w:val="00641BA5"/>
    <w:rsid w:val="0065191D"/>
    <w:rsid w:val="00653A88"/>
    <w:rsid w:val="00656EEF"/>
    <w:rsid w:val="0065753E"/>
    <w:rsid w:val="00660D97"/>
    <w:rsid w:val="00663CE6"/>
    <w:rsid w:val="00665C34"/>
    <w:rsid w:val="00667C82"/>
    <w:rsid w:val="006713BD"/>
    <w:rsid w:val="00674874"/>
    <w:rsid w:val="00674CFD"/>
    <w:rsid w:val="00676934"/>
    <w:rsid w:val="00676FD5"/>
    <w:rsid w:val="00677296"/>
    <w:rsid w:val="00677E30"/>
    <w:rsid w:val="006811A7"/>
    <w:rsid w:val="006837EA"/>
    <w:rsid w:val="006866C0"/>
    <w:rsid w:val="006871F0"/>
    <w:rsid w:val="0069198D"/>
    <w:rsid w:val="0069625E"/>
    <w:rsid w:val="0069767C"/>
    <w:rsid w:val="006A0669"/>
    <w:rsid w:val="006A46FB"/>
    <w:rsid w:val="006A732B"/>
    <w:rsid w:val="006B22DB"/>
    <w:rsid w:val="006B4D84"/>
    <w:rsid w:val="006B7020"/>
    <w:rsid w:val="006C3DE8"/>
    <w:rsid w:val="006C45E9"/>
    <w:rsid w:val="006C7621"/>
    <w:rsid w:val="006C7C56"/>
    <w:rsid w:val="006D09C9"/>
    <w:rsid w:val="006D3AD2"/>
    <w:rsid w:val="006D5A59"/>
    <w:rsid w:val="006D6AF7"/>
    <w:rsid w:val="006D7089"/>
    <w:rsid w:val="006E19A1"/>
    <w:rsid w:val="006E5109"/>
    <w:rsid w:val="006E6968"/>
    <w:rsid w:val="006E6F20"/>
    <w:rsid w:val="006F545F"/>
    <w:rsid w:val="006F74DF"/>
    <w:rsid w:val="007014A8"/>
    <w:rsid w:val="00702C9D"/>
    <w:rsid w:val="00705395"/>
    <w:rsid w:val="00711EF2"/>
    <w:rsid w:val="00714861"/>
    <w:rsid w:val="007157B0"/>
    <w:rsid w:val="00716AB4"/>
    <w:rsid w:val="007204CF"/>
    <w:rsid w:val="00722342"/>
    <w:rsid w:val="00723ACD"/>
    <w:rsid w:val="00725E18"/>
    <w:rsid w:val="0073261E"/>
    <w:rsid w:val="00735AE4"/>
    <w:rsid w:val="0073622C"/>
    <w:rsid w:val="007402C2"/>
    <w:rsid w:val="007437CA"/>
    <w:rsid w:val="00745446"/>
    <w:rsid w:val="00746008"/>
    <w:rsid w:val="00750102"/>
    <w:rsid w:val="00750C68"/>
    <w:rsid w:val="00753D5E"/>
    <w:rsid w:val="00756097"/>
    <w:rsid w:val="00762CEE"/>
    <w:rsid w:val="00764712"/>
    <w:rsid w:val="007651D4"/>
    <w:rsid w:val="00765A2E"/>
    <w:rsid w:val="00766D1C"/>
    <w:rsid w:val="00766E0C"/>
    <w:rsid w:val="00770373"/>
    <w:rsid w:val="00771064"/>
    <w:rsid w:val="007711F2"/>
    <w:rsid w:val="00775527"/>
    <w:rsid w:val="00776A52"/>
    <w:rsid w:val="00781E79"/>
    <w:rsid w:val="007839DF"/>
    <w:rsid w:val="00787404"/>
    <w:rsid w:val="0079097D"/>
    <w:rsid w:val="00790B60"/>
    <w:rsid w:val="00790BC6"/>
    <w:rsid w:val="00790C7E"/>
    <w:rsid w:val="00791011"/>
    <w:rsid w:val="00792A50"/>
    <w:rsid w:val="00794E41"/>
    <w:rsid w:val="007953EB"/>
    <w:rsid w:val="007970BA"/>
    <w:rsid w:val="007A47CE"/>
    <w:rsid w:val="007A79D4"/>
    <w:rsid w:val="007B232A"/>
    <w:rsid w:val="007B2448"/>
    <w:rsid w:val="007B3FC9"/>
    <w:rsid w:val="007B47F8"/>
    <w:rsid w:val="007B509E"/>
    <w:rsid w:val="007B54AE"/>
    <w:rsid w:val="007C530A"/>
    <w:rsid w:val="007C62DC"/>
    <w:rsid w:val="007D3FA2"/>
    <w:rsid w:val="007E262A"/>
    <w:rsid w:val="007E2AC4"/>
    <w:rsid w:val="007E2B70"/>
    <w:rsid w:val="007E34A9"/>
    <w:rsid w:val="007E3C8E"/>
    <w:rsid w:val="007E78F1"/>
    <w:rsid w:val="007F02BD"/>
    <w:rsid w:val="007F09FD"/>
    <w:rsid w:val="007F2C8D"/>
    <w:rsid w:val="007F410B"/>
    <w:rsid w:val="007F41DF"/>
    <w:rsid w:val="007F5B65"/>
    <w:rsid w:val="007F663F"/>
    <w:rsid w:val="0081000D"/>
    <w:rsid w:val="00810A47"/>
    <w:rsid w:val="008138F0"/>
    <w:rsid w:val="00814563"/>
    <w:rsid w:val="008155D0"/>
    <w:rsid w:val="008206D4"/>
    <w:rsid w:val="008271FB"/>
    <w:rsid w:val="00832FBC"/>
    <w:rsid w:val="00837BBE"/>
    <w:rsid w:val="00840587"/>
    <w:rsid w:val="008409EA"/>
    <w:rsid w:val="008438EF"/>
    <w:rsid w:val="00853927"/>
    <w:rsid w:val="00856052"/>
    <w:rsid w:val="00860851"/>
    <w:rsid w:val="008633E7"/>
    <w:rsid w:val="00870F5E"/>
    <w:rsid w:val="0087114E"/>
    <w:rsid w:val="008711FF"/>
    <w:rsid w:val="00872DD9"/>
    <w:rsid w:val="00872E5A"/>
    <w:rsid w:val="008744E5"/>
    <w:rsid w:val="00880119"/>
    <w:rsid w:val="00880597"/>
    <w:rsid w:val="0088254B"/>
    <w:rsid w:val="00885684"/>
    <w:rsid w:val="008856FD"/>
    <w:rsid w:val="00886724"/>
    <w:rsid w:val="0089421A"/>
    <w:rsid w:val="00894D31"/>
    <w:rsid w:val="00894EB5"/>
    <w:rsid w:val="008A3F36"/>
    <w:rsid w:val="008A4FF4"/>
    <w:rsid w:val="008B3171"/>
    <w:rsid w:val="008B6021"/>
    <w:rsid w:val="008C2571"/>
    <w:rsid w:val="008C4B70"/>
    <w:rsid w:val="008C6DA4"/>
    <w:rsid w:val="008C74A1"/>
    <w:rsid w:val="008D0F82"/>
    <w:rsid w:val="008D22C8"/>
    <w:rsid w:val="008D3FF2"/>
    <w:rsid w:val="008D4832"/>
    <w:rsid w:val="008D588E"/>
    <w:rsid w:val="008D784E"/>
    <w:rsid w:val="008D7FE4"/>
    <w:rsid w:val="008E1893"/>
    <w:rsid w:val="008E5A18"/>
    <w:rsid w:val="008F3009"/>
    <w:rsid w:val="008F6566"/>
    <w:rsid w:val="00906642"/>
    <w:rsid w:val="009072EB"/>
    <w:rsid w:val="00912D9D"/>
    <w:rsid w:val="009132FF"/>
    <w:rsid w:val="00914C4E"/>
    <w:rsid w:val="00916879"/>
    <w:rsid w:val="00916A00"/>
    <w:rsid w:val="00917197"/>
    <w:rsid w:val="00920768"/>
    <w:rsid w:val="00930426"/>
    <w:rsid w:val="00933D8F"/>
    <w:rsid w:val="009464CF"/>
    <w:rsid w:val="00946E30"/>
    <w:rsid w:val="0094773A"/>
    <w:rsid w:val="00951A6C"/>
    <w:rsid w:val="00954E2A"/>
    <w:rsid w:val="00961773"/>
    <w:rsid w:val="00962610"/>
    <w:rsid w:val="00963F57"/>
    <w:rsid w:val="00971AAC"/>
    <w:rsid w:val="0097513A"/>
    <w:rsid w:val="009824B1"/>
    <w:rsid w:val="009947B8"/>
    <w:rsid w:val="00994F27"/>
    <w:rsid w:val="009954BF"/>
    <w:rsid w:val="00995E92"/>
    <w:rsid w:val="009968D9"/>
    <w:rsid w:val="009A0FFC"/>
    <w:rsid w:val="009B2E9F"/>
    <w:rsid w:val="009B321F"/>
    <w:rsid w:val="009B3CF0"/>
    <w:rsid w:val="009B70FB"/>
    <w:rsid w:val="009C0B8E"/>
    <w:rsid w:val="009C19BD"/>
    <w:rsid w:val="009D13C2"/>
    <w:rsid w:val="009D14BC"/>
    <w:rsid w:val="009D2964"/>
    <w:rsid w:val="009D2EA8"/>
    <w:rsid w:val="009D545C"/>
    <w:rsid w:val="009D5E22"/>
    <w:rsid w:val="009E2BD6"/>
    <w:rsid w:val="009E6CF8"/>
    <w:rsid w:val="009F1BF7"/>
    <w:rsid w:val="009F296C"/>
    <w:rsid w:val="009F6127"/>
    <w:rsid w:val="009F763B"/>
    <w:rsid w:val="009F7C98"/>
    <w:rsid w:val="00A00F6C"/>
    <w:rsid w:val="00A027DA"/>
    <w:rsid w:val="00A04DE5"/>
    <w:rsid w:val="00A10974"/>
    <w:rsid w:val="00A110E7"/>
    <w:rsid w:val="00A1478A"/>
    <w:rsid w:val="00A16B4F"/>
    <w:rsid w:val="00A16DC3"/>
    <w:rsid w:val="00A20AFC"/>
    <w:rsid w:val="00A21300"/>
    <w:rsid w:val="00A220BC"/>
    <w:rsid w:val="00A2476D"/>
    <w:rsid w:val="00A279EE"/>
    <w:rsid w:val="00A32F81"/>
    <w:rsid w:val="00A33EA3"/>
    <w:rsid w:val="00A4190E"/>
    <w:rsid w:val="00A45619"/>
    <w:rsid w:val="00A51A5B"/>
    <w:rsid w:val="00A51B3C"/>
    <w:rsid w:val="00A52B1F"/>
    <w:rsid w:val="00A5464E"/>
    <w:rsid w:val="00A56770"/>
    <w:rsid w:val="00A56D12"/>
    <w:rsid w:val="00A572A6"/>
    <w:rsid w:val="00A6449A"/>
    <w:rsid w:val="00A657EA"/>
    <w:rsid w:val="00A72367"/>
    <w:rsid w:val="00A73FC7"/>
    <w:rsid w:val="00A74F1E"/>
    <w:rsid w:val="00A75C67"/>
    <w:rsid w:val="00A77B13"/>
    <w:rsid w:val="00A82F8D"/>
    <w:rsid w:val="00A84D54"/>
    <w:rsid w:val="00A84F19"/>
    <w:rsid w:val="00A87E3B"/>
    <w:rsid w:val="00A90470"/>
    <w:rsid w:val="00A911BF"/>
    <w:rsid w:val="00A93720"/>
    <w:rsid w:val="00A94501"/>
    <w:rsid w:val="00AA0D48"/>
    <w:rsid w:val="00AA66B7"/>
    <w:rsid w:val="00AA7A09"/>
    <w:rsid w:val="00AA7DD8"/>
    <w:rsid w:val="00AB197E"/>
    <w:rsid w:val="00AB26C2"/>
    <w:rsid w:val="00AB3433"/>
    <w:rsid w:val="00AB744F"/>
    <w:rsid w:val="00AC5CFE"/>
    <w:rsid w:val="00AC5D66"/>
    <w:rsid w:val="00AC61CA"/>
    <w:rsid w:val="00AC6261"/>
    <w:rsid w:val="00AC6572"/>
    <w:rsid w:val="00AD0547"/>
    <w:rsid w:val="00AD241E"/>
    <w:rsid w:val="00AE21DE"/>
    <w:rsid w:val="00AE43DA"/>
    <w:rsid w:val="00AE61C9"/>
    <w:rsid w:val="00AF2821"/>
    <w:rsid w:val="00AF482C"/>
    <w:rsid w:val="00B116DA"/>
    <w:rsid w:val="00B1652C"/>
    <w:rsid w:val="00B167A9"/>
    <w:rsid w:val="00B20AFE"/>
    <w:rsid w:val="00B2263E"/>
    <w:rsid w:val="00B22E27"/>
    <w:rsid w:val="00B23003"/>
    <w:rsid w:val="00B245D3"/>
    <w:rsid w:val="00B25680"/>
    <w:rsid w:val="00B31FFB"/>
    <w:rsid w:val="00B42E00"/>
    <w:rsid w:val="00B4326E"/>
    <w:rsid w:val="00B44009"/>
    <w:rsid w:val="00B47243"/>
    <w:rsid w:val="00B52FF2"/>
    <w:rsid w:val="00B5530A"/>
    <w:rsid w:val="00B57380"/>
    <w:rsid w:val="00B624F1"/>
    <w:rsid w:val="00B646D6"/>
    <w:rsid w:val="00B7217A"/>
    <w:rsid w:val="00B73F1F"/>
    <w:rsid w:val="00B77C3F"/>
    <w:rsid w:val="00B8695A"/>
    <w:rsid w:val="00B8726D"/>
    <w:rsid w:val="00B877F7"/>
    <w:rsid w:val="00B9048F"/>
    <w:rsid w:val="00B9270C"/>
    <w:rsid w:val="00B92A43"/>
    <w:rsid w:val="00B95ACD"/>
    <w:rsid w:val="00BA274D"/>
    <w:rsid w:val="00BA47D4"/>
    <w:rsid w:val="00BA5069"/>
    <w:rsid w:val="00BA52AA"/>
    <w:rsid w:val="00BB2144"/>
    <w:rsid w:val="00BB4C9A"/>
    <w:rsid w:val="00BB5FA1"/>
    <w:rsid w:val="00BC1419"/>
    <w:rsid w:val="00BC4959"/>
    <w:rsid w:val="00BC6389"/>
    <w:rsid w:val="00BC7F46"/>
    <w:rsid w:val="00BD161C"/>
    <w:rsid w:val="00BD45A0"/>
    <w:rsid w:val="00BD4F7F"/>
    <w:rsid w:val="00BE03D4"/>
    <w:rsid w:val="00BE1475"/>
    <w:rsid w:val="00BE3080"/>
    <w:rsid w:val="00BE3571"/>
    <w:rsid w:val="00BE3FF0"/>
    <w:rsid w:val="00BE43C6"/>
    <w:rsid w:val="00BF001B"/>
    <w:rsid w:val="00BF1541"/>
    <w:rsid w:val="00BF521B"/>
    <w:rsid w:val="00BF538A"/>
    <w:rsid w:val="00C01518"/>
    <w:rsid w:val="00C02BA8"/>
    <w:rsid w:val="00C02FF7"/>
    <w:rsid w:val="00C1201E"/>
    <w:rsid w:val="00C15158"/>
    <w:rsid w:val="00C20089"/>
    <w:rsid w:val="00C2417A"/>
    <w:rsid w:val="00C33003"/>
    <w:rsid w:val="00C35B9D"/>
    <w:rsid w:val="00C37C26"/>
    <w:rsid w:val="00C41B19"/>
    <w:rsid w:val="00C4658B"/>
    <w:rsid w:val="00C500E2"/>
    <w:rsid w:val="00C57687"/>
    <w:rsid w:val="00C63F52"/>
    <w:rsid w:val="00C71377"/>
    <w:rsid w:val="00C73895"/>
    <w:rsid w:val="00C748DB"/>
    <w:rsid w:val="00C8170C"/>
    <w:rsid w:val="00C8297F"/>
    <w:rsid w:val="00C837CB"/>
    <w:rsid w:val="00C84255"/>
    <w:rsid w:val="00C8665F"/>
    <w:rsid w:val="00C86AB4"/>
    <w:rsid w:val="00C87297"/>
    <w:rsid w:val="00C8743E"/>
    <w:rsid w:val="00C91BD6"/>
    <w:rsid w:val="00C92656"/>
    <w:rsid w:val="00C97641"/>
    <w:rsid w:val="00CA06E7"/>
    <w:rsid w:val="00CA12A4"/>
    <w:rsid w:val="00CA17D5"/>
    <w:rsid w:val="00CA5467"/>
    <w:rsid w:val="00CB2E25"/>
    <w:rsid w:val="00CB5175"/>
    <w:rsid w:val="00CC42FE"/>
    <w:rsid w:val="00CD0D29"/>
    <w:rsid w:val="00CD32B0"/>
    <w:rsid w:val="00CE411E"/>
    <w:rsid w:val="00CE5B54"/>
    <w:rsid w:val="00CF23C2"/>
    <w:rsid w:val="00CF3F2F"/>
    <w:rsid w:val="00CF7165"/>
    <w:rsid w:val="00D02BC5"/>
    <w:rsid w:val="00D034FD"/>
    <w:rsid w:val="00D05887"/>
    <w:rsid w:val="00D05B12"/>
    <w:rsid w:val="00D102B4"/>
    <w:rsid w:val="00D122DC"/>
    <w:rsid w:val="00D128F3"/>
    <w:rsid w:val="00D12F19"/>
    <w:rsid w:val="00D17DEF"/>
    <w:rsid w:val="00D21C0D"/>
    <w:rsid w:val="00D221B4"/>
    <w:rsid w:val="00D230ED"/>
    <w:rsid w:val="00D2399E"/>
    <w:rsid w:val="00D23CC9"/>
    <w:rsid w:val="00D249B7"/>
    <w:rsid w:val="00D317F8"/>
    <w:rsid w:val="00D31C08"/>
    <w:rsid w:val="00D328B0"/>
    <w:rsid w:val="00D34D04"/>
    <w:rsid w:val="00D3799D"/>
    <w:rsid w:val="00D40737"/>
    <w:rsid w:val="00D421E0"/>
    <w:rsid w:val="00D455B5"/>
    <w:rsid w:val="00D45C99"/>
    <w:rsid w:val="00D467E5"/>
    <w:rsid w:val="00D47496"/>
    <w:rsid w:val="00D47A14"/>
    <w:rsid w:val="00D554A1"/>
    <w:rsid w:val="00D57047"/>
    <w:rsid w:val="00D62C22"/>
    <w:rsid w:val="00D66110"/>
    <w:rsid w:val="00D661F5"/>
    <w:rsid w:val="00D67851"/>
    <w:rsid w:val="00D726C8"/>
    <w:rsid w:val="00D7440B"/>
    <w:rsid w:val="00D75EEF"/>
    <w:rsid w:val="00D76743"/>
    <w:rsid w:val="00D76996"/>
    <w:rsid w:val="00D76F4C"/>
    <w:rsid w:val="00D81338"/>
    <w:rsid w:val="00D825B2"/>
    <w:rsid w:val="00D8693A"/>
    <w:rsid w:val="00D869CA"/>
    <w:rsid w:val="00D876BF"/>
    <w:rsid w:val="00D910A5"/>
    <w:rsid w:val="00D91197"/>
    <w:rsid w:val="00D91BE1"/>
    <w:rsid w:val="00D9793A"/>
    <w:rsid w:val="00DA11D5"/>
    <w:rsid w:val="00DA2A19"/>
    <w:rsid w:val="00DA6A3B"/>
    <w:rsid w:val="00DA7843"/>
    <w:rsid w:val="00DA7D0D"/>
    <w:rsid w:val="00DB01CD"/>
    <w:rsid w:val="00DB183A"/>
    <w:rsid w:val="00DB2002"/>
    <w:rsid w:val="00DB444A"/>
    <w:rsid w:val="00DB4939"/>
    <w:rsid w:val="00DB495A"/>
    <w:rsid w:val="00DC0B57"/>
    <w:rsid w:val="00DC1382"/>
    <w:rsid w:val="00DC4794"/>
    <w:rsid w:val="00DC509F"/>
    <w:rsid w:val="00DD26E1"/>
    <w:rsid w:val="00DD2A10"/>
    <w:rsid w:val="00DD2B96"/>
    <w:rsid w:val="00DD2F15"/>
    <w:rsid w:val="00DD30B0"/>
    <w:rsid w:val="00DD5571"/>
    <w:rsid w:val="00DD6A5B"/>
    <w:rsid w:val="00DE07DB"/>
    <w:rsid w:val="00DE417B"/>
    <w:rsid w:val="00DE4D65"/>
    <w:rsid w:val="00DE5784"/>
    <w:rsid w:val="00DE644F"/>
    <w:rsid w:val="00DF019F"/>
    <w:rsid w:val="00DF1419"/>
    <w:rsid w:val="00DF146E"/>
    <w:rsid w:val="00DF22BA"/>
    <w:rsid w:val="00DF39C1"/>
    <w:rsid w:val="00DF5679"/>
    <w:rsid w:val="00DF6604"/>
    <w:rsid w:val="00E00B83"/>
    <w:rsid w:val="00E132F8"/>
    <w:rsid w:val="00E13BEC"/>
    <w:rsid w:val="00E177FD"/>
    <w:rsid w:val="00E21116"/>
    <w:rsid w:val="00E264D5"/>
    <w:rsid w:val="00E27509"/>
    <w:rsid w:val="00E3100F"/>
    <w:rsid w:val="00E32CBE"/>
    <w:rsid w:val="00E33D81"/>
    <w:rsid w:val="00E33E9A"/>
    <w:rsid w:val="00E3678F"/>
    <w:rsid w:val="00E400C0"/>
    <w:rsid w:val="00E403FC"/>
    <w:rsid w:val="00E42553"/>
    <w:rsid w:val="00E509A8"/>
    <w:rsid w:val="00E52C59"/>
    <w:rsid w:val="00E5412F"/>
    <w:rsid w:val="00E57EE6"/>
    <w:rsid w:val="00E6077C"/>
    <w:rsid w:val="00E61F47"/>
    <w:rsid w:val="00E6223F"/>
    <w:rsid w:val="00E62BBA"/>
    <w:rsid w:val="00E63F69"/>
    <w:rsid w:val="00E64C88"/>
    <w:rsid w:val="00E65977"/>
    <w:rsid w:val="00E662D7"/>
    <w:rsid w:val="00E66EAC"/>
    <w:rsid w:val="00E66F15"/>
    <w:rsid w:val="00E70A70"/>
    <w:rsid w:val="00E74D34"/>
    <w:rsid w:val="00E9117C"/>
    <w:rsid w:val="00E92A92"/>
    <w:rsid w:val="00E9310B"/>
    <w:rsid w:val="00EA0E59"/>
    <w:rsid w:val="00EA1755"/>
    <w:rsid w:val="00EA3982"/>
    <w:rsid w:val="00EA74C6"/>
    <w:rsid w:val="00EC0C48"/>
    <w:rsid w:val="00EC1BE9"/>
    <w:rsid w:val="00EC4983"/>
    <w:rsid w:val="00EC7A62"/>
    <w:rsid w:val="00ED0713"/>
    <w:rsid w:val="00ED3401"/>
    <w:rsid w:val="00ED4426"/>
    <w:rsid w:val="00EE68DC"/>
    <w:rsid w:val="00EF233B"/>
    <w:rsid w:val="00EF6B6C"/>
    <w:rsid w:val="00EF75A7"/>
    <w:rsid w:val="00F1210F"/>
    <w:rsid w:val="00F1228F"/>
    <w:rsid w:val="00F12CD9"/>
    <w:rsid w:val="00F145EE"/>
    <w:rsid w:val="00F24C87"/>
    <w:rsid w:val="00F2578C"/>
    <w:rsid w:val="00F27092"/>
    <w:rsid w:val="00F30D68"/>
    <w:rsid w:val="00F314FD"/>
    <w:rsid w:val="00F3168D"/>
    <w:rsid w:val="00F31BC3"/>
    <w:rsid w:val="00F36454"/>
    <w:rsid w:val="00F37DCF"/>
    <w:rsid w:val="00F43F1D"/>
    <w:rsid w:val="00F4415A"/>
    <w:rsid w:val="00F44BF3"/>
    <w:rsid w:val="00F45254"/>
    <w:rsid w:val="00F46D32"/>
    <w:rsid w:val="00F47032"/>
    <w:rsid w:val="00F47E57"/>
    <w:rsid w:val="00F62DE6"/>
    <w:rsid w:val="00F64FC4"/>
    <w:rsid w:val="00F65961"/>
    <w:rsid w:val="00F65EEA"/>
    <w:rsid w:val="00F678AA"/>
    <w:rsid w:val="00F72118"/>
    <w:rsid w:val="00F77633"/>
    <w:rsid w:val="00F812F7"/>
    <w:rsid w:val="00F8392D"/>
    <w:rsid w:val="00F847E5"/>
    <w:rsid w:val="00F86BFA"/>
    <w:rsid w:val="00F90D64"/>
    <w:rsid w:val="00F962C3"/>
    <w:rsid w:val="00FA09CB"/>
    <w:rsid w:val="00FA2366"/>
    <w:rsid w:val="00FB7142"/>
    <w:rsid w:val="00FC0269"/>
    <w:rsid w:val="00FC0EEE"/>
    <w:rsid w:val="00FC17A1"/>
    <w:rsid w:val="00FC2C92"/>
    <w:rsid w:val="00FC589C"/>
    <w:rsid w:val="00FC7B0D"/>
    <w:rsid w:val="00FD16CB"/>
    <w:rsid w:val="00FD27AC"/>
    <w:rsid w:val="00FD7246"/>
    <w:rsid w:val="00FE29C2"/>
    <w:rsid w:val="00FE7273"/>
    <w:rsid w:val="00FE7DE0"/>
    <w:rsid w:val="00FF11DA"/>
    <w:rsid w:val="00FF3EC4"/>
    <w:rsid w:val="00FF7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A776E4D-F10B-432B-AFFC-D4FF76B01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0974"/>
  </w:style>
  <w:style w:type="paragraph" w:styleId="Heading1">
    <w:name w:val="heading 1"/>
    <w:basedOn w:val="Normal"/>
    <w:next w:val="Normal"/>
    <w:link w:val="Heading1Char"/>
    <w:uiPriority w:val="9"/>
    <w:qFormat/>
    <w:rsid w:val="00A10974"/>
    <w:pPr>
      <w:keepNext/>
      <w:keepLines/>
      <w:numPr>
        <w:numId w:val="15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0974"/>
    <w:pPr>
      <w:keepNext/>
      <w:keepLines/>
      <w:numPr>
        <w:ilvl w:val="1"/>
        <w:numId w:val="15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0974"/>
    <w:pPr>
      <w:keepNext/>
      <w:keepLines/>
      <w:numPr>
        <w:ilvl w:val="2"/>
        <w:numId w:val="1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10974"/>
    <w:pPr>
      <w:keepNext/>
      <w:keepLines/>
      <w:numPr>
        <w:ilvl w:val="3"/>
        <w:numId w:val="15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10974"/>
    <w:pPr>
      <w:keepNext/>
      <w:keepLines/>
      <w:numPr>
        <w:ilvl w:val="4"/>
        <w:numId w:val="15"/>
      </w:numPr>
      <w:spacing w:before="200" w:after="0"/>
      <w:outlineLvl w:val="4"/>
    </w:pPr>
    <w:rPr>
      <w:rFonts w:asciiTheme="majorHAnsi" w:eastAsiaTheme="majorEastAsia" w:hAnsiTheme="majorHAnsi" w:cstheme="majorBidi"/>
      <w:color w:val="212C32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10974"/>
    <w:pPr>
      <w:keepNext/>
      <w:keepLines/>
      <w:numPr>
        <w:ilvl w:val="5"/>
        <w:numId w:val="1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12C32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0974"/>
    <w:pPr>
      <w:keepNext/>
      <w:keepLines/>
      <w:numPr>
        <w:ilvl w:val="6"/>
        <w:numId w:val="1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0974"/>
    <w:pPr>
      <w:keepNext/>
      <w:keepLines/>
      <w:numPr>
        <w:ilvl w:val="7"/>
        <w:numId w:val="1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0974"/>
    <w:pPr>
      <w:keepNext/>
      <w:keepLines/>
      <w:numPr>
        <w:ilvl w:val="8"/>
        <w:numId w:val="1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0974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A10974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10974"/>
    <w:rPr>
      <w:rFonts w:asciiTheme="majorHAnsi" w:eastAsiaTheme="majorEastAsia" w:hAnsiTheme="majorHAnsi" w:cstheme="majorBidi"/>
      <w:b/>
      <w:bCs/>
      <w:color w:val="000000" w:themeColor="text1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A10974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974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0974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A10974"/>
    <w:rPr>
      <w:color w:val="5A5A5A" w:themeColor="text1" w:themeTint="A5"/>
      <w:spacing w:val="1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ubtleReference">
    <w:name w:val="Subtle Reference"/>
    <w:basedOn w:val="DefaultParagraphFont"/>
    <w:uiPriority w:val="31"/>
    <w:qFormat/>
    <w:rsid w:val="00A10974"/>
    <w:rPr>
      <w:smallCaps/>
      <w:color w:val="404040" w:themeColor="text1" w:themeTint="BF"/>
      <w:u w:val="single" w:color="7F7F7F" w:themeColor="text1" w:themeTint="80"/>
    </w:rPr>
  </w:style>
  <w:style w:type="character" w:styleId="SubtleEmphasis">
    <w:name w:val="Subtle Emphasis"/>
    <w:basedOn w:val="DefaultParagraphFont"/>
    <w:uiPriority w:val="19"/>
    <w:qFormat/>
    <w:rsid w:val="00A10974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A10974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A10974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A10974"/>
    <w:rPr>
      <w:i/>
      <w:iCs/>
      <w:color w:val="000000" w:themeColor="text1"/>
    </w:rPr>
  </w:style>
  <w:style w:type="character" w:styleId="IntenseEmphasis">
    <w:name w:val="Intense Emphasis"/>
    <w:basedOn w:val="DefaultParagraphFont"/>
    <w:uiPriority w:val="21"/>
    <w:qFormat/>
    <w:rsid w:val="00A10974"/>
    <w:rPr>
      <w:b/>
      <w:bCs/>
      <w:i/>
      <w:iCs/>
      <w:cap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0974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0974"/>
    <w:rPr>
      <w:color w:val="000000" w:themeColor="text1"/>
      <w:shd w:val="clear" w:color="auto" w:fill="F2F2F2" w:themeFill="background1" w:themeFillShade="F2"/>
    </w:rPr>
  </w:style>
  <w:style w:type="character" w:customStyle="1" w:styleId="Heading4Char">
    <w:name w:val="Heading 4 Char"/>
    <w:basedOn w:val="DefaultParagraphFont"/>
    <w:link w:val="Heading4"/>
    <w:uiPriority w:val="9"/>
    <w:rsid w:val="00A10974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A10974"/>
    <w:rPr>
      <w:rFonts w:asciiTheme="majorHAnsi" w:eastAsiaTheme="majorEastAsia" w:hAnsiTheme="majorHAnsi" w:cstheme="majorBidi"/>
      <w:color w:val="212C32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A10974"/>
    <w:rPr>
      <w:rFonts w:asciiTheme="majorHAnsi" w:eastAsiaTheme="majorEastAsia" w:hAnsiTheme="majorHAnsi" w:cstheme="majorBidi"/>
      <w:i/>
      <w:iCs/>
      <w:color w:val="212C32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97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9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9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NoSpacing">
    <w:name w:val="No Spacing"/>
    <w:link w:val="NoSpacingChar"/>
    <w:uiPriority w:val="1"/>
    <w:qFormat/>
    <w:rsid w:val="00A10974"/>
    <w:pPr>
      <w:spacing w:after="0" w:line="240" w:lineRule="auto"/>
    </w:pPr>
  </w:style>
  <w:style w:type="character" w:styleId="BookTitle">
    <w:name w:val="Book Title"/>
    <w:basedOn w:val="DefaultParagraphFont"/>
    <w:uiPriority w:val="33"/>
    <w:qFormat/>
    <w:rsid w:val="00A10974"/>
    <w:rPr>
      <w:b w:val="0"/>
      <w:bCs w:val="0"/>
      <w:smallCap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10974"/>
    <w:pPr>
      <w:spacing w:after="200" w:line="240" w:lineRule="auto"/>
    </w:pPr>
    <w:rPr>
      <w:i/>
      <w:iCs/>
      <w:color w:val="2C3C43" w:themeColor="text2"/>
      <w:sz w:val="18"/>
      <w:szCs w:val="18"/>
    </w:rPr>
  </w:style>
  <w:style w:type="character" w:styleId="IntenseReference">
    <w:name w:val="Intense Reference"/>
    <w:basedOn w:val="DefaultParagraphFont"/>
    <w:uiPriority w:val="32"/>
    <w:qFormat/>
    <w:rsid w:val="00A10974"/>
    <w:rPr>
      <w:b/>
      <w:bCs/>
      <w:smallCaps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styleId="Strong">
    <w:name w:val="Strong"/>
    <w:basedOn w:val="DefaultParagraphFont"/>
    <w:uiPriority w:val="22"/>
    <w:qFormat/>
    <w:rsid w:val="00A10974"/>
    <w:rPr>
      <w:b/>
      <w:bCs/>
      <w:color w:val="000000" w:themeColor="text1"/>
    </w:rPr>
  </w:style>
  <w:style w:type="paragraph" w:styleId="TOCHeading">
    <w:name w:val="TOC Heading"/>
    <w:basedOn w:val="Heading1"/>
    <w:next w:val="Normal"/>
    <w:uiPriority w:val="39"/>
    <w:unhideWhenUsed/>
    <w:qFormat/>
    <w:rsid w:val="00A1097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37BBE"/>
    <w:pPr>
      <w:tabs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2E6984"/>
    <w:rPr>
      <w:color w:val="99CA3C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C36C1"/>
    <w:pPr>
      <w:spacing w:after="100"/>
      <w:ind w:left="220"/>
    </w:pPr>
  </w:style>
  <w:style w:type="table" w:customStyle="1" w:styleId="PlainTable11">
    <w:name w:val="Plain Table 11"/>
    <w:basedOn w:val="TableNormal"/>
    <w:uiPriority w:val="41"/>
    <w:rsid w:val="001C36C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E66EAC"/>
    <w:pPr>
      <w:spacing w:after="100"/>
      <w:ind w:left="440"/>
    </w:pPr>
  </w:style>
  <w:style w:type="table" w:customStyle="1" w:styleId="TableGridLight1">
    <w:name w:val="Table Grid Light1"/>
    <w:basedOn w:val="TableNormal"/>
    <w:uiPriority w:val="40"/>
    <w:rsid w:val="004841B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PlaceholderText">
    <w:name w:val="Placeholder Text"/>
    <w:basedOn w:val="DefaultParagraphFont"/>
    <w:uiPriority w:val="99"/>
    <w:semiHidden/>
    <w:rsid w:val="008D7FE4"/>
    <w:rPr>
      <w:color w:val="808080"/>
    </w:rPr>
  </w:style>
  <w:style w:type="table" w:customStyle="1" w:styleId="PlainTable41">
    <w:name w:val="Plain Table 41"/>
    <w:basedOn w:val="TableNormal"/>
    <w:uiPriority w:val="44"/>
    <w:rsid w:val="001902D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2C498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4988"/>
    <w:rPr>
      <w:rFonts w:ascii="Tahoma" w:hAnsi="Tahoma" w:cs="Tahoma"/>
      <w:sz w:val="16"/>
      <w:szCs w:val="16"/>
    </w:rPr>
  </w:style>
  <w:style w:type="paragraph" w:styleId="TOC4">
    <w:name w:val="toc 4"/>
    <w:basedOn w:val="Normal"/>
    <w:next w:val="Normal"/>
    <w:autoRedefine/>
    <w:uiPriority w:val="39"/>
    <w:unhideWhenUsed/>
    <w:rsid w:val="00264836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264836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503FC9"/>
    <w:pPr>
      <w:spacing w:after="100"/>
      <w:ind w:left="1100"/>
    </w:pPr>
    <w:rPr>
      <w:lang w:eastAsia="en-US"/>
    </w:rPr>
  </w:style>
  <w:style w:type="paragraph" w:styleId="TOC7">
    <w:name w:val="toc 7"/>
    <w:basedOn w:val="Normal"/>
    <w:next w:val="Normal"/>
    <w:autoRedefine/>
    <w:uiPriority w:val="39"/>
    <w:unhideWhenUsed/>
    <w:rsid w:val="00503FC9"/>
    <w:pPr>
      <w:spacing w:after="100"/>
      <w:ind w:left="1320"/>
    </w:pPr>
    <w:rPr>
      <w:lang w:eastAsia="en-US"/>
    </w:rPr>
  </w:style>
  <w:style w:type="paragraph" w:styleId="TOC8">
    <w:name w:val="toc 8"/>
    <w:basedOn w:val="Normal"/>
    <w:next w:val="Normal"/>
    <w:autoRedefine/>
    <w:uiPriority w:val="39"/>
    <w:unhideWhenUsed/>
    <w:rsid w:val="00503FC9"/>
    <w:pPr>
      <w:spacing w:after="100"/>
      <w:ind w:left="1540"/>
    </w:pPr>
    <w:rPr>
      <w:lang w:eastAsia="en-US"/>
    </w:rPr>
  </w:style>
  <w:style w:type="paragraph" w:styleId="TOC9">
    <w:name w:val="toc 9"/>
    <w:basedOn w:val="Normal"/>
    <w:next w:val="Normal"/>
    <w:autoRedefine/>
    <w:uiPriority w:val="39"/>
    <w:unhideWhenUsed/>
    <w:rsid w:val="00503FC9"/>
    <w:pPr>
      <w:spacing w:after="100"/>
      <w:ind w:left="1760"/>
    </w:pPr>
    <w:rPr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787404"/>
    <w:rPr>
      <w:color w:val="B9D181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2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" Type="http://schemas.openxmlformats.org/officeDocument/2006/relationships/settings" Target="settings.xml"/><Relationship Id="rId71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numbering" Target="numbering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72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110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o039\AppData\Roaming\Microsoft\Templates\Banded%20design%20(blank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1A5F539683F4E889D1A3F5BF06FA2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B4AE98-C6E1-4BAC-8C53-4F2C5D67C6E6}"/>
      </w:docPartPr>
      <w:docPartBody>
        <w:p w:rsidR="00A85186" w:rsidRDefault="001F179D" w:rsidP="005100EF">
          <w:pPr>
            <w:pStyle w:val="71A5F539683F4E889D1A3F5BF06FA27B64"/>
          </w:pPr>
          <w:r w:rsidRPr="00A5464E">
            <w:rPr>
              <w:b/>
            </w:rPr>
            <w:t>Click here to enter text.</w:t>
          </w:r>
        </w:p>
      </w:docPartBody>
    </w:docPart>
    <w:docPart>
      <w:docPartPr>
        <w:name w:val="DEBF448643374341A96B33EEDC6061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4E7523-15BC-4900-B149-DE60338E0254}"/>
      </w:docPartPr>
      <w:docPartBody>
        <w:p w:rsidR="00A85186" w:rsidRDefault="00343739" w:rsidP="00343739">
          <w:pPr>
            <w:pStyle w:val="DEBF448643374341A96B33EEDC60613E"/>
          </w:pPr>
          <w:r w:rsidRPr="005030F9">
            <w:rPr>
              <w:rStyle w:val="PlaceholderText"/>
            </w:rPr>
            <w:t>Click here to enter text.</w:t>
          </w:r>
        </w:p>
      </w:docPartBody>
    </w:docPart>
    <w:docPart>
      <w:docPartPr>
        <w:name w:val="B6D239C700804EF7B1C85EC44AFF25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EF0C89-0BD1-4212-8CA7-41DA1A3D7072}"/>
      </w:docPartPr>
      <w:docPartBody>
        <w:p w:rsidR="00A85186" w:rsidRDefault="00A85186" w:rsidP="00A85186">
          <w:pPr>
            <w:pStyle w:val="B6D239C700804EF7B1C85EC44AFF25381"/>
          </w:pPr>
          <w:r w:rsidRPr="00F70A5F">
            <w:rPr>
              <w:rStyle w:val="Heading2Char"/>
            </w:rPr>
            <w:t>Click here to enter text.</w:t>
          </w:r>
        </w:p>
      </w:docPartBody>
    </w:docPart>
    <w:docPart>
      <w:docPartPr>
        <w:name w:val="76935AFE3F1F46FABF73F4733DE9C5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83EDAA-3B32-4E1B-B46A-E05EA00B2721}"/>
      </w:docPartPr>
      <w:docPartBody>
        <w:p w:rsidR="00A85186" w:rsidRDefault="00343739" w:rsidP="00343739">
          <w:pPr>
            <w:pStyle w:val="76935AFE3F1F46FABF73F4733DE9C5CA"/>
          </w:pPr>
          <w:r w:rsidRPr="005030F9">
            <w:rPr>
              <w:rStyle w:val="PlaceholderText"/>
            </w:rPr>
            <w:t>Click here to enter text.</w:t>
          </w:r>
        </w:p>
      </w:docPartBody>
    </w:docPart>
    <w:docPart>
      <w:docPartPr>
        <w:name w:val="6B4B59B24EAC41AE899D04D04A2C72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1FE4F4-76EB-4476-A46C-99B6DB4E2F71}"/>
      </w:docPartPr>
      <w:docPartBody>
        <w:p w:rsidR="00A85186" w:rsidRDefault="001F179D" w:rsidP="005100EF">
          <w:pPr>
            <w:pStyle w:val="6B4B59B24EAC41AE899D04D04A2C72AA62"/>
          </w:pPr>
          <w:r w:rsidRPr="00A5464E">
            <w:t>Click here to enter text.</w:t>
          </w:r>
        </w:p>
      </w:docPartBody>
    </w:docPart>
    <w:docPart>
      <w:docPartPr>
        <w:name w:val="FDB75D2798FA429794D7E5EB53B492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14EC3A-7026-4F15-9C82-D8803053A775}"/>
      </w:docPartPr>
      <w:docPartBody>
        <w:p w:rsidR="00A85186" w:rsidRDefault="001F179D" w:rsidP="005100EF">
          <w:pPr>
            <w:pStyle w:val="FDB75D2798FA429794D7E5EB53B492AC20"/>
          </w:pPr>
          <w:r w:rsidRPr="00A5464E">
            <w:t>Click here to enter text.</w:t>
          </w:r>
        </w:p>
      </w:docPartBody>
    </w:docPart>
    <w:docPart>
      <w:docPartPr>
        <w:name w:val="58E671F9F7D0409DAF2EA75206152A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D4C54D-1A90-4FB7-9BE6-99D7425D778A}"/>
      </w:docPartPr>
      <w:docPartBody>
        <w:p w:rsidR="00A85186" w:rsidRDefault="00343739" w:rsidP="00343739">
          <w:pPr>
            <w:pStyle w:val="58E671F9F7D0409DAF2EA75206152A1C"/>
          </w:pPr>
          <w:r w:rsidRPr="005030F9">
            <w:rPr>
              <w:rStyle w:val="PlaceholderText"/>
            </w:rPr>
            <w:t>Click here to enter text.</w:t>
          </w:r>
        </w:p>
      </w:docPartBody>
    </w:docPart>
    <w:docPart>
      <w:docPartPr>
        <w:name w:val="B66FDF8355364AC1B67E8A83012EC9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C1A4B3-DB9D-4C4B-B344-95616101D026}"/>
      </w:docPartPr>
      <w:docPartBody>
        <w:p w:rsidR="00A85186" w:rsidRDefault="00DD5C77" w:rsidP="00DD5C77">
          <w:pPr>
            <w:pStyle w:val="B66FDF8355364AC1B67E8A83012EC92C4"/>
          </w:pPr>
          <w:r w:rsidRPr="0061038A">
            <w:rPr>
              <w:rStyle w:val="Heading2Char"/>
            </w:rPr>
            <w:t>Click here to enter text.</w:t>
          </w:r>
        </w:p>
      </w:docPartBody>
    </w:docPart>
    <w:docPart>
      <w:docPartPr>
        <w:name w:val="2C0601654F5C40B1A49C9D71D7477B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4AB191-87F4-43B5-A1BF-CF510D1BF7E2}"/>
      </w:docPartPr>
      <w:docPartBody>
        <w:p w:rsidR="00A85186" w:rsidRDefault="00343739" w:rsidP="00343739">
          <w:pPr>
            <w:pStyle w:val="2C0601654F5C40B1A49C9D71D7477BBB"/>
          </w:pPr>
          <w:r w:rsidRPr="005030F9">
            <w:rPr>
              <w:rStyle w:val="PlaceholderText"/>
            </w:rPr>
            <w:t>Click here to enter text.</w:t>
          </w:r>
        </w:p>
      </w:docPartBody>
    </w:docPart>
    <w:docPart>
      <w:docPartPr>
        <w:name w:val="A13CE39AF96A45D6A2C4BF0EF37860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C82AE9-34B2-4E4F-B562-DB475151FE0C}"/>
      </w:docPartPr>
      <w:docPartBody>
        <w:p w:rsidR="00A85186" w:rsidRDefault="00FF0E68" w:rsidP="00307068">
          <w:pPr>
            <w:pStyle w:val="A13CE39AF96A45D6A2C4BF0EF378607C71"/>
          </w:pPr>
          <w:r w:rsidRPr="000660DF">
            <w:rPr>
              <w:rStyle w:val="Heading4Char"/>
            </w:rPr>
            <w:t>Click here to enter text.</w:t>
          </w:r>
        </w:p>
      </w:docPartBody>
    </w:docPart>
    <w:docPart>
      <w:docPartPr>
        <w:name w:val="57D6F2388B2749B0AA44DA27E8A1EB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CCF691-928A-4D7F-AE8E-987883DEEBA2}"/>
      </w:docPartPr>
      <w:docPartBody>
        <w:p w:rsidR="00A85186" w:rsidRDefault="00343739" w:rsidP="00343739">
          <w:pPr>
            <w:pStyle w:val="57D6F2388B2749B0AA44DA27E8A1EB11"/>
          </w:pPr>
          <w:r w:rsidRPr="005030F9">
            <w:rPr>
              <w:rStyle w:val="PlaceholderText"/>
            </w:rPr>
            <w:t>Click here to enter text.</w:t>
          </w:r>
        </w:p>
      </w:docPartBody>
    </w:docPart>
    <w:docPart>
      <w:docPartPr>
        <w:name w:val="4C94003DCDCB4EDEA88EB4BBE7A96F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64BAD6-B06E-406A-ADC3-F3B1686AFBA0}"/>
      </w:docPartPr>
      <w:docPartBody>
        <w:p w:rsidR="00A85186" w:rsidRDefault="00DD5C77" w:rsidP="00DD5C77">
          <w:pPr>
            <w:pStyle w:val="4C94003DCDCB4EDEA88EB4BBE7A96FDF4"/>
          </w:pPr>
          <w:r w:rsidRPr="0061038A">
            <w:rPr>
              <w:rStyle w:val="Heading2Char"/>
            </w:rPr>
            <w:t>Click here to enter text.</w:t>
          </w:r>
        </w:p>
      </w:docPartBody>
    </w:docPart>
    <w:docPart>
      <w:docPartPr>
        <w:name w:val="96B4D6D375DB4B1AA949FDB0C8AA69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F685AA-FA6C-47B7-9182-A0052568CB6B}"/>
      </w:docPartPr>
      <w:docPartBody>
        <w:p w:rsidR="00A85186" w:rsidRDefault="001F179D" w:rsidP="005100EF">
          <w:pPr>
            <w:pStyle w:val="96B4D6D375DB4B1AA949FDB0C8AA693120"/>
          </w:pPr>
          <w:r w:rsidRPr="00A5464E">
            <w:t>Click here to enter text.</w:t>
          </w:r>
        </w:p>
      </w:docPartBody>
    </w:docPart>
    <w:docPart>
      <w:docPartPr>
        <w:name w:val="5670558B703C4E98A7458DD6596C97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85EE7A-F1CC-4327-BA14-834B23518A8C}"/>
      </w:docPartPr>
      <w:docPartBody>
        <w:p w:rsidR="00A85186" w:rsidRDefault="00FF0E68" w:rsidP="00307068">
          <w:pPr>
            <w:pStyle w:val="5670558B703C4E98A7458DD6596C978935"/>
          </w:pPr>
          <w:r w:rsidRPr="000660DF">
            <w:rPr>
              <w:sz w:val="18"/>
            </w:rPr>
            <w:t>Click here to enter text.</w:t>
          </w:r>
        </w:p>
      </w:docPartBody>
    </w:docPart>
    <w:docPart>
      <w:docPartPr>
        <w:name w:val="6C8C4B8041DF4E0DA8BC4C4DF0620B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90E4F5-3EEE-4A24-9C2C-1079BD0E6056}"/>
      </w:docPartPr>
      <w:docPartBody>
        <w:p w:rsidR="00A85186" w:rsidRDefault="00FF0E68" w:rsidP="00307068">
          <w:pPr>
            <w:pStyle w:val="6C8C4B8041DF4E0DA8BC4C4DF0620B1C14"/>
          </w:pPr>
          <w:r w:rsidRPr="000660DF">
            <w:rPr>
              <w:sz w:val="18"/>
            </w:rPr>
            <w:t>Click here to enter text.</w:t>
          </w:r>
        </w:p>
      </w:docPartBody>
    </w:docPart>
    <w:docPart>
      <w:docPartPr>
        <w:name w:val="22A4B53B700C4A76A978C07D3EC1CB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E3C964-CF5E-41AE-ABE0-C7C9FEBC839F}"/>
      </w:docPartPr>
      <w:docPartBody>
        <w:p w:rsidR="000E70EE" w:rsidRDefault="00CF1F7C" w:rsidP="00CF1F7C">
          <w:pPr>
            <w:pStyle w:val="22A4B53B700C4A76A978C07D3EC1CBE919"/>
          </w:pPr>
          <w:r>
            <w:rPr>
              <w:color w:val="FFFFFF" w:themeColor="background1"/>
              <w:sz w:val="21"/>
              <w:szCs w:val="21"/>
            </w:rPr>
            <w:t>[Draw your reader in with an engaging abstract. It is typically a short summary of the document. When you’re ready to add your content, just click here and start typing.]</w:t>
          </w:r>
        </w:p>
      </w:docPartBody>
    </w:docPart>
    <w:docPart>
      <w:docPartPr>
        <w:name w:val="C2EEF7882F8B45D5A6660C7E22FBF3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623075-C6F0-431B-86E6-4E9BC39EA3C3}"/>
      </w:docPartPr>
      <w:docPartBody>
        <w:p w:rsidR="00772F8E" w:rsidRDefault="001F179D" w:rsidP="00307068">
          <w:pPr>
            <w:pStyle w:val="C2EEF7882F8B45D5A6660C7E22FBF33521"/>
          </w:pPr>
          <w:r w:rsidRPr="00A5464E">
            <w:t>Click here to enter text.</w:t>
          </w:r>
        </w:p>
      </w:docPartBody>
    </w:docPart>
    <w:docPart>
      <w:docPartPr>
        <w:name w:val="9EAFF732A1AB42A79AAE09603C2D59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3649E3-5FAF-4AB2-AB68-82AE6C9DAE56}"/>
      </w:docPartPr>
      <w:docPartBody>
        <w:p w:rsidR="00772F8E" w:rsidRDefault="001F179D" w:rsidP="00307068">
          <w:pPr>
            <w:pStyle w:val="9EAFF732A1AB42A79AAE09603C2D59FA14"/>
          </w:pPr>
          <w:r w:rsidRPr="00A5464E">
            <w:t>Click here to enter text.</w:t>
          </w:r>
        </w:p>
      </w:docPartBody>
    </w:docPart>
    <w:docPart>
      <w:docPartPr>
        <w:name w:val="59D36D2602434AEE8D3ADB125A1A22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1E71EF-FFE0-43D9-B82F-4CBB29AF4343}"/>
      </w:docPartPr>
      <w:docPartBody>
        <w:p w:rsidR="00772F8E" w:rsidRDefault="001F179D" w:rsidP="00307068">
          <w:pPr>
            <w:pStyle w:val="59D36D2602434AEE8D3ADB125A1A228614"/>
          </w:pPr>
          <w:r w:rsidRPr="00A5464E">
            <w:t>Click here to enter text.</w:t>
          </w:r>
        </w:p>
      </w:docPartBody>
    </w:docPart>
    <w:docPart>
      <w:docPartPr>
        <w:name w:val="02CAAD528B6F418F848166F6BF6DF1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00A1C2-8B50-4F86-949C-E6B432C74727}"/>
      </w:docPartPr>
      <w:docPartBody>
        <w:p w:rsidR="00772F8E" w:rsidRDefault="001F179D" w:rsidP="00307068">
          <w:pPr>
            <w:pStyle w:val="02CAAD528B6F418F848166F6BF6DF1DA14"/>
          </w:pPr>
          <w:r w:rsidRPr="00A5464E">
            <w:t>Click here to enter text.</w:t>
          </w:r>
        </w:p>
      </w:docPartBody>
    </w:docPart>
    <w:docPart>
      <w:docPartPr>
        <w:name w:val="5D90A174D3814ADB8E03344AD2CE2B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3821F9-81E4-4615-A4E4-F9C89D308EA3}"/>
      </w:docPartPr>
      <w:docPartBody>
        <w:p w:rsidR="00772F8E" w:rsidRDefault="001F179D" w:rsidP="00307068">
          <w:pPr>
            <w:pStyle w:val="5D90A174D3814ADB8E03344AD2CE2BD214"/>
          </w:pPr>
          <w:r w:rsidRPr="00A5464E">
            <w:t>Click here to enter text.</w:t>
          </w:r>
        </w:p>
      </w:docPartBody>
    </w:docPart>
    <w:docPart>
      <w:docPartPr>
        <w:name w:val="976AFB6077D14B1D979C4F63054F42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F1517B-A0D1-4EED-8B5F-1E437DBFA056}"/>
      </w:docPartPr>
      <w:docPartBody>
        <w:p w:rsidR="00772F8E" w:rsidRDefault="001F179D" w:rsidP="00307068">
          <w:pPr>
            <w:pStyle w:val="976AFB6077D14B1D979C4F63054F42FA14"/>
          </w:pPr>
          <w:r w:rsidRPr="00A5464E">
            <w:t>Click here to enter text.</w:t>
          </w:r>
        </w:p>
      </w:docPartBody>
    </w:docPart>
    <w:docPart>
      <w:docPartPr>
        <w:name w:val="BD68B88E8C374ED8BDCD3CD2272D5A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CEEE1C-F989-44D3-AE60-A2DE7F22F148}"/>
      </w:docPartPr>
      <w:docPartBody>
        <w:p w:rsidR="00675397" w:rsidRDefault="001F179D" w:rsidP="00307068">
          <w:pPr>
            <w:pStyle w:val="BD68B88E8C374ED8BDCD3CD2272D5A7814"/>
          </w:pPr>
          <w:r w:rsidRPr="00A5464E">
            <w:t>Click here to enter text.</w:t>
          </w:r>
        </w:p>
      </w:docPartBody>
    </w:docPart>
    <w:docPart>
      <w:docPartPr>
        <w:name w:val="955BD30075C84AA1A5B55B71142E30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0E764C-6FA7-4356-878F-F5D6F61B8622}"/>
      </w:docPartPr>
      <w:docPartBody>
        <w:p w:rsidR="00675397" w:rsidRDefault="001F179D" w:rsidP="00307068">
          <w:pPr>
            <w:pStyle w:val="955BD30075C84AA1A5B55B71142E308914"/>
          </w:pPr>
          <w:r w:rsidRPr="00A5464E">
            <w:t>Click here to enter text.</w:t>
          </w:r>
        </w:p>
      </w:docPartBody>
    </w:docPart>
    <w:docPart>
      <w:docPartPr>
        <w:name w:val="64795E4CECCE4F26B31C856F049D20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BCC0F6-AF18-476B-A214-E3D23776AF46}"/>
      </w:docPartPr>
      <w:docPartBody>
        <w:p w:rsidR="00675397" w:rsidRDefault="001F179D" w:rsidP="00307068">
          <w:pPr>
            <w:pStyle w:val="64795E4CECCE4F26B31C856F049D20DF14"/>
          </w:pPr>
          <w:r w:rsidRPr="00A5464E">
            <w:t>Click here to enter text.</w:t>
          </w:r>
        </w:p>
      </w:docPartBody>
    </w:docPart>
    <w:docPart>
      <w:docPartPr>
        <w:name w:val="62B01FA9819E481AA57BA7376D1C89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4DC8D6-DCA0-400B-8A76-83FE7AF6DA5D}"/>
      </w:docPartPr>
      <w:docPartBody>
        <w:p w:rsidR="00675397" w:rsidRDefault="001F179D" w:rsidP="00307068">
          <w:pPr>
            <w:pStyle w:val="62B01FA9819E481AA57BA7376D1C892B14"/>
          </w:pPr>
          <w:r w:rsidRPr="00A5464E">
            <w:t>Click here to enter text.</w:t>
          </w:r>
        </w:p>
      </w:docPartBody>
    </w:docPart>
    <w:docPart>
      <w:docPartPr>
        <w:name w:val="F54B72B124254B7A83FE657EB7A32F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57A31F-3C12-4A1A-822E-72DB2D33BCFD}"/>
      </w:docPartPr>
      <w:docPartBody>
        <w:p w:rsidR="00053123" w:rsidRDefault="007E4A92" w:rsidP="007E4A92">
          <w:pPr>
            <w:pStyle w:val="F54B72B124254B7A83FE657EB7A32F36"/>
          </w:pPr>
          <w:r w:rsidRPr="005030F9">
            <w:rPr>
              <w:rStyle w:val="PlaceholderText"/>
            </w:rPr>
            <w:t>Click here to enter text.</w:t>
          </w:r>
        </w:p>
      </w:docPartBody>
    </w:docPart>
    <w:docPart>
      <w:docPartPr>
        <w:name w:val="B7646E5B156F4AB195D5C7476AFBF7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39DC99-D979-4C70-ADB3-B256465B673F}"/>
      </w:docPartPr>
      <w:docPartBody>
        <w:p w:rsidR="00053123" w:rsidRDefault="001F179D" w:rsidP="00F07BC8">
          <w:pPr>
            <w:pStyle w:val="B7646E5B156F4AB195D5C7476AFBF75646"/>
          </w:pPr>
          <w:r w:rsidRPr="00A5464E">
            <w:t>Click here to enter text.</w:t>
          </w:r>
        </w:p>
      </w:docPartBody>
    </w:docPart>
    <w:docPart>
      <w:docPartPr>
        <w:name w:val="42E9A618B8BB4936BCB9E34232608C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955851-BCB2-437F-A1AA-6E423127681D}"/>
      </w:docPartPr>
      <w:docPartBody>
        <w:p w:rsidR="00FD65B9" w:rsidRDefault="00053123" w:rsidP="00053123">
          <w:pPr>
            <w:pStyle w:val="42E9A618B8BB4936BCB9E34232608C72"/>
          </w:pPr>
          <w:r w:rsidRPr="005030F9">
            <w:rPr>
              <w:rStyle w:val="PlaceholderText"/>
            </w:rPr>
            <w:t>Click here to enter text.</w:t>
          </w:r>
        </w:p>
      </w:docPartBody>
    </w:docPart>
    <w:docPart>
      <w:docPartPr>
        <w:name w:val="BBD63EABD36A4C3B9D9BE5CA072169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6257A4-D354-4BC3-9BBF-D953DEB7E322}"/>
      </w:docPartPr>
      <w:docPartBody>
        <w:p w:rsidR="00FD65B9" w:rsidRDefault="00053123" w:rsidP="00053123">
          <w:pPr>
            <w:pStyle w:val="BBD63EABD36A4C3B9D9BE5CA07216975"/>
          </w:pPr>
          <w:r w:rsidRPr="0061038A">
            <w:rPr>
              <w:rStyle w:val="Heading2Char"/>
            </w:rPr>
            <w:t>Click here to enter text.</w:t>
          </w:r>
        </w:p>
      </w:docPartBody>
    </w:docPart>
    <w:docPart>
      <w:docPartPr>
        <w:name w:val="E3E34EE3EB3F472FBBD36A1F14FBEF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716803-12D5-4BB6-9F30-AB147A6D96DA}"/>
      </w:docPartPr>
      <w:docPartBody>
        <w:p w:rsidR="00FD65B9" w:rsidRDefault="00053123" w:rsidP="00053123">
          <w:pPr>
            <w:pStyle w:val="E3E34EE3EB3F472FBBD36A1F14FBEFF8"/>
          </w:pPr>
          <w:r w:rsidRPr="005030F9">
            <w:rPr>
              <w:rStyle w:val="PlaceholderText"/>
            </w:rPr>
            <w:t>Click here to enter text.</w:t>
          </w:r>
        </w:p>
      </w:docPartBody>
    </w:docPart>
    <w:docPart>
      <w:docPartPr>
        <w:name w:val="A03C2D55F93B4888B5F7DA981C0C19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2FF39E-1E20-4870-A3F6-1D813A97689D}"/>
      </w:docPartPr>
      <w:docPartBody>
        <w:p w:rsidR="00FD65B9" w:rsidRDefault="00BC6C2E" w:rsidP="00BC6C2E">
          <w:pPr>
            <w:pStyle w:val="A03C2D55F93B4888B5F7DA981C0C195737"/>
          </w:pPr>
          <w:r w:rsidRPr="004841B2">
            <w:rPr>
              <w:rStyle w:val="Heading4Char"/>
            </w:rPr>
            <w:t>Click here to enter text.</w:t>
          </w:r>
        </w:p>
      </w:docPartBody>
    </w:docPart>
    <w:docPart>
      <w:docPartPr>
        <w:name w:val="082F09C54BF74C7A962DBB3FF3B475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39EEEC-A68B-4B98-9E8B-9084A77B222B}"/>
      </w:docPartPr>
      <w:docPartBody>
        <w:p w:rsidR="00E1366B" w:rsidRDefault="00F57FDE" w:rsidP="00F57FDE">
          <w:pPr>
            <w:pStyle w:val="082F09C54BF74C7A962DBB3FF3B4759B"/>
          </w:pPr>
          <w:r w:rsidRPr="005030F9">
            <w:rPr>
              <w:rStyle w:val="PlaceholderText"/>
            </w:rPr>
            <w:t>Click here to enter text.</w:t>
          </w:r>
        </w:p>
      </w:docPartBody>
    </w:docPart>
    <w:docPart>
      <w:docPartPr>
        <w:name w:val="2D03C96314E24B14AC0EA1872271BD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7A39BA-6DAD-463E-9D9B-CCCC0CEA3C49}"/>
      </w:docPartPr>
      <w:docPartBody>
        <w:p w:rsidR="00E1366B" w:rsidRDefault="001F179D" w:rsidP="00307068">
          <w:pPr>
            <w:pStyle w:val="2D03C96314E24B14AC0EA1872271BDA356"/>
          </w:pPr>
          <w:r w:rsidRPr="00A5464E">
            <w:t>Click here to enter text.</w:t>
          </w:r>
        </w:p>
      </w:docPartBody>
    </w:docPart>
    <w:docPart>
      <w:docPartPr>
        <w:name w:val="C38D1F6D02574181A93341C42CA08F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5B2D0C-E211-49BB-B280-F8CF1268C3C8}"/>
      </w:docPartPr>
      <w:docPartBody>
        <w:p w:rsidR="00E1366B" w:rsidRDefault="001F179D" w:rsidP="00307068">
          <w:pPr>
            <w:pStyle w:val="C38D1F6D02574181A93341C42CA08F1813"/>
          </w:pPr>
          <w:r w:rsidRPr="00A5464E">
            <w:t>Click here to enter text.</w:t>
          </w:r>
        </w:p>
      </w:docPartBody>
    </w:docPart>
    <w:docPart>
      <w:docPartPr>
        <w:name w:val="44459F330A514DB0AFBB2FCB09E4F6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300347-6D3B-4A20-A6E6-1166A8B89D0D}"/>
      </w:docPartPr>
      <w:docPartBody>
        <w:p w:rsidR="00E1366B" w:rsidRDefault="001F179D" w:rsidP="00307068">
          <w:pPr>
            <w:pStyle w:val="44459F330A514DB0AFBB2FCB09E4F6EF13"/>
          </w:pPr>
          <w:r w:rsidRPr="00A5464E">
            <w:t>Click here to enter text.</w:t>
          </w:r>
        </w:p>
      </w:docPartBody>
    </w:docPart>
    <w:docPart>
      <w:docPartPr>
        <w:name w:val="835C15868D6940A4956C8A75E1EB40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DA2654-C9A6-4D29-9829-DCDE96EF439B}"/>
      </w:docPartPr>
      <w:docPartBody>
        <w:p w:rsidR="00E1366B" w:rsidRDefault="001F179D" w:rsidP="00307068">
          <w:pPr>
            <w:pStyle w:val="835C15868D6940A4956C8A75E1EB401113"/>
          </w:pPr>
          <w:r w:rsidRPr="00A5464E">
            <w:t>Click here to enter text.</w:t>
          </w:r>
        </w:p>
      </w:docPartBody>
    </w:docPart>
    <w:docPart>
      <w:docPartPr>
        <w:name w:val="6571CE8FCEA14946B769A785D7BABA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F24023-396B-40E6-BF86-B978DEFBEFD8}"/>
      </w:docPartPr>
      <w:docPartBody>
        <w:p w:rsidR="00CF1F7C" w:rsidRDefault="001F179D" w:rsidP="00307068">
          <w:pPr>
            <w:pStyle w:val="6571CE8FCEA14946B769A785D7BABA5913"/>
          </w:pPr>
          <w:r w:rsidRPr="00A5464E">
            <w:t>Click here to enter text.</w:t>
          </w:r>
        </w:p>
      </w:docPartBody>
    </w:docPart>
    <w:docPart>
      <w:docPartPr>
        <w:name w:val="1805A2003B584D08AC2C58D06CA5B8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9EA4B2-FDB3-493C-94C0-2952F43CD824}"/>
      </w:docPartPr>
      <w:docPartBody>
        <w:p w:rsidR="00CF1F7C" w:rsidRDefault="001F179D" w:rsidP="00307068">
          <w:pPr>
            <w:pStyle w:val="1805A2003B584D08AC2C58D06CA5B81513"/>
          </w:pPr>
          <w:r w:rsidRPr="00A5464E">
            <w:t>Click here to enter text.</w:t>
          </w:r>
        </w:p>
      </w:docPartBody>
    </w:docPart>
    <w:docPart>
      <w:docPartPr>
        <w:name w:val="288F0654315645ED8F84FC1F2177A6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71882F-79F5-4F63-BD4B-D57674B022CB}"/>
      </w:docPartPr>
      <w:docPartBody>
        <w:p w:rsidR="00CF1F7C" w:rsidRDefault="001F179D" w:rsidP="00307068">
          <w:pPr>
            <w:pStyle w:val="288F0654315645ED8F84FC1F2177A6C013"/>
          </w:pPr>
          <w:r w:rsidRPr="00A5464E">
            <w:t>Click here to enter text.</w:t>
          </w:r>
        </w:p>
      </w:docPartBody>
    </w:docPart>
    <w:docPart>
      <w:docPartPr>
        <w:name w:val="A0A90BD31D25426B9BFAA6D4A0C814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995B14-4D69-434A-A893-A9B0D0C484F6}"/>
      </w:docPartPr>
      <w:docPartBody>
        <w:p w:rsidR="00CF1F7C" w:rsidRDefault="001F179D" w:rsidP="00307068">
          <w:pPr>
            <w:pStyle w:val="A0A90BD31D25426B9BFAA6D4A0C814C913"/>
          </w:pPr>
          <w:r w:rsidRPr="00A5464E">
            <w:t>Click here to enter text.</w:t>
          </w:r>
        </w:p>
      </w:docPartBody>
    </w:docPart>
    <w:docPart>
      <w:docPartPr>
        <w:name w:val="539ED0F7C16F4228A0E5F124C984CF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58F0F2-4CC4-4B7D-9F53-A76F7A63AEF4}"/>
      </w:docPartPr>
      <w:docPartBody>
        <w:p w:rsidR="00CF1F7C" w:rsidRDefault="001F179D" w:rsidP="00307068">
          <w:pPr>
            <w:pStyle w:val="539ED0F7C16F4228A0E5F124C984CF6E13"/>
          </w:pPr>
          <w:r w:rsidRPr="00A5464E">
            <w:t>Click here to enter text.</w:t>
          </w:r>
        </w:p>
      </w:docPartBody>
    </w:docPart>
    <w:docPart>
      <w:docPartPr>
        <w:name w:val="B1479578E5754799B89F3CBC3FE09A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44978E-7F4F-4959-9B71-0287CF56DBC6}"/>
      </w:docPartPr>
      <w:docPartBody>
        <w:p w:rsidR="00CF1F7C" w:rsidRDefault="001F179D" w:rsidP="00307068">
          <w:pPr>
            <w:pStyle w:val="B1479578E5754799B89F3CBC3FE09A0313"/>
          </w:pPr>
          <w:r w:rsidRPr="00A5464E">
            <w:t>Click here to enter text.</w:t>
          </w:r>
        </w:p>
      </w:docPartBody>
    </w:docPart>
    <w:docPart>
      <w:docPartPr>
        <w:name w:val="1B4778796555473A8AA5E8F4320052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989913-8F57-4962-92AA-5601E5AA9C73}"/>
      </w:docPartPr>
      <w:docPartBody>
        <w:p w:rsidR="00CF1F7C" w:rsidRDefault="001F179D" w:rsidP="00307068">
          <w:pPr>
            <w:pStyle w:val="1B4778796555473A8AA5E8F4320052D213"/>
          </w:pPr>
          <w:r w:rsidRPr="00A5464E">
            <w:t>Click here to enter text.</w:t>
          </w:r>
        </w:p>
      </w:docPartBody>
    </w:docPart>
    <w:docPart>
      <w:docPartPr>
        <w:name w:val="8EA3C1B36E0C437CAFB7FFE337B65F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49059F-3F12-48DB-8DEE-CD85F043CDC5}"/>
      </w:docPartPr>
      <w:docPartBody>
        <w:p w:rsidR="00CF1F7C" w:rsidRDefault="001F179D" w:rsidP="00307068">
          <w:pPr>
            <w:pStyle w:val="8EA3C1B36E0C437CAFB7FFE337B65F3213"/>
          </w:pPr>
          <w:r w:rsidRPr="00A5464E">
            <w:t>Click here to enter text.</w:t>
          </w:r>
        </w:p>
      </w:docPartBody>
    </w:docPart>
    <w:docPart>
      <w:docPartPr>
        <w:name w:val="A8B8454FA7BB4844884852345C8D30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6457C4-834C-42D2-A017-20AD1CAAB72B}"/>
      </w:docPartPr>
      <w:docPartBody>
        <w:p w:rsidR="00CF1F7C" w:rsidRDefault="001F179D" w:rsidP="00307068">
          <w:pPr>
            <w:pStyle w:val="A8B8454FA7BB4844884852345C8D30EB13"/>
          </w:pPr>
          <w:r w:rsidRPr="00A5464E">
            <w:t>Click here to enter text.</w:t>
          </w:r>
        </w:p>
      </w:docPartBody>
    </w:docPart>
    <w:docPart>
      <w:docPartPr>
        <w:name w:val="AEBE837368F94113A5CA7720F087C5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25C5EB-A28E-457D-9A92-68E8382ACF11}"/>
      </w:docPartPr>
      <w:docPartBody>
        <w:p w:rsidR="00CF1F7C" w:rsidRDefault="001F179D" w:rsidP="00307068">
          <w:pPr>
            <w:pStyle w:val="AEBE837368F94113A5CA7720F087C54C13"/>
          </w:pPr>
          <w:r w:rsidRPr="00A5464E">
            <w:t>Click here to enter text.</w:t>
          </w:r>
        </w:p>
      </w:docPartBody>
    </w:docPart>
    <w:docPart>
      <w:docPartPr>
        <w:name w:val="FD3FA51C4B964E25880DAB3FEAD18C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13344C-D7A6-4E61-B9A1-7AACEA4C859E}"/>
      </w:docPartPr>
      <w:docPartBody>
        <w:p w:rsidR="00CF1F7C" w:rsidRDefault="001F179D" w:rsidP="00307068">
          <w:pPr>
            <w:pStyle w:val="FD3FA51C4B964E25880DAB3FEAD18CDA13"/>
          </w:pPr>
          <w:r w:rsidRPr="00A5464E">
            <w:t>Click here to enter text.</w:t>
          </w:r>
        </w:p>
      </w:docPartBody>
    </w:docPart>
    <w:docPart>
      <w:docPartPr>
        <w:name w:val="4FCDB00FB04F4380854161339927F9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107A94-EC92-4AB6-B3B0-0426E052A840}"/>
      </w:docPartPr>
      <w:docPartBody>
        <w:p w:rsidR="00121338" w:rsidRDefault="00575A19" w:rsidP="00575A19">
          <w:pPr>
            <w:pStyle w:val="4FCDB00FB04F4380854161339927F947"/>
          </w:pPr>
          <w:r w:rsidRPr="005030F9">
            <w:rPr>
              <w:rStyle w:val="PlaceholderText"/>
            </w:rPr>
            <w:t>Click here to enter text.</w:t>
          </w:r>
        </w:p>
      </w:docPartBody>
    </w:docPart>
    <w:docPart>
      <w:docPartPr>
        <w:name w:val="5C215F81F71F4271B5EC7BA03EA2AC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4D7A81-FA68-49AC-AE80-12480232B3B0}"/>
      </w:docPartPr>
      <w:docPartBody>
        <w:p w:rsidR="00121338" w:rsidRDefault="00575A19" w:rsidP="00575A19">
          <w:pPr>
            <w:pStyle w:val="5C215F81F71F4271B5EC7BA03EA2ACEC"/>
          </w:pPr>
          <w:r w:rsidRPr="005030F9">
            <w:rPr>
              <w:rStyle w:val="PlaceholderText"/>
            </w:rPr>
            <w:t>Click here to enter text.</w:t>
          </w:r>
        </w:p>
      </w:docPartBody>
    </w:docPart>
    <w:docPart>
      <w:docPartPr>
        <w:name w:val="DF82A5D87C0F4AF3B82FD9BA9125F9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C19BCE-794B-4E14-9A18-71C31473A995}"/>
      </w:docPartPr>
      <w:docPartBody>
        <w:p w:rsidR="00121338" w:rsidRDefault="00575A19" w:rsidP="00575A19">
          <w:pPr>
            <w:pStyle w:val="DF82A5D87C0F4AF3B82FD9BA9125F9D2"/>
          </w:pPr>
          <w:r w:rsidRPr="005030F9">
            <w:rPr>
              <w:rStyle w:val="PlaceholderText"/>
            </w:rPr>
            <w:t>Click here to enter text.</w:t>
          </w:r>
        </w:p>
      </w:docPartBody>
    </w:docPart>
    <w:docPart>
      <w:docPartPr>
        <w:name w:val="16E0CF8B42814937B62B5FF30DE7A5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D85E31-2FDF-4D6A-B263-2A39FB050C72}"/>
      </w:docPartPr>
      <w:docPartBody>
        <w:p w:rsidR="00121338" w:rsidRDefault="001F179D" w:rsidP="00307068">
          <w:pPr>
            <w:pStyle w:val="16E0CF8B42814937B62B5FF30DE7A56C49"/>
          </w:pPr>
          <w:r w:rsidRPr="00A5464E">
            <w:t>Click here to enter text.</w:t>
          </w:r>
        </w:p>
      </w:docPartBody>
    </w:docPart>
    <w:docPart>
      <w:docPartPr>
        <w:name w:val="0BA4C5D1E1A8413593DB039B19917C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D946B6-AAB1-4BF8-93CB-99CD5045167F}"/>
      </w:docPartPr>
      <w:docPartBody>
        <w:p w:rsidR="00121338" w:rsidRDefault="001F179D" w:rsidP="00307068">
          <w:pPr>
            <w:pStyle w:val="0BA4C5D1E1A8413593DB039B19917C8913"/>
          </w:pPr>
          <w:r w:rsidRPr="00A5464E">
            <w:t>Click here to enter text.</w:t>
          </w:r>
        </w:p>
      </w:docPartBody>
    </w:docPart>
    <w:docPart>
      <w:docPartPr>
        <w:name w:val="0CC1ABD049CA4B089B7C7DC2CB5416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45340D-B427-4565-B897-BF6A1FB423B4}"/>
      </w:docPartPr>
      <w:docPartBody>
        <w:p w:rsidR="00121338" w:rsidRDefault="001F179D" w:rsidP="00307068">
          <w:pPr>
            <w:pStyle w:val="0CC1ABD049CA4B089B7C7DC2CB54164813"/>
          </w:pPr>
          <w:r w:rsidRPr="00A5464E">
            <w:t>Click here to enter text.</w:t>
          </w:r>
        </w:p>
      </w:docPartBody>
    </w:docPart>
    <w:docPart>
      <w:docPartPr>
        <w:name w:val="D8016CC1FD074D7F874E3752B9A0B5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4E507C-B798-4556-B35F-DD0F1CAAAEC4}"/>
      </w:docPartPr>
      <w:docPartBody>
        <w:p w:rsidR="00121338" w:rsidRDefault="001F179D" w:rsidP="00307068">
          <w:pPr>
            <w:pStyle w:val="D8016CC1FD074D7F874E3752B9A0B5E913"/>
          </w:pPr>
          <w:r w:rsidRPr="00A5464E">
            <w:t>Click here to enter text.</w:t>
          </w:r>
        </w:p>
      </w:docPartBody>
    </w:docPart>
    <w:docPart>
      <w:docPartPr>
        <w:name w:val="C8B01D4B4B9340E0BD78DEDD5C8F27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39ACB6-1A0B-45B8-8D30-43A78DB51BA9}"/>
      </w:docPartPr>
      <w:docPartBody>
        <w:p w:rsidR="00121338" w:rsidRDefault="001F179D" w:rsidP="00307068">
          <w:pPr>
            <w:pStyle w:val="C8B01D4B4B9340E0BD78DEDD5C8F27CC13"/>
          </w:pPr>
          <w:r w:rsidRPr="00A5464E">
            <w:t>Click here to enter text.</w:t>
          </w:r>
        </w:p>
      </w:docPartBody>
    </w:docPart>
    <w:docPart>
      <w:docPartPr>
        <w:name w:val="97109379E8254B0FB4E6A1BC2AE307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8C58CC-D6A8-4EF5-A1F4-5A07B56EE8CF}"/>
      </w:docPartPr>
      <w:docPartBody>
        <w:p w:rsidR="00121338" w:rsidRDefault="00575A19" w:rsidP="00575A19">
          <w:pPr>
            <w:pStyle w:val="97109379E8254B0FB4E6A1BC2AE3079F"/>
          </w:pPr>
          <w:r w:rsidRPr="0061038A">
            <w:rPr>
              <w:rStyle w:val="Heading2Char"/>
            </w:rPr>
            <w:t>Click here to enter text.</w:t>
          </w:r>
        </w:p>
      </w:docPartBody>
    </w:docPart>
    <w:docPart>
      <w:docPartPr>
        <w:name w:val="4B0CDBE10A664F40B55C4C97309392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ADD920-E45A-4EA3-BA24-498C23FE2924}"/>
      </w:docPartPr>
      <w:docPartBody>
        <w:p w:rsidR="00121338" w:rsidRDefault="001F179D" w:rsidP="00307068">
          <w:pPr>
            <w:pStyle w:val="4B0CDBE10A664F40B55C4C973093920413"/>
          </w:pPr>
          <w:r w:rsidRPr="00A5464E">
            <w:t>Click here to enter text.</w:t>
          </w:r>
        </w:p>
      </w:docPartBody>
    </w:docPart>
    <w:docPart>
      <w:docPartPr>
        <w:name w:val="394E414DDBAC4295A47DBDEA4F8A30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07476A-0C7D-4581-8511-601FA5CCE082}"/>
      </w:docPartPr>
      <w:docPartBody>
        <w:p w:rsidR="00121338" w:rsidRDefault="00FF0E68" w:rsidP="00307068">
          <w:pPr>
            <w:pStyle w:val="394E414DDBAC4295A47DBDEA4F8A30BC13"/>
          </w:pPr>
          <w:r w:rsidRPr="000660DF">
            <w:rPr>
              <w:sz w:val="18"/>
            </w:rPr>
            <w:t>Click here to enter text.</w:t>
          </w:r>
        </w:p>
      </w:docPartBody>
    </w:docPart>
    <w:docPart>
      <w:docPartPr>
        <w:name w:val="3FD29B08469C4F80BC4A8168EE51C5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CE274D-14E4-49D3-BBA4-DB6601DF9B1A}"/>
      </w:docPartPr>
      <w:docPartBody>
        <w:p w:rsidR="00121338" w:rsidRDefault="00FF0E68" w:rsidP="00307068">
          <w:pPr>
            <w:pStyle w:val="3FD29B08469C4F80BC4A8168EE51C56013"/>
          </w:pPr>
          <w:r w:rsidRPr="000660DF">
            <w:rPr>
              <w:sz w:val="18"/>
            </w:rPr>
            <w:t>Click here to enter text.</w:t>
          </w:r>
        </w:p>
      </w:docPartBody>
    </w:docPart>
    <w:docPart>
      <w:docPartPr>
        <w:name w:val="6CBE89D4387C4DF182125EE76E8F86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27C378-1678-4082-9BCD-05D0A97865E8}"/>
      </w:docPartPr>
      <w:docPartBody>
        <w:p w:rsidR="00E42E45" w:rsidRDefault="001F179D" w:rsidP="005100EF">
          <w:pPr>
            <w:pStyle w:val="6CBE89D4387C4DF182125EE76E8F861720"/>
          </w:pPr>
          <w:r w:rsidRPr="00A5464E">
            <w:t>Click here to enter text.</w:t>
          </w:r>
        </w:p>
      </w:docPartBody>
    </w:docPart>
    <w:docPart>
      <w:docPartPr>
        <w:name w:val="2662FE7B6011445E8034A7E627941D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CD8108-3A45-4CB5-96FA-254088FFDE4C}"/>
      </w:docPartPr>
      <w:docPartBody>
        <w:p w:rsidR="00E42E45" w:rsidRDefault="001F179D" w:rsidP="005100EF">
          <w:pPr>
            <w:pStyle w:val="2662FE7B6011445E8034A7E627941D0D20"/>
          </w:pPr>
          <w:r w:rsidRPr="00A5464E">
            <w:t>Click here to enter text.</w:t>
          </w:r>
        </w:p>
      </w:docPartBody>
    </w:docPart>
    <w:docPart>
      <w:docPartPr>
        <w:name w:val="2A3A77FB2F124FA9A067E656D130E9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8DAC32-76A6-4E93-BCB0-745A25CBFA3E}"/>
      </w:docPartPr>
      <w:docPartBody>
        <w:p w:rsidR="00E42E45" w:rsidRDefault="001F179D" w:rsidP="005100EF">
          <w:pPr>
            <w:pStyle w:val="2A3A77FB2F124FA9A067E656D130E9EF20"/>
          </w:pPr>
          <w:r w:rsidRPr="00A5464E">
            <w:t>Click here to enter text.</w:t>
          </w:r>
        </w:p>
      </w:docPartBody>
    </w:docPart>
    <w:docPart>
      <w:docPartPr>
        <w:name w:val="E56EEFD743C8493B99D9DED40F8541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79F424-B9F1-42D7-80F9-386EEB0CBA39}"/>
      </w:docPartPr>
      <w:docPartBody>
        <w:p w:rsidR="00E42E45" w:rsidRDefault="001F179D" w:rsidP="005100EF">
          <w:pPr>
            <w:pStyle w:val="E56EEFD743C8493B99D9DED40F85413120"/>
          </w:pPr>
          <w:r w:rsidRPr="00A5464E">
            <w:t>Click here to enter text.</w:t>
          </w:r>
        </w:p>
      </w:docPartBody>
    </w:docPart>
    <w:docPart>
      <w:docPartPr>
        <w:name w:val="4EC9C822A466425CA9CD3FBAD7BCCD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0296AB-AC19-4832-9A41-1D836A7AE76F}"/>
      </w:docPartPr>
      <w:docPartBody>
        <w:p w:rsidR="00E42E45" w:rsidRDefault="00E63256" w:rsidP="00E63256">
          <w:pPr>
            <w:pStyle w:val="4EC9C822A466425CA9CD3FBAD7BCCD64"/>
          </w:pPr>
          <w:r w:rsidRPr="005030F9">
            <w:rPr>
              <w:rStyle w:val="PlaceholderText"/>
            </w:rPr>
            <w:t>Click here to enter text.</w:t>
          </w:r>
        </w:p>
      </w:docPartBody>
    </w:docPart>
    <w:docPart>
      <w:docPartPr>
        <w:name w:val="AB165EA1005E4336A02102B1D61893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2ED8F6-167E-4691-B6F2-DECA10354D44}"/>
      </w:docPartPr>
      <w:docPartBody>
        <w:p w:rsidR="00E42E45" w:rsidRDefault="001F179D" w:rsidP="005100EF">
          <w:pPr>
            <w:pStyle w:val="AB165EA1005E4336A02102B1D618932620"/>
          </w:pPr>
          <w:r w:rsidRPr="00A5464E">
            <w:t>Click here to enter text.</w:t>
          </w:r>
        </w:p>
      </w:docPartBody>
    </w:docPart>
    <w:docPart>
      <w:docPartPr>
        <w:name w:val="D9B555580AC2444CA43485F95257DF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0C1DF5-CFD4-4A27-A447-4C0538354626}"/>
      </w:docPartPr>
      <w:docPartBody>
        <w:p w:rsidR="00E42E45" w:rsidRDefault="001F179D" w:rsidP="005100EF">
          <w:pPr>
            <w:pStyle w:val="D9B555580AC2444CA43485F95257DF9520"/>
          </w:pPr>
          <w:r w:rsidRPr="00A5464E">
            <w:t>Click here to enter text.</w:t>
          </w:r>
        </w:p>
      </w:docPartBody>
    </w:docPart>
    <w:docPart>
      <w:docPartPr>
        <w:name w:val="15FD79FD716E48BCB8F8F065EEC3AE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794696-66FC-408E-9058-32DB384EDC49}"/>
      </w:docPartPr>
      <w:docPartBody>
        <w:p w:rsidR="00E42E45" w:rsidRDefault="001F179D" w:rsidP="005100EF">
          <w:pPr>
            <w:pStyle w:val="15FD79FD716E48BCB8F8F065EEC3AE1820"/>
          </w:pPr>
          <w:r w:rsidRPr="00A5464E">
            <w:t>Click here to enter text.</w:t>
          </w:r>
        </w:p>
      </w:docPartBody>
    </w:docPart>
    <w:docPart>
      <w:docPartPr>
        <w:name w:val="5903ECF7C42447138B27A78FCAFB64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FFA3DC-196B-4870-856A-288B63608C9F}"/>
      </w:docPartPr>
      <w:docPartBody>
        <w:p w:rsidR="007857D1" w:rsidRDefault="00E42E45" w:rsidP="00E42E45">
          <w:pPr>
            <w:pStyle w:val="5903ECF7C42447138B27A78FCAFB6455"/>
          </w:pPr>
          <w:r w:rsidRPr="005030F9">
            <w:rPr>
              <w:rStyle w:val="PlaceholderText"/>
            </w:rPr>
            <w:t>Click here to enter text.</w:t>
          </w:r>
        </w:p>
      </w:docPartBody>
    </w:docPart>
    <w:docPart>
      <w:docPartPr>
        <w:name w:val="D20CAC42788E409BA9A4AD2CA1BF4C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2DA1EB-7B25-4E9B-83CF-E419DBA8B435}"/>
      </w:docPartPr>
      <w:docPartBody>
        <w:p w:rsidR="007857D1" w:rsidRDefault="001F179D" w:rsidP="005100EF">
          <w:pPr>
            <w:pStyle w:val="D20CAC42788E409BA9A4AD2CA1BF4C0620"/>
          </w:pPr>
          <w:r w:rsidRPr="00A5464E">
            <w:t>Click here to enter text.</w:t>
          </w:r>
        </w:p>
      </w:docPartBody>
    </w:docPart>
    <w:docPart>
      <w:docPartPr>
        <w:name w:val="8D4508BFF2614FF09B7B0674BF6F0F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97079A-F3ED-4433-9507-5911F217A559}"/>
      </w:docPartPr>
      <w:docPartBody>
        <w:p w:rsidR="007857D1" w:rsidRDefault="001F179D" w:rsidP="005100EF">
          <w:pPr>
            <w:pStyle w:val="8D4508BFF2614FF09B7B0674BF6F0F7920"/>
          </w:pPr>
          <w:r w:rsidRPr="00A5464E">
            <w:t>Click here to enter text.</w:t>
          </w:r>
        </w:p>
      </w:docPartBody>
    </w:docPart>
    <w:docPart>
      <w:docPartPr>
        <w:name w:val="F7C45FA4B4E64B348CD74A87881A89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4114B7-A293-40D0-9B85-73D2C5BB5EC4}"/>
      </w:docPartPr>
      <w:docPartBody>
        <w:p w:rsidR="007857D1" w:rsidRDefault="001F179D" w:rsidP="005100EF">
          <w:pPr>
            <w:pStyle w:val="F7C45FA4B4E64B348CD74A87881A895820"/>
          </w:pPr>
          <w:r w:rsidRPr="00A5464E">
            <w:t>Click here to enter text.</w:t>
          </w:r>
        </w:p>
      </w:docPartBody>
    </w:docPart>
    <w:docPart>
      <w:docPartPr>
        <w:name w:val="53488F95E65F49DE9F398EE2BA1EBD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CD30F9-5011-41D6-BC2C-8CE4D233EF8D}"/>
      </w:docPartPr>
      <w:docPartBody>
        <w:p w:rsidR="00A119C5" w:rsidRDefault="007857D1" w:rsidP="007857D1">
          <w:pPr>
            <w:pStyle w:val="53488F95E65F49DE9F398EE2BA1EBD1D"/>
          </w:pPr>
          <w:r w:rsidRPr="005030F9">
            <w:rPr>
              <w:rStyle w:val="PlaceholderText"/>
            </w:rPr>
            <w:t>Click here to enter text.</w:t>
          </w:r>
        </w:p>
      </w:docPartBody>
    </w:docPart>
    <w:docPart>
      <w:docPartPr>
        <w:name w:val="5F5CE82B870A4D7C8A155B52D0E8FF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D2AE4F-82CB-4B82-88E3-37EAA8B14576}"/>
      </w:docPartPr>
      <w:docPartBody>
        <w:p w:rsidR="00A119C5" w:rsidRDefault="001F179D" w:rsidP="00307068">
          <w:pPr>
            <w:pStyle w:val="5F5CE82B870A4D7C8A155B52D0E8FF5213"/>
          </w:pPr>
          <w:r w:rsidRPr="00A5464E">
            <w:t>Click here to enter text.</w:t>
          </w:r>
        </w:p>
      </w:docPartBody>
    </w:docPart>
    <w:docPart>
      <w:docPartPr>
        <w:name w:val="1D73CC31FB0F45699312D05CE8B9FA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FEB515-8CF9-4957-8F4B-7848F3D166B2}"/>
      </w:docPartPr>
      <w:docPartBody>
        <w:p w:rsidR="00A119C5" w:rsidRDefault="001F179D" w:rsidP="00307068">
          <w:pPr>
            <w:pStyle w:val="1D73CC31FB0F45699312D05CE8B9FA1E13"/>
          </w:pPr>
          <w:r w:rsidRPr="00A5464E">
            <w:t>Click here to enter text.</w:t>
          </w:r>
        </w:p>
      </w:docPartBody>
    </w:docPart>
    <w:docPart>
      <w:docPartPr>
        <w:name w:val="5FC0B4E15860468D9B4ED8D835A587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A55CEB-6F52-4082-B294-C014D8E5BDB5}"/>
      </w:docPartPr>
      <w:docPartBody>
        <w:p w:rsidR="00A119C5" w:rsidRDefault="001F179D" w:rsidP="00307068">
          <w:pPr>
            <w:pStyle w:val="5FC0B4E15860468D9B4ED8D835A5878E13"/>
          </w:pPr>
          <w:r w:rsidRPr="00A5464E">
            <w:t>Click here to enter text.</w:t>
          </w:r>
        </w:p>
      </w:docPartBody>
    </w:docPart>
    <w:docPart>
      <w:docPartPr>
        <w:name w:val="091DCE5BC6D045B0A3AAB1D2D0E4FC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8FBA43-08BA-4E19-ADAD-172E6D3602FF}"/>
      </w:docPartPr>
      <w:docPartBody>
        <w:p w:rsidR="00A119C5" w:rsidRDefault="001F179D" w:rsidP="00307068">
          <w:pPr>
            <w:pStyle w:val="091DCE5BC6D045B0A3AAB1D2D0E4FC8413"/>
          </w:pPr>
          <w:r w:rsidRPr="00A5464E">
            <w:t>Click here to enter text.</w:t>
          </w:r>
        </w:p>
      </w:docPartBody>
    </w:docPart>
    <w:docPart>
      <w:docPartPr>
        <w:name w:val="5BD32270141D437DAD9F69595A8037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012962-E440-47E5-B6ED-BEABDF25F471}"/>
      </w:docPartPr>
      <w:docPartBody>
        <w:p w:rsidR="00A119C5" w:rsidRDefault="001F179D" w:rsidP="00307068">
          <w:pPr>
            <w:pStyle w:val="5BD32270141D437DAD9F69595A8037AA13"/>
          </w:pPr>
          <w:r w:rsidRPr="00A5464E">
            <w:t>Click here to enter text.</w:t>
          </w:r>
        </w:p>
      </w:docPartBody>
    </w:docPart>
    <w:docPart>
      <w:docPartPr>
        <w:name w:val="A013B77100D9442AA893ECA268F40F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9D95CB-0ACA-412C-980E-CF3D41C4BA9D}"/>
      </w:docPartPr>
      <w:docPartBody>
        <w:p w:rsidR="00A119C5" w:rsidRDefault="00FF0E68" w:rsidP="00307068">
          <w:pPr>
            <w:pStyle w:val="A013B77100D9442AA893ECA268F40F9A13"/>
          </w:pPr>
          <w:r w:rsidRPr="000660DF">
            <w:rPr>
              <w:sz w:val="18"/>
            </w:rPr>
            <w:t>Click here to enter text.</w:t>
          </w:r>
        </w:p>
      </w:docPartBody>
    </w:docPart>
    <w:docPart>
      <w:docPartPr>
        <w:name w:val="1C9E7C8079514EA4B256E42187C7BF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5A02E4-3ADD-4445-A7D6-0ED0650E145A}"/>
      </w:docPartPr>
      <w:docPartBody>
        <w:p w:rsidR="00A119C5" w:rsidRDefault="00FF0E68" w:rsidP="00307068">
          <w:pPr>
            <w:pStyle w:val="1C9E7C8079514EA4B256E42187C7BF4213"/>
          </w:pPr>
          <w:r w:rsidRPr="000660DF">
            <w:rPr>
              <w:sz w:val="18"/>
            </w:rPr>
            <w:t>Click here to enter text.</w:t>
          </w:r>
        </w:p>
      </w:docPartBody>
    </w:docPart>
    <w:docPart>
      <w:docPartPr>
        <w:name w:val="D3A0B79CB6254193AE57300C5EBD33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0DF0FA-8CE3-4F47-8AFE-F4DFEC661A8A}"/>
      </w:docPartPr>
      <w:docPartBody>
        <w:p w:rsidR="00A119C5" w:rsidRDefault="001F179D" w:rsidP="00307068">
          <w:pPr>
            <w:pStyle w:val="D3A0B79CB6254193AE57300C5EBD33E913"/>
          </w:pPr>
          <w:r w:rsidRPr="00A5464E">
            <w:t>False</w:t>
          </w:r>
        </w:p>
      </w:docPartBody>
    </w:docPart>
    <w:docPart>
      <w:docPartPr>
        <w:name w:val="1C32AD4FB0C14D188D99D82159659C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83371F-D66A-460D-8F2C-0B1EF395168A}"/>
      </w:docPartPr>
      <w:docPartBody>
        <w:p w:rsidR="00A119C5" w:rsidRDefault="00FF0E68" w:rsidP="00307068">
          <w:pPr>
            <w:pStyle w:val="1C32AD4FB0C14D188D99D82159659C9513"/>
          </w:pPr>
          <w:r w:rsidRPr="000660DF">
            <w:rPr>
              <w:sz w:val="18"/>
            </w:rPr>
            <w:t>Click here to enter text.</w:t>
          </w:r>
        </w:p>
      </w:docPartBody>
    </w:docPart>
    <w:docPart>
      <w:docPartPr>
        <w:name w:val="DE63C1785AE740C9964006256CA157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8B680C-3D6F-480A-9AB1-62835FCA07E0}"/>
      </w:docPartPr>
      <w:docPartBody>
        <w:p w:rsidR="00A119C5" w:rsidRDefault="00FF0E68" w:rsidP="00307068">
          <w:pPr>
            <w:pStyle w:val="DE63C1785AE740C9964006256CA1574813"/>
          </w:pPr>
          <w:r w:rsidRPr="000660DF">
            <w:rPr>
              <w:sz w:val="18"/>
            </w:rPr>
            <w:t>Click here to enter text.</w:t>
          </w:r>
        </w:p>
      </w:docPartBody>
    </w:docPart>
    <w:docPart>
      <w:docPartPr>
        <w:name w:val="A96AD38D03A347C6B48E693E5FDDEE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648FC5-2FBA-4253-9250-BE267B89C835}"/>
      </w:docPartPr>
      <w:docPartBody>
        <w:p w:rsidR="00A119C5" w:rsidRDefault="00FF0E68" w:rsidP="00307068">
          <w:pPr>
            <w:pStyle w:val="A96AD38D03A347C6B48E693E5FDDEE1413"/>
          </w:pPr>
          <w:r w:rsidRPr="000660DF">
            <w:rPr>
              <w:sz w:val="18"/>
            </w:rPr>
            <w:t>Click here to enter text.</w:t>
          </w:r>
        </w:p>
      </w:docPartBody>
    </w:docPart>
    <w:docPart>
      <w:docPartPr>
        <w:name w:val="030560544DFD4194859F5EFCA31703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816338-D5E5-45BF-829F-A0A992A511E1}"/>
      </w:docPartPr>
      <w:docPartBody>
        <w:p w:rsidR="00A119C5" w:rsidRDefault="00FF0E68" w:rsidP="00307068">
          <w:pPr>
            <w:pStyle w:val="030560544DFD4194859F5EFCA31703FF13"/>
          </w:pPr>
          <w:r w:rsidRPr="000660DF">
            <w:rPr>
              <w:sz w:val="18"/>
            </w:rPr>
            <w:t>Click here to enter text.</w:t>
          </w:r>
        </w:p>
      </w:docPartBody>
    </w:docPart>
    <w:docPart>
      <w:docPartPr>
        <w:name w:val="436AB3DCC5AB4F35A1A68224474D03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985887-9AD1-44FF-96C6-D010E1FABD8D}"/>
      </w:docPartPr>
      <w:docPartBody>
        <w:p w:rsidR="00A13E5A" w:rsidRDefault="00955E6D" w:rsidP="00955E6D">
          <w:pPr>
            <w:pStyle w:val="436AB3DCC5AB4F35A1A68224474D0310"/>
          </w:pPr>
          <w:r w:rsidRPr="005030F9">
            <w:rPr>
              <w:rStyle w:val="PlaceholderText"/>
            </w:rPr>
            <w:t>Click here to enter text.</w:t>
          </w:r>
        </w:p>
      </w:docPartBody>
    </w:docPart>
    <w:docPart>
      <w:docPartPr>
        <w:name w:val="8FFB3ACF0AA643569DAFD572F2761B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8E1862-E138-45AF-98DA-3939C8127F0D}"/>
      </w:docPartPr>
      <w:docPartBody>
        <w:p w:rsidR="00A13E5A" w:rsidRDefault="00955E6D" w:rsidP="00955E6D">
          <w:pPr>
            <w:pStyle w:val="8FFB3ACF0AA643569DAFD572F2761B23"/>
          </w:pPr>
          <w:r w:rsidRPr="0061038A">
            <w:rPr>
              <w:rStyle w:val="Heading2Char"/>
            </w:rPr>
            <w:t>Click here to enter text.</w:t>
          </w:r>
        </w:p>
      </w:docPartBody>
    </w:docPart>
    <w:docPart>
      <w:docPartPr>
        <w:name w:val="F3C9F3467616445098A8C01C1099BC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50E3ED-281D-464D-924F-BE2375C46D07}"/>
      </w:docPartPr>
      <w:docPartBody>
        <w:p w:rsidR="00A13E5A" w:rsidRDefault="001F179D" w:rsidP="00307068">
          <w:pPr>
            <w:pStyle w:val="F3C9F3467616445098A8C01C1099BC1B13"/>
          </w:pPr>
          <w:r w:rsidRPr="00A5464E">
            <w:t>Click here to enter text.</w:t>
          </w:r>
        </w:p>
      </w:docPartBody>
    </w:docPart>
    <w:docPart>
      <w:docPartPr>
        <w:name w:val="4408B0F83D594B739BDE41226BE1FA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2E82BB-7395-4102-A324-BB82C456AEE9}"/>
      </w:docPartPr>
      <w:docPartBody>
        <w:p w:rsidR="00A13E5A" w:rsidRDefault="001F179D" w:rsidP="00307068">
          <w:pPr>
            <w:pStyle w:val="4408B0F83D594B739BDE41226BE1FA0C13"/>
          </w:pPr>
          <w:r w:rsidRPr="00A5464E">
            <w:t>Click here to enter text.</w:t>
          </w:r>
        </w:p>
      </w:docPartBody>
    </w:docPart>
    <w:docPart>
      <w:docPartPr>
        <w:name w:val="E90DA4BCAEDB43118D1B465FD2EEA5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0CE06-99CC-4CFE-A04F-DD187BC009F3}"/>
      </w:docPartPr>
      <w:docPartBody>
        <w:p w:rsidR="00A13E5A" w:rsidRDefault="001F179D" w:rsidP="00307068">
          <w:pPr>
            <w:pStyle w:val="E90DA4BCAEDB43118D1B465FD2EEA50F13"/>
          </w:pPr>
          <w:r w:rsidRPr="00A5464E">
            <w:t>Click here to enter text.</w:t>
          </w:r>
        </w:p>
      </w:docPartBody>
    </w:docPart>
    <w:docPart>
      <w:docPartPr>
        <w:name w:val="AD5F6D1801CA47FFBA858ADF62E00D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491715-C43B-480A-B401-69218E131C5A}"/>
      </w:docPartPr>
      <w:docPartBody>
        <w:p w:rsidR="00A13E5A" w:rsidRDefault="001F179D" w:rsidP="00307068">
          <w:pPr>
            <w:pStyle w:val="AD5F6D1801CA47FFBA858ADF62E00D0E13"/>
          </w:pPr>
          <w:r w:rsidRPr="00A5464E">
            <w:t>Click here to enter text.</w:t>
          </w:r>
        </w:p>
      </w:docPartBody>
    </w:docPart>
    <w:docPart>
      <w:docPartPr>
        <w:name w:val="BCF9DE74EACA4E12859CF996D819BA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E72718-3A80-41B3-8F5F-0FBB1E1CA6A0}"/>
      </w:docPartPr>
      <w:docPartBody>
        <w:p w:rsidR="00A13E5A" w:rsidRDefault="001F179D" w:rsidP="00307068">
          <w:pPr>
            <w:pStyle w:val="BCF9DE74EACA4E12859CF996D819BA4113"/>
          </w:pPr>
          <w:r w:rsidRPr="00A5464E">
            <w:t>Click here to enter text.</w:t>
          </w:r>
        </w:p>
      </w:docPartBody>
    </w:docPart>
    <w:docPart>
      <w:docPartPr>
        <w:name w:val="7A14C8EA771C4C61820DB12B30AA33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E377E8-5170-4D6D-ACE6-8320A09F0CFE}"/>
      </w:docPartPr>
      <w:docPartBody>
        <w:p w:rsidR="00A13E5A" w:rsidRDefault="00955E6D" w:rsidP="00955E6D">
          <w:pPr>
            <w:pStyle w:val="7A14C8EA771C4C61820DB12B30AA33D9"/>
          </w:pPr>
          <w:r w:rsidRPr="005030F9">
            <w:rPr>
              <w:rStyle w:val="PlaceholderText"/>
            </w:rPr>
            <w:t>Click here to enter text.</w:t>
          </w:r>
        </w:p>
      </w:docPartBody>
    </w:docPart>
    <w:docPart>
      <w:docPartPr>
        <w:name w:val="9F68DC23993449679CEA7191919DE3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EF6372-3347-49E2-BEC6-876CE594BA2B}"/>
      </w:docPartPr>
      <w:docPartBody>
        <w:p w:rsidR="00A13E5A" w:rsidRDefault="001F179D" w:rsidP="00307068">
          <w:pPr>
            <w:pStyle w:val="9F68DC23993449679CEA7191919DE31438"/>
          </w:pPr>
          <w:r w:rsidRPr="00A5464E">
            <w:t>Click here to enter text.</w:t>
          </w:r>
        </w:p>
      </w:docPartBody>
    </w:docPart>
    <w:docPart>
      <w:docPartPr>
        <w:name w:val="ACDDB2D4B9EF45D5B4E2B1D03F1781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5E6315-3771-4EBA-9F92-1E1DCA5B730A}"/>
      </w:docPartPr>
      <w:docPartBody>
        <w:p w:rsidR="00A13E5A" w:rsidRDefault="001F179D" w:rsidP="00307068">
          <w:pPr>
            <w:pStyle w:val="ACDDB2D4B9EF45D5B4E2B1D03F17818C13"/>
          </w:pPr>
          <w:r w:rsidRPr="00A5464E">
            <w:t>Click here to enter text.</w:t>
          </w:r>
        </w:p>
      </w:docPartBody>
    </w:docPart>
    <w:docPart>
      <w:docPartPr>
        <w:name w:val="2D5D539E1F074A7D8DBA5BA15CAD07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CE5428-31C8-4C93-BCD1-B2826D36E425}"/>
      </w:docPartPr>
      <w:docPartBody>
        <w:p w:rsidR="00CC2AE5" w:rsidRDefault="00A13E5A" w:rsidP="00A13E5A">
          <w:pPr>
            <w:pStyle w:val="2D5D539E1F074A7D8DBA5BA15CAD0707"/>
          </w:pPr>
          <w:r w:rsidRPr="005030F9">
            <w:rPr>
              <w:rStyle w:val="PlaceholderText"/>
            </w:rPr>
            <w:t>Click here to enter text.</w:t>
          </w:r>
        </w:p>
      </w:docPartBody>
    </w:docPart>
    <w:docPart>
      <w:docPartPr>
        <w:name w:val="757EC27E9F764FB0B49A50ADCFE80A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58B5DD-4375-4887-B573-5005FDA4730B}"/>
      </w:docPartPr>
      <w:docPartBody>
        <w:p w:rsidR="00CC2AE5" w:rsidRDefault="001F179D" w:rsidP="00307068">
          <w:pPr>
            <w:pStyle w:val="757EC27E9F764FB0B49A50ADCFE80AB037"/>
          </w:pPr>
          <w:r w:rsidRPr="00A5464E">
            <w:t>Click here to enter text.</w:t>
          </w:r>
        </w:p>
      </w:docPartBody>
    </w:docPart>
    <w:docPart>
      <w:docPartPr>
        <w:name w:val="CD19A7DC081846DFB0EB6249319789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71B30D-6ED4-4B96-BCDD-97536CAE82E9}"/>
      </w:docPartPr>
      <w:docPartBody>
        <w:p w:rsidR="00CC2AE5" w:rsidRDefault="001F179D" w:rsidP="00307068">
          <w:pPr>
            <w:pStyle w:val="CD19A7DC081846DFB0EB6249319789D213"/>
          </w:pPr>
          <w:r w:rsidRPr="00A5464E">
            <w:t>Click here to enter text.</w:t>
          </w:r>
        </w:p>
      </w:docPartBody>
    </w:docPart>
    <w:docPart>
      <w:docPartPr>
        <w:name w:val="95F9F2AABC3F4FD3A5C9D7A2255427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0ABC78-3714-4C2D-95EC-B287062669AA}"/>
      </w:docPartPr>
      <w:docPartBody>
        <w:p w:rsidR="003F48B2" w:rsidRDefault="00BE0CC8" w:rsidP="00BE0CC8">
          <w:pPr>
            <w:pStyle w:val="95F9F2AABC3F4FD3A5C9D7A22554277A"/>
          </w:pPr>
          <w:r w:rsidRPr="005030F9">
            <w:rPr>
              <w:rStyle w:val="PlaceholderText"/>
            </w:rPr>
            <w:t>Click here to enter text.</w:t>
          </w:r>
        </w:p>
      </w:docPartBody>
    </w:docPart>
    <w:docPart>
      <w:docPartPr>
        <w:name w:val="80CF336E04684637B3669AB58D935B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87B6B3-D5C2-4BC0-BC4A-6275090A802B}"/>
      </w:docPartPr>
      <w:docPartBody>
        <w:p w:rsidR="003F48B2" w:rsidRDefault="00BE0CC8" w:rsidP="00BE0CC8">
          <w:pPr>
            <w:pStyle w:val="80CF336E04684637B3669AB58D935B6E"/>
          </w:pPr>
          <w:r w:rsidRPr="0061038A">
            <w:rPr>
              <w:rStyle w:val="Heading2Char"/>
            </w:rPr>
            <w:t>Click here to enter text.</w:t>
          </w:r>
        </w:p>
      </w:docPartBody>
    </w:docPart>
    <w:docPart>
      <w:docPartPr>
        <w:name w:val="189F8069ED204755B0AB1298471F04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E02E53-78B3-4A45-A1D7-7D75DDD2BE43}"/>
      </w:docPartPr>
      <w:docPartBody>
        <w:p w:rsidR="003F48B2" w:rsidRDefault="001F179D" w:rsidP="00307068">
          <w:pPr>
            <w:pStyle w:val="189F8069ED204755B0AB1298471F041413"/>
          </w:pPr>
          <w:r w:rsidRPr="00A5464E">
            <w:t>Click here to enter text.</w:t>
          </w:r>
        </w:p>
      </w:docPartBody>
    </w:docPart>
    <w:docPart>
      <w:docPartPr>
        <w:name w:val="476DB90C27314C5D9DBF3D4681170E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53026B-54C6-44E7-B8AA-13C9AE543066}"/>
      </w:docPartPr>
      <w:docPartBody>
        <w:p w:rsidR="003F48B2" w:rsidRDefault="001F179D" w:rsidP="00307068">
          <w:pPr>
            <w:pStyle w:val="476DB90C27314C5D9DBF3D4681170EAB13"/>
          </w:pPr>
          <w:r w:rsidRPr="00A5464E">
            <w:t>Click here to enter text.</w:t>
          </w:r>
        </w:p>
      </w:docPartBody>
    </w:docPart>
    <w:docPart>
      <w:docPartPr>
        <w:name w:val="0AECF910B2134330A50DB939C5ED20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B2C7CB-1E5F-480C-9958-39CDE6F09618}"/>
      </w:docPartPr>
      <w:docPartBody>
        <w:p w:rsidR="003F48B2" w:rsidRDefault="001F179D" w:rsidP="00307068">
          <w:pPr>
            <w:pStyle w:val="0AECF910B2134330A50DB939C5ED20F313"/>
          </w:pPr>
          <w:r w:rsidRPr="00A5464E">
            <w:t>Click here to enter text.</w:t>
          </w:r>
        </w:p>
      </w:docPartBody>
    </w:docPart>
    <w:docPart>
      <w:docPartPr>
        <w:name w:val="6920F029271A4CF2B6AFD86B3BD19B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E61D1C-8F6F-4297-A4BA-36D9AB14472D}"/>
      </w:docPartPr>
      <w:docPartBody>
        <w:p w:rsidR="003F48B2" w:rsidRDefault="001F179D" w:rsidP="00307068">
          <w:pPr>
            <w:pStyle w:val="6920F029271A4CF2B6AFD86B3BD19B4613"/>
          </w:pPr>
          <w:r w:rsidRPr="00A5464E">
            <w:t>Click here to enter text.</w:t>
          </w:r>
        </w:p>
      </w:docPartBody>
    </w:docPart>
    <w:docPart>
      <w:docPartPr>
        <w:name w:val="0FE8F1A2C1A74B62AC3B4898052E2A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79D24D-8523-48CB-B3CE-18C3A9316718}"/>
      </w:docPartPr>
      <w:docPartBody>
        <w:p w:rsidR="003F48B2" w:rsidRDefault="001F179D" w:rsidP="00307068">
          <w:pPr>
            <w:pStyle w:val="0FE8F1A2C1A74B62AC3B4898052E2A7213"/>
          </w:pPr>
          <w:r w:rsidRPr="00A5464E">
            <w:t>Click here to enter text.</w:t>
          </w:r>
        </w:p>
      </w:docPartBody>
    </w:docPart>
    <w:docPart>
      <w:docPartPr>
        <w:name w:val="8522F1AB00834D7F98194175D1ECEF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2C6DBA-8C62-43D6-A28D-43E6E7D1E310}"/>
      </w:docPartPr>
      <w:docPartBody>
        <w:p w:rsidR="002A577F" w:rsidRDefault="002A577F" w:rsidP="002A577F">
          <w:pPr>
            <w:pStyle w:val="8522F1AB00834D7F98194175D1ECEF06"/>
          </w:pPr>
          <w:r w:rsidRPr="005030F9">
            <w:rPr>
              <w:rStyle w:val="PlaceholderText"/>
            </w:rPr>
            <w:t>Click here to enter text.</w:t>
          </w:r>
        </w:p>
      </w:docPartBody>
    </w:docPart>
    <w:docPart>
      <w:docPartPr>
        <w:name w:val="7BA66D0807EF4D2384A5C1DB04D4EC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2A1B40-AC0C-4B50-BE98-AE7E7F6ACCE6}"/>
      </w:docPartPr>
      <w:docPartBody>
        <w:p w:rsidR="002A577F" w:rsidRDefault="002A577F" w:rsidP="002A577F">
          <w:pPr>
            <w:pStyle w:val="7BA66D0807EF4D2384A5C1DB04D4ECAB"/>
          </w:pPr>
          <w:r w:rsidRPr="0061038A">
            <w:rPr>
              <w:rStyle w:val="Heading2Char"/>
            </w:rPr>
            <w:t>Click here to enter text.</w:t>
          </w:r>
        </w:p>
      </w:docPartBody>
    </w:docPart>
    <w:docPart>
      <w:docPartPr>
        <w:name w:val="E833DCAEF3A248A08B2CC2A8978112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4B4314-C305-4BDB-8FE7-133DEB46CDFD}"/>
      </w:docPartPr>
      <w:docPartBody>
        <w:p w:rsidR="002A577F" w:rsidRDefault="001F179D" w:rsidP="00307068">
          <w:pPr>
            <w:pStyle w:val="E833DCAEF3A248A08B2CC2A89781123713"/>
          </w:pPr>
          <w:r w:rsidRPr="00A5464E">
            <w:t>Click here to enter text.</w:t>
          </w:r>
        </w:p>
      </w:docPartBody>
    </w:docPart>
    <w:docPart>
      <w:docPartPr>
        <w:name w:val="4F118602F62746CE99995E8B5CDB79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2BE3BF-2D71-4215-8815-E8D641CFB911}"/>
      </w:docPartPr>
      <w:docPartBody>
        <w:p w:rsidR="002A577F" w:rsidRDefault="001F179D" w:rsidP="00307068">
          <w:pPr>
            <w:pStyle w:val="4F118602F62746CE99995E8B5CDB799D13"/>
          </w:pPr>
          <w:r w:rsidRPr="00A5464E">
            <w:t>Click here to enter text.</w:t>
          </w:r>
        </w:p>
      </w:docPartBody>
    </w:docPart>
    <w:docPart>
      <w:docPartPr>
        <w:name w:val="F3D8727EB32B439A99EF95B23D8DDC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3B2800-160C-43CA-BC6C-F7D3A5A3ECF9}"/>
      </w:docPartPr>
      <w:docPartBody>
        <w:p w:rsidR="002A577F" w:rsidRDefault="001F179D" w:rsidP="00307068">
          <w:pPr>
            <w:pStyle w:val="F3D8727EB32B439A99EF95B23D8DDC7013"/>
          </w:pPr>
          <w:r w:rsidRPr="00A5464E">
            <w:t>Click here to enter text.</w:t>
          </w:r>
        </w:p>
      </w:docPartBody>
    </w:docPart>
    <w:docPart>
      <w:docPartPr>
        <w:name w:val="89B3B7A4243843DFB26405B9895DEA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3B7960-EC93-4053-BA21-F7061127AC10}"/>
      </w:docPartPr>
      <w:docPartBody>
        <w:p w:rsidR="002A577F" w:rsidRDefault="001F179D" w:rsidP="00307068">
          <w:pPr>
            <w:pStyle w:val="89B3B7A4243843DFB26405B9895DEAF213"/>
          </w:pPr>
          <w:r w:rsidRPr="00A5464E">
            <w:t>Click here to enter text.</w:t>
          </w:r>
        </w:p>
      </w:docPartBody>
    </w:docPart>
    <w:docPart>
      <w:docPartPr>
        <w:name w:val="448F8C590F2042B483B11FC1E473D4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890367-D32A-41FD-85E0-3DC19C75397B}"/>
      </w:docPartPr>
      <w:docPartBody>
        <w:p w:rsidR="002A577F" w:rsidRDefault="001F179D" w:rsidP="00307068">
          <w:pPr>
            <w:pStyle w:val="448F8C590F2042B483B11FC1E473D46313"/>
          </w:pPr>
          <w:r w:rsidRPr="00A5464E">
            <w:t>Click here to enter text.</w:t>
          </w:r>
        </w:p>
      </w:docPartBody>
    </w:docPart>
    <w:docPart>
      <w:docPartPr>
        <w:name w:val="CAF5C0576AB447C1AD55F436F8A2CA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7A3384-5E26-4474-B469-D58703F55B73}"/>
      </w:docPartPr>
      <w:docPartBody>
        <w:p w:rsidR="002A577F" w:rsidRDefault="001F179D" w:rsidP="00307068">
          <w:pPr>
            <w:pStyle w:val="CAF5C0576AB447C1AD55F436F8A2CA3513"/>
          </w:pPr>
          <w:r w:rsidRPr="00A5464E">
            <w:t>Click here to enter text.</w:t>
          </w:r>
        </w:p>
      </w:docPartBody>
    </w:docPart>
    <w:docPart>
      <w:docPartPr>
        <w:name w:val="6202FD27570B4BE3BEBBEF612CB980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43054A-7675-408E-A27B-3E3334373724}"/>
      </w:docPartPr>
      <w:docPartBody>
        <w:p w:rsidR="002A577F" w:rsidRDefault="001F179D" w:rsidP="00307068">
          <w:pPr>
            <w:pStyle w:val="6202FD27570B4BE3BEBBEF612CB9800E13"/>
          </w:pPr>
          <w:r w:rsidRPr="00A5464E">
            <w:t>Click here to enter text.</w:t>
          </w:r>
        </w:p>
      </w:docPartBody>
    </w:docPart>
    <w:docPart>
      <w:docPartPr>
        <w:name w:val="1CB1178A3C0C49D9AD634EA58F86AD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9C67F9-C229-476D-8CCA-D6B622CA71AB}"/>
      </w:docPartPr>
      <w:docPartBody>
        <w:p w:rsidR="002A577F" w:rsidRDefault="001F179D" w:rsidP="00307068">
          <w:pPr>
            <w:pStyle w:val="1CB1178A3C0C49D9AD634EA58F86ADAA13"/>
          </w:pPr>
          <w:r w:rsidRPr="00A5464E">
            <w:t>Click here to enter text.</w:t>
          </w:r>
        </w:p>
      </w:docPartBody>
    </w:docPart>
    <w:docPart>
      <w:docPartPr>
        <w:name w:val="044B01E9C40C405B9AE361599D8C97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7B602D-DACE-45FE-9947-E969D516F36A}"/>
      </w:docPartPr>
      <w:docPartBody>
        <w:p w:rsidR="002A577F" w:rsidRDefault="002A577F" w:rsidP="002A577F">
          <w:pPr>
            <w:pStyle w:val="044B01E9C40C405B9AE361599D8C972B"/>
          </w:pPr>
          <w:r w:rsidRPr="005030F9">
            <w:rPr>
              <w:rStyle w:val="PlaceholderText"/>
            </w:rPr>
            <w:t>Click here to enter text.</w:t>
          </w:r>
        </w:p>
      </w:docPartBody>
    </w:docPart>
    <w:docPart>
      <w:docPartPr>
        <w:name w:val="244E53DDFF9B42DC95B1AF25BC3C7C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C99FC5-ED69-47A8-9BC1-96F0A8F737D9}"/>
      </w:docPartPr>
      <w:docPartBody>
        <w:p w:rsidR="002A577F" w:rsidRDefault="001F179D" w:rsidP="00307068">
          <w:pPr>
            <w:pStyle w:val="244E53DDFF9B42DC95B1AF25BC3C7CD736"/>
          </w:pPr>
          <w:r w:rsidRPr="00A5464E">
            <w:rPr>
              <w:rStyle w:val="Heading4Char"/>
              <w:rFonts w:ascii="Segoe UI Light" w:hAnsi="Segoe UI Light" w:cs="Segoe UI Light"/>
            </w:rPr>
            <w:t>Click here to enter text.</w:t>
          </w:r>
        </w:p>
      </w:docPartBody>
    </w:docPart>
    <w:docPart>
      <w:docPartPr>
        <w:name w:val="CAEAE8A16C39452ABC7783343215EA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3A8F2B-B516-472C-96B7-AEA36B4E18FD}"/>
      </w:docPartPr>
      <w:docPartBody>
        <w:p w:rsidR="002A577F" w:rsidRDefault="001F179D" w:rsidP="00307068">
          <w:pPr>
            <w:pStyle w:val="CAEAE8A16C39452ABC7783343215EA1213"/>
          </w:pPr>
          <w:r w:rsidRPr="00A5464E">
            <w:t>Click here to enter text.</w:t>
          </w:r>
        </w:p>
      </w:docPartBody>
    </w:docPart>
    <w:docPart>
      <w:docPartPr>
        <w:name w:val="08CD1EBC21964EDE952993ADFF8246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C3FA63-980C-412C-9A7E-D869FBE49580}"/>
      </w:docPartPr>
      <w:docPartBody>
        <w:p w:rsidR="002A577F" w:rsidRDefault="001F179D" w:rsidP="00307068">
          <w:pPr>
            <w:pStyle w:val="08CD1EBC21964EDE952993ADFF82469613"/>
          </w:pPr>
          <w:r w:rsidRPr="00A5464E">
            <w:t>Click here to enter text.</w:t>
          </w:r>
        </w:p>
      </w:docPartBody>
    </w:docPart>
    <w:docPart>
      <w:docPartPr>
        <w:name w:val="F0451596E73742B89B1F0FC0DE2625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47FF3C-29B8-4F6E-9EC4-6856E311F127}"/>
      </w:docPartPr>
      <w:docPartBody>
        <w:p w:rsidR="002A577F" w:rsidRDefault="001F179D" w:rsidP="00307068">
          <w:pPr>
            <w:pStyle w:val="F0451596E73742B89B1F0FC0DE26258413"/>
          </w:pPr>
          <w:r w:rsidRPr="00A5464E">
            <w:t>Click here to enter text.</w:t>
          </w:r>
        </w:p>
      </w:docPartBody>
    </w:docPart>
    <w:docPart>
      <w:docPartPr>
        <w:name w:val="02CA82F4782E4D1CB45CF532E107B9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FA9623-21AA-4967-9F1E-4322CD12FDFC}"/>
      </w:docPartPr>
      <w:docPartBody>
        <w:p w:rsidR="002A577F" w:rsidRDefault="001F179D" w:rsidP="00307068">
          <w:pPr>
            <w:pStyle w:val="02CA82F4782E4D1CB45CF532E107B91213"/>
          </w:pPr>
          <w:r w:rsidRPr="00A5464E">
            <w:t>Click here to enter text.</w:t>
          </w:r>
        </w:p>
      </w:docPartBody>
    </w:docPart>
    <w:docPart>
      <w:docPartPr>
        <w:name w:val="892504569BDE446895F507B0CD5C61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394408-E040-4536-9409-04BC9B267F30}"/>
      </w:docPartPr>
      <w:docPartBody>
        <w:p w:rsidR="002A577F" w:rsidRDefault="001F179D" w:rsidP="00307068">
          <w:pPr>
            <w:pStyle w:val="892504569BDE446895F507B0CD5C618B13"/>
          </w:pPr>
          <w:r w:rsidRPr="00A5464E">
            <w:t>Click here to enter text.</w:t>
          </w:r>
        </w:p>
      </w:docPartBody>
    </w:docPart>
    <w:docPart>
      <w:docPartPr>
        <w:name w:val="5AB9087915EA44FB91FB62C5F47548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0DB0ED-A119-46B9-AEC5-95080EA34705}"/>
      </w:docPartPr>
      <w:docPartBody>
        <w:p w:rsidR="002A577F" w:rsidRDefault="001F179D" w:rsidP="00307068">
          <w:pPr>
            <w:pStyle w:val="5AB9087915EA44FB91FB62C5F47548C713"/>
          </w:pPr>
          <w:r w:rsidRPr="00A5464E">
            <w:t>Click here to enter text.</w:t>
          </w:r>
        </w:p>
      </w:docPartBody>
    </w:docPart>
    <w:docPart>
      <w:docPartPr>
        <w:name w:val="1B703F23D884417DB58A17D669A02F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5B6E97-B8F6-40E0-A956-1719FFCF2A43}"/>
      </w:docPartPr>
      <w:docPartBody>
        <w:p w:rsidR="002A577F" w:rsidRDefault="001F179D" w:rsidP="00307068">
          <w:pPr>
            <w:pStyle w:val="1B703F23D884417DB58A17D669A02F3213"/>
          </w:pPr>
          <w:r w:rsidRPr="00A5464E">
            <w:t>Click here to enter text.</w:t>
          </w:r>
        </w:p>
      </w:docPartBody>
    </w:docPart>
    <w:docPart>
      <w:docPartPr>
        <w:name w:val="9D0E0DA382344DFFA0BA22FBF601F3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F17BB0-A164-4934-B37C-E8284EA3286D}"/>
      </w:docPartPr>
      <w:docPartBody>
        <w:p w:rsidR="002A577F" w:rsidRDefault="001F179D" w:rsidP="00307068">
          <w:pPr>
            <w:pStyle w:val="9D0E0DA382344DFFA0BA22FBF601F36613"/>
          </w:pPr>
          <w:r w:rsidRPr="00A5464E">
            <w:t>Click here to enter text.</w:t>
          </w:r>
        </w:p>
      </w:docPartBody>
    </w:docPart>
    <w:docPart>
      <w:docPartPr>
        <w:name w:val="1CAA51F551964DB79B2B8FB049B74C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F3C6C7-686C-4A63-9FFA-4F93D78E0F64}"/>
      </w:docPartPr>
      <w:docPartBody>
        <w:p w:rsidR="002A577F" w:rsidRDefault="001F179D" w:rsidP="00307068">
          <w:pPr>
            <w:pStyle w:val="1CAA51F551964DB79B2B8FB049B74CF613"/>
          </w:pPr>
          <w:r w:rsidRPr="00A5464E">
            <w:t>Click here to enter text.</w:t>
          </w:r>
        </w:p>
      </w:docPartBody>
    </w:docPart>
    <w:docPart>
      <w:docPartPr>
        <w:name w:val="428DCC9D00564949A64997E31F05AB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E4B315-0532-4549-8449-EAAE83A21ED3}"/>
      </w:docPartPr>
      <w:docPartBody>
        <w:p w:rsidR="002A577F" w:rsidRDefault="001F179D" w:rsidP="00307068">
          <w:pPr>
            <w:pStyle w:val="428DCC9D00564949A64997E31F05ABA513"/>
          </w:pPr>
          <w:r w:rsidRPr="00A5464E">
            <w:t>Click here to enter text.</w:t>
          </w:r>
        </w:p>
      </w:docPartBody>
    </w:docPart>
    <w:docPart>
      <w:docPartPr>
        <w:name w:val="D19AFD7D38134A1095B658F4E6923A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311AB3-42A0-43D1-BC66-9D2A6F359975}"/>
      </w:docPartPr>
      <w:docPartBody>
        <w:p w:rsidR="002A577F" w:rsidRDefault="001F179D" w:rsidP="00307068">
          <w:pPr>
            <w:pStyle w:val="D19AFD7D38134A1095B658F4E6923AE713"/>
          </w:pPr>
          <w:r w:rsidRPr="00A5464E">
            <w:t>Click here to enter text.</w:t>
          </w:r>
        </w:p>
      </w:docPartBody>
    </w:docPart>
    <w:docPart>
      <w:docPartPr>
        <w:name w:val="E218933D0EF74CAEA39E0F3FB6AD51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B8417E-669E-44E5-A493-4F62E5D60A24}"/>
      </w:docPartPr>
      <w:docPartBody>
        <w:p w:rsidR="002A577F" w:rsidRDefault="001F179D" w:rsidP="00307068">
          <w:pPr>
            <w:pStyle w:val="E218933D0EF74CAEA39E0F3FB6AD51A213"/>
          </w:pPr>
          <w:r w:rsidRPr="00A5464E">
            <w:t>Click here to enter text.</w:t>
          </w:r>
        </w:p>
      </w:docPartBody>
    </w:docPart>
    <w:docPart>
      <w:docPartPr>
        <w:name w:val="051F085BB6C24CE0AC64280FB59FF5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C4D1A2-8F0E-43C6-B606-B935C585EA87}"/>
      </w:docPartPr>
      <w:docPartBody>
        <w:p w:rsidR="002A577F" w:rsidRDefault="001F179D" w:rsidP="00307068">
          <w:pPr>
            <w:pStyle w:val="051F085BB6C24CE0AC64280FB59FF5C513"/>
          </w:pPr>
          <w:r w:rsidRPr="00A5464E">
            <w:t>Click here to enter text.</w:t>
          </w:r>
        </w:p>
      </w:docPartBody>
    </w:docPart>
    <w:docPart>
      <w:docPartPr>
        <w:name w:val="9D8A5DDFC37744A1BD155EC7C86EC9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962790-A693-49B9-B112-FEA877DE67AF}"/>
      </w:docPartPr>
      <w:docPartBody>
        <w:p w:rsidR="002A577F" w:rsidRDefault="001F179D" w:rsidP="00307068">
          <w:pPr>
            <w:pStyle w:val="9D8A5DDFC37744A1BD155EC7C86EC96013"/>
          </w:pPr>
          <w:r w:rsidRPr="00A5464E">
            <w:t>Click here to enter text.</w:t>
          </w:r>
        </w:p>
      </w:docPartBody>
    </w:docPart>
    <w:docPart>
      <w:docPartPr>
        <w:name w:val="13AAF1B5103B40FEB97D53A8731082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E34627-933B-476C-AA71-AB68BF337DE0}"/>
      </w:docPartPr>
      <w:docPartBody>
        <w:p w:rsidR="002A577F" w:rsidRDefault="001F179D" w:rsidP="00307068">
          <w:pPr>
            <w:pStyle w:val="13AAF1B5103B40FEB97D53A87310823313"/>
          </w:pPr>
          <w:r w:rsidRPr="00A5464E">
            <w:t>Click here to enter text.</w:t>
          </w:r>
        </w:p>
      </w:docPartBody>
    </w:docPart>
    <w:docPart>
      <w:docPartPr>
        <w:name w:val="654FC7FA0618485F8BB32FC09C8EE4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469D54-6C7A-4640-AEA8-A26D34B8EA87}"/>
      </w:docPartPr>
      <w:docPartBody>
        <w:p w:rsidR="002A577F" w:rsidRDefault="001F179D" w:rsidP="00307068">
          <w:pPr>
            <w:pStyle w:val="654FC7FA0618485F8BB32FC09C8EE43A13"/>
          </w:pPr>
          <w:r w:rsidRPr="00A5464E">
            <w:t>Click here to enter text.</w:t>
          </w:r>
        </w:p>
      </w:docPartBody>
    </w:docPart>
    <w:docPart>
      <w:docPartPr>
        <w:name w:val="4C1FB491D73A46ADA1C4D65D1C6986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FEAE11-DFAC-403E-A9C0-49FFE500F4E1}"/>
      </w:docPartPr>
      <w:docPartBody>
        <w:p w:rsidR="002A577F" w:rsidRDefault="001F179D" w:rsidP="00307068">
          <w:pPr>
            <w:pStyle w:val="4C1FB491D73A46ADA1C4D65D1C69868213"/>
          </w:pPr>
          <w:r w:rsidRPr="00A5464E">
            <w:t>Click here to enter text.</w:t>
          </w:r>
        </w:p>
      </w:docPartBody>
    </w:docPart>
    <w:docPart>
      <w:docPartPr>
        <w:name w:val="0846E044E462456C95032921B4C2CA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7AAC83-695C-4CB9-80E9-8B587C73C564}"/>
      </w:docPartPr>
      <w:docPartBody>
        <w:p w:rsidR="00052726" w:rsidRDefault="002A577F" w:rsidP="002A577F">
          <w:pPr>
            <w:pStyle w:val="0846E044E462456C95032921B4C2CA88"/>
          </w:pPr>
          <w:r w:rsidRPr="005030F9">
            <w:rPr>
              <w:rStyle w:val="PlaceholderText"/>
            </w:rPr>
            <w:t>Click here to enter text.</w:t>
          </w:r>
        </w:p>
      </w:docPartBody>
    </w:docPart>
    <w:docPart>
      <w:docPartPr>
        <w:name w:val="4948F63AE16F424CBFA459799DA03F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9CEC0F-86B7-449E-8B82-1B916FD1E921}"/>
      </w:docPartPr>
      <w:docPartBody>
        <w:p w:rsidR="00052726" w:rsidRDefault="001F179D" w:rsidP="00307068">
          <w:pPr>
            <w:pStyle w:val="4948F63AE16F424CBFA459799DA03FED36"/>
          </w:pPr>
          <w:r w:rsidRPr="00A5464E">
            <w:rPr>
              <w:rStyle w:val="Heading4Char"/>
              <w:rFonts w:ascii="Segoe UI Light" w:hAnsi="Segoe UI Light" w:cs="Segoe UI Light"/>
            </w:rPr>
            <w:t>Click here to enter text.</w:t>
          </w:r>
        </w:p>
      </w:docPartBody>
    </w:docPart>
    <w:docPart>
      <w:docPartPr>
        <w:name w:val="736A66AE4E08493D936E284C77D8C3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C878A6-372A-4553-9291-0691A210264F}"/>
      </w:docPartPr>
      <w:docPartBody>
        <w:p w:rsidR="00052726" w:rsidRDefault="001F179D" w:rsidP="00307068">
          <w:pPr>
            <w:pStyle w:val="736A66AE4E08493D936E284C77D8C3E113"/>
          </w:pPr>
          <w:r w:rsidRPr="00A5464E">
            <w:t>Click here to enter text.</w:t>
          </w:r>
        </w:p>
      </w:docPartBody>
    </w:docPart>
    <w:docPart>
      <w:docPartPr>
        <w:name w:val="6E70C91615204914BF35AEAF492C42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C04A70-5A8A-4FA1-820A-D8F17F8648C6}"/>
      </w:docPartPr>
      <w:docPartBody>
        <w:p w:rsidR="00052726" w:rsidRDefault="001F179D" w:rsidP="00307068">
          <w:pPr>
            <w:pStyle w:val="6E70C91615204914BF35AEAF492C422713"/>
          </w:pPr>
          <w:r w:rsidRPr="00A5464E">
            <w:t>Click here to enter text.</w:t>
          </w:r>
        </w:p>
      </w:docPartBody>
    </w:docPart>
    <w:docPart>
      <w:docPartPr>
        <w:name w:val="4F05D34AA78E441BB2921DF833E9E8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3C28C8-C1BC-4A78-BC6C-ED1AA0A36390}"/>
      </w:docPartPr>
      <w:docPartBody>
        <w:p w:rsidR="00052726" w:rsidRDefault="001F179D" w:rsidP="00307068">
          <w:pPr>
            <w:pStyle w:val="4F05D34AA78E441BB2921DF833E9E86413"/>
          </w:pPr>
          <w:r w:rsidRPr="00A5464E">
            <w:t>Click here to enter text.</w:t>
          </w:r>
        </w:p>
      </w:docPartBody>
    </w:docPart>
    <w:docPart>
      <w:docPartPr>
        <w:name w:val="009EBA074E97435BA8E7F3A4FEFB80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5C5ED5-2CA8-423F-9705-27833DE21E77}"/>
      </w:docPartPr>
      <w:docPartBody>
        <w:p w:rsidR="00052726" w:rsidRDefault="001F179D" w:rsidP="00307068">
          <w:pPr>
            <w:pStyle w:val="009EBA074E97435BA8E7F3A4FEFB809713"/>
          </w:pPr>
          <w:r w:rsidRPr="00A5464E">
            <w:t>Click here to enter text.</w:t>
          </w:r>
        </w:p>
      </w:docPartBody>
    </w:docPart>
    <w:docPart>
      <w:docPartPr>
        <w:name w:val="ADD729F1C3C84DCCBE1E43CDB42558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092B43-D9F4-44A4-8BC0-F649FC17DC6C}"/>
      </w:docPartPr>
      <w:docPartBody>
        <w:p w:rsidR="00052726" w:rsidRDefault="001F179D" w:rsidP="00307068">
          <w:pPr>
            <w:pStyle w:val="ADD729F1C3C84DCCBE1E43CDB425589613"/>
          </w:pPr>
          <w:r w:rsidRPr="00A5464E">
            <w:t>Click here to enter text.</w:t>
          </w:r>
        </w:p>
      </w:docPartBody>
    </w:docPart>
    <w:docPart>
      <w:docPartPr>
        <w:name w:val="B64A18718A084C059CDA51F8C6491D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6EE4C9-44E3-4CC8-8CBE-8C52AFBB08EF}"/>
      </w:docPartPr>
      <w:docPartBody>
        <w:p w:rsidR="00052726" w:rsidRDefault="001F179D" w:rsidP="00307068">
          <w:pPr>
            <w:pStyle w:val="B64A18718A084C059CDA51F8C6491DF413"/>
          </w:pPr>
          <w:r w:rsidRPr="00A5464E">
            <w:t>Click here to enter text.</w:t>
          </w:r>
        </w:p>
      </w:docPartBody>
    </w:docPart>
    <w:docPart>
      <w:docPartPr>
        <w:name w:val="A5A44559CBB141DDBDE517895022D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6F06AE-4A85-44DB-9F0A-98D7A0F7875F}"/>
      </w:docPartPr>
      <w:docPartBody>
        <w:p w:rsidR="00052726" w:rsidRDefault="001F179D" w:rsidP="00307068">
          <w:pPr>
            <w:pStyle w:val="A5A44559CBB141DDBDE517895022DD7513"/>
          </w:pPr>
          <w:r w:rsidRPr="00A5464E">
            <w:t>Click here to enter text.</w:t>
          </w:r>
        </w:p>
      </w:docPartBody>
    </w:docPart>
    <w:docPart>
      <w:docPartPr>
        <w:name w:val="FAD329D9C0E14A19B5875250E68C84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795F76-C995-4495-BF1D-B3D718194125}"/>
      </w:docPartPr>
      <w:docPartBody>
        <w:p w:rsidR="00052726" w:rsidRDefault="001F179D" w:rsidP="00307068">
          <w:pPr>
            <w:pStyle w:val="FAD329D9C0E14A19B5875250E68C840113"/>
          </w:pPr>
          <w:r w:rsidRPr="00A5464E">
            <w:t>Click here to enter text.</w:t>
          </w:r>
        </w:p>
      </w:docPartBody>
    </w:docPart>
    <w:docPart>
      <w:docPartPr>
        <w:name w:val="E6BA1038044B4588BDFC33CE85E724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DE9B2D-FCE8-48EC-AACC-8D56E31E2EA4}"/>
      </w:docPartPr>
      <w:docPartBody>
        <w:p w:rsidR="00052726" w:rsidRDefault="001F179D" w:rsidP="00307068">
          <w:pPr>
            <w:pStyle w:val="E6BA1038044B4588BDFC33CE85E7249413"/>
          </w:pPr>
          <w:r w:rsidRPr="00A5464E">
            <w:t>Click here to enter text.</w:t>
          </w:r>
        </w:p>
      </w:docPartBody>
    </w:docPart>
    <w:docPart>
      <w:docPartPr>
        <w:name w:val="D3B5095D5FCB43BAA7B7B3BEE77051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1E674A-549B-4601-BD56-C30AEBB5F449}"/>
      </w:docPartPr>
      <w:docPartBody>
        <w:p w:rsidR="00052726" w:rsidRDefault="001F179D" w:rsidP="00307068">
          <w:pPr>
            <w:pStyle w:val="D3B5095D5FCB43BAA7B7B3BEE770512413"/>
          </w:pPr>
          <w:r w:rsidRPr="00A5464E">
            <w:t>Click here to enter text.</w:t>
          </w:r>
        </w:p>
      </w:docPartBody>
    </w:docPart>
    <w:docPart>
      <w:docPartPr>
        <w:name w:val="47F21C5F874B466CAF6476691822EC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72944D-EF2B-4F71-81C6-296CE2C94927}"/>
      </w:docPartPr>
      <w:docPartBody>
        <w:p w:rsidR="00052726" w:rsidRDefault="001F179D" w:rsidP="00307068">
          <w:pPr>
            <w:pStyle w:val="47F21C5F874B466CAF6476691822ECF813"/>
          </w:pPr>
          <w:r w:rsidRPr="00A5464E">
            <w:t>Click here to enter text.</w:t>
          </w:r>
        </w:p>
      </w:docPartBody>
    </w:docPart>
    <w:docPart>
      <w:docPartPr>
        <w:name w:val="B16AD38D076D4734B28569E6137449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A53BB3-8AAF-49AA-9332-9D23077BC7B6}"/>
      </w:docPartPr>
      <w:docPartBody>
        <w:p w:rsidR="00052726" w:rsidRDefault="001F179D" w:rsidP="00307068">
          <w:pPr>
            <w:pStyle w:val="B16AD38D076D4734B28569E61374496213"/>
          </w:pPr>
          <w:r w:rsidRPr="00A5464E">
            <w:t>Click here to enter text.</w:t>
          </w:r>
        </w:p>
      </w:docPartBody>
    </w:docPart>
    <w:docPart>
      <w:docPartPr>
        <w:name w:val="6E0CD3B9E8444F4488D99F0D73D3DE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3E4444-43F3-4992-A205-B82B84048B75}"/>
      </w:docPartPr>
      <w:docPartBody>
        <w:p w:rsidR="00052726" w:rsidRDefault="001F179D" w:rsidP="00307068">
          <w:pPr>
            <w:pStyle w:val="6E0CD3B9E8444F4488D99F0D73D3DEA013"/>
          </w:pPr>
          <w:r w:rsidRPr="00A5464E">
            <w:t>Click here to enter text.</w:t>
          </w:r>
        </w:p>
      </w:docPartBody>
    </w:docPart>
    <w:docPart>
      <w:docPartPr>
        <w:name w:val="B124A58D5A644382A0CC00CB31FBC2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F57158-91CC-4E9F-A5BE-AD22D1413CC1}"/>
      </w:docPartPr>
      <w:docPartBody>
        <w:p w:rsidR="00052726" w:rsidRDefault="001F179D" w:rsidP="00307068">
          <w:pPr>
            <w:pStyle w:val="B124A58D5A644382A0CC00CB31FBC2BC13"/>
          </w:pPr>
          <w:r w:rsidRPr="00A5464E">
            <w:t>Click here to enter text.</w:t>
          </w:r>
        </w:p>
      </w:docPartBody>
    </w:docPart>
    <w:docPart>
      <w:docPartPr>
        <w:name w:val="C560250980FA4DD08FB4E4916B5130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6AD414-5299-44F4-ACD5-1864E76674DB}"/>
      </w:docPartPr>
      <w:docPartBody>
        <w:p w:rsidR="00052726" w:rsidRDefault="001F179D" w:rsidP="00307068">
          <w:pPr>
            <w:pStyle w:val="C560250980FA4DD08FB4E4916B51309013"/>
          </w:pPr>
          <w:r w:rsidRPr="00A5464E">
            <w:t>Click here to enter text.</w:t>
          </w:r>
        </w:p>
      </w:docPartBody>
    </w:docPart>
    <w:docPart>
      <w:docPartPr>
        <w:name w:val="FBA52A23D69E4701B6737D161C1608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FF46D7-0F2E-4852-AAEF-0F35E35525BD}"/>
      </w:docPartPr>
      <w:docPartBody>
        <w:p w:rsidR="00052726" w:rsidRDefault="001F179D" w:rsidP="00307068">
          <w:pPr>
            <w:pStyle w:val="FBA52A23D69E4701B6737D161C1608B713"/>
          </w:pPr>
          <w:r w:rsidRPr="00A5464E">
            <w:t>Click here to enter text.</w:t>
          </w:r>
        </w:p>
      </w:docPartBody>
    </w:docPart>
    <w:docPart>
      <w:docPartPr>
        <w:name w:val="8EFFF3AA9F9C4066BCDE7E0E495B08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8CD594-74F9-414A-903F-B08F7B094EE5}"/>
      </w:docPartPr>
      <w:docPartBody>
        <w:p w:rsidR="00052726" w:rsidRDefault="001F179D" w:rsidP="00307068">
          <w:pPr>
            <w:pStyle w:val="8EFFF3AA9F9C4066BCDE7E0E495B083D13"/>
          </w:pPr>
          <w:r w:rsidRPr="00A5464E">
            <w:t>Click here to enter text.</w:t>
          </w:r>
        </w:p>
      </w:docPartBody>
    </w:docPart>
    <w:docPart>
      <w:docPartPr>
        <w:name w:val="72C564ED938F40CB9B8BE49C0B3890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FC9C6C-DB7E-4390-AFA6-D4E23DDB1908}"/>
      </w:docPartPr>
      <w:docPartBody>
        <w:p w:rsidR="009F483C" w:rsidRDefault="00F81205" w:rsidP="00F81205">
          <w:pPr>
            <w:pStyle w:val="72C564ED938F40CB9B8BE49C0B3890AE"/>
          </w:pPr>
          <w:r w:rsidRPr="005030F9">
            <w:rPr>
              <w:rStyle w:val="PlaceholderText"/>
            </w:rPr>
            <w:t>Click here to enter text.</w:t>
          </w:r>
        </w:p>
      </w:docPartBody>
    </w:docPart>
    <w:docPart>
      <w:docPartPr>
        <w:name w:val="F43106B85660400B90CC6C9DC35228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0D3AD1-8E32-4C95-9E8C-B59F052D7FC5}"/>
      </w:docPartPr>
      <w:docPartBody>
        <w:p w:rsidR="009F483C" w:rsidRDefault="001F179D" w:rsidP="00307068">
          <w:pPr>
            <w:pStyle w:val="F43106B85660400B90CC6C9DC35228F918"/>
          </w:pPr>
          <w:r w:rsidRPr="00A5464E">
            <w:t>Click here to enter text.</w:t>
          </w:r>
        </w:p>
      </w:docPartBody>
    </w:docPart>
    <w:docPart>
      <w:docPartPr>
        <w:name w:val="4C74C07A3A4C489FB81A6567BD0032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FB5B44-2F4B-4946-8BFB-5B16ADFD9350}"/>
      </w:docPartPr>
      <w:docPartBody>
        <w:p w:rsidR="009F483C" w:rsidRDefault="001F179D" w:rsidP="00307068">
          <w:pPr>
            <w:pStyle w:val="4C74C07A3A4C489FB81A6567BD00328113"/>
          </w:pPr>
          <w:r w:rsidRPr="00A5464E">
            <w:t>Click here to enter text.</w:t>
          </w:r>
        </w:p>
      </w:docPartBody>
    </w:docPart>
    <w:docPart>
      <w:docPartPr>
        <w:name w:val="A019AAADEDAC4FFAAAE4905613F508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637A3B-2F73-4559-8BFE-D423409B2FC4}"/>
      </w:docPartPr>
      <w:docPartBody>
        <w:p w:rsidR="009F483C" w:rsidRDefault="001F179D" w:rsidP="00307068">
          <w:pPr>
            <w:pStyle w:val="A019AAADEDAC4FFAAAE4905613F5084313"/>
          </w:pPr>
          <w:r w:rsidRPr="00A5464E">
            <w:t>Click here to enter text.</w:t>
          </w:r>
        </w:p>
      </w:docPartBody>
    </w:docPart>
    <w:docPart>
      <w:docPartPr>
        <w:name w:val="8CBF5BB1E3E6492EB3139852ADF56A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0CC378-6BA7-410C-B9DD-FB7368BB5E91}"/>
      </w:docPartPr>
      <w:docPartBody>
        <w:p w:rsidR="009F483C" w:rsidRDefault="001F179D" w:rsidP="00307068">
          <w:pPr>
            <w:pStyle w:val="8CBF5BB1E3E6492EB3139852ADF56A5D13"/>
          </w:pPr>
          <w:r w:rsidRPr="00A5464E">
            <w:t>Click here to enter text.</w:t>
          </w:r>
        </w:p>
      </w:docPartBody>
    </w:docPart>
    <w:docPart>
      <w:docPartPr>
        <w:name w:val="85657C709C2B4210B773544BE8F05F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3479E2-2A5A-4B90-97C4-0E3BCCA68E69}"/>
      </w:docPartPr>
      <w:docPartBody>
        <w:p w:rsidR="00F07BC8" w:rsidRDefault="00F211F5" w:rsidP="00F211F5">
          <w:pPr>
            <w:pStyle w:val="85657C709C2B4210B773544BE8F05F90"/>
          </w:pPr>
          <w:r w:rsidRPr="005030F9">
            <w:rPr>
              <w:rStyle w:val="PlaceholderText"/>
            </w:rPr>
            <w:t>Click here to enter text.</w:t>
          </w:r>
        </w:p>
      </w:docPartBody>
    </w:docPart>
    <w:docPart>
      <w:docPartPr>
        <w:name w:val="8B8162C96FEF4BE4A95FB398031929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E5407E-61F3-4C96-BC38-F9C593BFEC59}"/>
      </w:docPartPr>
      <w:docPartBody>
        <w:p w:rsidR="00F07BC8" w:rsidRDefault="001F179D" w:rsidP="00307068">
          <w:pPr>
            <w:pStyle w:val="8B8162C96FEF4BE4A95FB3980319298614"/>
          </w:pPr>
          <w:r w:rsidRPr="00A5464E">
            <w:t>Click here to enter text.</w:t>
          </w:r>
        </w:p>
      </w:docPartBody>
    </w:docPart>
    <w:docPart>
      <w:docPartPr>
        <w:name w:val="AB67F77B726F46EFAB28B225B81A76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DBDFE5-983D-4656-9DB9-C24E96933393}"/>
      </w:docPartPr>
      <w:docPartBody>
        <w:p w:rsidR="00F07BC8" w:rsidRDefault="001F179D" w:rsidP="00307068">
          <w:pPr>
            <w:pStyle w:val="AB67F77B726F46EFAB28B225B81A768614"/>
          </w:pPr>
          <w:r w:rsidRPr="00A5464E">
            <w:t>Click here to enter text.</w:t>
          </w:r>
        </w:p>
      </w:docPartBody>
    </w:docPart>
    <w:docPart>
      <w:docPartPr>
        <w:name w:val="2DBC8354860147B291EAC99C72D15D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FD960A-C228-4C6E-A92E-554A48438AF3}"/>
      </w:docPartPr>
      <w:docPartBody>
        <w:p w:rsidR="00F07BC8" w:rsidRDefault="001F179D" w:rsidP="00307068">
          <w:pPr>
            <w:pStyle w:val="2DBC8354860147B291EAC99C72D15D0E14"/>
          </w:pPr>
          <w:r w:rsidRPr="00A5464E">
            <w:t>Click here to enter text.</w:t>
          </w:r>
        </w:p>
      </w:docPartBody>
    </w:docPart>
    <w:docPart>
      <w:docPartPr>
        <w:name w:val="2C2F13EC05C74DEF84A51043D038AB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48335D-9954-42F1-83E5-9B0B7427B808}"/>
      </w:docPartPr>
      <w:docPartBody>
        <w:p w:rsidR="00B923D9" w:rsidRDefault="00F07BC8" w:rsidP="00F07BC8">
          <w:pPr>
            <w:pStyle w:val="2C2F13EC05C74DEF84A51043D038ABCF"/>
          </w:pPr>
          <w:r w:rsidRPr="00F70A5F">
            <w:rPr>
              <w:rStyle w:val="Heading2Char"/>
            </w:rPr>
            <w:t>Click here to enter text.</w:t>
          </w:r>
        </w:p>
      </w:docPartBody>
    </w:docPart>
    <w:docPart>
      <w:docPartPr>
        <w:name w:val="E6671267B6214CDBB012AE95A8C86A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216523-8846-4AC5-B200-B95E4DE99EA0}"/>
      </w:docPartPr>
      <w:docPartBody>
        <w:p w:rsidR="00B923D9" w:rsidRDefault="00F07BC8" w:rsidP="00F07BC8">
          <w:pPr>
            <w:pStyle w:val="E6671267B6214CDBB012AE95A8C86A96"/>
          </w:pPr>
          <w:r w:rsidRPr="0061038A">
            <w:rPr>
              <w:rStyle w:val="Heading2Char"/>
            </w:rPr>
            <w:t>Click here to enter text.</w:t>
          </w:r>
        </w:p>
      </w:docPartBody>
    </w:docPart>
    <w:docPart>
      <w:docPartPr>
        <w:name w:val="43C34882BCB24ACCA9F4C9793FFDE8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6D5318-4E67-4E2B-9DD9-01D6D0228F0E}"/>
      </w:docPartPr>
      <w:docPartBody>
        <w:p w:rsidR="00B923D9" w:rsidRDefault="00F07BC8" w:rsidP="00F07BC8">
          <w:pPr>
            <w:pStyle w:val="43C34882BCB24ACCA9F4C9793FFDE8DB"/>
          </w:pPr>
          <w:r w:rsidRPr="0061038A">
            <w:rPr>
              <w:rStyle w:val="Heading2Char"/>
            </w:rPr>
            <w:t>Click here to enter text.</w:t>
          </w:r>
        </w:p>
      </w:docPartBody>
    </w:docPart>
    <w:docPart>
      <w:docPartPr>
        <w:name w:val="5221E6E97D0C4274BAF26EBD91A3D4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E12026-92FF-431B-989A-0552B95A23C1}"/>
      </w:docPartPr>
      <w:docPartBody>
        <w:p w:rsidR="00B923D9" w:rsidRDefault="00F07BC8" w:rsidP="00F07BC8">
          <w:pPr>
            <w:pStyle w:val="5221E6E97D0C4274BAF26EBD91A3D474"/>
          </w:pPr>
          <w:r w:rsidRPr="0061038A">
            <w:rPr>
              <w:rStyle w:val="Heading2Char"/>
            </w:rPr>
            <w:t>Click here to enter text.</w:t>
          </w:r>
        </w:p>
      </w:docPartBody>
    </w:docPart>
    <w:docPart>
      <w:docPartPr>
        <w:name w:val="D04B1D2C0A044900B94251C6B39A7E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30D7A3-33BF-4E61-802D-FC0D1C593266}"/>
      </w:docPartPr>
      <w:docPartBody>
        <w:p w:rsidR="00D010B6" w:rsidRDefault="00D010B6" w:rsidP="00D010B6">
          <w:pPr>
            <w:pStyle w:val="D04B1D2C0A044900B94251C6B39A7E74"/>
          </w:pPr>
          <w:r w:rsidRPr="005030F9">
            <w:rPr>
              <w:rStyle w:val="PlaceholderText"/>
            </w:rPr>
            <w:t>Click here to enter text.</w:t>
          </w:r>
        </w:p>
      </w:docPartBody>
    </w:docPart>
    <w:docPart>
      <w:docPartPr>
        <w:name w:val="DCBEB1920CF94D64B8FC3CE3BA5DDB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58DD07-4B17-4EB6-9934-FFC565868377}"/>
      </w:docPartPr>
      <w:docPartBody>
        <w:p w:rsidR="00D010B6" w:rsidRDefault="001F179D" w:rsidP="00D010B6">
          <w:pPr>
            <w:pStyle w:val="DCBEB1920CF94D64B8FC3CE3BA5DDB52"/>
          </w:pPr>
          <w:r w:rsidRPr="00A5464E">
            <w:t>Click here to enter text.</w:t>
          </w:r>
        </w:p>
      </w:docPartBody>
    </w:docPart>
    <w:docPart>
      <w:docPartPr>
        <w:name w:val="D29214ED35AB4FBE9DE725E7861A01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45DFAF-C71C-4601-9B0D-4D5A3E494679}"/>
      </w:docPartPr>
      <w:docPartBody>
        <w:p w:rsidR="00D010B6" w:rsidRDefault="00D010B6" w:rsidP="00D010B6">
          <w:pPr>
            <w:pStyle w:val="D29214ED35AB4FBE9DE725E7861A01F7"/>
          </w:pPr>
          <w:r w:rsidRPr="005030F9">
            <w:rPr>
              <w:rStyle w:val="PlaceholderText"/>
            </w:rPr>
            <w:t>Click here to enter text.</w:t>
          </w:r>
        </w:p>
      </w:docPartBody>
    </w:docPart>
    <w:docPart>
      <w:docPartPr>
        <w:name w:val="7DC082BBE16E481D83D992483F88C1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56C6EC-5DAC-47C3-8A49-252C5F1AB656}"/>
      </w:docPartPr>
      <w:docPartBody>
        <w:p w:rsidR="00D010B6" w:rsidRDefault="001F179D" w:rsidP="00D010B6">
          <w:pPr>
            <w:pStyle w:val="7DC082BBE16E481D83D992483F88C144"/>
          </w:pPr>
          <w:r w:rsidRPr="00A5464E">
            <w:t>Click here to enter text.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626EFB-1B95-4E9C-B25D-02A8DEBE19A2}"/>
      </w:docPartPr>
      <w:docPartBody>
        <w:p w:rsidR="00641239" w:rsidRDefault="00460D90">
          <w:r w:rsidRPr="002C75B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0B2DF3CECA54401B0C01299D2DCAC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A9013B-FC54-4601-92E6-1618E39733B9}"/>
      </w:docPartPr>
      <w:docPartBody>
        <w:p w:rsidR="001141FA" w:rsidRDefault="001141FA">
          <w:r w:rsidRPr="005030F9">
            <w:rPr>
              <w:rStyle w:val="PlaceholderText"/>
            </w:rPr>
            <w:t>Click here to enter text.</w:t>
          </w:r>
        </w:p>
      </w:docPartBody>
    </w:docPart>
    <w:docPart>
      <w:docPartPr>
        <w:name w:val="E76C1DC7D8F641F5985F3BBF0CE8B1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599FA9-F1B5-44EB-840E-95117BE6CF94}"/>
      </w:docPartPr>
      <w:docPartBody>
        <w:p w:rsidR="001141FA" w:rsidRDefault="001141FA">
          <w:r w:rsidRPr="0061038A">
            <w:rPr>
              <w:rStyle w:val="Heading2Char"/>
            </w:rPr>
            <w:t>Click here to enter text.</w:t>
          </w:r>
        </w:p>
      </w:docPartBody>
    </w:docPart>
    <w:docPart>
      <w:docPartPr>
        <w:name w:val="6D3620396AB94E15B3FA165786F204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A3A6CB-39CC-472D-A3D9-3A808AC55A1B}"/>
      </w:docPartPr>
      <w:docPartBody>
        <w:p w:rsidR="001141FA" w:rsidRDefault="001141FA">
          <w:r w:rsidRPr="0061038A">
            <w:rPr>
              <w:rStyle w:val="Heading2Char"/>
            </w:rPr>
            <w:t>Click here to enter text.</w:t>
          </w:r>
        </w:p>
      </w:docPartBody>
    </w:docPart>
    <w:docPart>
      <w:docPartPr>
        <w:name w:val="1D81BB33B1EC46A59CF2EAF4C0ACEB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C24CAC-3FC5-46D4-9740-9BF97E3D64AE}"/>
      </w:docPartPr>
      <w:docPartBody>
        <w:p w:rsidR="001141FA" w:rsidRDefault="001F179D">
          <w:r w:rsidRPr="00A5464E">
            <w:t>Click here to enter text.</w:t>
          </w:r>
        </w:p>
      </w:docPartBody>
    </w:docPart>
    <w:docPart>
      <w:docPartPr>
        <w:name w:val="23C68FA6DB384087A6807B1B60A9B0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3D77C3-A978-4435-83E8-FB2C613B9AC4}"/>
      </w:docPartPr>
      <w:docPartBody>
        <w:p w:rsidR="001141FA" w:rsidRDefault="001F179D">
          <w:r w:rsidRPr="00A5464E">
            <w:t>Click here to enter text.</w:t>
          </w:r>
        </w:p>
      </w:docPartBody>
    </w:docPart>
    <w:docPart>
      <w:docPartPr>
        <w:name w:val="28DBCDFABCB34B5AB8C976874A53FD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34A86F-9E0A-4226-ACA2-79991C0CC621}"/>
      </w:docPartPr>
      <w:docPartBody>
        <w:p w:rsidR="001141FA" w:rsidRDefault="001F179D">
          <w:r w:rsidRPr="00A5464E">
            <w:t>Click here to enter text.</w:t>
          </w:r>
        </w:p>
      </w:docPartBody>
    </w:docPart>
    <w:docPart>
      <w:docPartPr>
        <w:name w:val="6542096A11C54CC0ABC49E4D1B95DD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187A39-3AD9-4B8A-867F-8FF84589D41F}"/>
      </w:docPartPr>
      <w:docPartBody>
        <w:p w:rsidR="001141FA" w:rsidRDefault="001F179D">
          <w:r w:rsidRPr="00A5464E">
            <w:t>Click here to enter text.</w:t>
          </w:r>
        </w:p>
      </w:docPartBody>
    </w:docPart>
    <w:docPart>
      <w:docPartPr>
        <w:name w:val="AC6AF54243744E52BEC8F89AC6BC0A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115D63-1C07-4986-94FF-E7A4FE23CC80}"/>
      </w:docPartPr>
      <w:docPartBody>
        <w:p w:rsidR="001141FA" w:rsidRDefault="001F179D">
          <w:r w:rsidRPr="00A5464E">
            <w:t>Click here to enter text.</w:t>
          </w:r>
        </w:p>
      </w:docPartBody>
    </w:docPart>
    <w:docPart>
      <w:docPartPr>
        <w:name w:val="E18386637C6A41C78397461ED6C3CF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3BA5CE-8E87-4B45-B99C-3A525567330D}"/>
      </w:docPartPr>
      <w:docPartBody>
        <w:p w:rsidR="001141FA" w:rsidRDefault="001F179D">
          <w:r w:rsidRPr="00A5464E">
            <w:t>Click here to enter text.</w:t>
          </w:r>
        </w:p>
      </w:docPartBody>
    </w:docPart>
    <w:docPart>
      <w:docPartPr>
        <w:name w:val="7F4E907F11B8437092D64C62BE5368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1C0D4E-E9FD-4DBA-849E-1C052911DE39}"/>
      </w:docPartPr>
      <w:docPartBody>
        <w:p w:rsidR="001141FA" w:rsidRDefault="001141FA">
          <w:r w:rsidRPr="005030F9">
            <w:rPr>
              <w:rStyle w:val="PlaceholderText"/>
            </w:rPr>
            <w:t>Click here to enter text.</w:t>
          </w:r>
        </w:p>
      </w:docPartBody>
    </w:docPart>
    <w:docPart>
      <w:docPartPr>
        <w:name w:val="933FCBD3907F4CAAB309CB246D6A9A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C5CF43-AEFB-4F91-A1D0-338BE0469DAE}"/>
      </w:docPartPr>
      <w:docPartBody>
        <w:p w:rsidR="001141FA" w:rsidRDefault="00FF0E68">
          <w:r w:rsidRPr="000660DF">
            <w:rPr>
              <w:rStyle w:val="Heading4Char"/>
            </w:rPr>
            <w:t>Click here to enter text.</w:t>
          </w:r>
        </w:p>
      </w:docPartBody>
    </w:docPart>
    <w:docPart>
      <w:docPartPr>
        <w:name w:val="26CD0A262F074BCE8D662C49A0CED6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EB0ED3-1282-46B4-98B9-5DC1B01D042A}"/>
      </w:docPartPr>
      <w:docPartBody>
        <w:p w:rsidR="001141FA" w:rsidRDefault="001141FA">
          <w:r w:rsidRPr="005030F9">
            <w:rPr>
              <w:rStyle w:val="PlaceholderText"/>
            </w:rPr>
            <w:t>Click here to enter text.</w:t>
          </w:r>
        </w:p>
      </w:docPartBody>
    </w:docPart>
    <w:docPart>
      <w:docPartPr>
        <w:name w:val="A0CB36B87368478ABA70701837B777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2577FD-BF58-4EF9-8F16-F04D513CE852}"/>
      </w:docPartPr>
      <w:docPartBody>
        <w:p w:rsidR="001141FA" w:rsidRDefault="001F179D">
          <w:r w:rsidRPr="00A5464E">
            <w:t>Click here to enter text.</w:t>
          </w:r>
        </w:p>
      </w:docPartBody>
    </w:docPart>
    <w:docPart>
      <w:docPartPr>
        <w:name w:val="87291A5CC3704702A79CB10059975B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182E54-DA4E-4733-89F0-20A2F25BC957}"/>
      </w:docPartPr>
      <w:docPartBody>
        <w:p w:rsidR="001141FA" w:rsidRDefault="001F179D">
          <w:r w:rsidRPr="00A5464E">
            <w:t>Click here to enter text.</w:t>
          </w:r>
        </w:p>
      </w:docPartBody>
    </w:docPart>
    <w:docPart>
      <w:docPartPr>
        <w:name w:val="93185609E7124BE28771ED1A406D8E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E372CB-E31D-4D18-9012-F87576311E99}"/>
      </w:docPartPr>
      <w:docPartBody>
        <w:p w:rsidR="001141FA" w:rsidRDefault="001F179D">
          <w:r w:rsidRPr="00A5464E">
            <w:t>Click here to enter text.</w:t>
          </w:r>
        </w:p>
      </w:docPartBody>
    </w:docPart>
    <w:docPart>
      <w:docPartPr>
        <w:name w:val="B3F9A77A31E74E22B7916F8AE6F827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2C467B-3EE0-4AEA-8BD8-0306152382D0}"/>
      </w:docPartPr>
      <w:docPartBody>
        <w:p w:rsidR="001141FA" w:rsidRDefault="001F179D">
          <w:r w:rsidRPr="00A5464E">
            <w:t>Click here to enter text.</w:t>
          </w:r>
        </w:p>
      </w:docPartBody>
    </w:docPart>
    <w:docPart>
      <w:docPartPr>
        <w:name w:val="7382B2D5C14B47789EA28CD3599508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322516-24B2-4CCB-8125-2BCB2EE7A242}"/>
      </w:docPartPr>
      <w:docPartBody>
        <w:p w:rsidR="001141FA" w:rsidRDefault="001F179D">
          <w:r w:rsidRPr="00A5464E">
            <w:t>Click here to enter text.</w:t>
          </w:r>
        </w:p>
      </w:docPartBody>
    </w:docPart>
    <w:docPart>
      <w:docPartPr>
        <w:name w:val="B30242145D3B4FBB9AC5B556B4EE1A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7B31C6-58CE-437F-98FC-8A9327C5DF59}"/>
      </w:docPartPr>
      <w:docPartBody>
        <w:p w:rsidR="001141FA" w:rsidRDefault="001141FA">
          <w:r w:rsidRPr="005030F9">
            <w:rPr>
              <w:rStyle w:val="PlaceholderText"/>
            </w:rPr>
            <w:t>Click here to enter text.</w:t>
          </w:r>
        </w:p>
      </w:docPartBody>
    </w:docPart>
    <w:docPart>
      <w:docPartPr>
        <w:name w:val="0F23466B39E8472DA8527D773E8326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406EB0-65C7-40DE-8611-610D3D7A9840}"/>
      </w:docPartPr>
      <w:docPartBody>
        <w:p w:rsidR="001141FA" w:rsidRDefault="001F179D">
          <w:r w:rsidRPr="00A5464E">
            <w:t>Click here to enter text.</w:t>
          </w:r>
        </w:p>
      </w:docPartBody>
    </w:docPart>
    <w:docPart>
      <w:docPartPr>
        <w:name w:val="B48CA98CFA424ECF8DF71B34571444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0A523E-180D-4D58-A179-FE26A1CCF5F2}"/>
      </w:docPartPr>
      <w:docPartBody>
        <w:p w:rsidR="001141FA" w:rsidRDefault="001141FA">
          <w:r w:rsidRPr="005030F9">
            <w:rPr>
              <w:rStyle w:val="PlaceholderText"/>
            </w:rPr>
            <w:t>Click here to enter text.</w:t>
          </w:r>
        </w:p>
      </w:docPartBody>
    </w:docPart>
    <w:docPart>
      <w:docPartPr>
        <w:name w:val="33FAE9A484AE4D70BA28D107638F73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2408A7-D3F2-4F34-95A0-A04BA49F0BF0}"/>
      </w:docPartPr>
      <w:docPartBody>
        <w:p w:rsidR="001141FA" w:rsidRDefault="001F179D">
          <w:r w:rsidRPr="00A5464E">
            <w:t>Click here to enter text.</w:t>
          </w:r>
        </w:p>
      </w:docPartBody>
    </w:docPart>
    <w:docPart>
      <w:docPartPr>
        <w:name w:val="C3D1867778C1464785ADC97C3F3C0C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2B35F5-5398-4F34-928F-BDC1B34B420C}"/>
      </w:docPartPr>
      <w:docPartBody>
        <w:p w:rsidR="001141FA" w:rsidRDefault="001F179D">
          <w:r w:rsidRPr="00A5464E">
            <w:t>Click here to enter text.</w:t>
          </w:r>
        </w:p>
      </w:docPartBody>
    </w:docPart>
    <w:docPart>
      <w:docPartPr>
        <w:name w:val="387640A58DDB495BB83A23A5607181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30213B-7854-4AC5-AF57-08BAFEB83E6C}"/>
      </w:docPartPr>
      <w:docPartBody>
        <w:p w:rsidR="00B23835" w:rsidRDefault="00651DF6">
          <w:r w:rsidRPr="002C75B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2B2764A96CD4BDB9BE3347D6AA232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DE9861-93D3-4570-B5C4-538CCE9EF673}"/>
      </w:docPartPr>
      <w:docPartBody>
        <w:p w:rsidR="00A211B0" w:rsidRDefault="00A211B0">
          <w:r w:rsidRPr="002C75B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DD3B15322FF4F17A04548F4C15BBE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2BC0BE-772C-4E7C-A82C-C825A068372C}"/>
      </w:docPartPr>
      <w:docPartBody>
        <w:p w:rsidR="00FE4D88" w:rsidRDefault="00FE4D88">
          <w:r w:rsidRPr="005030F9">
            <w:rPr>
              <w:rStyle w:val="PlaceholderText"/>
            </w:rPr>
            <w:t>Click here to enter text.</w:t>
          </w:r>
        </w:p>
      </w:docPartBody>
    </w:docPart>
    <w:docPart>
      <w:docPartPr>
        <w:name w:val="010627F0AD0240269A398298B99BF2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B10A7E-FD5E-41E0-B58D-D74FB019BE85}"/>
      </w:docPartPr>
      <w:docPartBody>
        <w:p w:rsidR="00FE4D88" w:rsidRDefault="00FE4D88">
          <w:r w:rsidRPr="0061038A">
            <w:rPr>
              <w:rStyle w:val="Heading2Char"/>
            </w:rPr>
            <w:t>Click here to enter text.</w:t>
          </w:r>
        </w:p>
      </w:docPartBody>
    </w:docPart>
    <w:docPart>
      <w:docPartPr>
        <w:name w:val="4370B29A0B26447CB5056BD62333F8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0322B2-5916-4702-9330-92E8F9C2A71C}"/>
      </w:docPartPr>
      <w:docPartBody>
        <w:p w:rsidR="00FE4D88" w:rsidRDefault="00FE4D88">
          <w:r w:rsidRPr="0061038A">
            <w:rPr>
              <w:rStyle w:val="Heading2Char"/>
            </w:rPr>
            <w:t>Click here to enter text.</w:t>
          </w:r>
        </w:p>
      </w:docPartBody>
    </w:docPart>
    <w:docPart>
      <w:docPartPr>
        <w:name w:val="E90C5D7767D14321B0C9F286386DA0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11F539-B65E-4A9A-AF7D-5AA014EE4CF7}"/>
      </w:docPartPr>
      <w:docPartBody>
        <w:p w:rsidR="00FE4D88" w:rsidRDefault="001F179D">
          <w:r w:rsidRPr="00A5464E">
            <w:t>Click here to enter text.</w:t>
          </w:r>
        </w:p>
      </w:docPartBody>
    </w:docPart>
    <w:docPart>
      <w:docPartPr>
        <w:name w:val="89ACC5A707B54125BD1081C83EFE62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1AAC02-04CA-4F84-B763-DD060F663993}"/>
      </w:docPartPr>
      <w:docPartBody>
        <w:p w:rsidR="00FE4D88" w:rsidRDefault="001F179D">
          <w:r w:rsidRPr="00A5464E">
            <w:t>Click here to enter text.</w:t>
          </w:r>
        </w:p>
      </w:docPartBody>
    </w:docPart>
    <w:docPart>
      <w:docPartPr>
        <w:name w:val="DE6D5470CD5649E0BE443136965F4F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AFCEF5-362E-404B-B372-13F73AAC29E6}"/>
      </w:docPartPr>
      <w:docPartBody>
        <w:p w:rsidR="00FE4D88" w:rsidRDefault="001F179D">
          <w:r w:rsidRPr="00A5464E">
            <w:t>Click here to enter text.</w:t>
          </w:r>
        </w:p>
      </w:docPartBody>
    </w:docPart>
    <w:docPart>
      <w:docPartPr>
        <w:name w:val="102C59B81F774AA19A943FA8892545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5683E8-870E-45CD-B28D-BCCD91A532AD}"/>
      </w:docPartPr>
      <w:docPartBody>
        <w:p w:rsidR="00FE4D88" w:rsidRDefault="001F179D">
          <w:r w:rsidRPr="00A5464E">
            <w:t>Click here to enter text.</w:t>
          </w:r>
        </w:p>
      </w:docPartBody>
    </w:docPart>
    <w:docPart>
      <w:docPartPr>
        <w:name w:val="3DBBC588FE2F4245A24D4EE380DED5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8C2C22-2D69-47D0-9746-76F5835FAD0D}"/>
      </w:docPartPr>
      <w:docPartBody>
        <w:p w:rsidR="00FE4D88" w:rsidRDefault="001F179D">
          <w:r w:rsidRPr="00A5464E">
            <w:t>Click here to enter text.</w:t>
          </w:r>
        </w:p>
      </w:docPartBody>
    </w:docPart>
    <w:docPart>
      <w:docPartPr>
        <w:name w:val="25C4624CBD9043B6B28934CEA3E742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AB0FF4-6F2C-412A-8ED9-A63CD60D4D0F}"/>
      </w:docPartPr>
      <w:docPartBody>
        <w:p w:rsidR="00FE4D88" w:rsidRDefault="001F179D">
          <w:r w:rsidRPr="00A5464E">
            <w:t>Click here to enter text.</w:t>
          </w:r>
        </w:p>
      </w:docPartBody>
    </w:docPart>
    <w:docPart>
      <w:docPartPr>
        <w:name w:val="3C6D8EB2FEA641B6A6E725BE878284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A29801-F978-4755-86EC-956CE2277F5B}"/>
      </w:docPartPr>
      <w:docPartBody>
        <w:p w:rsidR="00FE4D88" w:rsidRDefault="001F179D">
          <w:r w:rsidRPr="00A5464E">
            <w:t>Click here to enter text.</w:t>
          </w:r>
        </w:p>
      </w:docPartBody>
    </w:docPart>
    <w:docPart>
      <w:docPartPr>
        <w:name w:val="1B6F337A32344F64A944B718CE64AA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641981-9C9D-4EE2-9E99-206CFA3473B7}"/>
      </w:docPartPr>
      <w:docPartBody>
        <w:p w:rsidR="00FE4D88" w:rsidRDefault="001F179D">
          <w:r w:rsidRPr="00A5464E">
            <w:t>Click here to enter text.</w:t>
          </w:r>
        </w:p>
      </w:docPartBody>
    </w:docPart>
    <w:docPart>
      <w:docPartPr>
        <w:name w:val="27115C09FCB748E18F2277619DC016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DB8AEC-975F-4AC4-96D2-7D330DCE1CDF}"/>
      </w:docPartPr>
      <w:docPartBody>
        <w:p w:rsidR="00FE4D88" w:rsidRDefault="001F179D">
          <w:r w:rsidRPr="00A5464E">
            <w:t>Click here to enter text.</w:t>
          </w:r>
        </w:p>
      </w:docPartBody>
    </w:docPart>
    <w:docPart>
      <w:docPartPr>
        <w:name w:val="AF042BA8BCD94D5199AD947C3EF4DC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EFE8FE-AAF4-4271-9929-5A41E2CC0E46}"/>
      </w:docPartPr>
      <w:docPartBody>
        <w:p w:rsidR="00FE4D88" w:rsidRDefault="00FE4D88">
          <w:r w:rsidRPr="005030F9">
            <w:rPr>
              <w:rStyle w:val="PlaceholderText"/>
            </w:rPr>
            <w:t>Click here to enter text.</w:t>
          </w:r>
        </w:p>
      </w:docPartBody>
    </w:docPart>
    <w:docPart>
      <w:docPartPr>
        <w:name w:val="359624E99CC745AD9144A922186DE2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7651CD-5BE7-4781-944F-EC6828F33BE1}"/>
      </w:docPartPr>
      <w:docPartBody>
        <w:p w:rsidR="00FE4D88" w:rsidRDefault="00FE4D88">
          <w:r w:rsidRPr="0061038A">
            <w:rPr>
              <w:rStyle w:val="Heading2Char"/>
            </w:rPr>
            <w:t>Click here to enter text.</w:t>
          </w:r>
        </w:p>
      </w:docPartBody>
    </w:docPart>
    <w:docPart>
      <w:docPartPr>
        <w:name w:val="468D42A89596487FA5AC5763286033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F8025D-DBEB-4321-9386-A10B4DE206A5}"/>
      </w:docPartPr>
      <w:docPartBody>
        <w:p w:rsidR="00FE4D88" w:rsidRDefault="00FE4D88">
          <w:r w:rsidRPr="005030F9">
            <w:rPr>
              <w:rStyle w:val="PlaceholderText"/>
            </w:rPr>
            <w:t>Click here to enter text.</w:t>
          </w:r>
        </w:p>
      </w:docPartBody>
    </w:docPart>
    <w:docPart>
      <w:docPartPr>
        <w:name w:val="590369E6BB0048CC87796A059FEF20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A0EAB1-08F4-4569-811E-DECC4E66575E}"/>
      </w:docPartPr>
      <w:docPartBody>
        <w:p w:rsidR="00FE4D88" w:rsidRDefault="00FE4D88">
          <w:r w:rsidRPr="0061038A">
            <w:rPr>
              <w:rStyle w:val="Heading2Char"/>
            </w:rPr>
            <w:t>Click here to enter text.</w:t>
          </w:r>
        </w:p>
      </w:docPartBody>
    </w:docPart>
    <w:docPart>
      <w:docPartPr>
        <w:name w:val="FDA20AC36B9C4F709E3855A5860C4E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560D95-F271-4872-B54E-C3E3D360E412}"/>
      </w:docPartPr>
      <w:docPartBody>
        <w:p w:rsidR="00FE4D88" w:rsidRDefault="00FE4D88">
          <w:r w:rsidRPr="0061038A">
            <w:rPr>
              <w:rStyle w:val="Heading2Char"/>
            </w:rPr>
            <w:t>Click here to enter text.</w:t>
          </w:r>
        </w:p>
      </w:docPartBody>
    </w:docPart>
    <w:docPart>
      <w:docPartPr>
        <w:name w:val="A5CFD740DD7F418E8F2DC1E4AD4EF7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DB274B-499D-4B06-911A-7B7898746941}"/>
      </w:docPartPr>
      <w:docPartBody>
        <w:p w:rsidR="00FE4D88" w:rsidRDefault="00FE4D88">
          <w:r w:rsidRPr="0061038A">
            <w:rPr>
              <w:rStyle w:val="Heading2Char"/>
            </w:rPr>
            <w:t>Click here to enter text.</w:t>
          </w:r>
        </w:p>
      </w:docPartBody>
    </w:docPart>
    <w:docPart>
      <w:docPartPr>
        <w:name w:val="0DE7CEDD2EF94436A9DE4B4638D725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6B880E-B8EF-4AAD-93AB-7151D208F4DB}"/>
      </w:docPartPr>
      <w:docPartBody>
        <w:p w:rsidR="00FE4D88" w:rsidRDefault="00FE4D88">
          <w:r w:rsidRPr="0061038A">
            <w:rPr>
              <w:rStyle w:val="Heading2Char"/>
            </w:rPr>
            <w:t>Click here to enter text.</w:t>
          </w:r>
        </w:p>
      </w:docPartBody>
    </w:docPart>
    <w:docPart>
      <w:docPartPr>
        <w:name w:val="818E1E10244841659F65CDDE0E7C86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630A09-12E3-41FF-BE6A-E0396B7B1F2D}"/>
      </w:docPartPr>
      <w:docPartBody>
        <w:p w:rsidR="00FE4D88" w:rsidRDefault="00FE4D88">
          <w:r w:rsidRPr="0061038A">
            <w:rPr>
              <w:rStyle w:val="Heading2Char"/>
            </w:rPr>
            <w:t>Click here to enter text.</w:t>
          </w:r>
        </w:p>
      </w:docPartBody>
    </w:docPart>
    <w:docPart>
      <w:docPartPr>
        <w:name w:val="8AA6207B05264206A11119507067D4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E059BF-329E-4238-B4C1-860A08E4CF50}"/>
      </w:docPartPr>
      <w:docPartBody>
        <w:p w:rsidR="00FE4D88" w:rsidRDefault="00FE4D88">
          <w:r w:rsidRPr="0061038A">
            <w:rPr>
              <w:rStyle w:val="Heading2Char"/>
            </w:rPr>
            <w:t>Click here to enter text.</w:t>
          </w:r>
        </w:p>
      </w:docPartBody>
    </w:docPart>
    <w:docPart>
      <w:docPartPr>
        <w:name w:val="4E7FEC32F55049F282566C77CF053F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49885A-F3DE-4C8A-ABAA-633251BDC1C4}"/>
      </w:docPartPr>
      <w:docPartBody>
        <w:p w:rsidR="00FE4D88" w:rsidRDefault="00FE4D88">
          <w:r w:rsidRPr="0061038A">
            <w:rPr>
              <w:rStyle w:val="Heading2Char"/>
            </w:rPr>
            <w:t>Click here to enter text.</w:t>
          </w:r>
        </w:p>
      </w:docPartBody>
    </w:docPart>
    <w:docPart>
      <w:docPartPr>
        <w:name w:val="25D40528BF09450E92E4613B27BC9A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61DC19-C3A2-4EEE-BF33-A46E438323C1}"/>
      </w:docPartPr>
      <w:docPartBody>
        <w:p w:rsidR="00FE4D88" w:rsidRDefault="00FE4D88">
          <w:r w:rsidRPr="0061038A">
            <w:rPr>
              <w:rStyle w:val="Heading2Char"/>
            </w:rPr>
            <w:t>Click here to enter text.</w:t>
          </w:r>
        </w:p>
      </w:docPartBody>
    </w:docPart>
    <w:docPart>
      <w:docPartPr>
        <w:name w:val="4673B3A478C443DB89901E3235DCD8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503F49-9C01-4B7A-8B91-7BA154046F7F}"/>
      </w:docPartPr>
      <w:docPartBody>
        <w:p w:rsidR="00FE4D88" w:rsidRDefault="00FE4D88">
          <w:r w:rsidRPr="005030F9">
            <w:rPr>
              <w:rStyle w:val="PlaceholderText"/>
            </w:rPr>
            <w:t>Click here to enter text.</w:t>
          </w:r>
        </w:p>
      </w:docPartBody>
    </w:docPart>
    <w:docPart>
      <w:docPartPr>
        <w:name w:val="23A7E68255C14882B50AF001209C4F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4C2E48-B662-456F-AE3B-1F4784839D2B}"/>
      </w:docPartPr>
      <w:docPartBody>
        <w:p w:rsidR="00FF0E68" w:rsidRDefault="00FE4D88">
          <w:r w:rsidRPr="005030F9">
            <w:rPr>
              <w:rStyle w:val="PlaceholderText"/>
            </w:rPr>
            <w:t>Click here to enter text.</w:t>
          </w:r>
        </w:p>
      </w:docPartBody>
    </w:docPart>
    <w:docPart>
      <w:docPartPr>
        <w:name w:val="35EBF723C0524B3A8A7E25795AF367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2AF2C-218B-49FB-8F6E-795F776814C9}"/>
      </w:docPartPr>
      <w:docPartBody>
        <w:p w:rsidR="00FF0E68" w:rsidRDefault="001F179D">
          <w:r w:rsidRPr="00A5464E">
            <w:t>Name</w:t>
          </w:r>
        </w:p>
      </w:docPartBody>
    </w:docPart>
    <w:docPart>
      <w:docPartPr>
        <w:name w:val="294A1668EC754170BD7427CFBC3AA3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65E330-D29D-4687-8E87-2AAC751FEE0A}"/>
      </w:docPartPr>
      <w:docPartBody>
        <w:p w:rsidR="00FF0E68" w:rsidRDefault="001F179D">
          <w:r w:rsidRPr="00A5464E">
            <w:t>Id</w:t>
          </w:r>
        </w:p>
      </w:docPartBody>
    </w:docPart>
    <w:docPart>
      <w:docPartPr>
        <w:name w:val="DCAEC509A5E7452BAA1E0E31853E1E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FADB8A-9451-4438-AAA4-25E96E6A86BA}"/>
      </w:docPartPr>
      <w:docPartBody>
        <w:p w:rsidR="00FF0E68" w:rsidRDefault="001F179D">
          <w:r w:rsidRPr="00A5464E">
            <w:t>Type</w:t>
          </w:r>
        </w:p>
      </w:docPartBody>
    </w:docPart>
    <w:docPart>
      <w:docPartPr>
        <w:name w:val="DF53F5D5958B4E6E89C95AFC31E676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5FADDB-E5B5-43D2-830C-8073BF13BD6B}"/>
      </w:docPartPr>
      <w:docPartBody>
        <w:p w:rsidR="00FF0E68" w:rsidRDefault="001F179D">
          <w:r w:rsidRPr="00A5464E">
            <w:t>Location</w:t>
          </w:r>
        </w:p>
      </w:docPartBody>
    </w:docPart>
    <w:docPart>
      <w:docPartPr>
        <w:name w:val="C0684BC70DD94B5AAE788CC06E7A1F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5BB646-37E6-422F-AA22-4B0DD0CECF8A}"/>
      </w:docPartPr>
      <w:docPartBody>
        <w:p w:rsidR="00FF0E68" w:rsidRDefault="001F179D">
          <w:r w:rsidRPr="00A5464E">
            <w:t>Resource group</w:t>
          </w:r>
        </w:p>
      </w:docPartBody>
    </w:docPart>
    <w:docPart>
      <w:docPartPr>
        <w:name w:val="092DF8B53B5B478CA0674C27C536C7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E29B47-B04A-4957-A0BD-B5DAACAF9839}"/>
      </w:docPartPr>
      <w:docPartBody>
        <w:p w:rsidR="00FF0E68" w:rsidRDefault="00FF0E68">
          <w:r w:rsidRPr="005030F9">
            <w:rPr>
              <w:rStyle w:val="PlaceholderText"/>
            </w:rPr>
            <w:t>Click here to enter text.</w:t>
          </w:r>
        </w:p>
      </w:docPartBody>
    </w:docPart>
    <w:docPart>
      <w:docPartPr>
        <w:name w:val="D890C09185E6404F93DE4AE6761135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D1AD22-3787-486A-BD1B-BD4DAF50E43F}"/>
      </w:docPartPr>
      <w:docPartBody>
        <w:p w:rsidR="00FF0E68" w:rsidRDefault="001F179D">
          <w:r w:rsidRPr="00A5464E">
            <w:t>Click here to enter text.</w:t>
          </w:r>
        </w:p>
      </w:docPartBody>
    </w:docPart>
    <w:docPart>
      <w:docPartPr>
        <w:name w:val="C9C757FE354A4DD0A87127817C01DF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B6701F-286F-47CC-86ED-051A21D9CB74}"/>
      </w:docPartPr>
      <w:docPartBody>
        <w:p w:rsidR="00FF0E68" w:rsidRDefault="001F179D">
          <w:r w:rsidRPr="00A5464E">
            <w:t>Click here to enter text.</w:t>
          </w:r>
        </w:p>
      </w:docPartBody>
    </w:docPart>
    <w:docPart>
      <w:docPartPr>
        <w:name w:val="37F3D2929AAC40EF9F38B2A4C100AD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1B968A-B8ED-4A2A-9699-076F53732671}"/>
      </w:docPartPr>
      <w:docPartBody>
        <w:p w:rsidR="00FF0E68" w:rsidRDefault="001F179D">
          <w:r w:rsidRPr="00A5464E">
            <w:t>Click here to enter text.</w:t>
          </w:r>
        </w:p>
      </w:docPartBody>
    </w:docPart>
    <w:docPart>
      <w:docPartPr>
        <w:name w:val="2708001F1C3243D3B9D2876730789C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0F85E2-91D5-42CA-81ED-A6A6F5630F3B}"/>
      </w:docPartPr>
      <w:docPartBody>
        <w:p w:rsidR="00FF0E68" w:rsidRDefault="001F179D">
          <w:r w:rsidRPr="00A5464E">
            <w:t>Click here to enter text.</w:t>
          </w:r>
        </w:p>
      </w:docPartBody>
    </w:docPart>
    <w:docPart>
      <w:docPartPr>
        <w:name w:val="39C8815BC2B249DDA7C3F0CE71C329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55B61C-3E36-4C3B-AA09-C5C108DEAB41}"/>
      </w:docPartPr>
      <w:docPartBody>
        <w:p w:rsidR="00FF0E68" w:rsidRDefault="001F179D">
          <w:r w:rsidRPr="00A5464E">
            <w:t>Click here to enter text.</w:t>
          </w:r>
        </w:p>
      </w:docPartBody>
    </w:docPart>
    <w:docPart>
      <w:docPartPr>
        <w:name w:val="57836D6096A948BEAC3F23F2B63229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CAA01B-9489-46D8-AF17-6FF5704652E9}"/>
      </w:docPartPr>
      <w:docPartBody>
        <w:p w:rsidR="00FF0E68" w:rsidRDefault="00FF0E68">
          <w:r w:rsidRPr="005030F9">
            <w:rPr>
              <w:rStyle w:val="PlaceholderText"/>
            </w:rPr>
            <w:t>Click here to enter text.</w:t>
          </w:r>
        </w:p>
      </w:docPartBody>
    </w:docPart>
    <w:docPart>
      <w:docPartPr>
        <w:name w:val="E1584D712CE24B34A758A2A0BBB185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3A74C2-5F4F-4404-9678-FFE425430DA3}"/>
      </w:docPartPr>
      <w:docPartBody>
        <w:p w:rsidR="00FF0E68" w:rsidRDefault="001F179D">
          <w:r w:rsidRPr="00A5464E">
            <w:t>Click here to enter text.</w:t>
          </w:r>
        </w:p>
      </w:docPartBody>
    </w:docPart>
    <w:docPart>
      <w:docPartPr>
        <w:name w:val="8EA2DE53F81B48B69166254E3F2AF5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C4826D-043A-4469-A96C-73418DD4B84B}"/>
      </w:docPartPr>
      <w:docPartBody>
        <w:p w:rsidR="00FF0E68" w:rsidRDefault="001F179D">
          <w:r w:rsidRPr="00A5464E">
            <w:t>Click here to enter text.</w:t>
          </w:r>
        </w:p>
      </w:docPartBody>
    </w:docPart>
    <w:docPart>
      <w:docPartPr>
        <w:name w:val="727C4DC744B2409CBEC5DAA46208C1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145DA7-B1AC-4796-BAA2-1946C143567A}"/>
      </w:docPartPr>
      <w:docPartBody>
        <w:p w:rsidR="00FF0E68" w:rsidRDefault="001F179D">
          <w:r w:rsidRPr="00A5464E">
            <w:t>Click here to enter text.</w:t>
          </w:r>
        </w:p>
      </w:docPartBody>
    </w:docPart>
    <w:docPart>
      <w:docPartPr>
        <w:name w:val="933C46CDE8D741F19B5427AA04174B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F6A8B5-4440-4946-BE2C-C8A4A6105633}"/>
      </w:docPartPr>
      <w:docPartBody>
        <w:p w:rsidR="00FF0E68" w:rsidRDefault="001F179D">
          <w:r w:rsidRPr="00A5464E">
            <w:t>Click here to enter text.</w:t>
          </w:r>
        </w:p>
      </w:docPartBody>
    </w:docPart>
    <w:docPart>
      <w:docPartPr>
        <w:name w:val="726BCF6A7C714548B47FFD8B8F31E4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9A9ED8-E67F-450E-9BE3-D5B64460E688}"/>
      </w:docPartPr>
      <w:docPartBody>
        <w:p w:rsidR="00FF0E68" w:rsidRDefault="001F179D">
          <w:r w:rsidRPr="00A5464E">
            <w:t>Click here to enter text.</w:t>
          </w:r>
        </w:p>
      </w:docPartBody>
    </w:docPart>
    <w:docPart>
      <w:docPartPr>
        <w:name w:val="CC3E0ADAFCFD40E1BDF41D7ED65E7E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DC15E8-8B2F-4154-B38F-F917C1971453}"/>
      </w:docPartPr>
      <w:docPartBody>
        <w:p w:rsidR="003B2CA7" w:rsidRDefault="00FF0E68">
          <w:r w:rsidRPr="002C75B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06E78A1B68F4AE693E410B2D6F04B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08A0B9-EC45-4B14-BBDE-B3FD69A55278}"/>
      </w:docPartPr>
      <w:docPartBody>
        <w:p w:rsidR="003B2CA7" w:rsidRDefault="00FF0E68">
          <w:r w:rsidRPr="005030F9">
            <w:rPr>
              <w:rStyle w:val="PlaceholderText"/>
            </w:rPr>
            <w:t>Click here to enter text.</w:t>
          </w:r>
        </w:p>
      </w:docPartBody>
    </w:docPart>
    <w:docPart>
      <w:docPartPr>
        <w:name w:val="8CFFEF4E65A9446C9AE3BE673D5116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BFDA71-DE6D-4DEA-8EE3-175EBBC21736}"/>
      </w:docPartPr>
      <w:docPartBody>
        <w:p w:rsidR="003B2CA7" w:rsidRDefault="00FF0E68">
          <w:r w:rsidRPr="0061038A">
            <w:rPr>
              <w:rStyle w:val="Heading2Char"/>
            </w:rPr>
            <w:t>Click here to enter text.</w:t>
          </w:r>
        </w:p>
      </w:docPartBody>
    </w:docPart>
    <w:docPart>
      <w:docPartPr>
        <w:name w:val="BF98DF8FACB0450FBF1FCD2117DC6C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31EF1B-31CB-4072-8FBB-40DAD10ABBE1}"/>
      </w:docPartPr>
      <w:docPartBody>
        <w:p w:rsidR="003B2CA7" w:rsidRDefault="00FF0E68">
          <w:r w:rsidRPr="002C75B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5B98A2DFC0548F4ADD97274AC9354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B9933E-332B-4DE5-8CE2-03CAD54F994E}"/>
      </w:docPartPr>
      <w:docPartBody>
        <w:p w:rsidR="003B2CA7" w:rsidRDefault="00FF0E68">
          <w:r w:rsidRPr="002C75B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D5AD200A6384F4C9373D78DF797F6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E1C549-6533-484F-B93A-15D2B8821086}"/>
      </w:docPartPr>
      <w:docPartBody>
        <w:p w:rsidR="003B2CA7" w:rsidRDefault="00FF0E68">
          <w:r w:rsidRPr="0061038A">
            <w:rPr>
              <w:rStyle w:val="Heading2Char"/>
            </w:rPr>
            <w:t>Click here to enter text.</w:t>
          </w:r>
        </w:p>
      </w:docPartBody>
    </w:docPart>
    <w:docPart>
      <w:docPartPr>
        <w:name w:val="6EB30C56FD864BC79D4B236D82B887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A10437-4495-4D81-9253-9111707E9D73}"/>
      </w:docPartPr>
      <w:docPartBody>
        <w:p w:rsidR="003B2CA7" w:rsidRDefault="001F179D">
          <w:r w:rsidRPr="00A5464E">
            <w:t>Click here to enter text.</w:t>
          </w:r>
        </w:p>
      </w:docPartBody>
    </w:docPart>
    <w:docPart>
      <w:docPartPr>
        <w:name w:val="6E891A1C1C1D474BBECED90A7CA7A9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231E16-7DC1-4638-9217-A7FD02BC55A3}"/>
      </w:docPartPr>
      <w:docPartBody>
        <w:p w:rsidR="003B2CA7" w:rsidRDefault="001F179D">
          <w:r w:rsidRPr="00A5464E">
            <w:t>Click here to enter text.</w:t>
          </w:r>
        </w:p>
      </w:docPartBody>
    </w:docPart>
    <w:docPart>
      <w:docPartPr>
        <w:name w:val="ED57CA00AA054DCDAAA7094F279709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AE783B-6FA2-4658-A786-B5A6F21D96B1}"/>
      </w:docPartPr>
      <w:docPartBody>
        <w:p w:rsidR="003B2CA7" w:rsidRDefault="001F179D">
          <w:r w:rsidRPr="00A5464E">
            <w:t>Click here to enter text.</w:t>
          </w:r>
        </w:p>
      </w:docPartBody>
    </w:docPart>
    <w:docPart>
      <w:docPartPr>
        <w:name w:val="956F837F764241EC992D5163A027EC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0C62DB-318B-426A-BDE5-960E2D0AF835}"/>
      </w:docPartPr>
      <w:docPartBody>
        <w:p w:rsidR="003B2CA7" w:rsidRDefault="001F179D">
          <w:r w:rsidRPr="00A5464E">
            <w:t>Click here to enter text.</w:t>
          </w:r>
        </w:p>
      </w:docPartBody>
    </w:docPart>
    <w:docPart>
      <w:docPartPr>
        <w:name w:val="D93B15123A3445599B73959F51943A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A4D09E-22DE-4874-BA22-206C8EBCA937}"/>
      </w:docPartPr>
      <w:docPartBody>
        <w:p w:rsidR="003B2CA7" w:rsidRDefault="001F179D">
          <w:r w:rsidRPr="00A5464E">
            <w:t>Click here to enter text.</w:t>
          </w:r>
        </w:p>
      </w:docPartBody>
    </w:docPart>
    <w:docPart>
      <w:docPartPr>
        <w:name w:val="F5B477E10A95410BA27226E41DB877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20FE1B-4E5A-435A-B103-63CF9A8766CF}"/>
      </w:docPartPr>
      <w:docPartBody>
        <w:p w:rsidR="003B2CA7" w:rsidRDefault="001F179D">
          <w:r w:rsidRPr="00A5464E">
            <w:t>Click here to enter text.</w:t>
          </w:r>
        </w:p>
      </w:docPartBody>
    </w:docPart>
    <w:docPart>
      <w:docPartPr>
        <w:name w:val="64F73B84BA4643EFA919180E93A49D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42B39B-43B1-4A2F-ACF4-02C49B138FD0}"/>
      </w:docPartPr>
      <w:docPartBody>
        <w:p w:rsidR="003B2CA7" w:rsidRDefault="001F179D">
          <w:r w:rsidRPr="00A5464E">
            <w:t>Click here to enter text.</w:t>
          </w:r>
        </w:p>
      </w:docPartBody>
    </w:docPart>
    <w:docPart>
      <w:docPartPr>
        <w:name w:val="4EF04A5176354B78B1FB6FBFD03F26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AE568B-4FFF-4F38-B7B1-94968E8BD37A}"/>
      </w:docPartPr>
      <w:docPartBody>
        <w:p w:rsidR="003B2CA7" w:rsidRDefault="00FF0E68">
          <w:r w:rsidRPr="005030F9">
            <w:rPr>
              <w:rStyle w:val="PlaceholderText"/>
            </w:rPr>
            <w:t>Click here to enter text.</w:t>
          </w:r>
        </w:p>
      </w:docPartBody>
    </w:docPart>
    <w:docPart>
      <w:docPartPr>
        <w:name w:val="2ED8B2C57F22412993CFE2BC2A10A4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CC14EC-4E15-42B6-AEBA-9EF1B01AF9CB}"/>
      </w:docPartPr>
      <w:docPartBody>
        <w:p w:rsidR="003B2CA7" w:rsidRDefault="001F179D">
          <w:r w:rsidRPr="00A5464E">
            <w:t>Click here to enter text.</w:t>
          </w:r>
        </w:p>
      </w:docPartBody>
    </w:docPart>
    <w:docPart>
      <w:docPartPr>
        <w:name w:val="689FBE7993094F42A4E725F9B2DE1D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7358E3-360B-4313-AD3A-600DC45BC598}"/>
      </w:docPartPr>
      <w:docPartBody>
        <w:p w:rsidR="003B2CA7" w:rsidRDefault="001F179D">
          <w:r w:rsidRPr="00A5464E">
            <w:t>Click here to enter text.</w:t>
          </w:r>
        </w:p>
      </w:docPartBody>
    </w:docPart>
    <w:docPart>
      <w:docPartPr>
        <w:name w:val="DA0461A1404F4A07967A3217F1C6AC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793371-A1E1-4F75-8161-B255D93E53FC}"/>
      </w:docPartPr>
      <w:docPartBody>
        <w:p w:rsidR="003B2CA7" w:rsidRDefault="00FF0E68">
          <w:r w:rsidRPr="005030F9">
            <w:rPr>
              <w:rStyle w:val="PlaceholderText"/>
            </w:rPr>
            <w:t>Click here to enter text.</w:t>
          </w:r>
        </w:p>
      </w:docPartBody>
    </w:docPart>
    <w:docPart>
      <w:docPartPr>
        <w:name w:val="E6DCEFFAF3624AC4945481252A0894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2BE322-E609-41FD-B11A-1C3AAF644FD2}"/>
      </w:docPartPr>
      <w:docPartBody>
        <w:p w:rsidR="003B2CA7" w:rsidRDefault="001F179D">
          <w:r w:rsidRPr="00A5464E">
            <w:t>Click here to enter text.</w:t>
          </w:r>
        </w:p>
      </w:docPartBody>
    </w:docPart>
    <w:docPart>
      <w:docPartPr>
        <w:name w:val="5F547F0DC29A47B291BEE2991F3837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07F798-1BB9-43F4-83DD-47951535C39E}"/>
      </w:docPartPr>
      <w:docPartBody>
        <w:p w:rsidR="003B2CA7" w:rsidRDefault="001F179D">
          <w:r w:rsidRPr="00A5464E">
            <w:t>Click here to enter text.</w:t>
          </w:r>
        </w:p>
      </w:docPartBody>
    </w:docPart>
    <w:docPart>
      <w:docPartPr>
        <w:name w:val="DF12B2ADA21D48D7A6E96992E0B4FA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DDFB65-6A5B-4B8D-B0F3-05FA6C87A9DB}"/>
      </w:docPartPr>
      <w:docPartBody>
        <w:p w:rsidR="003B2CA7" w:rsidRDefault="00FF0E68">
          <w:r w:rsidRPr="005030F9">
            <w:rPr>
              <w:rStyle w:val="PlaceholderText"/>
            </w:rPr>
            <w:t>Click here to enter text.</w:t>
          </w:r>
        </w:p>
      </w:docPartBody>
    </w:docPart>
    <w:docPart>
      <w:docPartPr>
        <w:name w:val="DDD95C8D1B2F476A9633D60174EF65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E99F12-A4AD-4761-8B5D-B0C165930435}"/>
      </w:docPartPr>
      <w:docPartBody>
        <w:p w:rsidR="003B2CA7" w:rsidRDefault="001F179D">
          <w:r w:rsidRPr="00A5464E">
            <w:t>Click here to enter text.</w:t>
          </w:r>
        </w:p>
      </w:docPartBody>
    </w:docPart>
    <w:docPart>
      <w:docPartPr>
        <w:name w:val="2C744678427745EFBEF35E27F84DF1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15E68A-F55E-46E5-B03A-1C656C7E99A2}"/>
      </w:docPartPr>
      <w:docPartBody>
        <w:p w:rsidR="003B2CA7" w:rsidRDefault="001F179D">
          <w:r w:rsidRPr="00A5464E">
            <w:t>Click here to enter text.</w:t>
          </w:r>
        </w:p>
      </w:docPartBody>
    </w:docPart>
    <w:docPart>
      <w:docPartPr>
        <w:name w:val="741FB0CD46084685BB96C537CAF6A6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3ECBF9-5F5E-4640-AEBF-4FA17B9173DE}"/>
      </w:docPartPr>
      <w:docPartBody>
        <w:p w:rsidR="003B2CA7" w:rsidRDefault="001F179D">
          <w:r w:rsidRPr="00A5464E">
            <w:t>Click here to enter text.</w:t>
          </w:r>
        </w:p>
      </w:docPartBody>
    </w:docPart>
    <w:docPart>
      <w:docPartPr>
        <w:name w:val="0D803316A6E540BFA0ED5E69AF40AA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76A463-15EB-4225-A2D9-2D5A9CEB4404}"/>
      </w:docPartPr>
      <w:docPartBody>
        <w:p w:rsidR="003B2CA7" w:rsidRDefault="001F179D">
          <w:r w:rsidRPr="00A5464E">
            <w:t>Click here to enter text.</w:t>
          </w:r>
        </w:p>
      </w:docPartBody>
    </w:docPart>
    <w:docPart>
      <w:docPartPr>
        <w:name w:val="C5897A14A7314DF193606B00835C56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01B2EA-F4BD-4818-A02D-A1919928674E}"/>
      </w:docPartPr>
      <w:docPartBody>
        <w:p w:rsidR="003B2CA7" w:rsidRDefault="00FF0E68">
          <w:r w:rsidRPr="005030F9">
            <w:rPr>
              <w:rStyle w:val="PlaceholderText"/>
            </w:rPr>
            <w:t>Click here to enter text.</w:t>
          </w:r>
        </w:p>
      </w:docPartBody>
    </w:docPart>
    <w:docPart>
      <w:docPartPr>
        <w:name w:val="8E9BF6B53F9346BBB2ADCE9319605D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CC5C8E-9E2A-47CD-9D36-9FABD4E61A0D}"/>
      </w:docPartPr>
      <w:docPartBody>
        <w:p w:rsidR="003B2CA7" w:rsidRDefault="001F179D">
          <w:r w:rsidRPr="00A5464E">
            <w:t>Click here to enter text.</w:t>
          </w:r>
        </w:p>
      </w:docPartBody>
    </w:docPart>
    <w:docPart>
      <w:docPartPr>
        <w:name w:val="B2F615B0FD6E4F6287C1CE56AF5DA5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995FDE-D871-4628-BBAF-2B2823419B7D}"/>
      </w:docPartPr>
      <w:docPartBody>
        <w:p w:rsidR="003B2CA7" w:rsidRDefault="001F179D">
          <w:r w:rsidRPr="00A5464E">
            <w:t>Click here to enter text.</w:t>
          </w:r>
        </w:p>
      </w:docPartBody>
    </w:docPart>
    <w:docPart>
      <w:docPartPr>
        <w:name w:val="F2CDBC256D2E407FA238E2A28FE1A1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25789D-3AC0-4489-8D64-3BBDEED7AEBB}"/>
      </w:docPartPr>
      <w:docPartBody>
        <w:p w:rsidR="003B2CA7" w:rsidRDefault="001F179D">
          <w:r w:rsidRPr="00A5464E">
            <w:t>Click here to enter text.</w:t>
          </w:r>
        </w:p>
      </w:docPartBody>
    </w:docPart>
    <w:docPart>
      <w:docPartPr>
        <w:name w:val="C49225FB5FBA4988BA5B0DC80E214C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CF303C-123C-499D-A406-4DD16A8BB2A0}"/>
      </w:docPartPr>
      <w:docPartBody>
        <w:p w:rsidR="003B2CA7" w:rsidRDefault="001F179D">
          <w:r w:rsidRPr="00A5464E">
            <w:t>Click here to enter text.</w:t>
          </w:r>
        </w:p>
      </w:docPartBody>
    </w:docPart>
    <w:docPart>
      <w:docPartPr>
        <w:name w:val="9E5203EADC0E42DB86A935E3DD7F7C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5B8D1F-ECEC-4306-A1A7-E5CA1068BEF3}"/>
      </w:docPartPr>
      <w:docPartBody>
        <w:p w:rsidR="003B2CA7" w:rsidRDefault="00FF0E68">
          <w:r w:rsidRPr="005030F9">
            <w:rPr>
              <w:rStyle w:val="PlaceholderText"/>
            </w:rPr>
            <w:t>Click here to enter text.</w:t>
          </w:r>
        </w:p>
      </w:docPartBody>
    </w:docPart>
    <w:docPart>
      <w:docPartPr>
        <w:name w:val="5E63ECAE676F4B2E9896BE10C2A096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020BBC-9C75-44D4-9B05-9DBC3DA2D7C2}"/>
      </w:docPartPr>
      <w:docPartBody>
        <w:p w:rsidR="003B2CA7" w:rsidRDefault="001F179D">
          <w:r w:rsidRPr="00A5464E">
            <w:t>Click here to enter text.</w:t>
          </w:r>
        </w:p>
      </w:docPartBody>
    </w:docPart>
    <w:docPart>
      <w:docPartPr>
        <w:name w:val="D20A680AE0074F3C8E3F4FE6CE358F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12728C-203B-4251-B642-403A65AC0DAD}"/>
      </w:docPartPr>
      <w:docPartBody>
        <w:p w:rsidR="003B2CA7" w:rsidRDefault="001F179D">
          <w:r w:rsidRPr="00A5464E">
            <w:t>Click here to enter text.</w:t>
          </w:r>
        </w:p>
      </w:docPartBody>
    </w:docPart>
    <w:docPart>
      <w:docPartPr>
        <w:name w:val="0FB363F376074F679D1D0188DA75F3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89E3D6-3BA9-4D13-AEBB-66AC96760FB8}"/>
      </w:docPartPr>
      <w:docPartBody>
        <w:p w:rsidR="003B2CA7" w:rsidRDefault="001F179D">
          <w:r w:rsidRPr="00A5464E">
            <w:t>Click here to enter text.</w:t>
          </w:r>
        </w:p>
      </w:docPartBody>
    </w:docPart>
    <w:docPart>
      <w:docPartPr>
        <w:name w:val="02B678EB61764ED8BEB9CE67D56B97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73839C-87DF-4D3F-AF2A-01239C538999}"/>
      </w:docPartPr>
      <w:docPartBody>
        <w:p w:rsidR="003B2CA7" w:rsidRDefault="001F179D">
          <w:r w:rsidRPr="00A5464E">
            <w:t>Click here to enter text.</w:t>
          </w:r>
        </w:p>
      </w:docPartBody>
    </w:docPart>
    <w:docPart>
      <w:docPartPr>
        <w:name w:val="F4D5E7C882EB4FF4A09189CFB9664D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F21B2D-BA82-4253-A7F8-12E3F59EFD5B}"/>
      </w:docPartPr>
      <w:docPartBody>
        <w:p w:rsidR="00974B91" w:rsidRDefault="001F179D">
          <w:r w:rsidRPr="00A5464E">
            <w:t>Click here to enter text.</w:t>
          </w:r>
        </w:p>
      </w:docPartBody>
    </w:docPart>
    <w:docPart>
      <w:docPartPr>
        <w:name w:val="9D024DF3B1F84446A686AABD92B9DB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01E786-224F-4157-A02E-840AC7D57984}"/>
      </w:docPartPr>
      <w:docPartBody>
        <w:p w:rsidR="00974B91" w:rsidRDefault="001F179D">
          <w:r w:rsidRPr="00A5464E">
            <w:t>Click here to enter text.</w:t>
          </w:r>
        </w:p>
      </w:docPartBody>
    </w:docPart>
    <w:docPart>
      <w:docPartPr>
        <w:name w:val="0DDB6CF7FA1F49919923E2B00F2130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19AD5B-6939-4325-A403-81B2DF6B3FE9}"/>
      </w:docPartPr>
      <w:docPartBody>
        <w:p w:rsidR="00974B91" w:rsidRDefault="001F179D">
          <w:r w:rsidRPr="00A5464E">
            <w:t>Click here to enter text.</w:t>
          </w:r>
        </w:p>
      </w:docPartBody>
    </w:docPart>
    <w:docPart>
      <w:docPartPr>
        <w:name w:val="21C9D11C7BE64BE9861999FDE5CB84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69609C-9168-461D-A83C-A3446096B627}"/>
      </w:docPartPr>
      <w:docPartBody>
        <w:p w:rsidR="00974B91" w:rsidRDefault="001F179D">
          <w:r w:rsidRPr="00A5464E">
            <w:t>Click here to enter text.</w:t>
          </w:r>
        </w:p>
      </w:docPartBody>
    </w:docPart>
    <w:docPart>
      <w:docPartPr>
        <w:name w:val="60853AD6C16B40F5B01C40ACC6036B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AE3A12-EB17-4206-9DF2-9243F04B8D83}"/>
      </w:docPartPr>
      <w:docPartBody>
        <w:p w:rsidR="00974B91" w:rsidRDefault="001F179D">
          <w:r w:rsidRPr="00A5464E">
            <w:t>Click here to enter text.</w:t>
          </w:r>
        </w:p>
      </w:docPartBody>
    </w:docPart>
    <w:docPart>
      <w:docPartPr>
        <w:name w:val="5381F2CA523445729AE7E24A4CADB8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D90C9E-BB8C-44C4-A01B-5AFB6BD94AE9}"/>
      </w:docPartPr>
      <w:docPartBody>
        <w:p w:rsidR="00974B91" w:rsidRDefault="001F179D">
          <w:r w:rsidRPr="00A5464E">
            <w:t>Click here to enter text.</w:t>
          </w:r>
        </w:p>
      </w:docPartBody>
    </w:docPart>
    <w:docPart>
      <w:docPartPr>
        <w:name w:val="E451518C11AF4F6F9B43A6E39737B5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484A8E-AB89-4D8E-A575-3B92FF79C4A2}"/>
      </w:docPartPr>
      <w:docPartBody>
        <w:p w:rsidR="00974B91" w:rsidRDefault="001F179D">
          <w:r w:rsidRPr="00A5464E">
            <w:t>Click here to enter text.</w:t>
          </w:r>
        </w:p>
      </w:docPartBody>
    </w:docPart>
    <w:docPart>
      <w:docPartPr>
        <w:name w:val="44FD525A5F48488FADA0E2B4956A47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6C8B5C-50CF-4AA9-BA46-ECD6E5A1BFA0}"/>
      </w:docPartPr>
      <w:docPartBody>
        <w:p w:rsidR="00974B91" w:rsidRDefault="001F179D">
          <w:r w:rsidRPr="00A5464E">
            <w:t>Click here to enter text.</w:t>
          </w:r>
        </w:p>
      </w:docPartBody>
    </w:docPart>
    <w:docPart>
      <w:docPartPr>
        <w:name w:val="565C91A2FB654B30AE759B33FCE4AD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3AC864-B24E-4493-A03A-77DED6D5293A}"/>
      </w:docPartPr>
      <w:docPartBody>
        <w:p w:rsidR="00974B91" w:rsidRDefault="001F179D">
          <w:r w:rsidRPr="00A5464E">
            <w:t>Click here to enter text.</w:t>
          </w:r>
        </w:p>
      </w:docPartBody>
    </w:docPart>
    <w:docPart>
      <w:docPartPr>
        <w:name w:val="BAC73AB6D04E4905926B2E06B9A678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8E254F-969B-40CA-977B-44362F7B7164}"/>
      </w:docPartPr>
      <w:docPartBody>
        <w:p w:rsidR="00974B91" w:rsidRDefault="00717C3A">
          <w:r w:rsidRPr="005030F9">
            <w:rPr>
              <w:rStyle w:val="PlaceholderText"/>
            </w:rPr>
            <w:t>Click here to enter text.</w:t>
          </w:r>
        </w:p>
      </w:docPartBody>
    </w:docPart>
    <w:docPart>
      <w:docPartPr>
        <w:name w:val="D2E59CE5286940D68C4A7238EE6ABB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75E198-1616-472E-AFDD-8529BCCFF208}"/>
      </w:docPartPr>
      <w:docPartBody>
        <w:p w:rsidR="00974B91" w:rsidRDefault="001F179D">
          <w:r w:rsidRPr="00A5464E">
            <w:t>Click here to enter text.</w:t>
          </w:r>
        </w:p>
      </w:docPartBody>
    </w:docPart>
    <w:docPart>
      <w:docPartPr>
        <w:name w:val="19795F555A0A452C806C9DEA67956A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3E9C55-6E9A-4A74-BFB2-83D245146389}"/>
      </w:docPartPr>
      <w:docPartBody>
        <w:p w:rsidR="00974B91" w:rsidRDefault="001F179D">
          <w:r w:rsidRPr="00A5464E">
            <w:t>Click here to enter text.</w:t>
          </w:r>
        </w:p>
      </w:docPartBody>
    </w:docPart>
    <w:docPart>
      <w:docPartPr>
        <w:name w:val="196D11D146044C49A6062E2E585AD0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8BF568-7C1E-4D66-ACA9-2290E8694F7A}"/>
      </w:docPartPr>
      <w:docPartBody>
        <w:p w:rsidR="001F179D" w:rsidRDefault="00671A44">
          <w:r w:rsidRPr="005030F9">
            <w:rPr>
              <w:rStyle w:val="PlaceholderText"/>
            </w:rPr>
            <w:t>Click here to enter text.</w:t>
          </w:r>
        </w:p>
      </w:docPartBody>
    </w:docPart>
    <w:docPart>
      <w:docPartPr>
        <w:name w:val="E9A285F1FD7C4F6CA58A9DEA765CA2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FD9115-5D0D-48B8-8B50-317E151FE841}"/>
      </w:docPartPr>
      <w:docPartBody>
        <w:p w:rsidR="001F179D" w:rsidRDefault="001F179D">
          <w:r w:rsidRPr="00A5464E">
            <w:t>Click here to enter text.</w:t>
          </w:r>
        </w:p>
      </w:docPartBody>
    </w:docPart>
    <w:docPart>
      <w:docPartPr>
        <w:name w:val="FE8E99165DFF49058EC023AE082372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DA5FC4-4F07-4228-96A2-59D3FB398D52}"/>
      </w:docPartPr>
      <w:docPartBody>
        <w:p w:rsidR="001F179D" w:rsidRDefault="001F179D">
          <w:r w:rsidRPr="00A5464E"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TXinwei">
    <w:altName w:val="华文新魏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ZYaoTi">
    <w:altName w:val="方正姚体"/>
    <w:panose1 w:val="00000000000000000000"/>
    <w:charset w:val="86"/>
    <w:family w:val="roman"/>
    <w:notTrueType/>
    <w:pitch w:val="default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3739"/>
    <w:rsid w:val="0001305D"/>
    <w:rsid w:val="00013F09"/>
    <w:rsid w:val="00030444"/>
    <w:rsid w:val="00052726"/>
    <w:rsid w:val="00053123"/>
    <w:rsid w:val="0008147E"/>
    <w:rsid w:val="000820AE"/>
    <w:rsid w:val="00092653"/>
    <w:rsid w:val="0009751E"/>
    <w:rsid w:val="000A410A"/>
    <w:rsid w:val="000A52EE"/>
    <w:rsid w:val="000B3FB5"/>
    <w:rsid w:val="000C0461"/>
    <w:rsid w:val="000C1620"/>
    <w:rsid w:val="000C1DC7"/>
    <w:rsid w:val="000E45C6"/>
    <w:rsid w:val="000E70EE"/>
    <w:rsid w:val="000F4746"/>
    <w:rsid w:val="00102A5C"/>
    <w:rsid w:val="00103916"/>
    <w:rsid w:val="00110900"/>
    <w:rsid w:val="001141FA"/>
    <w:rsid w:val="00121338"/>
    <w:rsid w:val="001459DF"/>
    <w:rsid w:val="001632C2"/>
    <w:rsid w:val="00163DF0"/>
    <w:rsid w:val="00170699"/>
    <w:rsid w:val="0019248E"/>
    <w:rsid w:val="001A48DA"/>
    <w:rsid w:val="001A5CA3"/>
    <w:rsid w:val="001A62B2"/>
    <w:rsid w:val="001B3932"/>
    <w:rsid w:val="001B57B3"/>
    <w:rsid w:val="001B7BF3"/>
    <w:rsid w:val="001E1A6E"/>
    <w:rsid w:val="001F179D"/>
    <w:rsid w:val="00221F73"/>
    <w:rsid w:val="00224C26"/>
    <w:rsid w:val="002422AE"/>
    <w:rsid w:val="002607E9"/>
    <w:rsid w:val="00261344"/>
    <w:rsid w:val="00272F34"/>
    <w:rsid w:val="002A518B"/>
    <w:rsid w:val="002A577F"/>
    <w:rsid w:val="002F6B1E"/>
    <w:rsid w:val="00307068"/>
    <w:rsid w:val="00324BA4"/>
    <w:rsid w:val="00332C7E"/>
    <w:rsid w:val="00343739"/>
    <w:rsid w:val="003437CC"/>
    <w:rsid w:val="003523D0"/>
    <w:rsid w:val="00363072"/>
    <w:rsid w:val="003648ED"/>
    <w:rsid w:val="00371543"/>
    <w:rsid w:val="0038201E"/>
    <w:rsid w:val="00384AF9"/>
    <w:rsid w:val="00387A32"/>
    <w:rsid w:val="003906B4"/>
    <w:rsid w:val="003A0FE7"/>
    <w:rsid w:val="003B2CA7"/>
    <w:rsid w:val="003B3E71"/>
    <w:rsid w:val="003B4C72"/>
    <w:rsid w:val="003B5448"/>
    <w:rsid w:val="003B7A07"/>
    <w:rsid w:val="003C6371"/>
    <w:rsid w:val="003F1EE7"/>
    <w:rsid w:val="003F48B2"/>
    <w:rsid w:val="004574F6"/>
    <w:rsid w:val="00460D90"/>
    <w:rsid w:val="004A0A4D"/>
    <w:rsid w:val="004A3512"/>
    <w:rsid w:val="004A4E6B"/>
    <w:rsid w:val="004B7D58"/>
    <w:rsid w:val="004E1002"/>
    <w:rsid w:val="004F06A6"/>
    <w:rsid w:val="00502F48"/>
    <w:rsid w:val="005100EF"/>
    <w:rsid w:val="0051729D"/>
    <w:rsid w:val="00553015"/>
    <w:rsid w:val="00560C34"/>
    <w:rsid w:val="00575A19"/>
    <w:rsid w:val="00584223"/>
    <w:rsid w:val="005859D2"/>
    <w:rsid w:val="005969D0"/>
    <w:rsid w:val="005A2FAC"/>
    <w:rsid w:val="005A4651"/>
    <w:rsid w:val="005C1A45"/>
    <w:rsid w:val="005D30CD"/>
    <w:rsid w:val="005E0AC9"/>
    <w:rsid w:val="005E7058"/>
    <w:rsid w:val="00624EED"/>
    <w:rsid w:val="00641239"/>
    <w:rsid w:val="00642245"/>
    <w:rsid w:val="00651DF6"/>
    <w:rsid w:val="00662B7E"/>
    <w:rsid w:val="00671A44"/>
    <w:rsid w:val="00675397"/>
    <w:rsid w:val="006B1202"/>
    <w:rsid w:val="006B16D0"/>
    <w:rsid w:val="006B58AE"/>
    <w:rsid w:val="006B7045"/>
    <w:rsid w:val="006B7C3B"/>
    <w:rsid w:val="006D3BA8"/>
    <w:rsid w:val="006D530D"/>
    <w:rsid w:val="006E4CA1"/>
    <w:rsid w:val="006F2FC8"/>
    <w:rsid w:val="006F7118"/>
    <w:rsid w:val="0071617D"/>
    <w:rsid w:val="00717C3A"/>
    <w:rsid w:val="00772F8E"/>
    <w:rsid w:val="00781A9D"/>
    <w:rsid w:val="00782D76"/>
    <w:rsid w:val="007857D1"/>
    <w:rsid w:val="007975C1"/>
    <w:rsid w:val="007A0C49"/>
    <w:rsid w:val="007B4605"/>
    <w:rsid w:val="007C1201"/>
    <w:rsid w:val="007C49D2"/>
    <w:rsid w:val="007E4A92"/>
    <w:rsid w:val="007F351D"/>
    <w:rsid w:val="00811B60"/>
    <w:rsid w:val="00822BEE"/>
    <w:rsid w:val="008268E4"/>
    <w:rsid w:val="008667BF"/>
    <w:rsid w:val="008758DD"/>
    <w:rsid w:val="00881CF2"/>
    <w:rsid w:val="00881F14"/>
    <w:rsid w:val="008C62FF"/>
    <w:rsid w:val="008D1119"/>
    <w:rsid w:val="008E09F9"/>
    <w:rsid w:val="008F29AE"/>
    <w:rsid w:val="008F4D4B"/>
    <w:rsid w:val="00903839"/>
    <w:rsid w:val="009174F3"/>
    <w:rsid w:val="00927501"/>
    <w:rsid w:val="009363D6"/>
    <w:rsid w:val="0095059B"/>
    <w:rsid w:val="009542BF"/>
    <w:rsid w:val="00955E6D"/>
    <w:rsid w:val="00960A4C"/>
    <w:rsid w:val="00974B91"/>
    <w:rsid w:val="00983143"/>
    <w:rsid w:val="00994D20"/>
    <w:rsid w:val="009A03B0"/>
    <w:rsid w:val="009B1F06"/>
    <w:rsid w:val="009B337D"/>
    <w:rsid w:val="009B481F"/>
    <w:rsid w:val="009B5DDF"/>
    <w:rsid w:val="009C21D7"/>
    <w:rsid w:val="009E2A71"/>
    <w:rsid w:val="009F483C"/>
    <w:rsid w:val="009F72EA"/>
    <w:rsid w:val="00A119C5"/>
    <w:rsid w:val="00A13E5A"/>
    <w:rsid w:val="00A15A53"/>
    <w:rsid w:val="00A211B0"/>
    <w:rsid w:val="00A226EE"/>
    <w:rsid w:val="00A56D94"/>
    <w:rsid w:val="00A620EE"/>
    <w:rsid w:val="00A85186"/>
    <w:rsid w:val="00A96755"/>
    <w:rsid w:val="00AA0BA9"/>
    <w:rsid w:val="00AA411F"/>
    <w:rsid w:val="00B23835"/>
    <w:rsid w:val="00B2610C"/>
    <w:rsid w:val="00B66AB9"/>
    <w:rsid w:val="00B86904"/>
    <w:rsid w:val="00B9183E"/>
    <w:rsid w:val="00B923D9"/>
    <w:rsid w:val="00BC6C2E"/>
    <w:rsid w:val="00BD4243"/>
    <w:rsid w:val="00BD76D8"/>
    <w:rsid w:val="00BE0CC8"/>
    <w:rsid w:val="00BE52AF"/>
    <w:rsid w:val="00BE5367"/>
    <w:rsid w:val="00BE60BF"/>
    <w:rsid w:val="00C427EF"/>
    <w:rsid w:val="00C5539D"/>
    <w:rsid w:val="00C6512A"/>
    <w:rsid w:val="00C944F6"/>
    <w:rsid w:val="00CA25B3"/>
    <w:rsid w:val="00CC2AE5"/>
    <w:rsid w:val="00CC58EB"/>
    <w:rsid w:val="00CD05CD"/>
    <w:rsid w:val="00CD2650"/>
    <w:rsid w:val="00CF1F7C"/>
    <w:rsid w:val="00CF2F94"/>
    <w:rsid w:val="00D010B6"/>
    <w:rsid w:val="00D40C3C"/>
    <w:rsid w:val="00D53128"/>
    <w:rsid w:val="00D54829"/>
    <w:rsid w:val="00D54881"/>
    <w:rsid w:val="00D63266"/>
    <w:rsid w:val="00D65D98"/>
    <w:rsid w:val="00D83C6F"/>
    <w:rsid w:val="00DA23F3"/>
    <w:rsid w:val="00DB5069"/>
    <w:rsid w:val="00DD5C77"/>
    <w:rsid w:val="00DE7D17"/>
    <w:rsid w:val="00DF0881"/>
    <w:rsid w:val="00E021EF"/>
    <w:rsid w:val="00E116FE"/>
    <w:rsid w:val="00E1366B"/>
    <w:rsid w:val="00E1369F"/>
    <w:rsid w:val="00E205F2"/>
    <w:rsid w:val="00E42E45"/>
    <w:rsid w:val="00E46252"/>
    <w:rsid w:val="00E5051C"/>
    <w:rsid w:val="00E57CAD"/>
    <w:rsid w:val="00E57D91"/>
    <w:rsid w:val="00E63256"/>
    <w:rsid w:val="00E72822"/>
    <w:rsid w:val="00E7344D"/>
    <w:rsid w:val="00E85392"/>
    <w:rsid w:val="00E901CD"/>
    <w:rsid w:val="00E943B9"/>
    <w:rsid w:val="00E95D04"/>
    <w:rsid w:val="00EB76A7"/>
    <w:rsid w:val="00EC2487"/>
    <w:rsid w:val="00ED1AB5"/>
    <w:rsid w:val="00F07BC8"/>
    <w:rsid w:val="00F15C6B"/>
    <w:rsid w:val="00F16657"/>
    <w:rsid w:val="00F17DF7"/>
    <w:rsid w:val="00F211F5"/>
    <w:rsid w:val="00F2725E"/>
    <w:rsid w:val="00F36E66"/>
    <w:rsid w:val="00F57FDE"/>
    <w:rsid w:val="00F81205"/>
    <w:rsid w:val="00F941A3"/>
    <w:rsid w:val="00FB1752"/>
    <w:rsid w:val="00FD65B9"/>
    <w:rsid w:val="00FE006A"/>
    <w:rsid w:val="00FE4D88"/>
    <w:rsid w:val="00FF0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3512"/>
    <w:pPr>
      <w:pBdr>
        <w:top w:val="single" w:sz="24" w:space="0" w:color="D5DCE4" w:themeColor="text2" w:themeTint="33"/>
        <w:left w:val="single" w:sz="24" w:space="0" w:color="D5DCE4" w:themeColor="text2" w:themeTint="33"/>
        <w:bottom w:val="single" w:sz="24" w:space="0" w:color="D5DCE4" w:themeColor="text2" w:themeTint="33"/>
        <w:right w:val="single" w:sz="24" w:space="0" w:color="D5DCE4" w:themeColor="text2" w:themeTint="33"/>
      </w:pBdr>
      <w:shd w:val="clear" w:color="auto" w:fill="D5DCE4" w:themeFill="text2" w:themeFillTint="33"/>
      <w:spacing w:before="120" w:after="0" w:line="264" w:lineRule="auto"/>
      <w:outlineLvl w:val="1"/>
    </w:pPr>
    <w:rPr>
      <w:rFonts w:asciiTheme="majorHAnsi" w:eastAsiaTheme="majorEastAsia" w:hAnsiTheme="majorHAnsi" w:cstheme="majorBidi"/>
      <w:spacing w:val="15"/>
      <w:lang w:val="en-US" w:eastAsia="ja-JP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F179D"/>
    <w:pPr>
      <w:pBdr>
        <w:top w:val="dotted" w:sz="6" w:space="2" w:color="44546A" w:themeColor="text2"/>
      </w:pBdr>
      <w:spacing w:before="200" w:after="0" w:line="240" w:lineRule="auto"/>
      <w:outlineLvl w:val="3"/>
    </w:pPr>
    <w:rPr>
      <w:rFonts w:asciiTheme="majorHAnsi" w:eastAsiaTheme="majorEastAsia" w:hAnsiTheme="majorHAnsi" w:cstheme="majorBidi"/>
      <w:caps/>
      <w:color w:val="323E4F" w:themeColor="text2" w:themeShade="BF"/>
      <w:spacing w:val="10"/>
      <w:sz w:val="17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6F62AA915C34E1EBB9D56FF4992C190">
    <w:name w:val="06F62AA915C34E1EBB9D56FF4992C190"/>
    <w:rsid w:val="00343739"/>
  </w:style>
  <w:style w:type="paragraph" w:customStyle="1" w:styleId="C7C5910BBC424F9EBE04DEB1A49BEA32">
    <w:name w:val="C7C5910BBC424F9EBE04DEB1A49BEA32"/>
    <w:rsid w:val="00343739"/>
  </w:style>
  <w:style w:type="paragraph" w:customStyle="1" w:styleId="9104C216155E4B1BACD29FF891273AD2">
    <w:name w:val="9104C216155E4B1BACD29FF891273AD2"/>
    <w:rsid w:val="00343739"/>
  </w:style>
  <w:style w:type="paragraph" w:customStyle="1" w:styleId="A3683CCC3D064D5BAEAB7DBAF5B87705">
    <w:name w:val="A3683CCC3D064D5BAEAB7DBAF5B87705"/>
    <w:rsid w:val="00343739"/>
  </w:style>
  <w:style w:type="paragraph" w:customStyle="1" w:styleId="AFF34D0526B2446583585F91422CA36F">
    <w:name w:val="AFF34D0526B2446583585F91422CA36F"/>
    <w:rsid w:val="00343739"/>
  </w:style>
  <w:style w:type="paragraph" w:customStyle="1" w:styleId="71A5F539683F4E889D1A3F5BF06FA27B">
    <w:name w:val="71A5F539683F4E889D1A3F5BF06FA27B"/>
    <w:rsid w:val="00343739"/>
  </w:style>
  <w:style w:type="character" w:styleId="PlaceholderText">
    <w:name w:val="Placeholder Text"/>
    <w:basedOn w:val="DefaultParagraphFont"/>
    <w:uiPriority w:val="99"/>
    <w:semiHidden/>
    <w:rsid w:val="00671A44"/>
    <w:rPr>
      <w:color w:val="808080"/>
    </w:rPr>
  </w:style>
  <w:style w:type="paragraph" w:customStyle="1" w:styleId="DEBF448643374341A96B33EEDC60613E">
    <w:name w:val="DEBF448643374341A96B33EEDC60613E"/>
    <w:rsid w:val="00343739"/>
  </w:style>
  <w:style w:type="character" w:customStyle="1" w:styleId="Heading2Char">
    <w:name w:val="Heading 2 Char"/>
    <w:basedOn w:val="DefaultParagraphFont"/>
    <w:link w:val="Heading2"/>
    <w:uiPriority w:val="9"/>
    <w:rsid w:val="004A3512"/>
    <w:rPr>
      <w:rFonts w:asciiTheme="majorHAnsi" w:eastAsiaTheme="majorEastAsia" w:hAnsiTheme="majorHAnsi" w:cstheme="majorBidi"/>
      <w:spacing w:val="15"/>
      <w:shd w:val="clear" w:color="auto" w:fill="D5DCE4" w:themeFill="text2" w:themeFillTint="33"/>
      <w:lang w:val="en-US" w:eastAsia="ja-JP"/>
    </w:rPr>
  </w:style>
  <w:style w:type="paragraph" w:customStyle="1" w:styleId="B6D239C700804EF7B1C85EC44AFF2538">
    <w:name w:val="B6D239C700804EF7B1C85EC44AFF2538"/>
    <w:rsid w:val="00343739"/>
  </w:style>
  <w:style w:type="paragraph" w:customStyle="1" w:styleId="4B27534B93C744BC9E23AE1B101609B9">
    <w:name w:val="4B27534B93C744BC9E23AE1B101609B9"/>
    <w:rsid w:val="00343739"/>
  </w:style>
  <w:style w:type="paragraph" w:customStyle="1" w:styleId="8D4E874ADE7843A989C787E1119B2A1E">
    <w:name w:val="8D4E874ADE7843A989C787E1119B2A1E"/>
    <w:rsid w:val="00343739"/>
  </w:style>
  <w:style w:type="paragraph" w:customStyle="1" w:styleId="6A8DDCA9E1C8448BA64F0EF8BE63A716">
    <w:name w:val="6A8DDCA9E1C8448BA64F0EF8BE63A716"/>
    <w:rsid w:val="00343739"/>
  </w:style>
  <w:style w:type="paragraph" w:customStyle="1" w:styleId="1AFD413C00884AE8872CC838EF2294F0">
    <w:name w:val="1AFD413C00884AE8872CC838EF2294F0"/>
    <w:rsid w:val="00343739"/>
  </w:style>
  <w:style w:type="paragraph" w:customStyle="1" w:styleId="A3AE71F1F066438B933A8B34881680FD">
    <w:name w:val="A3AE71F1F066438B933A8B34881680FD"/>
    <w:rsid w:val="00343739"/>
  </w:style>
  <w:style w:type="paragraph" w:customStyle="1" w:styleId="C8F286F7517E4D369BCFCDB6DD7C1FC9">
    <w:name w:val="C8F286F7517E4D369BCFCDB6DD7C1FC9"/>
    <w:rsid w:val="00343739"/>
  </w:style>
  <w:style w:type="paragraph" w:customStyle="1" w:styleId="9E34E986EA934707A3075EA4B009DE75">
    <w:name w:val="9E34E986EA934707A3075EA4B009DE75"/>
    <w:rsid w:val="00343739"/>
  </w:style>
  <w:style w:type="paragraph" w:customStyle="1" w:styleId="04684DFBCA334765B2ED8ABD3E9B4EF0">
    <w:name w:val="04684DFBCA334765B2ED8ABD3E9B4EF0"/>
    <w:rsid w:val="00343739"/>
  </w:style>
  <w:style w:type="paragraph" w:customStyle="1" w:styleId="1247D205B54C457FB54D47A7C6ECF832">
    <w:name w:val="1247D205B54C457FB54D47A7C6ECF832"/>
    <w:rsid w:val="00343739"/>
  </w:style>
  <w:style w:type="paragraph" w:customStyle="1" w:styleId="160959B1EE8A42FB907A39BE0FD30D11">
    <w:name w:val="160959B1EE8A42FB907A39BE0FD30D11"/>
    <w:rsid w:val="00343739"/>
  </w:style>
  <w:style w:type="paragraph" w:customStyle="1" w:styleId="76935AFE3F1F46FABF73F4733DE9C5CA">
    <w:name w:val="76935AFE3F1F46FABF73F4733DE9C5CA"/>
    <w:rsid w:val="00343739"/>
  </w:style>
  <w:style w:type="paragraph" w:customStyle="1" w:styleId="6B4B59B24EAC41AE899D04D04A2C72AA">
    <w:name w:val="6B4B59B24EAC41AE899D04D04A2C72AA"/>
    <w:rsid w:val="00343739"/>
  </w:style>
  <w:style w:type="paragraph" w:customStyle="1" w:styleId="FDB75D2798FA429794D7E5EB53B492AC">
    <w:name w:val="FDB75D2798FA429794D7E5EB53B492AC"/>
    <w:rsid w:val="00343739"/>
  </w:style>
  <w:style w:type="paragraph" w:customStyle="1" w:styleId="5E234452C85E4D9DA0005C11514638FD">
    <w:name w:val="5E234452C85E4D9DA0005C11514638FD"/>
    <w:rsid w:val="00343739"/>
  </w:style>
  <w:style w:type="paragraph" w:customStyle="1" w:styleId="DAD646BF264D4C8CBD8C00B3D1FA9853">
    <w:name w:val="DAD646BF264D4C8CBD8C00B3D1FA9853"/>
    <w:rsid w:val="00343739"/>
  </w:style>
  <w:style w:type="paragraph" w:customStyle="1" w:styleId="1CA6442017CF44EB97A20AB4141A934C">
    <w:name w:val="1CA6442017CF44EB97A20AB4141A934C"/>
    <w:rsid w:val="00343739"/>
  </w:style>
  <w:style w:type="paragraph" w:customStyle="1" w:styleId="4236C17879F04CC4BF7CF3EB137A2A4F">
    <w:name w:val="4236C17879F04CC4BF7CF3EB137A2A4F"/>
    <w:rsid w:val="00343739"/>
  </w:style>
  <w:style w:type="paragraph" w:customStyle="1" w:styleId="5C10ADC5728648B7B6692BAB998EFC78">
    <w:name w:val="5C10ADC5728648B7B6692BAB998EFC78"/>
    <w:rsid w:val="00343739"/>
  </w:style>
  <w:style w:type="paragraph" w:customStyle="1" w:styleId="98A86230AE214DDDB84756E3FC9BFCB5">
    <w:name w:val="98A86230AE214DDDB84756E3FC9BFCB5"/>
    <w:rsid w:val="00343739"/>
  </w:style>
  <w:style w:type="paragraph" w:customStyle="1" w:styleId="26FBA17FCCEC4A36BBEFA39756547AEB">
    <w:name w:val="26FBA17FCCEC4A36BBEFA39756547AEB"/>
    <w:rsid w:val="00343739"/>
  </w:style>
  <w:style w:type="paragraph" w:customStyle="1" w:styleId="37ACE7D552F54F6CA5F9D743D2A2C4FE">
    <w:name w:val="37ACE7D552F54F6CA5F9D743D2A2C4FE"/>
    <w:rsid w:val="00343739"/>
  </w:style>
  <w:style w:type="paragraph" w:customStyle="1" w:styleId="58E671F9F7D0409DAF2EA75206152A1C">
    <w:name w:val="58E671F9F7D0409DAF2EA75206152A1C"/>
    <w:rsid w:val="00343739"/>
  </w:style>
  <w:style w:type="paragraph" w:customStyle="1" w:styleId="B66FDF8355364AC1B67E8A83012EC92C">
    <w:name w:val="B66FDF8355364AC1B67E8A83012EC92C"/>
    <w:rsid w:val="00343739"/>
  </w:style>
  <w:style w:type="paragraph" w:customStyle="1" w:styleId="A7298725F3374C268BDD832653EEC944">
    <w:name w:val="A7298725F3374C268BDD832653EEC944"/>
    <w:rsid w:val="00343739"/>
  </w:style>
  <w:style w:type="paragraph" w:customStyle="1" w:styleId="260216D7F1DB4FFC847987B12F630A8E">
    <w:name w:val="260216D7F1DB4FFC847987B12F630A8E"/>
    <w:rsid w:val="00343739"/>
  </w:style>
  <w:style w:type="paragraph" w:customStyle="1" w:styleId="2C0601654F5C40B1A49C9D71D7477BBB">
    <w:name w:val="2C0601654F5C40B1A49C9D71D7477BBB"/>
    <w:rsid w:val="00343739"/>
  </w:style>
  <w:style w:type="paragraph" w:customStyle="1" w:styleId="A13CE39AF96A45D6A2C4BF0EF378607C">
    <w:name w:val="A13CE39AF96A45D6A2C4BF0EF378607C"/>
    <w:rsid w:val="00343739"/>
  </w:style>
  <w:style w:type="paragraph" w:customStyle="1" w:styleId="278CDAB3506B41088516C16F4C6B7BAE">
    <w:name w:val="278CDAB3506B41088516C16F4C6B7BAE"/>
    <w:rsid w:val="00343739"/>
  </w:style>
  <w:style w:type="paragraph" w:customStyle="1" w:styleId="6A5EE3A109B740918403BE084A27B731">
    <w:name w:val="6A5EE3A109B740918403BE084A27B731"/>
    <w:rsid w:val="00343739"/>
  </w:style>
  <w:style w:type="paragraph" w:customStyle="1" w:styleId="57D6F2388B2749B0AA44DA27E8A1EB11">
    <w:name w:val="57D6F2388B2749B0AA44DA27E8A1EB11"/>
    <w:rsid w:val="00343739"/>
  </w:style>
  <w:style w:type="paragraph" w:customStyle="1" w:styleId="4C94003DCDCB4EDEA88EB4BBE7A96FDF">
    <w:name w:val="4C94003DCDCB4EDEA88EB4BBE7A96FDF"/>
    <w:rsid w:val="00343739"/>
  </w:style>
  <w:style w:type="paragraph" w:customStyle="1" w:styleId="F004E274EF524A168F03178C3493103E">
    <w:name w:val="F004E274EF524A168F03178C3493103E"/>
    <w:rsid w:val="00343739"/>
  </w:style>
  <w:style w:type="paragraph" w:customStyle="1" w:styleId="E074398E176A43B08EC34D6FB2558536">
    <w:name w:val="E074398E176A43B08EC34D6FB2558536"/>
    <w:rsid w:val="00343739"/>
  </w:style>
  <w:style w:type="paragraph" w:customStyle="1" w:styleId="7A48E09E37FE429892DBE2DEAFBD2E33">
    <w:name w:val="7A48E09E37FE429892DBE2DEAFBD2E33"/>
    <w:rsid w:val="00343739"/>
  </w:style>
  <w:style w:type="paragraph" w:customStyle="1" w:styleId="F98D9A27A60E4C7396851F129B21030D">
    <w:name w:val="F98D9A27A60E4C7396851F129B21030D"/>
    <w:rsid w:val="00343739"/>
  </w:style>
  <w:style w:type="paragraph" w:customStyle="1" w:styleId="09BC090323304956BC4D5F076975616A">
    <w:name w:val="09BC090323304956BC4D5F076975616A"/>
    <w:rsid w:val="00343739"/>
  </w:style>
  <w:style w:type="paragraph" w:customStyle="1" w:styleId="A544666457A14F29AE1611888535A9A6">
    <w:name w:val="A544666457A14F29AE1611888535A9A6"/>
    <w:rsid w:val="00343739"/>
  </w:style>
  <w:style w:type="paragraph" w:customStyle="1" w:styleId="96B4D6D375DB4B1AA949FDB0C8AA6931">
    <w:name w:val="96B4D6D375DB4B1AA949FDB0C8AA6931"/>
    <w:rsid w:val="00343739"/>
  </w:style>
  <w:style w:type="paragraph" w:customStyle="1" w:styleId="52829411BFDB449B830DBE5F10B3CEC0">
    <w:name w:val="52829411BFDB449B830DBE5F10B3CEC0"/>
    <w:rsid w:val="00343739"/>
  </w:style>
  <w:style w:type="paragraph" w:customStyle="1" w:styleId="6383EE69A7E94E14AE04BE6604202BE8">
    <w:name w:val="6383EE69A7E94E14AE04BE6604202BE8"/>
    <w:rsid w:val="00343739"/>
  </w:style>
  <w:style w:type="paragraph" w:customStyle="1" w:styleId="8E41DE3169DB4EA9994B515E3735AB39">
    <w:name w:val="8E41DE3169DB4EA9994B515E3735AB39"/>
    <w:rsid w:val="00343739"/>
  </w:style>
  <w:style w:type="paragraph" w:customStyle="1" w:styleId="C8786AE811BA4E40AFC0CA8A697B3303">
    <w:name w:val="C8786AE811BA4E40AFC0CA8A697B3303"/>
    <w:rsid w:val="00343739"/>
  </w:style>
  <w:style w:type="paragraph" w:customStyle="1" w:styleId="37A9A19A632848D39063A46177902AA4">
    <w:name w:val="37A9A19A632848D39063A46177902AA4"/>
    <w:rsid w:val="00343739"/>
  </w:style>
  <w:style w:type="paragraph" w:customStyle="1" w:styleId="5670558B703C4E98A7458DD6596C9789">
    <w:name w:val="5670558B703C4E98A7458DD6596C9789"/>
    <w:rsid w:val="00343739"/>
  </w:style>
  <w:style w:type="paragraph" w:customStyle="1" w:styleId="6C8C4B8041DF4E0DA8BC4C4DF0620B1C">
    <w:name w:val="6C8C4B8041DF4E0DA8BC4C4DF0620B1C"/>
    <w:rsid w:val="00343739"/>
  </w:style>
  <w:style w:type="paragraph" w:customStyle="1" w:styleId="3A7F3CED43B3415EBF22FDE10CDF7711">
    <w:name w:val="3A7F3CED43B3415EBF22FDE10CDF7711"/>
    <w:rsid w:val="00343739"/>
  </w:style>
  <w:style w:type="paragraph" w:customStyle="1" w:styleId="3325D016E491419A8A2E2ED996801313">
    <w:name w:val="3325D016E491419A8A2E2ED996801313"/>
    <w:rsid w:val="00343739"/>
  </w:style>
  <w:style w:type="paragraph" w:customStyle="1" w:styleId="7D1FF0E54CCA4C7E972DCC046DF54BE3">
    <w:name w:val="7D1FF0E54CCA4C7E972DCC046DF54BE3"/>
    <w:rsid w:val="00343739"/>
  </w:style>
  <w:style w:type="paragraph" w:customStyle="1" w:styleId="E0BB6A0FCE474EC79FE377422BD555DF">
    <w:name w:val="E0BB6A0FCE474EC79FE377422BD555DF"/>
    <w:rsid w:val="00343739"/>
  </w:style>
  <w:style w:type="paragraph" w:customStyle="1" w:styleId="199CFD0C3F8D45CE967000CF27BE7418">
    <w:name w:val="199CFD0C3F8D45CE967000CF27BE7418"/>
    <w:rsid w:val="00343739"/>
  </w:style>
  <w:style w:type="paragraph" w:customStyle="1" w:styleId="892683149CF143AA83FEFBFFA78A6B8E">
    <w:name w:val="892683149CF143AA83FEFBFFA78A6B8E"/>
    <w:rsid w:val="00343739"/>
  </w:style>
  <w:style w:type="paragraph" w:customStyle="1" w:styleId="B3B0B2ADEC4C45C7997D9AD879278B1F">
    <w:name w:val="B3B0B2ADEC4C45C7997D9AD879278B1F"/>
    <w:rsid w:val="00343739"/>
  </w:style>
  <w:style w:type="paragraph" w:customStyle="1" w:styleId="B6D239C700804EF7B1C85EC44AFF25381">
    <w:name w:val="B6D239C700804EF7B1C85EC44AFF25381"/>
    <w:rsid w:val="00A85186"/>
    <w:pPr>
      <w:pBdr>
        <w:top w:val="single" w:sz="24" w:space="0" w:color="D5DCE4" w:themeColor="text2" w:themeTint="33"/>
        <w:left w:val="single" w:sz="24" w:space="0" w:color="D5DCE4" w:themeColor="text2" w:themeTint="33"/>
        <w:bottom w:val="single" w:sz="24" w:space="0" w:color="D5DCE4" w:themeColor="text2" w:themeTint="33"/>
        <w:right w:val="single" w:sz="24" w:space="0" w:color="D5DCE4" w:themeColor="text2" w:themeTint="33"/>
      </w:pBdr>
      <w:shd w:val="clear" w:color="auto" w:fill="D5DCE4" w:themeFill="text2" w:themeFillTint="33"/>
      <w:spacing w:before="120" w:after="0" w:line="264" w:lineRule="auto"/>
      <w:outlineLvl w:val="1"/>
    </w:pPr>
    <w:rPr>
      <w:rFonts w:asciiTheme="majorHAnsi" w:eastAsiaTheme="majorEastAsia" w:hAnsiTheme="majorHAnsi" w:cstheme="majorBidi"/>
      <w:caps/>
      <w:spacing w:val="15"/>
      <w:lang w:val="en-US" w:eastAsia="ja-JP"/>
    </w:rPr>
  </w:style>
  <w:style w:type="paragraph" w:customStyle="1" w:styleId="5C10ADC5728648B7B6692BAB998EFC781">
    <w:name w:val="5C10ADC5728648B7B6692BAB998EFC781"/>
    <w:rsid w:val="00A85186"/>
    <w:pPr>
      <w:pBdr>
        <w:top w:val="single" w:sz="24" w:space="0" w:color="D5DCE4" w:themeColor="text2" w:themeTint="33"/>
        <w:left w:val="single" w:sz="24" w:space="0" w:color="D5DCE4" w:themeColor="text2" w:themeTint="33"/>
        <w:bottom w:val="single" w:sz="24" w:space="0" w:color="D5DCE4" w:themeColor="text2" w:themeTint="33"/>
        <w:right w:val="single" w:sz="24" w:space="0" w:color="D5DCE4" w:themeColor="text2" w:themeTint="33"/>
      </w:pBdr>
      <w:shd w:val="clear" w:color="auto" w:fill="D5DCE4" w:themeFill="text2" w:themeFillTint="33"/>
      <w:spacing w:before="120" w:after="0" w:line="264" w:lineRule="auto"/>
      <w:outlineLvl w:val="1"/>
    </w:pPr>
    <w:rPr>
      <w:rFonts w:asciiTheme="majorHAnsi" w:eastAsiaTheme="majorEastAsia" w:hAnsiTheme="majorHAnsi" w:cstheme="majorBidi"/>
      <w:caps/>
      <w:spacing w:val="15"/>
      <w:lang w:val="en-US" w:eastAsia="ja-JP"/>
    </w:rPr>
  </w:style>
  <w:style w:type="paragraph" w:customStyle="1" w:styleId="37A9A19A632848D39063A46177902AA41">
    <w:name w:val="37A9A19A632848D39063A46177902AA41"/>
    <w:rsid w:val="00A85186"/>
    <w:pPr>
      <w:spacing w:before="120" w:after="200" w:line="264" w:lineRule="auto"/>
    </w:pPr>
    <w:rPr>
      <w:lang w:val="en-US" w:eastAsia="ja-JP"/>
    </w:rPr>
  </w:style>
  <w:style w:type="paragraph" w:customStyle="1" w:styleId="B66FDF8355364AC1B67E8A83012EC92C1">
    <w:name w:val="B66FDF8355364AC1B67E8A83012EC92C1"/>
    <w:rsid w:val="00A85186"/>
    <w:pPr>
      <w:pBdr>
        <w:top w:val="single" w:sz="6" w:space="2" w:color="44546A" w:themeColor="text2"/>
      </w:pBdr>
      <w:spacing w:before="300" w:after="240" w:line="264" w:lineRule="auto"/>
      <w:outlineLvl w:val="2"/>
    </w:pPr>
    <w:rPr>
      <w:rFonts w:asciiTheme="majorHAnsi" w:eastAsiaTheme="majorEastAsia" w:hAnsiTheme="majorHAnsi" w:cstheme="majorBidi"/>
      <w:caps/>
      <w:color w:val="222A35" w:themeColor="text2" w:themeShade="80"/>
      <w:spacing w:val="15"/>
      <w:lang w:val="en-US" w:eastAsia="ja-JP"/>
    </w:rPr>
  </w:style>
  <w:style w:type="paragraph" w:customStyle="1" w:styleId="5670558B703C4E98A7458DD6596C97891">
    <w:name w:val="5670558B703C4E98A7458DD6596C97891"/>
    <w:rsid w:val="00A85186"/>
    <w:pPr>
      <w:spacing w:before="120" w:after="200" w:line="264" w:lineRule="auto"/>
    </w:pPr>
    <w:rPr>
      <w:lang w:val="en-US" w:eastAsia="ja-JP"/>
    </w:rPr>
  </w:style>
  <w:style w:type="paragraph" w:customStyle="1" w:styleId="6C8C4B8041DF4E0DA8BC4C4DF0620B1C1">
    <w:name w:val="6C8C4B8041DF4E0DA8BC4C4DF0620B1C1"/>
    <w:rsid w:val="00A85186"/>
    <w:pPr>
      <w:spacing w:before="120" w:after="200" w:line="264" w:lineRule="auto"/>
    </w:pPr>
    <w:rPr>
      <w:lang w:val="en-US"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1F179D"/>
    <w:rPr>
      <w:rFonts w:asciiTheme="majorHAnsi" w:eastAsiaTheme="majorEastAsia" w:hAnsiTheme="majorHAnsi" w:cstheme="majorBidi"/>
      <w:caps/>
      <w:color w:val="323E4F" w:themeColor="text2" w:themeShade="BF"/>
      <w:spacing w:val="10"/>
      <w:sz w:val="17"/>
      <w:lang w:val="en-US" w:eastAsia="ja-JP"/>
    </w:rPr>
  </w:style>
  <w:style w:type="paragraph" w:customStyle="1" w:styleId="A13CE39AF96A45D6A2C4BF0EF378607C1">
    <w:name w:val="A13CE39AF96A45D6A2C4BF0EF378607C1"/>
    <w:rsid w:val="00A85186"/>
    <w:pPr>
      <w:spacing w:before="120" w:after="200" w:line="264" w:lineRule="auto"/>
    </w:pPr>
    <w:rPr>
      <w:lang w:val="en-US" w:eastAsia="ja-JP"/>
    </w:rPr>
  </w:style>
  <w:style w:type="paragraph" w:customStyle="1" w:styleId="4C94003DCDCB4EDEA88EB4BBE7A96FDF1">
    <w:name w:val="4C94003DCDCB4EDEA88EB4BBE7A96FDF1"/>
    <w:rsid w:val="00A85186"/>
    <w:pPr>
      <w:pBdr>
        <w:top w:val="single" w:sz="24" w:space="0" w:color="D5DCE4" w:themeColor="text2" w:themeTint="33"/>
        <w:left w:val="single" w:sz="24" w:space="0" w:color="D5DCE4" w:themeColor="text2" w:themeTint="33"/>
        <w:bottom w:val="single" w:sz="24" w:space="0" w:color="D5DCE4" w:themeColor="text2" w:themeTint="33"/>
        <w:right w:val="single" w:sz="24" w:space="0" w:color="D5DCE4" w:themeColor="text2" w:themeTint="33"/>
      </w:pBdr>
      <w:shd w:val="clear" w:color="auto" w:fill="D5DCE4" w:themeFill="text2" w:themeFillTint="33"/>
      <w:spacing w:before="120" w:after="0" w:line="264" w:lineRule="auto"/>
      <w:outlineLvl w:val="1"/>
    </w:pPr>
    <w:rPr>
      <w:rFonts w:asciiTheme="majorHAnsi" w:eastAsiaTheme="majorEastAsia" w:hAnsiTheme="majorHAnsi" w:cstheme="majorBidi"/>
      <w:caps/>
      <w:spacing w:val="15"/>
      <w:lang w:val="en-US" w:eastAsia="ja-JP"/>
    </w:rPr>
  </w:style>
  <w:style w:type="paragraph" w:customStyle="1" w:styleId="0C78196399C84CE087F1084E7BDABC54">
    <w:name w:val="0C78196399C84CE087F1084E7BDABC54"/>
    <w:rsid w:val="00A85186"/>
    <w:pPr>
      <w:spacing w:before="120" w:after="0" w:line="240" w:lineRule="auto"/>
    </w:pPr>
    <w:rPr>
      <w:lang w:val="en-US" w:eastAsia="ja-JP"/>
    </w:rPr>
  </w:style>
  <w:style w:type="paragraph" w:customStyle="1" w:styleId="37A9A19A632848D39063A46177902AA42">
    <w:name w:val="37A9A19A632848D39063A46177902AA42"/>
    <w:rsid w:val="006D530D"/>
    <w:pPr>
      <w:spacing w:before="120" w:after="200" w:line="264" w:lineRule="auto"/>
    </w:pPr>
    <w:rPr>
      <w:lang w:val="en-US" w:eastAsia="ja-JP"/>
    </w:rPr>
  </w:style>
  <w:style w:type="paragraph" w:customStyle="1" w:styleId="B66FDF8355364AC1B67E8A83012EC92C2">
    <w:name w:val="B66FDF8355364AC1B67E8A83012EC92C2"/>
    <w:rsid w:val="006D530D"/>
    <w:pPr>
      <w:pBdr>
        <w:top w:val="single" w:sz="6" w:space="2" w:color="44546A" w:themeColor="text2"/>
      </w:pBdr>
      <w:spacing w:before="300" w:after="240" w:line="264" w:lineRule="auto"/>
      <w:outlineLvl w:val="2"/>
    </w:pPr>
    <w:rPr>
      <w:rFonts w:asciiTheme="majorHAnsi" w:eastAsiaTheme="majorEastAsia" w:hAnsiTheme="majorHAnsi" w:cstheme="majorBidi"/>
      <w:caps/>
      <w:color w:val="222A35" w:themeColor="text2" w:themeShade="80"/>
      <w:spacing w:val="15"/>
      <w:lang w:val="en-US" w:eastAsia="ja-JP"/>
    </w:rPr>
  </w:style>
  <w:style w:type="paragraph" w:customStyle="1" w:styleId="5670558B703C4E98A7458DD6596C97892">
    <w:name w:val="5670558B703C4E98A7458DD6596C97892"/>
    <w:rsid w:val="006D530D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2">
    <w:name w:val="A13CE39AF96A45D6A2C4BF0EF378607C2"/>
    <w:rsid w:val="006D530D"/>
    <w:pPr>
      <w:spacing w:before="120" w:after="200" w:line="264" w:lineRule="auto"/>
    </w:pPr>
    <w:rPr>
      <w:lang w:val="en-US" w:eastAsia="ja-JP"/>
    </w:rPr>
  </w:style>
  <w:style w:type="paragraph" w:customStyle="1" w:styleId="4C94003DCDCB4EDEA88EB4BBE7A96FDF2">
    <w:name w:val="4C94003DCDCB4EDEA88EB4BBE7A96FDF2"/>
    <w:rsid w:val="006D530D"/>
    <w:pPr>
      <w:pBdr>
        <w:top w:val="single" w:sz="24" w:space="0" w:color="D5DCE4" w:themeColor="text2" w:themeTint="33"/>
        <w:left w:val="single" w:sz="24" w:space="0" w:color="D5DCE4" w:themeColor="text2" w:themeTint="33"/>
        <w:bottom w:val="single" w:sz="24" w:space="0" w:color="D5DCE4" w:themeColor="text2" w:themeTint="33"/>
        <w:right w:val="single" w:sz="24" w:space="0" w:color="D5DCE4" w:themeColor="text2" w:themeTint="33"/>
      </w:pBdr>
      <w:shd w:val="clear" w:color="auto" w:fill="D5DCE4" w:themeFill="text2" w:themeFillTint="33"/>
      <w:spacing w:before="120" w:after="0" w:line="264" w:lineRule="auto"/>
      <w:outlineLvl w:val="1"/>
    </w:pPr>
    <w:rPr>
      <w:rFonts w:asciiTheme="majorHAnsi" w:eastAsiaTheme="majorEastAsia" w:hAnsiTheme="majorHAnsi" w:cstheme="majorBidi"/>
      <w:caps/>
      <w:spacing w:val="15"/>
      <w:lang w:val="en-US" w:eastAsia="ja-JP"/>
    </w:rPr>
  </w:style>
  <w:style w:type="paragraph" w:customStyle="1" w:styleId="22A4B53B700C4A76A978C07D3EC1CBE9">
    <w:name w:val="22A4B53B700C4A76A978C07D3EC1CBE9"/>
    <w:rsid w:val="006D530D"/>
    <w:pPr>
      <w:spacing w:before="120" w:after="200" w:line="264" w:lineRule="auto"/>
    </w:pPr>
    <w:rPr>
      <w:lang w:val="en-US" w:eastAsia="ja-JP"/>
    </w:rPr>
  </w:style>
  <w:style w:type="paragraph" w:customStyle="1" w:styleId="404CFEA43802405CA7A3AD76CB5C46E9">
    <w:name w:val="404CFEA43802405CA7A3AD76CB5C46E9"/>
    <w:rsid w:val="006D530D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82DDBF4A3C064F3A88D57924D3C8CBC0">
    <w:name w:val="82DDBF4A3C064F3A88D57924D3C8CBC0"/>
    <w:rsid w:val="006D530D"/>
  </w:style>
  <w:style w:type="paragraph" w:customStyle="1" w:styleId="37A9A19A632848D39063A46177902AA43">
    <w:name w:val="37A9A19A632848D39063A46177902AA43"/>
    <w:rsid w:val="000E70EE"/>
    <w:pPr>
      <w:spacing w:before="120" w:after="200" w:line="264" w:lineRule="auto"/>
    </w:pPr>
    <w:rPr>
      <w:lang w:val="en-US" w:eastAsia="ja-JP"/>
    </w:rPr>
  </w:style>
  <w:style w:type="paragraph" w:customStyle="1" w:styleId="B66FDF8355364AC1B67E8A83012EC92C3">
    <w:name w:val="B66FDF8355364AC1B67E8A83012EC92C3"/>
    <w:rsid w:val="000E70EE"/>
    <w:pPr>
      <w:pBdr>
        <w:top w:val="single" w:sz="6" w:space="2" w:color="44546A" w:themeColor="text2"/>
      </w:pBdr>
      <w:spacing w:before="300" w:after="240" w:line="264" w:lineRule="auto"/>
      <w:outlineLvl w:val="2"/>
    </w:pPr>
    <w:rPr>
      <w:rFonts w:asciiTheme="majorHAnsi" w:eastAsiaTheme="majorEastAsia" w:hAnsiTheme="majorHAnsi" w:cstheme="majorBidi"/>
      <w:caps/>
      <w:color w:val="222A35" w:themeColor="text2" w:themeShade="80"/>
      <w:spacing w:val="15"/>
      <w:lang w:val="en-US" w:eastAsia="ja-JP"/>
    </w:rPr>
  </w:style>
  <w:style w:type="paragraph" w:customStyle="1" w:styleId="5670558B703C4E98A7458DD6596C97893">
    <w:name w:val="5670558B703C4E98A7458DD6596C97893"/>
    <w:rsid w:val="000E70EE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3">
    <w:name w:val="A13CE39AF96A45D6A2C4BF0EF378607C3"/>
    <w:rsid w:val="000E70EE"/>
    <w:pPr>
      <w:spacing w:before="120" w:after="200" w:line="264" w:lineRule="auto"/>
    </w:pPr>
    <w:rPr>
      <w:lang w:val="en-US" w:eastAsia="ja-JP"/>
    </w:rPr>
  </w:style>
  <w:style w:type="paragraph" w:customStyle="1" w:styleId="4C94003DCDCB4EDEA88EB4BBE7A96FDF3">
    <w:name w:val="4C94003DCDCB4EDEA88EB4BBE7A96FDF3"/>
    <w:rsid w:val="000E70EE"/>
    <w:pPr>
      <w:pBdr>
        <w:top w:val="single" w:sz="24" w:space="0" w:color="D5DCE4" w:themeColor="text2" w:themeTint="33"/>
        <w:left w:val="single" w:sz="24" w:space="0" w:color="D5DCE4" w:themeColor="text2" w:themeTint="33"/>
        <w:bottom w:val="single" w:sz="24" w:space="0" w:color="D5DCE4" w:themeColor="text2" w:themeTint="33"/>
        <w:right w:val="single" w:sz="24" w:space="0" w:color="D5DCE4" w:themeColor="text2" w:themeTint="33"/>
      </w:pBdr>
      <w:shd w:val="clear" w:color="auto" w:fill="D5DCE4" w:themeFill="text2" w:themeFillTint="33"/>
      <w:spacing w:before="120" w:after="0" w:line="264" w:lineRule="auto"/>
      <w:outlineLvl w:val="1"/>
    </w:pPr>
    <w:rPr>
      <w:rFonts w:asciiTheme="majorHAnsi" w:eastAsiaTheme="majorEastAsia" w:hAnsiTheme="majorHAnsi" w:cstheme="majorBidi"/>
      <w:caps/>
      <w:spacing w:val="15"/>
      <w:lang w:val="en-US" w:eastAsia="ja-JP"/>
    </w:rPr>
  </w:style>
  <w:style w:type="paragraph" w:customStyle="1" w:styleId="22A4B53B700C4A76A978C07D3EC1CBE91">
    <w:name w:val="22A4B53B700C4A76A978C07D3EC1CBE91"/>
    <w:rsid w:val="000E70EE"/>
    <w:pPr>
      <w:spacing w:before="120" w:after="200" w:line="264" w:lineRule="auto"/>
    </w:pPr>
    <w:rPr>
      <w:lang w:val="en-US" w:eastAsia="ja-JP"/>
    </w:rPr>
  </w:style>
  <w:style w:type="paragraph" w:customStyle="1" w:styleId="2537794C74EB40549328432C61E071DD">
    <w:name w:val="2537794C74EB40549328432C61E071DD"/>
    <w:rsid w:val="000E70EE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676C91DF4CED4D9BAC212271A416AB31">
    <w:name w:val="676C91DF4CED4D9BAC212271A416AB31"/>
    <w:rsid w:val="000E70EE"/>
  </w:style>
  <w:style w:type="paragraph" w:customStyle="1" w:styleId="37A9A19A632848D39063A46177902AA44">
    <w:name w:val="37A9A19A632848D39063A46177902AA44"/>
    <w:rsid w:val="00DD5C77"/>
    <w:pPr>
      <w:spacing w:before="120" w:after="200" w:line="264" w:lineRule="auto"/>
    </w:pPr>
    <w:rPr>
      <w:lang w:val="en-US" w:eastAsia="ja-JP"/>
    </w:rPr>
  </w:style>
  <w:style w:type="paragraph" w:customStyle="1" w:styleId="B66FDF8355364AC1B67E8A83012EC92C4">
    <w:name w:val="B66FDF8355364AC1B67E8A83012EC92C4"/>
    <w:rsid w:val="00DD5C77"/>
    <w:pPr>
      <w:pBdr>
        <w:top w:val="single" w:sz="6" w:space="2" w:color="44546A" w:themeColor="text2"/>
      </w:pBdr>
      <w:spacing w:before="300" w:after="240" w:line="264" w:lineRule="auto"/>
      <w:outlineLvl w:val="2"/>
    </w:pPr>
    <w:rPr>
      <w:rFonts w:asciiTheme="majorHAnsi" w:eastAsiaTheme="majorEastAsia" w:hAnsiTheme="majorHAnsi" w:cstheme="majorBidi"/>
      <w:caps/>
      <w:color w:val="222A35" w:themeColor="text2" w:themeShade="80"/>
      <w:spacing w:val="15"/>
      <w:lang w:val="en-US" w:eastAsia="ja-JP"/>
    </w:rPr>
  </w:style>
  <w:style w:type="paragraph" w:customStyle="1" w:styleId="5670558B703C4E98A7458DD6596C97894">
    <w:name w:val="5670558B703C4E98A7458DD6596C97894"/>
    <w:rsid w:val="00DD5C77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4">
    <w:name w:val="A13CE39AF96A45D6A2C4BF0EF378607C4"/>
    <w:rsid w:val="00DD5C77"/>
    <w:pPr>
      <w:spacing w:before="120" w:after="200" w:line="264" w:lineRule="auto"/>
    </w:pPr>
    <w:rPr>
      <w:lang w:val="en-US" w:eastAsia="ja-JP"/>
    </w:rPr>
  </w:style>
  <w:style w:type="paragraph" w:customStyle="1" w:styleId="4C94003DCDCB4EDEA88EB4BBE7A96FDF4">
    <w:name w:val="4C94003DCDCB4EDEA88EB4BBE7A96FDF4"/>
    <w:rsid w:val="00DD5C77"/>
    <w:pPr>
      <w:pBdr>
        <w:top w:val="single" w:sz="24" w:space="0" w:color="D5DCE4" w:themeColor="text2" w:themeTint="33"/>
        <w:left w:val="single" w:sz="24" w:space="0" w:color="D5DCE4" w:themeColor="text2" w:themeTint="33"/>
        <w:bottom w:val="single" w:sz="24" w:space="0" w:color="D5DCE4" w:themeColor="text2" w:themeTint="33"/>
        <w:right w:val="single" w:sz="24" w:space="0" w:color="D5DCE4" w:themeColor="text2" w:themeTint="33"/>
      </w:pBdr>
      <w:shd w:val="clear" w:color="auto" w:fill="D5DCE4" w:themeFill="text2" w:themeFillTint="33"/>
      <w:spacing w:before="120" w:after="0" w:line="264" w:lineRule="auto"/>
      <w:outlineLvl w:val="1"/>
    </w:pPr>
    <w:rPr>
      <w:rFonts w:asciiTheme="majorHAnsi" w:eastAsiaTheme="majorEastAsia" w:hAnsiTheme="majorHAnsi" w:cstheme="majorBidi"/>
      <w:caps/>
      <w:spacing w:val="15"/>
      <w:lang w:val="en-US" w:eastAsia="ja-JP"/>
    </w:rPr>
  </w:style>
  <w:style w:type="paragraph" w:customStyle="1" w:styleId="22A4B53B700C4A76A978C07D3EC1CBE92">
    <w:name w:val="22A4B53B700C4A76A978C07D3EC1CBE92"/>
    <w:rsid w:val="00DD5C77"/>
    <w:pPr>
      <w:spacing w:before="120" w:after="200" w:line="264" w:lineRule="auto"/>
    </w:pPr>
    <w:rPr>
      <w:lang w:val="en-US" w:eastAsia="ja-JP"/>
    </w:rPr>
  </w:style>
  <w:style w:type="paragraph" w:customStyle="1" w:styleId="F77317B98166407EA2B732EA034FEC06">
    <w:name w:val="F77317B98166407EA2B732EA034FEC06"/>
    <w:rsid w:val="00DD5C77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FA967E2D47054B769E0990E4CAD3C48A">
    <w:name w:val="FA967E2D47054B769E0990E4CAD3C48A"/>
    <w:rsid w:val="00DD5C77"/>
  </w:style>
  <w:style w:type="paragraph" w:customStyle="1" w:styleId="C2EEF7882F8B45D5A6660C7E22FBF335">
    <w:name w:val="C2EEF7882F8B45D5A6660C7E22FBF335"/>
    <w:rsid w:val="00DD5C77"/>
  </w:style>
  <w:style w:type="paragraph" w:customStyle="1" w:styleId="9EAFF732A1AB42A79AAE09603C2D59FA">
    <w:name w:val="9EAFF732A1AB42A79AAE09603C2D59FA"/>
    <w:rsid w:val="00DD5C77"/>
  </w:style>
  <w:style w:type="paragraph" w:customStyle="1" w:styleId="5F1EC9A45B3342B9992A7276EF374C3F">
    <w:name w:val="5F1EC9A45B3342B9992A7276EF374C3F"/>
    <w:rsid w:val="00DD5C77"/>
  </w:style>
  <w:style w:type="paragraph" w:customStyle="1" w:styleId="59D36D2602434AEE8D3ADB125A1A2286">
    <w:name w:val="59D36D2602434AEE8D3ADB125A1A2286"/>
    <w:rsid w:val="00DD5C77"/>
  </w:style>
  <w:style w:type="paragraph" w:customStyle="1" w:styleId="867E9F1DD65040F492711FDB41DDFFF4">
    <w:name w:val="867E9F1DD65040F492711FDB41DDFFF4"/>
    <w:rsid w:val="00DD5C77"/>
  </w:style>
  <w:style w:type="paragraph" w:customStyle="1" w:styleId="999DAC1416C74746BAE568997C2B0241">
    <w:name w:val="999DAC1416C74746BAE568997C2B0241"/>
    <w:rsid w:val="00DD5C77"/>
  </w:style>
  <w:style w:type="paragraph" w:customStyle="1" w:styleId="3A980CDAEFB34CE3A73FF43422203022">
    <w:name w:val="3A980CDAEFB34CE3A73FF43422203022"/>
    <w:rsid w:val="00DD5C77"/>
  </w:style>
  <w:style w:type="paragraph" w:customStyle="1" w:styleId="F3E297BD95F243F0A6A28F62ACE10D3A">
    <w:name w:val="F3E297BD95F243F0A6A28F62ACE10D3A"/>
    <w:rsid w:val="00DD5C77"/>
  </w:style>
  <w:style w:type="paragraph" w:customStyle="1" w:styleId="9DFD70402D4E40879BDF7B0D8CDCDDE9">
    <w:name w:val="9DFD70402D4E40879BDF7B0D8CDCDDE9"/>
    <w:rsid w:val="00DD5C77"/>
  </w:style>
  <w:style w:type="paragraph" w:customStyle="1" w:styleId="30EBF8CA9A61468F846BBE5B45106167">
    <w:name w:val="30EBF8CA9A61468F846BBE5B45106167"/>
    <w:rsid w:val="00DD5C77"/>
  </w:style>
  <w:style w:type="paragraph" w:customStyle="1" w:styleId="588C91B678B640BCB6E5345978FD10AA">
    <w:name w:val="588C91B678B640BCB6E5345978FD10AA"/>
    <w:rsid w:val="00DD5C77"/>
  </w:style>
  <w:style w:type="paragraph" w:customStyle="1" w:styleId="65D28C972AAE4AB49BBAEA3C9C3654C8">
    <w:name w:val="65D28C972AAE4AB49BBAEA3C9C3654C8"/>
    <w:rsid w:val="00DD5C77"/>
  </w:style>
  <w:style w:type="paragraph" w:customStyle="1" w:styleId="C410AEEE64AB41A8A2C2AC10E50C1D20">
    <w:name w:val="C410AEEE64AB41A8A2C2AC10E50C1D20"/>
    <w:rsid w:val="00DD5C77"/>
  </w:style>
  <w:style w:type="paragraph" w:customStyle="1" w:styleId="E3E28AACD082429694D042613FA5E412">
    <w:name w:val="E3E28AACD082429694D042613FA5E412"/>
    <w:rsid w:val="00DD5C77"/>
  </w:style>
  <w:style w:type="paragraph" w:customStyle="1" w:styleId="AF0E7E89576C425EBB89F88B5A0663B5">
    <w:name w:val="AF0E7E89576C425EBB89F88B5A0663B5"/>
    <w:rsid w:val="00DD5C77"/>
  </w:style>
  <w:style w:type="paragraph" w:customStyle="1" w:styleId="F38B446871974250978FF97E596E7510">
    <w:name w:val="F38B446871974250978FF97E596E7510"/>
    <w:rsid w:val="00DD5C77"/>
  </w:style>
  <w:style w:type="paragraph" w:customStyle="1" w:styleId="A88C53AC75394EB3B0127B25E5EAB5B9">
    <w:name w:val="A88C53AC75394EB3B0127B25E5EAB5B9"/>
    <w:rsid w:val="00DD5C77"/>
  </w:style>
  <w:style w:type="paragraph" w:customStyle="1" w:styleId="D8C1E41E20404DB0B17D73457A9F18EB">
    <w:name w:val="D8C1E41E20404DB0B17D73457A9F18EB"/>
    <w:rsid w:val="00DD5C77"/>
  </w:style>
  <w:style w:type="paragraph" w:customStyle="1" w:styleId="0F8F026D0D9E40258F40319FA53DEEAC">
    <w:name w:val="0F8F026D0D9E40258F40319FA53DEEAC"/>
    <w:rsid w:val="00DD5C77"/>
  </w:style>
  <w:style w:type="paragraph" w:customStyle="1" w:styleId="E2E0814A86E2476D99EE7EE367099817">
    <w:name w:val="E2E0814A86E2476D99EE7EE367099817"/>
    <w:rsid w:val="00DD5C77"/>
  </w:style>
  <w:style w:type="paragraph" w:customStyle="1" w:styleId="02CAAD528B6F418F848166F6BF6DF1DA">
    <w:name w:val="02CAAD528B6F418F848166F6BF6DF1DA"/>
    <w:rsid w:val="00DD5C77"/>
  </w:style>
  <w:style w:type="paragraph" w:customStyle="1" w:styleId="5D90A174D3814ADB8E03344AD2CE2BD2">
    <w:name w:val="5D90A174D3814ADB8E03344AD2CE2BD2"/>
    <w:rsid w:val="00DD5C77"/>
  </w:style>
  <w:style w:type="paragraph" w:customStyle="1" w:styleId="976AFB6077D14B1D979C4F63054F42FA">
    <w:name w:val="976AFB6077D14B1D979C4F63054F42FA"/>
    <w:rsid w:val="00DD5C77"/>
  </w:style>
  <w:style w:type="paragraph" w:customStyle="1" w:styleId="2CDA1E494FE54DC1BB4854587466E04E">
    <w:name w:val="2CDA1E494FE54DC1BB4854587466E04E"/>
    <w:rsid w:val="00DD5C77"/>
  </w:style>
  <w:style w:type="paragraph" w:customStyle="1" w:styleId="2356DFF834004292B1ECB53FB087D66B">
    <w:name w:val="2356DFF834004292B1ECB53FB087D66B"/>
    <w:rsid w:val="00DD5C77"/>
  </w:style>
  <w:style w:type="paragraph" w:customStyle="1" w:styleId="7B68309E51F74973950AFAF19F8940DA">
    <w:name w:val="7B68309E51F74973950AFAF19F8940DA"/>
    <w:rsid w:val="00DD5C77"/>
  </w:style>
  <w:style w:type="paragraph" w:customStyle="1" w:styleId="E6FAAFE1AC594572B9816CD1AF7F813A">
    <w:name w:val="E6FAAFE1AC594572B9816CD1AF7F813A"/>
    <w:rsid w:val="00DD5C77"/>
  </w:style>
  <w:style w:type="paragraph" w:customStyle="1" w:styleId="F54B51199B854C0C8EF8B5E462AEBB46">
    <w:name w:val="F54B51199B854C0C8EF8B5E462AEBB46"/>
    <w:rsid w:val="00DD5C77"/>
  </w:style>
  <w:style w:type="paragraph" w:customStyle="1" w:styleId="37A9A19A632848D39063A46177902AA45">
    <w:name w:val="37A9A19A632848D39063A46177902AA45"/>
    <w:rsid w:val="00772F8E"/>
    <w:pPr>
      <w:spacing w:before="120" w:after="200" w:line="264" w:lineRule="auto"/>
    </w:pPr>
    <w:rPr>
      <w:lang w:val="en-US" w:eastAsia="ja-JP"/>
    </w:rPr>
  </w:style>
  <w:style w:type="paragraph" w:customStyle="1" w:styleId="5670558B703C4E98A7458DD6596C97895">
    <w:name w:val="5670558B703C4E98A7458DD6596C97895"/>
    <w:rsid w:val="00772F8E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5">
    <w:name w:val="A13CE39AF96A45D6A2C4BF0EF378607C5"/>
    <w:rsid w:val="00772F8E"/>
    <w:pPr>
      <w:spacing w:before="120" w:after="200" w:line="264" w:lineRule="auto"/>
    </w:pPr>
    <w:rPr>
      <w:lang w:val="en-US" w:eastAsia="ja-JP"/>
    </w:rPr>
  </w:style>
  <w:style w:type="paragraph" w:customStyle="1" w:styleId="C2EEF7882F8B45D5A6660C7E22FBF3351">
    <w:name w:val="C2EEF7882F8B45D5A6660C7E22FBF3351"/>
    <w:rsid w:val="00772F8E"/>
    <w:pPr>
      <w:spacing w:before="120" w:after="200" w:line="264" w:lineRule="auto"/>
    </w:pPr>
    <w:rPr>
      <w:lang w:val="en-US" w:eastAsia="ja-JP"/>
    </w:rPr>
  </w:style>
  <w:style w:type="paragraph" w:customStyle="1" w:styleId="F38B446871974250978FF97E596E75101">
    <w:name w:val="F38B446871974250978FF97E596E75101"/>
    <w:rsid w:val="00772F8E"/>
    <w:pPr>
      <w:spacing w:before="120" w:after="200" w:line="264" w:lineRule="auto"/>
    </w:pPr>
    <w:rPr>
      <w:lang w:val="en-US" w:eastAsia="ja-JP"/>
    </w:rPr>
  </w:style>
  <w:style w:type="paragraph" w:customStyle="1" w:styleId="E3E28AACD082429694D042613FA5E4121">
    <w:name w:val="E3E28AACD082429694D042613FA5E4121"/>
    <w:rsid w:val="00772F8E"/>
    <w:pPr>
      <w:spacing w:before="120" w:after="200" w:line="264" w:lineRule="auto"/>
    </w:pPr>
    <w:rPr>
      <w:lang w:val="en-US" w:eastAsia="ja-JP"/>
    </w:rPr>
  </w:style>
  <w:style w:type="paragraph" w:customStyle="1" w:styleId="22A4B53B700C4A76A978C07D3EC1CBE93">
    <w:name w:val="22A4B53B700C4A76A978C07D3EC1CBE93"/>
    <w:rsid w:val="00772F8E"/>
    <w:pPr>
      <w:spacing w:before="120" w:after="200" w:line="264" w:lineRule="auto"/>
    </w:pPr>
    <w:rPr>
      <w:lang w:val="en-US" w:eastAsia="ja-JP"/>
    </w:rPr>
  </w:style>
  <w:style w:type="paragraph" w:customStyle="1" w:styleId="9D4501412510450EBB20B73EE56521EE">
    <w:name w:val="9D4501412510450EBB20B73EE56521EE"/>
    <w:rsid w:val="00772F8E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37A9A19A632848D39063A46177902AA46">
    <w:name w:val="37A9A19A632848D39063A46177902AA46"/>
    <w:rsid w:val="009B337D"/>
    <w:pPr>
      <w:spacing w:before="120" w:after="200" w:line="264" w:lineRule="auto"/>
    </w:pPr>
    <w:rPr>
      <w:lang w:val="en-US" w:eastAsia="ja-JP"/>
    </w:rPr>
  </w:style>
  <w:style w:type="paragraph" w:customStyle="1" w:styleId="5670558B703C4E98A7458DD6596C97896">
    <w:name w:val="5670558B703C4E98A7458DD6596C97896"/>
    <w:rsid w:val="009B337D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6">
    <w:name w:val="A13CE39AF96A45D6A2C4BF0EF378607C6"/>
    <w:rsid w:val="009B337D"/>
    <w:pPr>
      <w:spacing w:before="120" w:after="200" w:line="264" w:lineRule="auto"/>
    </w:pPr>
    <w:rPr>
      <w:lang w:val="en-US" w:eastAsia="ja-JP"/>
    </w:rPr>
  </w:style>
  <w:style w:type="paragraph" w:customStyle="1" w:styleId="C2EEF7882F8B45D5A6660C7E22FBF3352">
    <w:name w:val="C2EEF7882F8B45D5A6660C7E22FBF3352"/>
    <w:rsid w:val="009B337D"/>
    <w:pPr>
      <w:spacing w:before="120" w:after="200" w:line="264" w:lineRule="auto"/>
    </w:pPr>
    <w:rPr>
      <w:lang w:val="en-US" w:eastAsia="ja-JP"/>
    </w:rPr>
  </w:style>
  <w:style w:type="paragraph" w:customStyle="1" w:styleId="F38B446871974250978FF97E596E75102">
    <w:name w:val="F38B446871974250978FF97E596E75102"/>
    <w:rsid w:val="009B337D"/>
    <w:pPr>
      <w:spacing w:before="120" w:after="200" w:line="264" w:lineRule="auto"/>
    </w:pPr>
    <w:rPr>
      <w:lang w:val="en-US" w:eastAsia="ja-JP"/>
    </w:rPr>
  </w:style>
  <w:style w:type="paragraph" w:customStyle="1" w:styleId="E3E28AACD082429694D042613FA5E4122">
    <w:name w:val="E3E28AACD082429694D042613FA5E4122"/>
    <w:rsid w:val="009B337D"/>
    <w:pPr>
      <w:spacing w:before="120" w:after="200" w:line="264" w:lineRule="auto"/>
    </w:pPr>
    <w:rPr>
      <w:lang w:val="en-US" w:eastAsia="ja-JP"/>
    </w:rPr>
  </w:style>
  <w:style w:type="paragraph" w:customStyle="1" w:styleId="22A4B53B700C4A76A978C07D3EC1CBE94">
    <w:name w:val="22A4B53B700C4A76A978C07D3EC1CBE94"/>
    <w:rsid w:val="009B337D"/>
    <w:pPr>
      <w:spacing w:before="120" w:after="200" w:line="264" w:lineRule="auto"/>
    </w:pPr>
    <w:rPr>
      <w:lang w:val="en-US" w:eastAsia="ja-JP"/>
    </w:rPr>
  </w:style>
  <w:style w:type="paragraph" w:customStyle="1" w:styleId="A893CF9514B340D78C709B3671E644DB">
    <w:name w:val="A893CF9514B340D78C709B3671E644DB"/>
    <w:rsid w:val="009B337D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DD789F5A5C0C4C4085157DD18A5AB941">
    <w:name w:val="DD789F5A5C0C4C4085157DD18A5AB941"/>
    <w:rsid w:val="009B337D"/>
  </w:style>
  <w:style w:type="paragraph" w:customStyle="1" w:styleId="37A9A19A632848D39063A46177902AA47">
    <w:name w:val="37A9A19A632848D39063A46177902AA47"/>
    <w:rsid w:val="00FE006A"/>
    <w:pPr>
      <w:spacing w:before="120" w:after="200" w:line="264" w:lineRule="auto"/>
    </w:pPr>
    <w:rPr>
      <w:lang w:val="en-US" w:eastAsia="ja-JP"/>
    </w:rPr>
  </w:style>
  <w:style w:type="paragraph" w:customStyle="1" w:styleId="5670558B703C4E98A7458DD6596C97897">
    <w:name w:val="5670558B703C4E98A7458DD6596C97897"/>
    <w:rsid w:val="00FE006A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7">
    <w:name w:val="A13CE39AF96A45D6A2C4BF0EF378607C7"/>
    <w:rsid w:val="00FE006A"/>
    <w:pPr>
      <w:spacing w:before="120" w:after="200" w:line="264" w:lineRule="auto"/>
    </w:pPr>
    <w:rPr>
      <w:lang w:val="en-US" w:eastAsia="ja-JP"/>
    </w:rPr>
  </w:style>
  <w:style w:type="paragraph" w:customStyle="1" w:styleId="C2EEF7882F8B45D5A6660C7E22FBF3353">
    <w:name w:val="C2EEF7882F8B45D5A6660C7E22FBF3353"/>
    <w:rsid w:val="00FE006A"/>
    <w:pPr>
      <w:spacing w:before="120" w:after="200" w:line="264" w:lineRule="auto"/>
    </w:pPr>
    <w:rPr>
      <w:lang w:val="en-US" w:eastAsia="ja-JP"/>
    </w:rPr>
  </w:style>
  <w:style w:type="paragraph" w:customStyle="1" w:styleId="F38B446871974250978FF97E596E75103">
    <w:name w:val="F38B446871974250978FF97E596E75103"/>
    <w:rsid w:val="00FE006A"/>
    <w:pPr>
      <w:spacing w:before="120" w:after="200" w:line="264" w:lineRule="auto"/>
    </w:pPr>
    <w:rPr>
      <w:lang w:val="en-US" w:eastAsia="ja-JP"/>
    </w:rPr>
  </w:style>
  <w:style w:type="paragraph" w:customStyle="1" w:styleId="E3E28AACD082429694D042613FA5E4123">
    <w:name w:val="E3E28AACD082429694D042613FA5E4123"/>
    <w:rsid w:val="00FE006A"/>
    <w:pPr>
      <w:spacing w:before="120" w:after="200" w:line="264" w:lineRule="auto"/>
    </w:pPr>
    <w:rPr>
      <w:lang w:val="en-US" w:eastAsia="ja-JP"/>
    </w:rPr>
  </w:style>
  <w:style w:type="paragraph" w:customStyle="1" w:styleId="22A4B53B700C4A76A978C07D3EC1CBE95">
    <w:name w:val="22A4B53B700C4A76A978C07D3EC1CBE95"/>
    <w:rsid w:val="00FE006A"/>
    <w:pPr>
      <w:spacing w:before="120" w:after="200" w:line="264" w:lineRule="auto"/>
    </w:pPr>
    <w:rPr>
      <w:lang w:val="en-US" w:eastAsia="ja-JP"/>
    </w:rPr>
  </w:style>
  <w:style w:type="paragraph" w:customStyle="1" w:styleId="6151CB582FAE4E7C9155D415038CE5B7">
    <w:name w:val="6151CB582FAE4E7C9155D415038CE5B7"/>
    <w:rsid w:val="00FE006A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37A9A19A632848D39063A46177902AA48">
    <w:name w:val="37A9A19A632848D39063A46177902AA48"/>
    <w:rsid w:val="0038201E"/>
    <w:pPr>
      <w:spacing w:before="120" w:after="200" w:line="264" w:lineRule="auto"/>
    </w:pPr>
    <w:rPr>
      <w:lang w:val="en-US" w:eastAsia="ja-JP"/>
    </w:rPr>
  </w:style>
  <w:style w:type="paragraph" w:customStyle="1" w:styleId="5670558B703C4E98A7458DD6596C97898">
    <w:name w:val="5670558B703C4E98A7458DD6596C97898"/>
    <w:rsid w:val="0038201E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8">
    <w:name w:val="A13CE39AF96A45D6A2C4BF0EF378607C8"/>
    <w:rsid w:val="0038201E"/>
    <w:pPr>
      <w:spacing w:before="120" w:after="200" w:line="264" w:lineRule="auto"/>
    </w:pPr>
    <w:rPr>
      <w:lang w:val="en-US" w:eastAsia="ja-JP"/>
    </w:rPr>
  </w:style>
  <w:style w:type="paragraph" w:customStyle="1" w:styleId="C2EEF7882F8B45D5A6660C7E22FBF3354">
    <w:name w:val="C2EEF7882F8B45D5A6660C7E22FBF3354"/>
    <w:rsid w:val="0038201E"/>
    <w:pPr>
      <w:spacing w:before="120" w:after="200" w:line="264" w:lineRule="auto"/>
    </w:pPr>
    <w:rPr>
      <w:lang w:val="en-US" w:eastAsia="ja-JP"/>
    </w:rPr>
  </w:style>
  <w:style w:type="paragraph" w:customStyle="1" w:styleId="F38B446871974250978FF97E596E75104">
    <w:name w:val="F38B446871974250978FF97E596E75104"/>
    <w:rsid w:val="0038201E"/>
    <w:pPr>
      <w:spacing w:before="120" w:after="200" w:line="264" w:lineRule="auto"/>
    </w:pPr>
    <w:rPr>
      <w:lang w:val="en-US" w:eastAsia="ja-JP"/>
    </w:rPr>
  </w:style>
  <w:style w:type="paragraph" w:customStyle="1" w:styleId="E3E28AACD082429694D042613FA5E4124">
    <w:name w:val="E3E28AACD082429694D042613FA5E4124"/>
    <w:rsid w:val="0038201E"/>
    <w:pPr>
      <w:spacing w:before="120" w:after="200" w:line="264" w:lineRule="auto"/>
    </w:pPr>
    <w:rPr>
      <w:lang w:val="en-US" w:eastAsia="ja-JP"/>
    </w:rPr>
  </w:style>
  <w:style w:type="paragraph" w:customStyle="1" w:styleId="22A4B53B700C4A76A978C07D3EC1CBE96">
    <w:name w:val="22A4B53B700C4A76A978C07D3EC1CBE96"/>
    <w:rsid w:val="0038201E"/>
    <w:pPr>
      <w:spacing w:before="120" w:after="200" w:line="264" w:lineRule="auto"/>
    </w:pPr>
    <w:rPr>
      <w:lang w:val="en-US" w:eastAsia="ja-JP"/>
    </w:rPr>
  </w:style>
  <w:style w:type="paragraph" w:customStyle="1" w:styleId="98688477A40E46868D63460F3B152BA0">
    <w:name w:val="98688477A40E46868D63460F3B152BA0"/>
    <w:rsid w:val="0038201E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9363DDA893E54A988AD034C525C85BE7">
    <w:name w:val="9363DDA893E54A988AD034C525C85BE7"/>
    <w:rsid w:val="0038201E"/>
  </w:style>
  <w:style w:type="paragraph" w:customStyle="1" w:styleId="37A9A19A632848D39063A46177902AA49">
    <w:name w:val="37A9A19A632848D39063A46177902AA49"/>
    <w:rsid w:val="00DB5069"/>
    <w:pPr>
      <w:spacing w:before="120" w:after="200" w:line="264" w:lineRule="auto"/>
    </w:pPr>
    <w:rPr>
      <w:lang w:val="en-US" w:eastAsia="ja-JP"/>
    </w:rPr>
  </w:style>
  <w:style w:type="paragraph" w:customStyle="1" w:styleId="5670558B703C4E98A7458DD6596C97899">
    <w:name w:val="5670558B703C4E98A7458DD6596C97899"/>
    <w:rsid w:val="00DB5069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9">
    <w:name w:val="A13CE39AF96A45D6A2C4BF0EF378607C9"/>
    <w:rsid w:val="00DB5069"/>
    <w:pPr>
      <w:spacing w:before="120" w:after="200" w:line="264" w:lineRule="auto"/>
    </w:pPr>
    <w:rPr>
      <w:lang w:val="en-US" w:eastAsia="ja-JP"/>
    </w:rPr>
  </w:style>
  <w:style w:type="paragraph" w:customStyle="1" w:styleId="C2EEF7882F8B45D5A6660C7E22FBF3355">
    <w:name w:val="C2EEF7882F8B45D5A6660C7E22FBF3355"/>
    <w:rsid w:val="00DB5069"/>
    <w:pPr>
      <w:spacing w:before="120" w:after="200" w:line="264" w:lineRule="auto"/>
    </w:pPr>
    <w:rPr>
      <w:lang w:val="en-US" w:eastAsia="ja-JP"/>
    </w:rPr>
  </w:style>
  <w:style w:type="paragraph" w:customStyle="1" w:styleId="F38B446871974250978FF97E596E75105">
    <w:name w:val="F38B446871974250978FF97E596E75105"/>
    <w:rsid w:val="00DB5069"/>
    <w:pPr>
      <w:spacing w:before="120" w:after="200" w:line="264" w:lineRule="auto"/>
    </w:pPr>
    <w:rPr>
      <w:lang w:val="en-US" w:eastAsia="ja-JP"/>
    </w:rPr>
  </w:style>
  <w:style w:type="paragraph" w:customStyle="1" w:styleId="E3E28AACD082429694D042613FA5E4125">
    <w:name w:val="E3E28AACD082429694D042613FA5E4125"/>
    <w:rsid w:val="00DB5069"/>
    <w:pPr>
      <w:spacing w:before="120" w:after="200" w:line="264" w:lineRule="auto"/>
    </w:pPr>
    <w:rPr>
      <w:lang w:val="en-US" w:eastAsia="ja-JP"/>
    </w:rPr>
  </w:style>
  <w:style w:type="paragraph" w:customStyle="1" w:styleId="22A4B53B700C4A76A978C07D3EC1CBE97">
    <w:name w:val="22A4B53B700C4A76A978C07D3EC1CBE97"/>
    <w:rsid w:val="00DB5069"/>
    <w:pPr>
      <w:spacing w:before="120" w:after="200" w:line="264" w:lineRule="auto"/>
    </w:pPr>
    <w:rPr>
      <w:lang w:val="en-US" w:eastAsia="ja-JP"/>
    </w:rPr>
  </w:style>
  <w:style w:type="paragraph" w:customStyle="1" w:styleId="4F436D11F1124967BB930EB57AE928B8">
    <w:name w:val="4F436D11F1124967BB930EB57AE928B8"/>
    <w:rsid w:val="00DB5069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8D286FBDF8C441A2B6E48F22FE0AB0C5">
    <w:name w:val="8D286FBDF8C441A2B6E48F22FE0AB0C5"/>
    <w:rsid w:val="00DB5069"/>
  </w:style>
  <w:style w:type="paragraph" w:customStyle="1" w:styleId="BEDFA0361ACA4409A5AC9585C25481D3">
    <w:name w:val="BEDFA0361ACA4409A5AC9585C25481D3"/>
    <w:rsid w:val="00DB5069"/>
  </w:style>
  <w:style w:type="paragraph" w:customStyle="1" w:styleId="F68C4B6A22824387AC1A874A2CCD90F8">
    <w:name w:val="F68C4B6A22824387AC1A874A2CCD90F8"/>
    <w:rsid w:val="00DB5069"/>
  </w:style>
  <w:style w:type="paragraph" w:customStyle="1" w:styleId="37A9A19A632848D39063A46177902AA410">
    <w:name w:val="37A9A19A632848D39063A46177902AA410"/>
    <w:rsid w:val="002A518B"/>
    <w:pPr>
      <w:spacing w:before="120" w:after="200" w:line="264" w:lineRule="auto"/>
    </w:pPr>
    <w:rPr>
      <w:lang w:val="en-US" w:eastAsia="ja-JP"/>
    </w:rPr>
  </w:style>
  <w:style w:type="paragraph" w:customStyle="1" w:styleId="5670558B703C4E98A7458DD6596C978910">
    <w:name w:val="5670558B703C4E98A7458DD6596C978910"/>
    <w:rsid w:val="002A518B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10">
    <w:name w:val="A13CE39AF96A45D6A2C4BF0EF378607C10"/>
    <w:rsid w:val="002A518B"/>
    <w:pPr>
      <w:spacing w:before="120" w:after="200" w:line="264" w:lineRule="auto"/>
    </w:pPr>
    <w:rPr>
      <w:lang w:val="en-US" w:eastAsia="ja-JP"/>
    </w:rPr>
  </w:style>
  <w:style w:type="paragraph" w:customStyle="1" w:styleId="C2EEF7882F8B45D5A6660C7E22FBF3356">
    <w:name w:val="C2EEF7882F8B45D5A6660C7E22FBF3356"/>
    <w:rsid w:val="002A518B"/>
    <w:pPr>
      <w:spacing w:before="120" w:after="200" w:line="264" w:lineRule="auto"/>
    </w:pPr>
    <w:rPr>
      <w:lang w:val="en-US" w:eastAsia="ja-JP"/>
    </w:rPr>
  </w:style>
  <w:style w:type="paragraph" w:customStyle="1" w:styleId="F38B446871974250978FF97E596E75106">
    <w:name w:val="F38B446871974250978FF97E596E75106"/>
    <w:rsid w:val="002A518B"/>
    <w:pPr>
      <w:spacing w:before="120" w:after="200" w:line="264" w:lineRule="auto"/>
    </w:pPr>
    <w:rPr>
      <w:lang w:val="en-US" w:eastAsia="ja-JP"/>
    </w:rPr>
  </w:style>
  <w:style w:type="paragraph" w:customStyle="1" w:styleId="E3E28AACD082429694D042613FA5E4126">
    <w:name w:val="E3E28AACD082429694D042613FA5E4126"/>
    <w:rsid w:val="002A518B"/>
    <w:pPr>
      <w:spacing w:before="120" w:after="200" w:line="264" w:lineRule="auto"/>
    </w:pPr>
    <w:rPr>
      <w:lang w:val="en-US" w:eastAsia="ja-JP"/>
    </w:rPr>
  </w:style>
  <w:style w:type="paragraph" w:customStyle="1" w:styleId="22A4B53B700C4A76A978C07D3EC1CBE98">
    <w:name w:val="22A4B53B700C4A76A978C07D3EC1CBE98"/>
    <w:rsid w:val="002A518B"/>
    <w:pPr>
      <w:spacing w:before="120" w:after="200" w:line="264" w:lineRule="auto"/>
    </w:pPr>
    <w:rPr>
      <w:lang w:val="en-US" w:eastAsia="ja-JP"/>
    </w:rPr>
  </w:style>
  <w:style w:type="paragraph" w:customStyle="1" w:styleId="AF9D3B08D7684CC4A842F0B209C4ED73">
    <w:name w:val="AF9D3B08D7684CC4A842F0B209C4ED73"/>
    <w:rsid w:val="002A518B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37A9A19A632848D39063A46177902AA411">
    <w:name w:val="37A9A19A632848D39063A46177902AA411"/>
    <w:rsid w:val="002A518B"/>
    <w:pPr>
      <w:spacing w:before="120" w:after="200" w:line="264" w:lineRule="auto"/>
    </w:pPr>
    <w:rPr>
      <w:lang w:val="en-US" w:eastAsia="ja-JP"/>
    </w:rPr>
  </w:style>
  <w:style w:type="paragraph" w:customStyle="1" w:styleId="37A9A19A632848D39063A46177902AA412">
    <w:name w:val="37A9A19A632848D39063A46177902AA412"/>
    <w:rsid w:val="001A48DA"/>
    <w:pPr>
      <w:spacing w:before="120" w:after="200" w:line="264" w:lineRule="auto"/>
    </w:pPr>
    <w:rPr>
      <w:lang w:val="en-US" w:eastAsia="ja-JP"/>
    </w:rPr>
  </w:style>
  <w:style w:type="paragraph" w:customStyle="1" w:styleId="5670558B703C4E98A7458DD6596C978911">
    <w:name w:val="5670558B703C4E98A7458DD6596C978911"/>
    <w:rsid w:val="001A48DA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11">
    <w:name w:val="A13CE39AF96A45D6A2C4BF0EF378607C11"/>
    <w:rsid w:val="001A48DA"/>
    <w:pPr>
      <w:spacing w:before="120" w:after="200" w:line="264" w:lineRule="auto"/>
    </w:pPr>
    <w:rPr>
      <w:lang w:val="en-US" w:eastAsia="ja-JP"/>
    </w:rPr>
  </w:style>
  <w:style w:type="paragraph" w:customStyle="1" w:styleId="C2EEF7882F8B45D5A6660C7E22FBF3357">
    <w:name w:val="C2EEF7882F8B45D5A6660C7E22FBF3357"/>
    <w:rsid w:val="001A48DA"/>
    <w:pPr>
      <w:spacing w:before="120" w:after="200" w:line="264" w:lineRule="auto"/>
    </w:pPr>
    <w:rPr>
      <w:lang w:val="en-US" w:eastAsia="ja-JP"/>
    </w:rPr>
  </w:style>
  <w:style w:type="paragraph" w:customStyle="1" w:styleId="F38B446871974250978FF97E596E75107">
    <w:name w:val="F38B446871974250978FF97E596E75107"/>
    <w:rsid w:val="001A48DA"/>
    <w:pPr>
      <w:spacing w:before="120" w:after="200" w:line="264" w:lineRule="auto"/>
    </w:pPr>
    <w:rPr>
      <w:lang w:val="en-US" w:eastAsia="ja-JP"/>
    </w:rPr>
  </w:style>
  <w:style w:type="paragraph" w:customStyle="1" w:styleId="E3E28AACD082429694D042613FA5E4127">
    <w:name w:val="E3E28AACD082429694D042613FA5E4127"/>
    <w:rsid w:val="001A48DA"/>
    <w:pPr>
      <w:spacing w:before="120" w:after="200" w:line="264" w:lineRule="auto"/>
    </w:pPr>
    <w:rPr>
      <w:lang w:val="en-US" w:eastAsia="ja-JP"/>
    </w:rPr>
  </w:style>
  <w:style w:type="paragraph" w:customStyle="1" w:styleId="22A4B53B700C4A76A978C07D3EC1CBE99">
    <w:name w:val="22A4B53B700C4A76A978C07D3EC1CBE99"/>
    <w:rsid w:val="001A48DA"/>
    <w:pPr>
      <w:spacing w:before="120" w:after="200" w:line="264" w:lineRule="auto"/>
    </w:pPr>
    <w:rPr>
      <w:lang w:val="en-US" w:eastAsia="ja-JP"/>
    </w:rPr>
  </w:style>
  <w:style w:type="paragraph" w:customStyle="1" w:styleId="BC2FCA4BCB454293B62166F00417E534">
    <w:name w:val="BC2FCA4BCB454293B62166F00417E534"/>
    <w:rsid w:val="001A48DA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3A897E6ABC36456D86129F29336B5F33">
    <w:name w:val="3A897E6ABC36456D86129F29336B5F33"/>
    <w:rsid w:val="001A48DA"/>
  </w:style>
  <w:style w:type="paragraph" w:customStyle="1" w:styleId="41B3ABBEF979410A9E348A95B8F3C93D">
    <w:name w:val="41B3ABBEF979410A9E348A95B8F3C93D"/>
    <w:rsid w:val="001A48DA"/>
  </w:style>
  <w:style w:type="paragraph" w:customStyle="1" w:styleId="73C8242C6F024A68A46480BD7309EF18">
    <w:name w:val="73C8242C6F024A68A46480BD7309EF18"/>
    <w:rsid w:val="001A48DA"/>
  </w:style>
  <w:style w:type="paragraph" w:customStyle="1" w:styleId="A2322B0520724325896E619D7FDDFBE9">
    <w:name w:val="A2322B0520724325896E619D7FDDFBE9"/>
    <w:rsid w:val="001A48DA"/>
  </w:style>
  <w:style w:type="paragraph" w:customStyle="1" w:styleId="D2E0F1E52E1B44D8B55A422DBCC47C4F">
    <w:name w:val="D2E0F1E52E1B44D8B55A422DBCC47C4F"/>
    <w:rsid w:val="001A48DA"/>
  </w:style>
  <w:style w:type="paragraph" w:customStyle="1" w:styleId="09E60CB7F1CE4069AAC75CB3E6B5D503">
    <w:name w:val="09E60CB7F1CE4069AAC75CB3E6B5D503"/>
    <w:rsid w:val="001A48DA"/>
  </w:style>
  <w:style w:type="paragraph" w:customStyle="1" w:styleId="AFBF63236FDB4D93B3996060E4B4EBCB">
    <w:name w:val="AFBF63236FDB4D93B3996060E4B4EBCB"/>
    <w:rsid w:val="001A48DA"/>
  </w:style>
  <w:style w:type="paragraph" w:customStyle="1" w:styleId="9C2BA20B2F9046E58299D0818F362F07">
    <w:name w:val="9C2BA20B2F9046E58299D0818F362F07"/>
    <w:rsid w:val="001A48DA"/>
  </w:style>
  <w:style w:type="paragraph" w:customStyle="1" w:styleId="80970587BCE24798AB45B7B6FDF6F179">
    <w:name w:val="80970587BCE24798AB45B7B6FDF6F179"/>
    <w:rsid w:val="001A48DA"/>
  </w:style>
  <w:style w:type="paragraph" w:customStyle="1" w:styleId="0EDC40ABD435498AAF4A4AF405130507">
    <w:name w:val="0EDC40ABD435498AAF4A4AF405130507"/>
    <w:rsid w:val="001A48DA"/>
  </w:style>
  <w:style w:type="paragraph" w:customStyle="1" w:styleId="37A9A19A632848D39063A46177902AA413">
    <w:name w:val="37A9A19A632848D39063A46177902AA413"/>
    <w:rsid w:val="001A48DA"/>
    <w:pPr>
      <w:spacing w:before="120" w:after="200" w:line="264" w:lineRule="auto"/>
    </w:pPr>
    <w:rPr>
      <w:lang w:val="en-US" w:eastAsia="ja-JP"/>
    </w:rPr>
  </w:style>
  <w:style w:type="paragraph" w:customStyle="1" w:styleId="7291E94E81674BA6962B3F2985813126">
    <w:name w:val="7291E94E81674BA6962B3F2985813126"/>
    <w:rsid w:val="001A48DA"/>
  </w:style>
  <w:style w:type="paragraph" w:customStyle="1" w:styleId="EFCCA52313DC44D0AA2A8997A1DAD78A">
    <w:name w:val="EFCCA52313DC44D0AA2A8997A1DAD78A"/>
    <w:rsid w:val="001A48DA"/>
  </w:style>
  <w:style w:type="paragraph" w:customStyle="1" w:styleId="428CC80E45CC4BEF9D122DDF68A0523F">
    <w:name w:val="428CC80E45CC4BEF9D122DDF68A0523F"/>
    <w:rsid w:val="001A48DA"/>
  </w:style>
  <w:style w:type="paragraph" w:customStyle="1" w:styleId="3398BEDF473E450991C30215DC211C0E">
    <w:name w:val="3398BEDF473E450991C30215DC211C0E"/>
    <w:rsid w:val="001A48DA"/>
  </w:style>
  <w:style w:type="paragraph" w:customStyle="1" w:styleId="9EAB01EF1D4A466888D36D1768DE3BCF">
    <w:name w:val="9EAB01EF1D4A466888D36D1768DE3BCF"/>
    <w:rsid w:val="001A48DA"/>
  </w:style>
  <w:style w:type="paragraph" w:customStyle="1" w:styleId="30DE5E67329D44BAB0C24EAF8DA1A41A">
    <w:name w:val="30DE5E67329D44BAB0C24EAF8DA1A41A"/>
    <w:rsid w:val="001A48DA"/>
  </w:style>
  <w:style w:type="paragraph" w:customStyle="1" w:styleId="3CC3AA68775D48CDA1FFE12B78919AD8">
    <w:name w:val="3CC3AA68775D48CDA1FFE12B78919AD8"/>
    <w:rsid w:val="001A48DA"/>
  </w:style>
  <w:style w:type="paragraph" w:customStyle="1" w:styleId="70F830D546504559817B4D1CA8C6D952">
    <w:name w:val="70F830D546504559817B4D1CA8C6D952"/>
    <w:rsid w:val="001A48DA"/>
  </w:style>
  <w:style w:type="paragraph" w:customStyle="1" w:styleId="B816DC1D00224705A2E3C7744D345C90">
    <w:name w:val="B816DC1D00224705A2E3C7744D345C90"/>
    <w:rsid w:val="001A48DA"/>
  </w:style>
  <w:style w:type="paragraph" w:customStyle="1" w:styleId="7C40B62574E34EEBBAA24453A5BED85C">
    <w:name w:val="7C40B62574E34EEBBAA24453A5BED85C"/>
    <w:rsid w:val="001A48DA"/>
  </w:style>
  <w:style w:type="paragraph" w:customStyle="1" w:styleId="204AABC69012447580FBE93FBA78C66F">
    <w:name w:val="204AABC69012447580FBE93FBA78C66F"/>
    <w:rsid w:val="001A48DA"/>
  </w:style>
  <w:style w:type="paragraph" w:customStyle="1" w:styleId="779DDFC5CD994261903168E497EBE909">
    <w:name w:val="779DDFC5CD994261903168E497EBE909"/>
    <w:rsid w:val="001A48DA"/>
  </w:style>
  <w:style w:type="paragraph" w:customStyle="1" w:styleId="FA68707BED3E479A9E5F1827FDBCB68E">
    <w:name w:val="FA68707BED3E479A9E5F1827FDBCB68E"/>
    <w:rsid w:val="001A48DA"/>
  </w:style>
  <w:style w:type="paragraph" w:customStyle="1" w:styleId="45E47F618ABD4F34B0F1E9C2FAE74EF8">
    <w:name w:val="45E47F618ABD4F34B0F1E9C2FAE74EF8"/>
    <w:rsid w:val="001A48DA"/>
  </w:style>
  <w:style w:type="paragraph" w:customStyle="1" w:styleId="F3239CFDD4454687A39F16F4F1C914B4">
    <w:name w:val="F3239CFDD4454687A39F16F4F1C914B4"/>
    <w:rsid w:val="001A48DA"/>
  </w:style>
  <w:style w:type="paragraph" w:customStyle="1" w:styleId="5F9981DD72B04E37B3296EB1F749EEB7">
    <w:name w:val="5F9981DD72B04E37B3296EB1F749EEB7"/>
    <w:rsid w:val="001A48DA"/>
  </w:style>
  <w:style w:type="paragraph" w:customStyle="1" w:styleId="BD68B88E8C374ED8BDCD3CD2272D5A78">
    <w:name w:val="BD68B88E8C374ED8BDCD3CD2272D5A78"/>
    <w:rsid w:val="001A48DA"/>
  </w:style>
  <w:style w:type="paragraph" w:customStyle="1" w:styleId="F867345DAEDD49D3A6ED072C8B69C17C">
    <w:name w:val="F867345DAEDD49D3A6ED072C8B69C17C"/>
    <w:rsid w:val="001A48DA"/>
  </w:style>
  <w:style w:type="paragraph" w:customStyle="1" w:styleId="03A2DEF9C872404D922480C4FFF49E5D">
    <w:name w:val="03A2DEF9C872404D922480C4FFF49E5D"/>
    <w:rsid w:val="001A48DA"/>
  </w:style>
  <w:style w:type="paragraph" w:customStyle="1" w:styleId="0B04AF3D09E14F37AD4E387EEA6E9355">
    <w:name w:val="0B04AF3D09E14F37AD4E387EEA6E9355"/>
    <w:rsid w:val="001A48DA"/>
  </w:style>
  <w:style w:type="paragraph" w:customStyle="1" w:styleId="59CF62B1919D46D78D1CAD07F8910168">
    <w:name w:val="59CF62B1919D46D78D1CAD07F8910168"/>
    <w:rsid w:val="001A48DA"/>
  </w:style>
  <w:style w:type="paragraph" w:customStyle="1" w:styleId="5BE14A71E0AC40EA83A13178D2CDD024">
    <w:name w:val="5BE14A71E0AC40EA83A13178D2CDD024"/>
    <w:rsid w:val="001A48DA"/>
  </w:style>
  <w:style w:type="paragraph" w:customStyle="1" w:styleId="588E86D5AE494DDB9CFF6F58EFA0E836">
    <w:name w:val="588E86D5AE494DDB9CFF6F58EFA0E836"/>
    <w:rsid w:val="001A48DA"/>
  </w:style>
  <w:style w:type="paragraph" w:customStyle="1" w:styleId="A29E0887D32141EAAC8518AB8A909C0D">
    <w:name w:val="A29E0887D32141EAAC8518AB8A909C0D"/>
    <w:rsid w:val="001A48DA"/>
  </w:style>
  <w:style w:type="paragraph" w:customStyle="1" w:styleId="99C97739C39B46CC8D4B2DBAF7FFF607">
    <w:name w:val="99C97739C39B46CC8D4B2DBAF7FFF607"/>
    <w:rsid w:val="001A48DA"/>
  </w:style>
  <w:style w:type="paragraph" w:customStyle="1" w:styleId="B5874A74663941108C3C6087DACEC659">
    <w:name w:val="B5874A74663941108C3C6087DACEC659"/>
    <w:rsid w:val="001A48DA"/>
  </w:style>
  <w:style w:type="paragraph" w:customStyle="1" w:styleId="7F93CA14B1914E34AAE8711C3B519C79">
    <w:name w:val="7F93CA14B1914E34AAE8711C3B519C79"/>
    <w:rsid w:val="001A48DA"/>
  </w:style>
  <w:style w:type="paragraph" w:customStyle="1" w:styleId="F1A8122DE38D4CDC81288C308DC9FBB3">
    <w:name w:val="F1A8122DE38D4CDC81288C308DC9FBB3"/>
    <w:rsid w:val="001A48DA"/>
  </w:style>
  <w:style w:type="paragraph" w:customStyle="1" w:styleId="873139BAF1AE41678B52FDC8C341E1AF">
    <w:name w:val="873139BAF1AE41678B52FDC8C341E1AF"/>
    <w:rsid w:val="001A48DA"/>
  </w:style>
  <w:style w:type="paragraph" w:customStyle="1" w:styleId="CD8AA5E985EC460BBAD03718656F4114">
    <w:name w:val="CD8AA5E985EC460BBAD03718656F4114"/>
    <w:rsid w:val="001A48DA"/>
  </w:style>
  <w:style w:type="paragraph" w:customStyle="1" w:styleId="511CF0CFA63D4E82BD1941F3AE0A78DE">
    <w:name w:val="511CF0CFA63D4E82BD1941F3AE0A78DE"/>
    <w:rsid w:val="001A48DA"/>
  </w:style>
  <w:style w:type="paragraph" w:customStyle="1" w:styleId="F98C3DF4FC7F4A9999BA5A5A83CD512D">
    <w:name w:val="F98C3DF4FC7F4A9999BA5A5A83CD512D"/>
    <w:rsid w:val="001A48DA"/>
  </w:style>
  <w:style w:type="paragraph" w:customStyle="1" w:styleId="5EF89701C9F64A328E7EC2859726D693">
    <w:name w:val="5EF89701C9F64A328E7EC2859726D693"/>
    <w:rsid w:val="001A48DA"/>
  </w:style>
  <w:style w:type="paragraph" w:customStyle="1" w:styleId="2E7E6D6C6522414386937ED95EADED0B">
    <w:name w:val="2E7E6D6C6522414386937ED95EADED0B"/>
    <w:rsid w:val="001A48DA"/>
  </w:style>
  <w:style w:type="paragraph" w:customStyle="1" w:styleId="0E4C11B0BE8346E69749C2445CEADCF1">
    <w:name w:val="0E4C11B0BE8346E69749C2445CEADCF1"/>
    <w:rsid w:val="001A48DA"/>
  </w:style>
  <w:style w:type="paragraph" w:customStyle="1" w:styleId="6D42C594F67F499B9A91CA0701777551">
    <w:name w:val="6D42C594F67F499B9A91CA0701777551"/>
    <w:rsid w:val="001A48DA"/>
  </w:style>
  <w:style w:type="paragraph" w:customStyle="1" w:styleId="6D02618E838A4610AAE1143567460966">
    <w:name w:val="6D02618E838A4610AAE1143567460966"/>
    <w:rsid w:val="001A48DA"/>
  </w:style>
  <w:style w:type="paragraph" w:customStyle="1" w:styleId="C2EF23CB9F74463BA21F66B49CE0BCB1">
    <w:name w:val="C2EF23CB9F74463BA21F66B49CE0BCB1"/>
    <w:rsid w:val="001A48DA"/>
  </w:style>
  <w:style w:type="paragraph" w:customStyle="1" w:styleId="D51C1A10822C419789B64D0E4D11F120">
    <w:name w:val="D51C1A10822C419789B64D0E4D11F120"/>
    <w:rsid w:val="001A48DA"/>
  </w:style>
  <w:style w:type="paragraph" w:customStyle="1" w:styleId="82875B2883344A1B8DC35F70991506B0">
    <w:name w:val="82875B2883344A1B8DC35F70991506B0"/>
    <w:rsid w:val="001A48DA"/>
  </w:style>
  <w:style w:type="paragraph" w:customStyle="1" w:styleId="F86B7034F573494B8F92CF80AFE528C4">
    <w:name w:val="F86B7034F573494B8F92CF80AFE528C4"/>
    <w:rsid w:val="001A48DA"/>
  </w:style>
  <w:style w:type="paragraph" w:customStyle="1" w:styleId="0B002BB615944F0ABCC6302E6250EC19">
    <w:name w:val="0B002BB615944F0ABCC6302E6250EC19"/>
    <w:rsid w:val="001A48DA"/>
  </w:style>
  <w:style w:type="paragraph" w:customStyle="1" w:styleId="F5E735890F6D4DAFA548D946629EDBFD">
    <w:name w:val="F5E735890F6D4DAFA548D946629EDBFD"/>
    <w:rsid w:val="001A48DA"/>
  </w:style>
  <w:style w:type="paragraph" w:customStyle="1" w:styleId="0FCA4FA07EA94E799D4947D4C2DCDC68">
    <w:name w:val="0FCA4FA07EA94E799D4947D4C2DCDC68"/>
    <w:rsid w:val="001A48DA"/>
  </w:style>
  <w:style w:type="paragraph" w:customStyle="1" w:styleId="D831C762D3274F65A4285568E736D65D">
    <w:name w:val="D831C762D3274F65A4285568E736D65D"/>
    <w:rsid w:val="001A48DA"/>
  </w:style>
  <w:style w:type="paragraph" w:customStyle="1" w:styleId="3D949F84EC5C4082A8911C4612CB0966">
    <w:name w:val="3D949F84EC5C4082A8911C4612CB0966"/>
    <w:rsid w:val="001A48DA"/>
  </w:style>
  <w:style w:type="paragraph" w:customStyle="1" w:styleId="FB5F6399615D455CA3D8ACAFEF982BD5">
    <w:name w:val="FB5F6399615D455CA3D8ACAFEF982BD5"/>
    <w:rsid w:val="001A48DA"/>
  </w:style>
  <w:style w:type="paragraph" w:customStyle="1" w:styleId="8B99BF230EAB48B3B5E47EC0D87E560A">
    <w:name w:val="8B99BF230EAB48B3B5E47EC0D87E560A"/>
    <w:rsid w:val="001A48DA"/>
  </w:style>
  <w:style w:type="paragraph" w:customStyle="1" w:styleId="72C9B880691F4CE0B2C5D17F8C6519DB">
    <w:name w:val="72C9B880691F4CE0B2C5D17F8C6519DB"/>
    <w:rsid w:val="001A48DA"/>
  </w:style>
  <w:style w:type="paragraph" w:customStyle="1" w:styleId="876B1F021B2D41FC9F24703C0A1DCB19">
    <w:name w:val="876B1F021B2D41FC9F24703C0A1DCB19"/>
    <w:rsid w:val="001A48DA"/>
  </w:style>
  <w:style w:type="paragraph" w:customStyle="1" w:styleId="5D6433FD8D144A67953631F3A712FD29">
    <w:name w:val="5D6433FD8D144A67953631F3A712FD29"/>
    <w:rsid w:val="001A48DA"/>
  </w:style>
  <w:style w:type="paragraph" w:customStyle="1" w:styleId="C4CA2465164E4B6792A0F1A4F60BF6E8">
    <w:name w:val="C4CA2465164E4B6792A0F1A4F60BF6E8"/>
    <w:rsid w:val="001A48DA"/>
  </w:style>
  <w:style w:type="paragraph" w:customStyle="1" w:styleId="250F0876DF6B433BA5D8B24AC76BF079">
    <w:name w:val="250F0876DF6B433BA5D8B24AC76BF079"/>
    <w:rsid w:val="001A48DA"/>
  </w:style>
  <w:style w:type="paragraph" w:customStyle="1" w:styleId="3D6480D1639748E1A6E07FD39ABE9A9D">
    <w:name w:val="3D6480D1639748E1A6E07FD39ABE9A9D"/>
    <w:rsid w:val="001A48DA"/>
  </w:style>
  <w:style w:type="paragraph" w:customStyle="1" w:styleId="B9A564295313440AB4C228BF079B92D6">
    <w:name w:val="B9A564295313440AB4C228BF079B92D6"/>
    <w:rsid w:val="001A48DA"/>
  </w:style>
  <w:style w:type="paragraph" w:customStyle="1" w:styleId="46F2A9B735A04563A289855764F35446">
    <w:name w:val="46F2A9B735A04563A289855764F35446"/>
    <w:rsid w:val="001A48DA"/>
  </w:style>
  <w:style w:type="paragraph" w:customStyle="1" w:styleId="955BD30075C84AA1A5B55B71142E3089">
    <w:name w:val="955BD30075C84AA1A5B55B71142E3089"/>
    <w:rsid w:val="001A48DA"/>
  </w:style>
  <w:style w:type="paragraph" w:customStyle="1" w:styleId="64795E4CECCE4F26B31C856F049D20DF">
    <w:name w:val="64795E4CECCE4F26B31C856F049D20DF"/>
    <w:rsid w:val="001A48DA"/>
  </w:style>
  <w:style w:type="paragraph" w:customStyle="1" w:styleId="62B01FA9819E481AA57BA7376D1C892B">
    <w:name w:val="62B01FA9819E481AA57BA7376D1C892B"/>
    <w:rsid w:val="001A48DA"/>
  </w:style>
  <w:style w:type="paragraph" w:customStyle="1" w:styleId="37A9A19A632848D39063A46177902AA414">
    <w:name w:val="37A9A19A632848D39063A46177902AA414"/>
    <w:rsid w:val="00675397"/>
    <w:pPr>
      <w:spacing w:before="120" w:after="200" w:line="264" w:lineRule="auto"/>
    </w:pPr>
    <w:rPr>
      <w:lang w:val="en-US" w:eastAsia="ja-JP"/>
    </w:rPr>
  </w:style>
  <w:style w:type="paragraph" w:customStyle="1" w:styleId="5670558B703C4E98A7458DD6596C978912">
    <w:name w:val="5670558B703C4E98A7458DD6596C978912"/>
    <w:rsid w:val="00675397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12">
    <w:name w:val="A13CE39AF96A45D6A2C4BF0EF378607C12"/>
    <w:rsid w:val="00675397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1">
    <w:name w:val="03A2DEF9C872404D922480C4FFF49E5D1"/>
    <w:rsid w:val="00675397"/>
    <w:pPr>
      <w:spacing w:before="120" w:after="200" w:line="264" w:lineRule="auto"/>
    </w:pPr>
    <w:rPr>
      <w:lang w:val="en-US" w:eastAsia="ja-JP"/>
    </w:rPr>
  </w:style>
  <w:style w:type="paragraph" w:customStyle="1" w:styleId="588E86D5AE494DDB9CFF6F58EFA0E8361">
    <w:name w:val="588E86D5AE494DDB9CFF6F58EFA0E8361"/>
    <w:rsid w:val="00675397"/>
    <w:pPr>
      <w:spacing w:before="120" w:after="200" w:line="264" w:lineRule="auto"/>
    </w:pPr>
    <w:rPr>
      <w:lang w:val="en-US" w:eastAsia="ja-JP"/>
    </w:rPr>
  </w:style>
  <w:style w:type="paragraph" w:customStyle="1" w:styleId="C4CA2465164E4B6792A0F1A4F60BF6E81">
    <w:name w:val="C4CA2465164E4B6792A0F1A4F60BF6E81"/>
    <w:rsid w:val="00675397"/>
    <w:pPr>
      <w:spacing w:before="120" w:after="200" w:line="264" w:lineRule="auto"/>
    </w:pPr>
    <w:rPr>
      <w:lang w:val="en-US" w:eastAsia="ja-JP"/>
    </w:rPr>
  </w:style>
  <w:style w:type="paragraph" w:customStyle="1" w:styleId="22A4B53B700C4A76A978C07D3EC1CBE910">
    <w:name w:val="22A4B53B700C4A76A978C07D3EC1CBE910"/>
    <w:rsid w:val="00675397"/>
    <w:pPr>
      <w:spacing w:before="120" w:after="200" w:line="264" w:lineRule="auto"/>
    </w:pPr>
    <w:rPr>
      <w:lang w:val="en-US" w:eastAsia="ja-JP"/>
    </w:rPr>
  </w:style>
  <w:style w:type="paragraph" w:customStyle="1" w:styleId="71D818793BA648469FE0125415895AB9">
    <w:name w:val="71D818793BA648469FE0125415895AB9"/>
    <w:rsid w:val="00675397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F54B72B124254B7A83FE657EB7A32F36">
    <w:name w:val="F54B72B124254B7A83FE657EB7A32F36"/>
    <w:rsid w:val="007E4A92"/>
  </w:style>
  <w:style w:type="paragraph" w:customStyle="1" w:styleId="B7646E5B156F4AB195D5C7476AFBF756">
    <w:name w:val="B7646E5B156F4AB195D5C7476AFBF756"/>
    <w:rsid w:val="007E4A92"/>
  </w:style>
  <w:style w:type="paragraph" w:customStyle="1" w:styleId="227E04A620514C7A86747AED35D57C68">
    <w:name w:val="227E04A620514C7A86747AED35D57C68"/>
    <w:rsid w:val="007E4A92"/>
  </w:style>
  <w:style w:type="paragraph" w:customStyle="1" w:styleId="8EAA4D2657184992BA885661FFA688E8">
    <w:name w:val="8EAA4D2657184992BA885661FFA688E8"/>
    <w:rsid w:val="007E4A92"/>
  </w:style>
  <w:style w:type="paragraph" w:customStyle="1" w:styleId="60D176127A964CA49823FDFAF7FFF590">
    <w:name w:val="60D176127A964CA49823FDFAF7FFF590"/>
    <w:rsid w:val="007E4A92"/>
  </w:style>
  <w:style w:type="paragraph" w:customStyle="1" w:styleId="37A9A19A632848D39063A46177902AA415">
    <w:name w:val="37A9A19A632848D39063A46177902AA415"/>
    <w:rsid w:val="00053123"/>
    <w:pPr>
      <w:spacing w:before="120" w:after="200" w:line="264" w:lineRule="auto"/>
    </w:pPr>
    <w:rPr>
      <w:lang w:val="en-US" w:eastAsia="ja-JP"/>
    </w:rPr>
  </w:style>
  <w:style w:type="paragraph" w:customStyle="1" w:styleId="5670558B703C4E98A7458DD6596C978913">
    <w:name w:val="5670558B703C4E98A7458DD6596C978913"/>
    <w:rsid w:val="00053123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13">
    <w:name w:val="A13CE39AF96A45D6A2C4BF0EF378607C13"/>
    <w:rsid w:val="00053123"/>
    <w:pPr>
      <w:spacing w:before="120" w:after="200" w:line="264" w:lineRule="auto"/>
    </w:pPr>
    <w:rPr>
      <w:lang w:val="en-US" w:eastAsia="ja-JP"/>
    </w:rPr>
  </w:style>
  <w:style w:type="paragraph" w:customStyle="1" w:styleId="B7646E5B156F4AB195D5C7476AFBF7561">
    <w:name w:val="B7646E5B156F4AB195D5C7476AFBF7561"/>
    <w:rsid w:val="00053123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2">
    <w:name w:val="03A2DEF9C872404D922480C4FFF49E5D2"/>
    <w:rsid w:val="00053123"/>
    <w:pPr>
      <w:spacing w:before="120" w:after="200" w:line="264" w:lineRule="auto"/>
    </w:pPr>
    <w:rPr>
      <w:lang w:val="en-US" w:eastAsia="ja-JP"/>
    </w:rPr>
  </w:style>
  <w:style w:type="paragraph" w:customStyle="1" w:styleId="588E86D5AE494DDB9CFF6F58EFA0E8362">
    <w:name w:val="588E86D5AE494DDB9CFF6F58EFA0E8362"/>
    <w:rsid w:val="00053123"/>
    <w:pPr>
      <w:spacing w:before="120" w:after="200" w:line="264" w:lineRule="auto"/>
    </w:pPr>
    <w:rPr>
      <w:lang w:val="en-US" w:eastAsia="ja-JP"/>
    </w:rPr>
  </w:style>
  <w:style w:type="paragraph" w:customStyle="1" w:styleId="C4CA2465164E4B6792A0F1A4F60BF6E82">
    <w:name w:val="C4CA2465164E4B6792A0F1A4F60BF6E82"/>
    <w:rsid w:val="00053123"/>
    <w:pPr>
      <w:spacing w:before="120" w:after="200" w:line="264" w:lineRule="auto"/>
    </w:pPr>
    <w:rPr>
      <w:lang w:val="en-US" w:eastAsia="ja-JP"/>
    </w:rPr>
  </w:style>
  <w:style w:type="paragraph" w:customStyle="1" w:styleId="22A4B53B700C4A76A978C07D3EC1CBE911">
    <w:name w:val="22A4B53B700C4A76A978C07D3EC1CBE911"/>
    <w:rsid w:val="00053123"/>
    <w:pPr>
      <w:spacing w:before="120" w:after="200" w:line="264" w:lineRule="auto"/>
    </w:pPr>
    <w:rPr>
      <w:lang w:val="en-US" w:eastAsia="ja-JP"/>
    </w:rPr>
  </w:style>
  <w:style w:type="paragraph" w:customStyle="1" w:styleId="8512994DB42D477F9A224CC853E975C9">
    <w:name w:val="8512994DB42D477F9A224CC853E975C9"/>
    <w:rsid w:val="00053123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006EA33BD7F14843BA2BFB5428ED0332">
    <w:name w:val="006EA33BD7F14843BA2BFB5428ED0332"/>
    <w:rsid w:val="00053123"/>
  </w:style>
  <w:style w:type="paragraph" w:customStyle="1" w:styleId="42E9A618B8BB4936BCB9E34232608C72">
    <w:name w:val="42E9A618B8BB4936BCB9E34232608C72"/>
    <w:rsid w:val="00053123"/>
  </w:style>
  <w:style w:type="paragraph" w:customStyle="1" w:styleId="BBD63EABD36A4C3B9D9BE5CA07216975">
    <w:name w:val="BBD63EABD36A4C3B9D9BE5CA07216975"/>
    <w:rsid w:val="00053123"/>
  </w:style>
  <w:style w:type="paragraph" w:customStyle="1" w:styleId="D15AA18393E04D6C942E1FB74749965C">
    <w:name w:val="D15AA18393E04D6C942E1FB74749965C"/>
    <w:rsid w:val="00053123"/>
  </w:style>
  <w:style w:type="paragraph" w:customStyle="1" w:styleId="5E5E7CBAEE294B198B2B8BB7AC4CD4AF">
    <w:name w:val="5E5E7CBAEE294B198B2B8BB7AC4CD4AF"/>
    <w:rsid w:val="00053123"/>
  </w:style>
  <w:style w:type="paragraph" w:customStyle="1" w:styleId="E3E34EE3EB3F472FBBD36A1F14FBEFF8">
    <w:name w:val="E3E34EE3EB3F472FBBD36A1F14FBEFF8"/>
    <w:rsid w:val="00053123"/>
  </w:style>
  <w:style w:type="paragraph" w:customStyle="1" w:styleId="A03C2D55F93B4888B5F7DA981C0C1957">
    <w:name w:val="A03C2D55F93B4888B5F7DA981C0C1957"/>
    <w:rsid w:val="00053123"/>
  </w:style>
  <w:style w:type="paragraph" w:customStyle="1" w:styleId="5606F7822A194BB3ADC6A1C062744E93">
    <w:name w:val="5606F7822A194BB3ADC6A1C062744E93"/>
    <w:rsid w:val="00053123"/>
  </w:style>
  <w:style w:type="paragraph" w:customStyle="1" w:styleId="054A360CADB744CA9D888A0835474B75">
    <w:name w:val="054A360CADB744CA9D888A0835474B75"/>
    <w:rsid w:val="00053123"/>
  </w:style>
  <w:style w:type="paragraph" w:customStyle="1" w:styleId="980E5C0985F046A89AB8D07320228F20">
    <w:name w:val="980E5C0985F046A89AB8D07320228F20"/>
    <w:rsid w:val="00053123"/>
  </w:style>
  <w:style w:type="paragraph" w:customStyle="1" w:styleId="3C9D0943D7F64786857D2C5A29A67BD7">
    <w:name w:val="3C9D0943D7F64786857D2C5A29A67BD7"/>
    <w:rsid w:val="00053123"/>
  </w:style>
  <w:style w:type="paragraph" w:customStyle="1" w:styleId="79D9191A4C874EA483358A032B988F21">
    <w:name w:val="79D9191A4C874EA483358A032B988F21"/>
    <w:rsid w:val="00053123"/>
  </w:style>
  <w:style w:type="paragraph" w:customStyle="1" w:styleId="0E1D55EFB5474300882093B23ABAB5A7">
    <w:name w:val="0E1D55EFB5474300882093B23ABAB5A7"/>
    <w:rsid w:val="00053123"/>
  </w:style>
  <w:style w:type="paragraph" w:customStyle="1" w:styleId="300A889519E04B238B841E5DEA9DC604">
    <w:name w:val="300A889519E04B238B841E5DEA9DC604"/>
    <w:rsid w:val="00053123"/>
  </w:style>
  <w:style w:type="paragraph" w:customStyle="1" w:styleId="9013DEC39B26441F89B9CE68D05C7817">
    <w:name w:val="9013DEC39B26441F89B9CE68D05C7817"/>
    <w:rsid w:val="00053123"/>
  </w:style>
  <w:style w:type="paragraph" w:customStyle="1" w:styleId="37A9A19A632848D39063A46177902AA416">
    <w:name w:val="37A9A19A632848D39063A46177902AA416"/>
    <w:rsid w:val="00FD65B9"/>
    <w:pPr>
      <w:spacing w:before="120" w:after="200" w:line="264" w:lineRule="auto"/>
    </w:pPr>
    <w:rPr>
      <w:lang w:val="en-US" w:eastAsia="ja-JP"/>
    </w:rPr>
  </w:style>
  <w:style w:type="paragraph" w:customStyle="1" w:styleId="5670558B703C4E98A7458DD6596C978914">
    <w:name w:val="5670558B703C4E98A7458DD6596C978914"/>
    <w:rsid w:val="00FD65B9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14">
    <w:name w:val="A13CE39AF96A45D6A2C4BF0EF378607C14"/>
    <w:rsid w:val="00FD65B9"/>
    <w:pPr>
      <w:spacing w:before="120" w:after="200" w:line="264" w:lineRule="auto"/>
    </w:pPr>
    <w:rPr>
      <w:lang w:val="en-US" w:eastAsia="ja-JP"/>
    </w:rPr>
  </w:style>
  <w:style w:type="paragraph" w:customStyle="1" w:styleId="B7646E5B156F4AB195D5C7476AFBF7562">
    <w:name w:val="B7646E5B156F4AB195D5C7476AFBF7562"/>
    <w:rsid w:val="00FD65B9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3">
    <w:name w:val="03A2DEF9C872404D922480C4FFF49E5D3"/>
    <w:rsid w:val="00FD65B9"/>
    <w:pPr>
      <w:spacing w:before="120" w:after="200" w:line="264" w:lineRule="auto"/>
    </w:pPr>
    <w:rPr>
      <w:lang w:val="en-US" w:eastAsia="ja-JP"/>
    </w:rPr>
  </w:style>
  <w:style w:type="paragraph" w:customStyle="1" w:styleId="588E86D5AE494DDB9CFF6F58EFA0E8363">
    <w:name w:val="588E86D5AE494DDB9CFF6F58EFA0E8363"/>
    <w:rsid w:val="00FD65B9"/>
    <w:pPr>
      <w:spacing w:before="120" w:after="200" w:line="264" w:lineRule="auto"/>
    </w:pPr>
    <w:rPr>
      <w:lang w:val="en-US" w:eastAsia="ja-JP"/>
    </w:rPr>
  </w:style>
  <w:style w:type="paragraph" w:customStyle="1" w:styleId="C4CA2465164E4B6792A0F1A4F60BF6E83">
    <w:name w:val="C4CA2465164E4B6792A0F1A4F60BF6E83"/>
    <w:rsid w:val="00FD65B9"/>
    <w:pPr>
      <w:spacing w:before="120" w:after="200" w:line="264" w:lineRule="auto"/>
    </w:pPr>
    <w:rPr>
      <w:lang w:val="en-US" w:eastAsia="ja-JP"/>
    </w:rPr>
  </w:style>
  <w:style w:type="paragraph" w:customStyle="1" w:styleId="A03C2D55F93B4888B5F7DA981C0C19571">
    <w:name w:val="A03C2D55F93B4888B5F7DA981C0C19571"/>
    <w:rsid w:val="00FD65B9"/>
    <w:pPr>
      <w:spacing w:before="120" w:after="200" w:line="264" w:lineRule="auto"/>
    </w:pPr>
    <w:rPr>
      <w:lang w:val="en-US" w:eastAsia="ja-JP"/>
    </w:rPr>
  </w:style>
  <w:style w:type="paragraph" w:customStyle="1" w:styleId="22A4B53B700C4A76A978C07D3EC1CBE912">
    <w:name w:val="22A4B53B700C4A76A978C07D3EC1CBE912"/>
    <w:rsid w:val="00FD65B9"/>
    <w:pPr>
      <w:spacing w:before="120" w:after="200" w:line="264" w:lineRule="auto"/>
    </w:pPr>
    <w:rPr>
      <w:lang w:val="en-US" w:eastAsia="ja-JP"/>
    </w:rPr>
  </w:style>
  <w:style w:type="paragraph" w:customStyle="1" w:styleId="AFE4B9795A26439E90133C1E72413520">
    <w:name w:val="AFE4B9795A26439E90133C1E72413520"/>
    <w:rsid w:val="00FD65B9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7C4361E170C6498C87449E8E786FFF09">
    <w:name w:val="7C4361E170C6498C87449E8E786FFF09"/>
    <w:rsid w:val="00FD65B9"/>
  </w:style>
  <w:style w:type="paragraph" w:customStyle="1" w:styleId="37A9A19A632848D39063A46177902AA417">
    <w:name w:val="37A9A19A632848D39063A46177902AA417"/>
    <w:rsid w:val="00F57FDE"/>
    <w:pPr>
      <w:spacing w:before="120" w:after="200" w:line="264" w:lineRule="auto"/>
    </w:pPr>
    <w:rPr>
      <w:lang w:val="en-US" w:eastAsia="ja-JP"/>
    </w:rPr>
  </w:style>
  <w:style w:type="paragraph" w:customStyle="1" w:styleId="5670558B703C4E98A7458DD6596C978915">
    <w:name w:val="5670558B703C4E98A7458DD6596C978915"/>
    <w:rsid w:val="00F57FDE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15">
    <w:name w:val="A13CE39AF96A45D6A2C4BF0EF378607C15"/>
    <w:rsid w:val="00F57FDE"/>
    <w:pPr>
      <w:spacing w:before="120" w:after="200" w:line="264" w:lineRule="auto"/>
    </w:pPr>
    <w:rPr>
      <w:lang w:val="en-US" w:eastAsia="ja-JP"/>
    </w:rPr>
  </w:style>
  <w:style w:type="paragraph" w:customStyle="1" w:styleId="B7646E5B156F4AB195D5C7476AFBF7563">
    <w:name w:val="B7646E5B156F4AB195D5C7476AFBF7563"/>
    <w:rsid w:val="00F57FDE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4">
    <w:name w:val="03A2DEF9C872404D922480C4FFF49E5D4"/>
    <w:rsid w:val="00F57FDE"/>
    <w:pPr>
      <w:spacing w:before="120" w:after="200" w:line="264" w:lineRule="auto"/>
    </w:pPr>
    <w:rPr>
      <w:lang w:val="en-US" w:eastAsia="ja-JP"/>
    </w:rPr>
  </w:style>
  <w:style w:type="paragraph" w:customStyle="1" w:styleId="588E86D5AE494DDB9CFF6F58EFA0E8364">
    <w:name w:val="588E86D5AE494DDB9CFF6F58EFA0E8364"/>
    <w:rsid w:val="00F57FDE"/>
    <w:pPr>
      <w:spacing w:before="120" w:after="200" w:line="264" w:lineRule="auto"/>
    </w:pPr>
    <w:rPr>
      <w:lang w:val="en-US" w:eastAsia="ja-JP"/>
    </w:rPr>
  </w:style>
  <w:style w:type="paragraph" w:customStyle="1" w:styleId="C4CA2465164E4B6792A0F1A4F60BF6E84">
    <w:name w:val="C4CA2465164E4B6792A0F1A4F60BF6E84"/>
    <w:rsid w:val="00F57FDE"/>
    <w:pPr>
      <w:spacing w:before="120" w:after="200" w:line="264" w:lineRule="auto"/>
    </w:pPr>
    <w:rPr>
      <w:lang w:val="en-US" w:eastAsia="ja-JP"/>
    </w:rPr>
  </w:style>
  <w:style w:type="paragraph" w:customStyle="1" w:styleId="A03C2D55F93B4888B5F7DA981C0C19572">
    <w:name w:val="A03C2D55F93B4888B5F7DA981C0C19572"/>
    <w:rsid w:val="00F57FDE"/>
    <w:pPr>
      <w:spacing w:before="120" w:after="200" w:line="264" w:lineRule="auto"/>
    </w:pPr>
    <w:rPr>
      <w:lang w:val="en-US" w:eastAsia="ja-JP"/>
    </w:rPr>
  </w:style>
  <w:style w:type="paragraph" w:customStyle="1" w:styleId="22A4B53B700C4A76A978C07D3EC1CBE913">
    <w:name w:val="22A4B53B700C4A76A978C07D3EC1CBE913"/>
    <w:rsid w:val="00F57FDE"/>
    <w:pPr>
      <w:spacing w:before="120" w:after="200" w:line="264" w:lineRule="auto"/>
    </w:pPr>
    <w:rPr>
      <w:lang w:val="en-US" w:eastAsia="ja-JP"/>
    </w:rPr>
  </w:style>
  <w:style w:type="paragraph" w:customStyle="1" w:styleId="ABEAB5BD4B35405FB02B4DDC557ADEA1">
    <w:name w:val="ABEAB5BD4B35405FB02B4DDC557ADEA1"/>
    <w:rsid w:val="00F57FDE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B6D2CD89556E437AB79D49668C301EAD">
    <w:name w:val="B6D2CD89556E437AB79D49668C301EAD"/>
    <w:rsid w:val="00F57FDE"/>
  </w:style>
  <w:style w:type="paragraph" w:customStyle="1" w:styleId="41FF772F2C474FEBB346282A609A6A2B">
    <w:name w:val="41FF772F2C474FEBB346282A609A6A2B"/>
    <w:rsid w:val="00F57FDE"/>
  </w:style>
  <w:style w:type="paragraph" w:customStyle="1" w:styleId="003D658868B74C51ABBCFDF356F192CD">
    <w:name w:val="003D658868B74C51ABBCFDF356F192CD"/>
    <w:rsid w:val="00F57FDE"/>
  </w:style>
  <w:style w:type="paragraph" w:customStyle="1" w:styleId="2CC2E69402D24089A5D6E4D96CC55FCE">
    <w:name w:val="2CC2E69402D24089A5D6E4D96CC55FCE"/>
    <w:rsid w:val="00F57FDE"/>
  </w:style>
  <w:style w:type="paragraph" w:customStyle="1" w:styleId="B47445CE6AF34CEA9885E8E00595E764">
    <w:name w:val="B47445CE6AF34CEA9885E8E00595E764"/>
    <w:rsid w:val="00F57FDE"/>
  </w:style>
  <w:style w:type="paragraph" w:customStyle="1" w:styleId="619D984A48A34BD9B955159FC6120C70">
    <w:name w:val="619D984A48A34BD9B955159FC6120C70"/>
    <w:rsid w:val="00F57FDE"/>
  </w:style>
  <w:style w:type="paragraph" w:customStyle="1" w:styleId="8CCBB50254714212A332444E27E25ECC">
    <w:name w:val="8CCBB50254714212A332444E27E25ECC"/>
    <w:rsid w:val="00F57FDE"/>
  </w:style>
  <w:style w:type="paragraph" w:customStyle="1" w:styleId="9E22592D7BF84BB78F882E3088921B34">
    <w:name w:val="9E22592D7BF84BB78F882E3088921B34"/>
    <w:rsid w:val="00F57FDE"/>
  </w:style>
  <w:style w:type="paragraph" w:customStyle="1" w:styleId="8B9676DE1D9B49B2A1D7AC80978AEE92">
    <w:name w:val="8B9676DE1D9B49B2A1D7AC80978AEE92"/>
    <w:rsid w:val="00F57FDE"/>
  </w:style>
  <w:style w:type="paragraph" w:customStyle="1" w:styleId="F56A7B158ACF4B73838DEB6424B11FE4">
    <w:name w:val="F56A7B158ACF4B73838DEB6424B11FE4"/>
    <w:rsid w:val="00F57FDE"/>
  </w:style>
  <w:style w:type="paragraph" w:customStyle="1" w:styleId="F718E98691ED47D492C1EF721AAF210B">
    <w:name w:val="F718E98691ED47D492C1EF721AAF210B"/>
    <w:rsid w:val="00F57FDE"/>
  </w:style>
  <w:style w:type="paragraph" w:customStyle="1" w:styleId="EA471E9579B24BD3AF2051ACE3C79C01">
    <w:name w:val="EA471E9579B24BD3AF2051ACE3C79C01"/>
    <w:rsid w:val="00F57FDE"/>
  </w:style>
  <w:style w:type="paragraph" w:customStyle="1" w:styleId="847F02C86C2F43EB919B8992DE03EED5">
    <w:name w:val="847F02C86C2F43EB919B8992DE03EED5"/>
    <w:rsid w:val="00F57FDE"/>
  </w:style>
  <w:style w:type="paragraph" w:customStyle="1" w:styleId="64B41239BF3044478F7EEE10E9F8F984">
    <w:name w:val="64B41239BF3044478F7EEE10E9F8F984"/>
    <w:rsid w:val="00F57FDE"/>
  </w:style>
  <w:style w:type="paragraph" w:customStyle="1" w:styleId="C4FCE7F1220F4FD1B096123D806F1662">
    <w:name w:val="C4FCE7F1220F4FD1B096123D806F1662"/>
    <w:rsid w:val="00F57FDE"/>
  </w:style>
  <w:style w:type="paragraph" w:customStyle="1" w:styleId="74BB937C16F94BB29F688E86972CD7C0">
    <w:name w:val="74BB937C16F94BB29F688E86972CD7C0"/>
    <w:rsid w:val="00F57FDE"/>
  </w:style>
  <w:style w:type="paragraph" w:customStyle="1" w:styleId="4FCB5EFEB1194C07B61D040C975FB465">
    <w:name w:val="4FCB5EFEB1194C07B61D040C975FB465"/>
    <w:rsid w:val="00F57FDE"/>
  </w:style>
  <w:style w:type="paragraph" w:customStyle="1" w:styleId="BE0290F83EEB43BC83727675F84914B8">
    <w:name w:val="BE0290F83EEB43BC83727675F84914B8"/>
    <w:rsid w:val="00F57FDE"/>
  </w:style>
  <w:style w:type="paragraph" w:customStyle="1" w:styleId="A49FDF53A03E432FB0FBF5E4A387EAAB">
    <w:name w:val="A49FDF53A03E432FB0FBF5E4A387EAAB"/>
    <w:rsid w:val="00F57FDE"/>
  </w:style>
  <w:style w:type="paragraph" w:customStyle="1" w:styleId="1BE53A28A7A142AD83F109011F5C9D47">
    <w:name w:val="1BE53A28A7A142AD83F109011F5C9D47"/>
    <w:rsid w:val="00F57FDE"/>
  </w:style>
  <w:style w:type="paragraph" w:customStyle="1" w:styleId="3ACB9A710F084DE1AE6185D53D82DDEA">
    <w:name w:val="3ACB9A710F084DE1AE6185D53D82DDEA"/>
    <w:rsid w:val="00F57FDE"/>
  </w:style>
  <w:style w:type="paragraph" w:customStyle="1" w:styleId="8D592DA04DEB41A5B56671B6E5860375">
    <w:name w:val="8D592DA04DEB41A5B56671B6E5860375"/>
    <w:rsid w:val="00F57FDE"/>
  </w:style>
  <w:style w:type="paragraph" w:customStyle="1" w:styleId="35C1A1C29EE044D9A63D7139EB9F4073">
    <w:name w:val="35C1A1C29EE044D9A63D7139EB9F4073"/>
    <w:rsid w:val="00F57FDE"/>
  </w:style>
  <w:style w:type="paragraph" w:customStyle="1" w:styleId="C1861944EBE04EA1842CBC2E997C8F99">
    <w:name w:val="C1861944EBE04EA1842CBC2E997C8F99"/>
    <w:rsid w:val="00F57FDE"/>
  </w:style>
  <w:style w:type="paragraph" w:customStyle="1" w:styleId="B535C047E6B248BD8E4CDB137819E117">
    <w:name w:val="B535C047E6B248BD8E4CDB137819E117"/>
    <w:rsid w:val="00F57FDE"/>
  </w:style>
  <w:style w:type="paragraph" w:customStyle="1" w:styleId="082F09C54BF74C7A962DBB3FF3B4759B">
    <w:name w:val="082F09C54BF74C7A962DBB3FF3B4759B"/>
    <w:rsid w:val="00F57FDE"/>
  </w:style>
  <w:style w:type="paragraph" w:customStyle="1" w:styleId="2D03C96314E24B14AC0EA1872271BDA3">
    <w:name w:val="2D03C96314E24B14AC0EA1872271BDA3"/>
    <w:rsid w:val="00F57FDE"/>
  </w:style>
  <w:style w:type="paragraph" w:customStyle="1" w:styleId="C38D1F6D02574181A93341C42CA08F18">
    <w:name w:val="C38D1F6D02574181A93341C42CA08F18"/>
    <w:rsid w:val="00F57FDE"/>
  </w:style>
  <w:style w:type="paragraph" w:customStyle="1" w:styleId="44459F330A514DB0AFBB2FCB09E4F6EF">
    <w:name w:val="44459F330A514DB0AFBB2FCB09E4F6EF"/>
    <w:rsid w:val="00F57FDE"/>
  </w:style>
  <w:style w:type="paragraph" w:customStyle="1" w:styleId="835C15868D6940A4956C8A75E1EB4011">
    <w:name w:val="835C15868D6940A4956C8A75E1EB4011"/>
    <w:rsid w:val="00F57FDE"/>
  </w:style>
  <w:style w:type="paragraph" w:customStyle="1" w:styleId="37A9A19A632848D39063A46177902AA418">
    <w:name w:val="37A9A19A632848D39063A46177902AA418"/>
    <w:rsid w:val="00E1366B"/>
    <w:pPr>
      <w:spacing w:before="120" w:after="200" w:line="264" w:lineRule="auto"/>
    </w:pPr>
    <w:rPr>
      <w:lang w:val="en-US" w:eastAsia="ja-JP"/>
    </w:rPr>
  </w:style>
  <w:style w:type="paragraph" w:customStyle="1" w:styleId="5670558B703C4E98A7458DD6596C978916">
    <w:name w:val="5670558B703C4E98A7458DD6596C978916"/>
    <w:rsid w:val="00E1366B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16">
    <w:name w:val="A13CE39AF96A45D6A2C4BF0EF378607C16"/>
    <w:rsid w:val="00E1366B"/>
    <w:pPr>
      <w:spacing w:before="120" w:after="200" w:line="264" w:lineRule="auto"/>
    </w:pPr>
    <w:rPr>
      <w:lang w:val="en-US" w:eastAsia="ja-JP"/>
    </w:rPr>
  </w:style>
  <w:style w:type="paragraph" w:customStyle="1" w:styleId="B7646E5B156F4AB195D5C7476AFBF7564">
    <w:name w:val="B7646E5B156F4AB195D5C7476AFBF7564"/>
    <w:rsid w:val="00E1366B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5">
    <w:name w:val="03A2DEF9C872404D922480C4FFF49E5D5"/>
    <w:rsid w:val="00E1366B"/>
    <w:pPr>
      <w:spacing w:before="120" w:after="200" w:line="264" w:lineRule="auto"/>
    </w:pPr>
    <w:rPr>
      <w:lang w:val="en-US" w:eastAsia="ja-JP"/>
    </w:rPr>
  </w:style>
  <w:style w:type="paragraph" w:customStyle="1" w:styleId="588E86D5AE494DDB9CFF6F58EFA0E8365">
    <w:name w:val="588E86D5AE494DDB9CFF6F58EFA0E8365"/>
    <w:rsid w:val="00E1366B"/>
    <w:pPr>
      <w:spacing w:before="120" w:after="200" w:line="264" w:lineRule="auto"/>
    </w:pPr>
    <w:rPr>
      <w:lang w:val="en-US" w:eastAsia="ja-JP"/>
    </w:rPr>
  </w:style>
  <w:style w:type="paragraph" w:customStyle="1" w:styleId="C4CA2465164E4B6792A0F1A4F60BF6E85">
    <w:name w:val="C4CA2465164E4B6792A0F1A4F60BF6E85"/>
    <w:rsid w:val="00E1366B"/>
    <w:pPr>
      <w:spacing w:before="120" w:after="200" w:line="264" w:lineRule="auto"/>
    </w:pPr>
    <w:rPr>
      <w:lang w:val="en-US" w:eastAsia="ja-JP"/>
    </w:rPr>
  </w:style>
  <w:style w:type="paragraph" w:customStyle="1" w:styleId="A03C2D55F93B4888B5F7DA981C0C19573">
    <w:name w:val="A03C2D55F93B4888B5F7DA981C0C19573"/>
    <w:rsid w:val="00E1366B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1">
    <w:name w:val="2D03C96314E24B14AC0EA1872271BDA31"/>
    <w:rsid w:val="00E1366B"/>
    <w:pPr>
      <w:spacing w:before="120" w:after="200" w:line="264" w:lineRule="auto"/>
    </w:pPr>
    <w:rPr>
      <w:lang w:val="en-US" w:eastAsia="ja-JP"/>
    </w:rPr>
  </w:style>
  <w:style w:type="paragraph" w:customStyle="1" w:styleId="22A4B53B700C4A76A978C07D3EC1CBE914">
    <w:name w:val="22A4B53B700C4A76A978C07D3EC1CBE914"/>
    <w:rsid w:val="00E1366B"/>
    <w:pPr>
      <w:spacing w:before="120" w:after="200" w:line="264" w:lineRule="auto"/>
    </w:pPr>
    <w:rPr>
      <w:lang w:val="en-US" w:eastAsia="ja-JP"/>
    </w:rPr>
  </w:style>
  <w:style w:type="paragraph" w:customStyle="1" w:styleId="F494865E7F87439081F341FA01E86267">
    <w:name w:val="F494865E7F87439081F341FA01E86267"/>
    <w:rsid w:val="00E1366B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37A9A19A632848D39063A46177902AA419">
    <w:name w:val="37A9A19A632848D39063A46177902AA419"/>
    <w:rsid w:val="00CA25B3"/>
    <w:pPr>
      <w:spacing w:before="120" w:after="200" w:line="264" w:lineRule="auto"/>
    </w:pPr>
    <w:rPr>
      <w:lang w:val="en-US" w:eastAsia="ja-JP"/>
    </w:rPr>
  </w:style>
  <w:style w:type="paragraph" w:customStyle="1" w:styleId="5670558B703C4E98A7458DD6596C978917">
    <w:name w:val="5670558B703C4E98A7458DD6596C978917"/>
    <w:rsid w:val="00CA25B3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17">
    <w:name w:val="A13CE39AF96A45D6A2C4BF0EF378607C17"/>
    <w:rsid w:val="00CA25B3"/>
    <w:pPr>
      <w:spacing w:before="120" w:after="200" w:line="264" w:lineRule="auto"/>
    </w:pPr>
    <w:rPr>
      <w:lang w:val="en-US" w:eastAsia="ja-JP"/>
    </w:rPr>
  </w:style>
  <w:style w:type="paragraph" w:customStyle="1" w:styleId="B7646E5B156F4AB195D5C7476AFBF7565">
    <w:name w:val="B7646E5B156F4AB195D5C7476AFBF7565"/>
    <w:rsid w:val="00CA25B3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6">
    <w:name w:val="03A2DEF9C872404D922480C4FFF49E5D6"/>
    <w:rsid w:val="00CA25B3"/>
    <w:pPr>
      <w:spacing w:before="120" w:after="200" w:line="264" w:lineRule="auto"/>
    </w:pPr>
    <w:rPr>
      <w:lang w:val="en-US" w:eastAsia="ja-JP"/>
    </w:rPr>
  </w:style>
  <w:style w:type="paragraph" w:customStyle="1" w:styleId="588E86D5AE494DDB9CFF6F58EFA0E8366">
    <w:name w:val="588E86D5AE494DDB9CFF6F58EFA0E8366"/>
    <w:rsid w:val="00CA25B3"/>
    <w:pPr>
      <w:spacing w:before="120" w:after="200" w:line="264" w:lineRule="auto"/>
    </w:pPr>
    <w:rPr>
      <w:lang w:val="en-US" w:eastAsia="ja-JP"/>
    </w:rPr>
  </w:style>
  <w:style w:type="paragraph" w:customStyle="1" w:styleId="C4CA2465164E4B6792A0F1A4F60BF6E86">
    <w:name w:val="C4CA2465164E4B6792A0F1A4F60BF6E86"/>
    <w:rsid w:val="00CA25B3"/>
    <w:pPr>
      <w:spacing w:before="120" w:after="200" w:line="264" w:lineRule="auto"/>
    </w:pPr>
    <w:rPr>
      <w:lang w:val="en-US" w:eastAsia="ja-JP"/>
    </w:rPr>
  </w:style>
  <w:style w:type="paragraph" w:customStyle="1" w:styleId="A03C2D55F93B4888B5F7DA981C0C19574">
    <w:name w:val="A03C2D55F93B4888B5F7DA981C0C19574"/>
    <w:rsid w:val="00CA25B3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2">
    <w:name w:val="2D03C96314E24B14AC0EA1872271BDA32"/>
    <w:rsid w:val="00CA25B3"/>
    <w:pPr>
      <w:spacing w:before="120" w:after="200" w:line="264" w:lineRule="auto"/>
    </w:pPr>
    <w:rPr>
      <w:lang w:val="en-US" w:eastAsia="ja-JP"/>
    </w:rPr>
  </w:style>
  <w:style w:type="paragraph" w:customStyle="1" w:styleId="22A4B53B700C4A76A978C07D3EC1CBE915">
    <w:name w:val="22A4B53B700C4A76A978C07D3EC1CBE915"/>
    <w:rsid w:val="00CA25B3"/>
    <w:pPr>
      <w:spacing w:before="120" w:after="200" w:line="264" w:lineRule="auto"/>
    </w:pPr>
    <w:rPr>
      <w:lang w:val="en-US" w:eastAsia="ja-JP"/>
    </w:rPr>
  </w:style>
  <w:style w:type="paragraph" w:customStyle="1" w:styleId="1E54075E91DD4F3E9D987EB8A89208DF">
    <w:name w:val="1E54075E91DD4F3E9D987EB8A89208DF"/>
    <w:rsid w:val="00CA25B3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37A9A19A632848D39063A46177902AA420">
    <w:name w:val="37A9A19A632848D39063A46177902AA420"/>
    <w:rsid w:val="006B16D0"/>
    <w:pPr>
      <w:spacing w:before="120" w:after="200" w:line="264" w:lineRule="auto"/>
    </w:pPr>
    <w:rPr>
      <w:lang w:val="en-US" w:eastAsia="ja-JP"/>
    </w:rPr>
  </w:style>
  <w:style w:type="paragraph" w:customStyle="1" w:styleId="5670558B703C4E98A7458DD6596C978918">
    <w:name w:val="5670558B703C4E98A7458DD6596C978918"/>
    <w:rsid w:val="006B16D0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18">
    <w:name w:val="A13CE39AF96A45D6A2C4BF0EF378607C18"/>
    <w:rsid w:val="006B16D0"/>
    <w:pPr>
      <w:spacing w:before="120" w:after="200" w:line="264" w:lineRule="auto"/>
    </w:pPr>
    <w:rPr>
      <w:lang w:val="en-US" w:eastAsia="ja-JP"/>
    </w:rPr>
  </w:style>
  <w:style w:type="paragraph" w:customStyle="1" w:styleId="B7646E5B156F4AB195D5C7476AFBF7566">
    <w:name w:val="B7646E5B156F4AB195D5C7476AFBF7566"/>
    <w:rsid w:val="006B16D0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7">
    <w:name w:val="03A2DEF9C872404D922480C4FFF49E5D7"/>
    <w:rsid w:val="006B16D0"/>
    <w:pPr>
      <w:spacing w:before="120" w:after="200" w:line="264" w:lineRule="auto"/>
    </w:pPr>
    <w:rPr>
      <w:lang w:val="en-US" w:eastAsia="ja-JP"/>
    </w:rPr>
  </w:style>
  <w:style w:type="paragraph" w:customStyle="1" w:styleId="588E86D5AE494DDB9CFF6F58EFA0E8367">
    <w:name w:val="588E86D5AE494DDB9CFF6F58EFA0E8367"/>
    <w:rsid w:val="006B16D0"/>
    <w:pPr>
      <w:spacing w:before="120" w:after="200" w:line="264" w:lineRule="auto"/>
    </w:pPr>
    <w:rPr>
      <w:lang w:val="en-US" w:eastAsia="ja-JP"/>
    </w:rPr>
  </w:style>
  <w:style w:type="paragraph" w:customStyle="1" w:styleId="C4CA2465164E4B6792A0F1A4F60BF6E87">
    <w:name w:val="C4CA2465164E4B6792A0F1A4F60BF6E87"/>
    <w:rsid w:val="006B16D0"/>
    <w:pPr>
      <w:spacing w:before="120" w:after="200" w:line="264" w:lineRule="auto"/>
    </w:pPr>
    <w:rPr>
      <w:lang w:val="en-US" w:eastAsia="ja-JP"/>
    </w:rPr>
  </w:style>
  <w:style w:type="paragraph" w:customStyle="1" w:styleId="A03C2D55F93B4888B5F7DA981C0C19575">
    <w:name w:val="A03C2D55F93B4888B5F7DA981C0C19575"/>
    <w:rsid w:val="006B16D0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3">
    <w:name w:val="2D03C96314E24B14AC0EA1872271BDA33"/>
    <w:rsid w:val="006B16D0"/>
    <w:pPr>
      <w:spacing w:before="120" w:after="200" w:line="264" w:lineRule="auto"/>
    </w:pPr>
    <w:rPr>
      <w:lang w:val="en-US" w:eastAsia="ja-JP"/>
    </w:rPr>
  </w:style>
  <w:style w:type="paragraph" w:customStyle="1" w:styleId="22A4B53B700C4A76A978C07D3EC1CBE916">
    <w:name w:val="22A4B53B700C4A76A978C07D3EC1CBE916"/>
    <w:rsid w:val="006B16D0"/>
    <w:pPr>
      <w:spacing w:before="120" w:after="200" w:line="264" w:lineRule="auto"/>
    </w:pPr>
    <w:rPr>
      <w:lang w:val="en-US" w:eastAsia="ja-JP"/>
    </w:rPr>
  </w:style>
  <w:style w:type="paragraph" w:customStyle="1" w:styleId="901176F89996439F824A243E5E908ED6">
    <w:name w:val="901176F89996439F824A243E5E908ED6"/>
    <w:rsid w:val="006B16D0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37A9A19A632848D39063A46177902AA421">
    <w:name w:val="37A9A19A632848D39063A46177902AA421"/>
    <w:rsid w:val="00AA411F"/>
    <w:pPr>
      <w:spacing w:before="120" w:after="200" w:line="264" w:lineRule="auto"/>
    </w:pPr>
    <w:rPr>
      <w:lang w:val="en-US" w:eastAsia="ja-JP"/>
    </w:rPr>
  </w:style>
  <w:style w:type="paragraph" w:customStyle="1" w:styleId="5670558B703C4E98A7458DD6596C978919">
    <w:name w:val="5670558B703C4E98A7458DD6596C978919"/>
    <w:rsid w:val="00AA411F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19">
    <w:name w:val="A13CE39AF96A45D6A2C4BF0EF378607C19"/>
    <w:rsid w:val="00AA411F"/>
    <w:pPr>
      <w:spacing w:before="120" w:after="200" w:line="264" w:lineRule="auto"/>
    </w:pPr>
    <w:rPr>
      <w:lang w:val="en-US" w:eastAsia="ja-JP"/>
    </w:rPr>
  </w:style>
  <w:style w:type="paragraph" w:customStyle="1" w:styleId="B7646E5B156F4AB195D5C7476AFBF7567">
    <w:name w:val="B7646E5B156F4AB195D5C7476AFBF7567"/>
    <w:rsid w:val="00AA411F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8">
    <w:name w:val="03A2DEF9C872404D922480C4FFF49E5D8"/>
    <w:rsid w:val="00AA411F"/>
    <w:pPr>
      <w:spacing w:before="120" w:after="200" w:line="264" w:lineRule="auto"/>
    </w:pPr>
    <w:rPr>
      <w:lang w:val="en-US" w:eastAsia="ja-JP"/>
    </w:rPr>
  </w:style>
  <w:style w:type="paragraph" w:customStyle="1" w:styleId="588E86D5AE494DDB9CFF6F58EFA0E8368">
    <w:name w:val="588E86D5AE494DDB9CFF6F58EFA0E8368"/>
    <w:rsid w:val="00AA411F"/>
    <w:pPr>
      <w:spacing w:before="120" w:after="200" w:line="264" w:lineRule="auto"/>
    </w:pPr>
    <w:rPr>
      <w:lang w:val="en-US" w:eastAsia="ja-JP"/>
    </w:rPr>
  </w:style>
  <w:style w:type="paragraph" w:customStyle="1" w:styleId="C4CA2465164E4B6792A0F1A4F60BF6E88">
    <w:name w:val="C4CA2465164E4B6792A0F1A4F60BF6E88"/>
    <w:rsid w:val="00AA411F"/>
    <w:pPr>
      <w:spacing w:before="120" w:after="200" w:line="264" w:lineRule="auto"/>
    </w:pPr>
    <w:rPr>
      <w:lang w:val="en-US" w:eastAsia="ja-JP"/>
    </w:rPr>
  </w:style>
  <w:style w:type="paragraph" w:customStyle="1" w:styleId="A03C2D55F93B4888B5F7DA981C0C19576">
    <w:name w:val="A03C2D55F93B4888B5F7DA981C0C19576"/>
    <w:rsid w:val="00AA411F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4">
    <w:name w:val="2D03C96314E24B14AC0EA1872271BDA34"/>
    <w:rsid w:val="00AA411F"/>
    <w:pPr>
      <w:spacing w:before="120" w:after="200" w:line="264" w:lineRule="auto"/>
    </w:pPr>
    <w:rPr>
      <w:lang w:val="en-US" w:eastAsia="ja-JP"/>
    </w:rPr>
  </w:style>
  <w:style w:type="paragraph" w:customStyle="1" w:styleId="22A4B53B700C4A76A978C07D3EC1CBE917">
    <w:name w:val="22A4B53B700C4A76A978C07D3EC1CBE917"/>
    <w:rsid w:val="00AA411F"/>
    <w:pPr>
      <w:spacing w:before="120" w:after="200" w:line="264" w:lineRule="auto"/>
    </w:pPr>
    <w:rPr>
      <w:lang w:val="en-US" w:eastAsia="ja-JP"/>
    </w:rPr>
  </w:style>
  <w:style w:type="paragraph" w:customStyle="1" w:styleId="44C11E92B4844FBE9DEA5A8F0909A923">
    <w:name w:val="44C11E92B4844FBE9DEA5A8F0909A923"/>
    <w:rsid w:val="00AA411F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37A9A19A632848D39063A46177902AA422">
    <w:name w:val="37A9A19A632848D39063A46177902AA422"/>
    <w:rsid w:val="005E7058"/>
    <w:pPr>
      <w:spacing w:before="120" w:after="200" w:line="264" w:lineRule="auto"/>
    </w:pPr>
    <w:rPr>
      <w:lang w:val="en-US" w:eastAsia="ja-JP"/>
    </w:rPr>
  </w:style>
  <w:style w:type="paragraph" w:customStyle="1" w:styleId="5670558B703C4E98A7458DD6596C978920">
    <w:name w:val="5670558B703C4E98A7458DD6596C978920"/>
    <w:rsid w:val="005E7058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20">
    <w:name w:val="A13CE39AF96A45D6A2C4BF0EF378607C20"/>
    <w:rsid w:val="005E7058"/>
    <w:pPr>
      <w:spacing w:before="120" w:after="200" w:line="264" w:lineRule="auto"/>
    </w:pPr>
    <w:rPr>
      <w:lang w:val="en-US" w:eastAsia="ja-JP"/>
    </w:rPr>
  </w:style>
  <w:style w:type="paragraph" w:customStyle="1" w:styleId="B7646E5B156F4AB195D5C7476AFBF7568">
    <w:name w:val="B7646E5B156F4AB195D5C7476AFBF7568"/>
    <w:rsid w:val="005E7058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9">
    <w:name w:val="03A2DEF9C872404D922480C4FFF49E5D9"/>
    <w:rsid w:val="005E7058"/>
    <w:pPr>
      <w:spacing w:before="120" w:after="200" w:line="264" w:lineRule="auto"/>
    </w:pPr>
    <w:rPr>
      <w:lang w:val="en-US" w:eastAsia="ja-JP"/>
    </w:rPr>
  </w:style>
  <w:style w:type="paragraph" w:customStyle="1" w:styleId="588E86D5AE494DDB9CFF6F58EFA0E8369">
    <w:name w:val="588E86D5AE494DDB9CFF6F58EFA0E8369"/>
    <w:rsid w:val="005E7058"/>
    <w:pPr>
      <w:spacing w:before="120" w:after="200" w:line="264" w:lineRule="auto"/>
    </w:pPr>
    <w:rPr>
      <w:lang w:val="en-US" w:eastAsia="ja-JP"/>
    </w:rPr>
  </w:style>
  <w:style w:type="paragraph" w:customStyle="1" w:styleId="C4CA2465164E4B6792A0F1A4F60BF6E89">
    <w:name w:val="C4CA2465164E4B6792A0F1A4F60BF6E89"/>
    <w:rsid w:val="005E7058"/>
    <w:pPr>
      <w:spacing w:before="120" w:after="200" w:line="264" w:lineRule="auto"/>
    </w:pPr>
    <w:rPr>
      <w:lang w:val="en-US" w:eastAsia="ja-JP"/>
    </w:rPr>
  </w:style>
  <w:style w:type="paragraph" w:customStyle="1" w:styleId="A03C2D55F93B4888B5F7DA981C0C19577">
    <w:name w:val="A03C2D55F93B4888B5F7DA981C0C19577"/>
    <w:rsid w:val="005E7058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5">
    <w:name w:val="2D03C96314E24B14AC0EA1872271BDA35"/>
    <w:rsid w:val="005E7058"/>
    <w:pPr>
      <w:spacing w:before="120" w:after="200" w:line="264" w:lineRule="auto"/>
    </w:pPr>
    <w:rPr>
      <w:lang w:val="en-US" w:eastAsia="ja-JP"/>
    </w:rPr>
  </w:style>
  <w:style w:type="paragraph" w:customStyle="1" w:styleId="22A4B53B700C4A76A978C07D3EC1CBE918">
    <w:name w:val="22A4B53B700C4A76A978C07D3EC1CBE918"/>
    <w:rsid w:val="005E7058"/>
    <w:pPr>
      <w:spacing w:before="120" w:after="200" w:line="264" w:lineRule="auto"/>
    </w:pPr>
    <w:rPr>
      <w:lang w:val="en-US" w:eastAsia="ja-JP"/>
    </w:rPr>
  </w:style>
  <w:style w:type="paragraph" w:customStyle="1" w:styleId="3DF66CED83A046438FE23EB3B4026FAF">
    <w:name w:val="3DF66CED83A046438FE23EB3B4026FAF"/>
    <w:rsid w:val="005E7058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86F053913825494F97C8B8771E267D1E">
    <w:name w:val="86F053913825494F97C8B8771E267D1E"/>
    <w:rsid w:val="005E7058"/>
  </w:style>
  <w:style w:type="paragraph" w:customStyle="1" w:styleId="24057AE5AAFE4A0DA21B89E7A9433DF0">
    <w:name w:val="24057AE5AAFE4A0DA21B89E7A9433DF0"/>
    <w:rsid w:val="005E7058"/>
  </w:style>
  <w:style w:type="paragraph" w:customStyle="1" w:styleId="ACAA0E4ECB7E4D3C8A77F033821811FF">
    <w:name w:val="ACAA0E4ECB7E4D3C8A77F033821811FF"/>
    <w:rsid w:val="005E7058"/>
  </w:style>
  <w:style w:type="paragraph" w:customStyle="1" w:styleId="37A9A19A632848D39063A46177902AA423">
    <w:name w:val="37A9A19A632848D39063A46177902AA423"/>
    <w:rsid w:val="00CF1F7C"/>
    <w:pPr>
      <w:spacing w:before="120" w:after="200" w:line="264" w:lineRule="auto"/>
    </w:pPr>
    <w:rPr>
      <w:lang w:val="en-US" w:eastAsia="ja-JP"/>
    </w:rPr>
  </w:style>
  <w:style w:type="paragraph" w:customStyle="1" w:styleId="5670558B703C4E98A7458DD6596C978921">
    <w:name w:val="5670558B703C4E98A7458DD6596C978921"/>
    <w:rsid w:val="00CF1F7C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21">
    <w:name w:val="A13CE39AF96A45D6A2C4BF0EF378607C21"/>
    <w:rsid w:val="00CF1F7C"/>
    <w:pPr>
      <w:spacing w:before="120" w:after="200" w:line="264" w:lineRule="auto"/>
    </w:pPr>
    <w:rPr>
      <w:lang w:val="en-US" w:eastAsia="ja-JP"/>
    </w:rPr>
  </w:style>
  <w:style w:type="paragraph" w:customStyle="1" w:styleId="B7646E5B156F4AB195D5C7476AFBF7569">
    <w:name w:val="B7646E5B156F4AB195D5C7476AFBF7569"/>
    <w:rsid w:val="00CF1F7C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10">
    <w:name w:val="03A2DEF9C872404D922480C4FFF49E5D10"/>
    <w:rsid w:val="00CF1F7C"/>
    <w:pPr>
      <w:spacing w:before="120" w:after="200" w:line="264" w:lineRule="auto"/>
    </w:pPr>
    <w:rPr>
      <w:lang w:val="en-US" w:eastAsia="ja-JP"/>
    </w:rPr>
  </w:style>
  <w:style w:type="paragraph" w:customStyle="1" w:styleId="588E86D5AE494DDB9CFF6F58EFA0E83610">
    <w:name w:val="588E86D5AE494DDB9CFF6F58EFA0E83610"/>
    <w:rsid w:val="00CF1F7C"/>
    <w:pPr>
      <w:spacing w:before="120" w:after="200" w:line="264" w:lineRule="auto"/>
    </w:pPr>
    <w:rPr>
      <w:lang w:val="en-US" w:eastAsia="ja-JP"/>
    </w:rPr>
  </w:style>
  <w:style w:type="paragraph" w:customStyle="1" w:styleId="C4CA2465164E4B6792A0F1A4F60BF6E810">
    <w:name w:val="C4CA2465164E4B6792A0F1A4F60BF6E810"/>
    <w:rsid w:val="00CF1F7C"/>
    <w:pPr>
      <w:spacing w:before="120" w:after="200" w:line="264" w:lineRule="auto"/>
    </w:pPr>
    <w:rPr>
      <w:lang w:val="en-US" w:eastAsia="ja-JP"/>
    </w:rPr>
  </w:style>
  <w:style w:type="paragraph" w:customStyle="1" w:styleId="A03C2D55F93B4888B5F7DA981C0C19578">
    <w:name w:val="A03C2D55F93B4888B5F7DA981C0C19578"/>
    <w:rsid w:val="00CF1F7C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6">
    <w:name w:val="2D03C96314E24B14AC0EA1872271BDA36"/>
    <w:rsid w:val="00CF1F7C"/>
    <w:pPr>
      <w:spacing w:before="120" w:after="200" w:line="264" w:lineRule="auto"/>
    </w:pPr>
    <w:rPr>
      <w:lang w:val="en-US" w:eastAsia="ja-JP"/>
    </w:rPr>
  </w:style>
  <w:style w:type="paragraph" w:customStyle="1" w:styleId="22A4B53B700C4A76A978C07D3EC1CBE919">
    <w:name w:val="22A4B53B700C4A76A978C07D3EC1CBE919"/>
    <w:rsid w:val="00CF1F7C"/>
    <w:pPr>
      <w:spacing w:before="120" w:after="200" w:line="264" w:lineRule="auto"/>
    </w:pPr>
    <w:rPr>
      <w:lang w:val="en-US" w:eastAsia="ja-JP"/>
    </w:rPr>
  </w:style>
  <w:style w:type="paragraph" w:customStyle="1" w:styleId="8056DD8A2FC34789811A227411F8DEE8">
    <w:name w:val="8056DD8A2FC34789811A227411F8DEE8"/>
    <w:rsid w:val="00CF1F7C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8B147AAA90F04C17BBF1684DEC305D4A">
    <w:name w:val="8B147AAA90F04C17BBF1684DEC305D4A"/>
    <w:rsid w:val="00CF1F7C"/>
  </w:style>
  <w:style w:type="paragraph" w:customStyle="1" w:styleId="6571CE8FCEA14946B769A785D7BABA59">
    <w:name w:val="6571CE8FCEA14946B769A785D7BABA59"/>
    <w:rsid w:val="00CF1F7C"/>
  </w:style>
  <w:style w:type="paragraph" w:customStyle="1" w:styleId="1805A2003B584D08AC2C58D06CA5B815">
    <w:name w:val="1805A2003B584D08AC2C58D06CA5B815"/>
    <w:rsid w:val="00CF1F7C"/>
  </w:style>
  <w:style w:type="paragraph" w:customStyle="1" w:styleId="71A5F539683F4E889D1A3F5BF06FA27B1">
    <w:name w:val="71A5F539683F4E889D1A3F5BF06FA27B1"/>
    <w:rsid w:val="00CF1F7C"/>
    <w:pPr>
      <w:spacing w:before="120" w:after="200" w:line="264" w:lineRule="auto"/>
    </w:pPr>
    <w:rPr>
      <w:lang w:val="en-US" w:eastAsia="ja-JP"/>
    </w:rPr>
  </w:style>
  <w:style w:type="paragraph" w:customStyle="1" w:styleId="37A9A19A632848D39063A46177902AA424">
    <w:name w:val="37A9A19A632848D39063A46177902AA424"/>
    <w:rsid w:val="00CF1F7C"/>
    <w:pPr>
      <w:spacing w:before="120" w:after="200" w:line="264" w:lineRule="auto"/>
    </w:pPr>
    <w:rPr>
      <w:lang w:val="en-US" w:eastAsia="ja-JP"/>
    </w:rPr>
  </w:style>
  <w:style w:type="paragraph" w:customStyle="1" w:styleId="288F0654315645ED8F84FC1F2177A6C0">
    <w:name w:val="288F0654315645ED8F84FC1F2177A6C0"/>
    <w:rsid w:val="00CF1F7C"/>
  </w:style>
  <w:style w:type="paragraph" w:customStyle="1" w:styleId="A0A90BD31D25426B9BFAA6D4A0C814C9">
    <w:name w:val="A0A90BD31D25426B9BFAA6D4A0C814C9"/>
    <w:rsid w:val="00CF1F7C"/>
  </w:style>
  <w:style w:type="paragraph" w:customStyle="1" w:styleId="539ED0F7C16F4228A0E5F124C984CF6E">
    <w:name w:val="539ED0F7C16F4228A0E5F124C984CF6E"/>
    <w:rsid w:val="00CF1F7C"/>
  </w:style>
  <w:style w:type="paragraph" w:customStyle="1" w:styleId="B1479578E5754799B89F3CBC3FE09A03">
    <w:name w:val="B1479578E5754799B89F3CBC3FE09A03"/>
    <w:rsid w:val="00CF1F7C"/>
  </w:style>
  <w:style w:type="paragraph" w:customStyle="1" w:styleId="86E290A3018747758AFB4852A7C4FC5B">
    <w:name w:val="86E290A3018747758AFB4852A7C4FC5B"/>
    <w:rsid w:val="00CF1F7C"/>
  </w:style>
  <w:style w:type="paragraph" w:customStyle="1" w:styleId="9D0317E85BF64A31A2EE87C354961CAD">
    <w:name w:val="9D0317E85BF64A31A2EE87C354961CAD"/>
    <w:rsid w:val="00CF1F7C"/>
  </w:style>
  <w:style w:type="paragraph" w:customStyle="1" w:styleId="EDB74E4456EC4FAEAB0EEE1475D5BB7D">
    <w:name w:val="EDB74E4456EC4FAEAB0EEE1475D5BB7D"/>
    <w:rsid w:val="00CF1F7C"/>
  </w:style>
  <w:style w:type="paragraph" w:customStyle="1" w:styleId="AE5C8A56E9284E6D8C81BA78259CF47E">
    <w:name w:val="AE5C8A56E9284E6D8C81BA78259CF47E"/>
    <w:rsid w:val="00CF1F7C"/>
  </w:style>
  <w:style w:type="paragraph" w:customStyle="1" w:styleId="F33A05A216264B7EB1D6E250CDE4BF83">
    <w:name w:val="F33A05A216264B7EB1D6E250CDE4BF83"/>
    <w:rsid w:val="00CF1F7C"/>
  </w:style>
  <w:style w:type="paragraph" w:customStyle="1" w:styleId="2BB3877134DC444D9D6468C9993A4288">
    <w:name w:val="2BB3877134DC444D9D6468C9993A4288"/>
    <w:rsid w:val="00CF1F7C"/>
  </w:style>
  <w:style w:type="paragraph" w:customStyle="1" w:styleId="24E0BDA9F78741368EF2FFC67AC8CA84">
    <w:name w:val="24E0BDA9F78741368EF2FFC67AC8CA84"/>
    <w:rsid w:val="00CF1F7C"/>
  </w:style>
  <w:style w:type="paragraph" w:customStyle="1" w:styleId="502F791632E9420E9D854C48BA124193">
    <w:name w:val="502F791632E9420E9D854C48BA124193"/>
    <w:rsid w:val="00CF1F7C"/>
  </w:style>
  <w:style w:type="paragraph" w:customStyle="1" w:styleId="C3AFF521E2DE41E492E1116F5BDDBC38">
    <w:name w:val="C3AFF521E2DE41E492E1116F5BDDBC38"/>
    <w:rsid w:val="00CF1F7C"/>
  </w:style>
  <w:style w:type="paragraph" w:customStyle="1" w:styleId="1B4778796555473A8AA5E8F4320052D2">
    <w:name w:val="1B4778796555473A8AA5E8F4320052D2"/>
    <w:rsid w:val="00CF1F7C"/>
  </w:style>
  <w:style w:type="paragraph" w:customStyle="1" w:styleId="8EA3C1B36E0C437CAFB7FFE337B65F32">
    <w:name w:val="8EA3C1B36E0C437CAFB7FFE337B65F32"/>
    <w:rsid w:val="00CF1F7C"/>
  </w:style>
  <w:style w:type="paragraph" w:customStyle="1" w:styleId="A8B8454FA7BB4844884852345C8D30EB">
    <w:name w:val="A8B8454FA7BB4844884852345C8D30EB"/>
    <w:rsid w:val="00CF1F7C"/>
  </w:style>
  <w:style w:type="paragraph" w:customStyle="1" w:styleId="AEBE837368F94113A5CA7720F087C54C">
    <w:name w:val="AEBE837368F94113A5CA7720F087C54C"/>
    <w:rsid w:val="00CF1F7C"/>
  </w:style>
  <w:style w:type="paragraph" w:customStyle="1" w:styleId="FD3FA51C4B964E25880DAB3FEAD18CDA">
    <w:name w:val="FD3FA51C4B964E25880DAB3FEAD18CDA"/>
    <w:rsid w:val="00CF1F7C"/>
  </w:style>
  <w:style w:type="paragraph" w:customStyle="1" w:styleId="538FFFC8B29A460892D2EF53AE29706D">
    <w:name w:val="538FFFC8B29A460892D2EF53AE29706D"/>
    <w:rsid w:val="00CF1F7C"/>
  </w:style>
  <w:style w:type="paragraph" w:customStyle="1" w:styleId="71A5F539683F4E889D1A3F5BF06FA27B2">
    <w:name w:val="71A5F539683F4E889D1A3F5BF06FA27B2"/>
    <w:rsid w:val="00575A19"/>
    <w:pPr>
      <w:spacing w:before="120" w:after="200" w:line="264" w:lineRule="auto"/>
    </w:pPr>
    <w:rPr>
      <w:lang w:val="en-US" w:eastAsia="ja-JP"/>
    </w:rPr>
  </w:style>
  <w:style w:type="paragraph" w:customStyle="1" w:styleId="9363DDA893E54A988AD034C525C85BE71">
    <w:name w:val="9363DDA893E54A988AD034C525C85BE71"/>
    <w:rsid w:val="00575A19"/>
    <w:pPr>
      <w:spacing w:before="120" w:after="200" w:line="264" w:lineRule="auto"/>
    </w:pPr>
    <w:rPr>
      <w:lang w:val="en-US" w:eastAsia="ja-JP"/>
    </w:rPr>
  </w:style>
  <w:style w:type="paragraph" w:customStyle="1" w:styleId="37A9A19A632848D39063A46177902AA425">
    <w:name w:val="37A9A19A632848D39063A46177902AA425"/>
    <w:rsid w:val="00575A19"/>
    <w:pPr>
      <w:spacing w:before="120" w:after="200" w:line="264" w:lineRule="auto"/>
    </w:pPr>
    <w:rPr>
      <w:lang w:val="en-US" w:eastAsia="ja-JP"/>
    </w:rPr>
  </w:style>
  <w:style w:type="paragraph" w:customStyle="1" w:styleId="5670558B703C4E98A7458DD6596C978922">
    <w:name w:val="5670558B703C4E98A7458DD6596C978922"/>
    <w:rsid w:val="00575A19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22">
    <w:name w:val="A13CE39AF96A45D6A2C4BF0EF378607C22"/>
    <w:rsid w:val="00575A19"/>
    <w:pPr>
      <w:spacing w:before="120" w:after="200" w:line="264" w:lineRule="auto"/>
    </w:pPr>
    <w:rPr>
      <w:lang w:val="en-US" w:eastAsia="ja-JP"/>
    </w:rPr>
  </w:style>
  <w:style w:type="paragraph" w:customStyle="1" w:styleId="B7646E5B156F4AB195D5C7476AFBF75610">
    <w:name w:val="B7646E5B156F4AB195D5C7476AFBF75610"/>
    <w:rsid w:val="00575A19"/>
    <w:pPr>
      <w:spacing w:before="120" w:after="200" w:line="264" w:lineRule="auto"/>
    </w:pPr>
    <w:rPr>
      <w:lang w:val="en-US" w:eastAsia="ja-JP"/>
    </w:rPr>
  </w:style>
  <w:style w:type="paragraph" w:customStyle="1" w:styleId="5F9981DD72B04E37B3296EB1F749EEB71">
    <w:name w:val="5F9981DD72B04E37B3296EB1F749EEB71"/>
    <w:rsid w:val="00575A19"/>
    <w:pPr>
      <w:spacing w:before="120" w:after="200" w:line="264" w:lineRule="auto"/>
    </w:pPr>
    <w:rPr>
      <w:lang w:val="en-US" w:eastAsia="ja-JP"/>
    </w:rPr>
  </w:style>
  <w:style w:type="paragraph" w:customStyle="1" w:styleId="62B01FA9819E481AA57BA7376D1C892B1">
    <w:name w:val="62B01FA9819E481AA57BA7376D1C892B1"/>
    <w:rsid w:val="00575A19"/>
    <w:pPr>
      <w:spacing w:before="120" w:after="200" w:line="264" w:lineRule="auto"/>
    </w:pPr>
    <w:rPr>
      <w:lang w:val="en-US" w:eastAsia="ja-JP"/>
    </w:rPr>
  </w:style>
  <w:style w:type="paragraph" w:customStyle="1" w:styleId="C2EEF7882F8B45D5A6660C7E22FBF3358">
    <w:name w:val="C2EEF7882F8B45D5A6660C7E22FBF3358"/>
    <w:rsid w:val="00575A19"/>
    <w:pPr>
      <w:spacing w:before="120" w:after="200" w:line="264" w:lineRule="auto"/>
    </w:pPr>
    <w:rPr>
      <w:lang w:val="en-US" w:eastAsia="ja-JP"/>
    </w:rPr>
  </w:style>
  <w:style w:type="paragraph" w:customStyle="1" w:styleId="9EAFF732A1AB42A79AAE09603C2D59FA1">
    <w:name w:val="9EAFF732A1AB42A79AAE09603C2D59FA1"/>
    <w:rsid w:val="00575A19"/>
    <w:pPr>
      <w:spacing w:before="120" w:after="200" w:line="264" w:lineRule="auto"/>
    </w:pPr>
    <w:rPr>
      <w:lang w:val="en-US" w:eastAsia="ja-JP"/>
    </w:rPr>
  </w:style>
  <w:style w:type="paragraph" w:customStyle="1" w:styleId="59D36D2602434AEE8D3ADB125A1A22861">
    <w:name w:val="59D36D2602434AEE8D3ADB125A1A22861"/>
    <w:rsid w:val="00575A19"/>
    <w:pPr>
      <w:spacing w:before="120" w:after="200" w:line="264" w:lineRule="auto"/>
    </w:pPr>
    <w:rPr>
      <w:lang w:val="en-US" w:eastAsia="ja-JP"/>
    </w:rPr>
  </w:style>
  <w:style w:type="paragraph" w:customStyle="1" w:styleId="02CAAD528B6F418F848166F6BF6DF1DA1">
    <w:name w:val="02CAAD528B6F418F848166F6BF6DF1DA1"/>
    <w:rsid w:val="00575A19"/>
    <w:pPr>
      <w:spacing w:before="120" w:after="200" w:line="264" w:lineRule="auto"/>
    </w:pPr>
    <w:rPr>
      <w:lang w:val="en-US" w:eastAsia="ja-JP"/>
    </w:rPr>
  </w:style>
  <w:style w:type="paragraph" w:customStyle="1" w:styleId="5D90A174D3814ADB8E03344AD2CE2BD21">
    <w:name w:val="5D90A174D3814ADB8E03344AD2CE2BD21"/>
    <w:rsid w:val="00575A19"/>
    <w:pPr>
      <w:spacing w:before="120" w:after="200" w:line="264" w:lineRule="auto"/>
    </w:pPr>
    <w:rPr>
      <w:lang w:val="en-US" w:eastAsia="ja-JP"/>
    </w:rPr>
  </w:style>
  <w:style w:type="paragraph" w:customStyle="1" w:styleId="976AFB6077D14B1D979C4F63054F42FA1">
    <w:name w:val="976AFB6077D14B1D979C4F63054F42FA1"/>
    <w:rsid w:val="00575A19"/>
    <w:pPr>
      <w:spacing w:before="120" w:after="200" w:line="264" w:lineRule="auto"/>
    </w:pPr>
    <w:rPr>
      <w:lang w:val="en-US" w:eastAsia="ja-JP"/>
    </w:rPr>
  </w:style>
  <w:style w:type="paragraph" w:customStyle="1" w:styleId="BD68B88E8C374ED8BDCD3CD2272D5A781">
    <w:name w:val="BD68B88E8C374ED8BDCD3CD2272D5A781"/>
    <w:rsid w:val="00575A19"/>
    <w:pPr>
      <w:spacing w:before="120" w:after="200" w:line="264" w:lineRule="auto"/>
    </w:pPr>
    <w:rPr>
      <w:lang w:val="en-US" w:eastAsia="ja-JP"/>
    </w:rPr>
  </w:style>
  <w:style w:type="paragraph" w:customStyle="1" w:styleId="955BD30075C84AA1A5B55B71142E30891">
    <w:name w:val="955BD30075C84AA1A5B55B71142E30891"/>
    <w:rsid w:val="00575A19"/>
    <w:pPr>
      <w:spacing w:before="120" w:after="200" w:line="264" w:lineRule="auto"/>
    </w:pPr>
    <w:rPr>
      <w:lang w:val="en-US" w:eastAsia="ja-JP"/>
    </w:rPr>
  </w:style>
  <w:style w:type="paragraph" w:customStyle="1" w:styleId="64795E4CECCE4F26B31C856F049D20DF1">
    <w:name w:val="64795E4CECCE4F26B31C856F049D20DF1"/>
    <w:rsid w:val="00575A19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11">
    <w:name w:val="03A2DEF9C872404D922480C4FFF49E5D11"/>
    <w:rsid w:val="00575A19"/>
    <w:pPr>
      <w:spacing w:before="120" w:after="200" w:line="264" w:lineRule="auto"/>
    </w:pPr>
    <w:rPr>
      <w:lang w:val="en-US" w:eastAsia="ja-JP"/>
    </w:rPr>
  </w:style>
  <w:style w:type="paragraph" w:customStyle="1" w:styleId="588E86D5AE494DDB9CFF6F58EFA0E83611">
    <w:name w:val="588E86D5AE494DDB9CFF6F58EFA0E83611"/>
    <w:rsid w:val="00575A19"/>
    <w:pPr>
      <w:spacing w:before="120" w:after="200" w:line="264" w:lineRule="auto"/>
    </w:pPr>
    <w:rPr>
      <w:lang w:val="en-US" w:eastAsia="ja-JP"/>
    </w:rPr>
  </w:style>
  <w:style w:type="paragraph" w:customStyle="1" w:styleId="C4CA2465164E4B6792A0F1A4F60BF6E811">
    <w:name w:val="C4CA2465164E4B6792A0F1A4F60BF6E811"/>
    <w:rsid w:val="00575A19"/>
    <w:pPr>
      <w:spacing w:before="120" w:after="200" w:line="264" w:lineRule="auto"/>
    </w:pPr>
    <w:rPr>
      <w:lang w:val="en-US" w:eastAsia="ja-JP"/>
    </w:rPr>
  </w:style>
  <w:style w:type="paragraph" w:customStyle="1" w:styleId="A03C2D55F93B4888B5F7DA981C0C19579">
    <w:name w:val="A03C2D55F93B4888B5F7DA981C0C19579"/>
    <w:rsid w:val="00575A19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7">
    <w:name w:val="2D03C96314E24B14AC0EA1872271BDA37"/>
    <w:rsid w:val="00575A19"/>
    <w:pPr>
      <w:spacing w:before="120" w:after="200" w:line="264" w:lineRule="auto"/>
    </w:pPr>
    <w:rPr>
      <w:lang w:val="en-US" w:eastAsia="ja-JP"/>
    </w:rPr>
  </w:style>
  <w:style w:type="paragraph" w:customStyle="1" w:styleId="31A1D231C2914A6C868B00570EF747A4">
    <w:name w:val="31A1D231C2914A6C868B00570EF747A4"/>
    <w:rsid w:val="00575A19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DF33B1E45E774D5CB4FA0D57626B5640">
    <w:name w:val="DF33B1E45E774D5CB4FA0D57626B5640"/>
    <w:rsid w:val="00575A19"/>
  </w:style>
  <w:style w:type="paragraph" w:customStyle="1" w:styleId="6B207534A7C447DDABDE2CB97B35E895">
    <w:name w:val="6B207534A7C447DDABDE2CB97B35E895"/>
    <w:rsid w:val="00575A19"/>
  </w:style>
  <w:style w:type="paragraph" w:customStyle="1" w:styleId="CBF1A1E5EDAA49D599C1927975C585A1">
    <w:name w:val="CBF1A1E5EDAA49D599C1927975C585A1"/>
    <w:rsid w:val="00575A19"/>
  </w:style>
  <w:style w:type="paragraph" w:customStyle="1" w:styleId="E475C9C96EC940E8A49FA5657023D48E">
    <w:name w:val="E475C9C96EC940E8A49FA5657023D48E"/>
    <w:rsid w:val="00575A19"/>
  </w:style>
  <w:style w:type="paragraph" w:customStyle="1" w:styleId="52012965B09E400EB4CE98C69B81F366">
    <w:name w:val="52012965B09E400EB4CE98C69B81F366"/>
    <w:rsid w:val="00575A19"/>
  </w:style>
  <w:style w:type="paragraph" w:customStyle="1" w:styleId="853036B7DF8D49538F9E6952F937CBCD">
    <w:name w:val="853036B7DF8D49538F9E6952F937CBCD"/>
    <w:rsid w:val="00575A19"/>
  </w:style>
  <w:style w:type="paragraph" w:customStyle="1" w:styleId="3B65A1CA8CC642C8AAA80D88758DFE60">
    <w:name w:val="3B65A1CA8CC642C8AAA80D88758DFE60"/>
    <w:rsid w:val="00575A19"/>
  </w:style>
  <w:style w:type="paragraph" w:customStyle="1" w:styleId="7819C77016284FDC811A914FFE0A4004">
    <w:name w:val="7819C77016284FDC811A914FFE0A4004"/>
    <w:rsid w:val="00575A19"/>
  </w:style>
  <w:style w:type="paragraph" w:customStyle="1" w:styleId="9AB53AF3DC76468A990953108003313F">
    <w:name w:val="9AB53AF3DC76468A990953108003313F"/>
    <w:rsid w:val="00575A19"/>
  </w:style>
  <w:style w:type="paragraph" w:customStyle="1" w:styleId="29F44EFE359A4B5CB6D7FDC86A2564D0">
    <w:name w:val="29F44EFE359A4B5CB6D7FDC86A2564D0"/>
    <w:rsid w:val="00575A19"/>
  </w:style>
  <w:style w:type="paragraph" w:customStyle="1" w:styleId="A94F924C603045D9BD884D73AD995641">
    <w:name w:val="A94F924C603045D9BD884D73AD995641"/>
    <w:rsid w:val="00575A19"/>
  </w:style>
  <w:style w:type="paragraph" w:customStyle="1" w:styleId="EF83971284A7475EA48A5553B50D3A1A">
    <w:name w:val="EF83971284A7475EA48A5553B50D3A1A"/>
    <w:rsid w:val="00575A19"/>
  </w:style>
  <w:style w:type="paragraph" w:customStyle="1" w:styleId="34C6B8713ED44959A2D578540CA64558">
    <w:name w:val="34C6B8713ED44959A2D578540CA64558"/>
    <w:rsid w:val="00575A19"/>
  </w:style>
  <w:style w:type="paragraph" w:customStyle="1" w:styleId="CD10DFD72E4E434FBAF87350A5AE5ACC">
    <w:name w:val="CD10DFD72E4E434FBAF87350A5AE5ACC"/>
    <w:rsid w:val="00575A19"/>
  </w:style>
  <w:style w:type="paragraph" w:customStyle="1" w:styleId="C647B5E0FAB84D08BD739F09C35E7EF4">
    <w:name w:val="C647B5E0FAB84D08BD739F09C35E7EF4"/>
    <w:rsid w:val="00575A19"/>
  </w:style>
  <w:style w:type="paragraph" w:customStyle="1" w:styleId="CB6F449C8772432DAB2BBCD12BABFDEE">
    <w:name w:val="CB6F449C8772432DAB2BBCD12BABFDEE"/>
    <w:rsid w:val="00575A19"/>
  </w:style>
  <w:style w:type="paragraph" w:customStyle="1" w:styleId="E06926042E8A4E80B90E72C617A1E22B">
    <w:name w:val="E06926042E8A4E80B90E72C617A1E22B"/>
    <w:rsid w:val="00575A19"/>
  </w:style>
  <w:style w:type="paragraph" w:customStyle="1" w:styleId="B78D5A2582A3410BBDE4EAF5E2A80C94">
    <w:name w:val="B78D5A2582A3410BBDE4EAF5E2A80C94"/>
    <w:rsid w:val="00575A19"/>
  </w:style>
  <w:style w:type="paragraph" w:customStyle="1" w:styleId="4FCDB00FB04F4380854161339927F947">
    <w:name w:val="4FCDB00FB04F4380854161339927F947"/>
    <w:rsid w:val="00575A19"/>
  </w:style>
  <w:style w:type="paragraph" w:customStyle="1" w:styleId="5C215F81F71F4271B5EC7BA03EA2ACEC">
    <w:name w:val="5C215F81F71F4271B5EC7BA03EA2ACEC"/>
    <w:rsid w:val="00575A19"/>
  </w:style>
  <w:style w:type="paragraph" w:customStyle="1" w:styleId="DF82A5D87C0F4AF3B82FD9BA9125F9D2">
    <w:name w:val="DF82A5D87C0F4AF3B82FD9BA9125F9D2"/>
    <w:rsid w:val="00575A19"/>
  </w:style>
  <w:style w:type="paragraph" w:customStyle="1" w:styleId="16E0CF8B42814937B62B5FF30DE7A56C">
    <w:name w:val="16E0CF8B42814937B62B5FF30DE7A56C"/>
    <w:rsid w:val="00575A19"/>
  </w:style>
  <w:style w:type="paragraph" w:customStyle="1" w:styleId="0BA4C5D1E1A8413593DB039B19917C89">
    <w:name w:val="0BA4C5D1E1A8413593DB039B19917C89"/>
    <w:rsid w:val="00575A19"/>
  </w:style>
  <w:style w:type="paragraph" w:customStyle="1" w:styleId="0CC1ABD049CA4B089B7C7DC2CB541648">
    <w:name w:val="0CC1ABD049CA4B089B7C7DC2CB541648"/>
    <w:rsid w:val="00575A19"/>
  </w:style>
  <w:style w:type="paragraph" w:customStyle="1" w:styleId="D8016CC1FD074D7F874E3752B9A0B5E9">
    <w:name w:val="D8016CC1FD074D7F874E3752B9A0B5E9"/>
    <w:rsid w:val="00575A19"/>
  </w:style>
  <w:style w:type="paragraph" w:customStyle="1" w:styleId="C8B01D4B4B9340E0BD78DEDD5C8F27CC">
    <w:name w:val="C8B01D4B4B9340E0BD78DEDD5C8F27CC"/>
    <w:rsid w:val="00575A19"/>
  </w:style>
  <w:style w:type="paragraph" w:customStyle="1" w:styleId="97109379E8254B0FB4E6A1BC2AE3079F">
    <w:name w:val="97109379E8254B0FB4E6A1BC2AE3079F"/>
    <w:rsid w:val="00575A19"/>
  </w:style>
  <w:style w:type="paragraph" w:customStyle="1" w:styleId="4B0CDBE10A664F40B55C4C9730939204">
    <w:name w:val="4B0CDBE10A664F40B55C4C9730939204"/>
    <w:rsid w:val="00575A19"/>
  </w:style>
  <w:style w:type="paragraph" w:customStyle="1" w:styleId="4A4E0344FF98402080F74FAB67647C58">
    <w:name w:val="4A4E0344FF98402080F74FAB67647C58"/>
    <w:rsid w:val="00575A19"/>
  </w:style>
  <w:style w:type="paragraph" w:customStyle="1" w:styleId="B9E21EF73BAE424086CB116F3FB27966">
    <w:name w:val="B9E21EF73BAE424086CB116F3FB27966"/>
    <w:rsid w:val="00575A19"/>
  </w:style>
  <w:style w:type="paragraph" w:customStyle="1" w:styleId="6A431A062E2745AA9E6793B7AD6A58FB">
    <w:name w:val="6A431A062E2745AA9E6793B7AD6A58FB"/>
    <w:rsid w:val="00575A19"/>
  </w:style>
  <w:style w:type="paragraph" w:customStyle="1" w:styleId="394E414DDBAC4295A47DBDEA4F8A30BC">
    <w:name w:val="394E414DDBAC4295A47DBDEA4F8A30BC"/>
    <w:rsid w:val="00575A19"/>
  </w:style>
  <w:style w:type="paragraph" w:customStyle="1" w:styleId="3FD29B08469C4F80BC4A8168EE51C560">
    <w:name w:val="3FD29B08469C4F80BC4A8168EE51C560"/>
    <w:rsid w:val="00575A19"/>
  </w:style>
  <w:style w:type="paragraph" w:customStyle="1" w:styleId="71A5F539683F4E889D1A3F5BF06FA27B3">
    <w:name w:val="71A5F539683F4E889D1A3F5BF06FA27B3"/>
    <w:rsid w:val="00121338"/>
    <w:pPr>
      <w:spacing w:before="120" w:after="200" w:line="264" w:lineRule="auto"/>
    </w:pPr>
    <w:rPr>
      <w:lang w:val="en-US" w:eastAsia="ja-JP"/>
    </w:rPr>
  </w:style>
  <w:style w:type="paragraph" w:customStyle="1" w:styleId="9363DDA893E54A988AD034C525C85BE72">
    <w:name w:val="9363DDA893E54A988AD034C525C85BE72"/>
    <w:rsid w:val="00121338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1">
    <w:name w:val="1247D205B54C457FB54D47A7C6ECF8321"/>
    <w:rsid w:val="00121338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1">
    <w:name w:val="6B4B59B24EAC41AE899D04D04A2C72AA1"/>
    <w:rsid w:val="00121338"/>
    <w:pPr>
      <w:spacing w:before="120" w:after="200" w:line="264" w:lineRule="auto"/>
    </w:pPr>
    <w:rPr>
      <w:lang w:val="en-US" w:eastAsia="ja-JP"/>
    </w:rPr>
  </w:style>
  <w:style w:type="paragraph" w:customStyle="1" w:styleId="DAD646BF264D4C8CBD8C00B3D1FA98531">
    <w:name w:val="DAD646BF264D4C8CBD8C00B3D1FA98531"/>
    <w:rsid w:val="00121338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23">
    <w:name w:val="A13CE39AF96A45D6A2C4BF0EF378607C23"/>
    <w:rsid w:val="00121338"/>
    <w:pPr>
      <w:spacing w:before="120" w:after="200" w:line="264" w:lineRule="auto"/>
    </w:pPr>
    <w:rPr>
      <w:lang w:val="en-US" w:eastAsia="ja-JP"/>
    </w:rPr>
  </w:style>
  <w:style w:type="paragraph" w:customStyle="1" w:styleId="B7646E5B156F4AB195D5C7476AFBF75611">
    <w:name w:val="B7646E5B156F4AB195D5C7476AFBF75611"/>
    <w:rsid w:val="00121338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1">
    <w:name w:val="16E0CF8B42814937B62B5FF30DE7A56C1"/>
    <w:rsid w:val="00121338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12">
    <w:name w:val="03A2DEF9C872404D922480C4FFF49E5D12"/>
    <w:rsid w:val="00121338"/>
    <w:pPr>
      <w:spacing w:before="120" w:after="200" w:line="264" w:lineRule="auto"/>
    </w:pPr>
    <w:rPr>
      <w:lang w:val="en-US" w:eastAsia="ja-JP"/>
    </w:rPr>
  </w:style>
  <w:style w:type="paragraph" w:customStyle="1" w:styleId="588E86D5AE494DDB9CFF6F58EFA0E83612">
    <w:name w:val="588E86D5AE494DDB9CFF6F58EFA0E83612"/>
    <w:rsid w:val="00121338"/>
    <w:pPr>
      <w:spacing w:before="120" w:after="200" w:line="264" w:lineRule="auto"/>
    </w:pPr>
    <w:rPr>
      <w:lang w:val="en-US" w:eastAsia="ja-JP"/>
    </w:rPr>
  </w:style>
  <w:style w:type="paragraph" w:customStyle="1" w:styleId="A03C2D55F93B4888B5F7DA981C0C195710">
    <w:name w:val="A03C2D55F93B4888B5F7DA981C0C195710"/>
    <w:rsid w:val="00121338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8">
    <w:name w:val="2D03C96314E24B14AC0EA1872271BDA38"/>
    <w:rsid w:val="00121338"/>
    <w:pPr>
      <w:spacing w:before="120" w:after="200" w:line="264" w:lineRule="auto"/>
    </w:pPr>
    <w:rPr>
      <w:lang w:val="en-US" w:eastAsia="ja-JP"/>
    </w:rPr>
  </w:style>
  <w:style w:type="paragraph" w:customStyle="1" w:styleId="F0A9B69AED174C99928174A9D6FE852C">
    <w:name w:val="F0A9B69AED174C99928174A9D6FE852C"/>
    <w:rsid w:val="00121338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29D6A679B3054454AD39A6BAE4FA7464">
    <w:name w:val="29D6A679B3054454AD39A6BAE4FA7464"/>
    <w:rsid w:val="00121338"/>
    <w:rPr>
      <w:lang w:val="en-US" w:eastAsia="en-US"/>
    </w:rPr>
  </w:style>
  <w:style w:type="paragraph" w:customStyle="1" w:styleId="71A5F539683F4E889D1A3F5BF06FA27B4">
    <w:name w:val="71A5F539683F4E889D1A3F5BF06FA27B4"/>
    <w:rsid w:val="003437CC"/>
    <w:pPr>
      <w:spacing w:before="120" w:after="200" w:line="264" w:lineRule="auto"/>
    </w:pPr>
    <w:rPr>
      <w:lang w:val="en-US" w:eastAsia="ja-JP"/>
    </w:rPr>
  </w:style>
  <w:style w:type="paragraph" w:customStyle="1" w:styleId="9363DDA893E54A988AD034C525C85BE73">
    <w:name w:val="9363DDA893E54A988AD034C525C85BE73"/>
    <w:rsid w:val="003437CC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2">
    <w:name w:val="1247D205B54C457FB54D47A7C6ECF8322"/>
    <w:rsid w:val="003437CC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2">
    <w:name w:val="6B4B59B24EAC41AE899D04D04A2C72AA2"/>
    <w:rsid w:val="003437CC"/>
    <w:pPr>
      <w:spacing w:before="120" w:after="200" w:line="264" w:lineRule="auto"/>
    </w:pPr>
    <w:rPr>
      <w:lang w:val="en-US" w:eastAsia="ja-JP"/>
    </w:rPr>
  </w:style>
  <w:style w:type="paragraph" w:customStyle="1" w:styleId="DAD646BF264D4C8CBD8C00B3D1FA98532">
    <w:name w:val="DAD646BF264D4C8CBD8C00B3D1FA98532"/>
    <w:rsid w:val="003437CC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24">
    <w:name w:val="A13CE39AF96A45D6A2C4BF0EF378607C24"/>
    <w:rsid w:val="003437CC"/>
    <w:pPr>
      <w:spacing w:before="120" w:after="200" w:line="264" w:lineRule="auto"/>
    </w:pPr>
    <w:rPr>
      <w:lang w:val="en-US" w:eastAsia="ja-JP"/>
    </w:rPr>
  </w:style>
  <w:style w:type="paragraph" w:customStyle="1" w:styleId="B7646E5B156F4AB195D5C7476AFBF75612">
    <w:name w:val="B7646E5B156F4AB195D5C7476AFBF75612"/>
    <w:rsid w:val="003437CC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2">
    <w:name w:val="16E0CF8B42814937B62B5FF30DE7A56C2"/>
    <w:rsid w:val="003437CC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13">
    <w:name w:val="03A2DEF9C872404D922480C4FFF49E5D13"/>
    <w:rsid w:val="003437CC"/>
    <w:pPr>
      <w:spacing w:before="120" w:after="200" w:line="264" w:lineRule="auto"/>
    </w:pPr>
    <w:rPr>
      <w:lang w:val="en-US" w:eastAsia="ja-JP"/>
    </w:rPr>
  </w:style>
  <w:style w:type="paragraph" w:customStyle="1" w:styleId="588E86D5AE494DDB9CFF6F58EFA0E83613">
    <w:name w:val="588E86D5AE494DDB9CFF6F58EFA0E83613"/>
    <w:rsid w:val="003437CC"/>
    <w:pPr>
      <w:spacing w:before="120" w:after="200" w:line="264" w:lineRule="auto"/>
    </w:pPr>
    <w:rPr>
      <w:lang w:val="en-US" w:eastAsia="ja-JP"/>
    </w:rPr>
  </w:style>
  <w:style w:type="paragraph" w:customStyle="1" w:styleId="A03C2D55F93B4888B5F7DA981C0C195711">
    <w:name w:val="A03C2D55F93B4888B5F7DA981C0C195711"/>
    <w:rsid w:val="003437CC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9">
    <w:name w:val="2D03C96314E24B14AC0EA1872271BDA39"/>
    <w:rsid w:val="003437CC"/>
    <w:pPr>
      <w:spacing w:before="120" w:after="200" w:line="264" w:lineRule="auto"/>
    </w:pPr>
    <w:rPr>
      <w:lang w:val="en-US" w:eastAsia="ja-JP"/>
    </w:rPr>
  </w:style>
  <w:style w:type="paragraph" w:customStyle="1" w:styleId="BB86725FA29645B59F8B76520A390F3F">
    <w:name w:val="BB86725FA29645B59F8B76520A390F3F"/>
    <w:rsid w:val="003437CC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E27C28C5FBE64BF0A2BF76A7301E25D9">
    <w:name w:val="E27C28C5FBE64BF0A2BF76A7301E25D9"/>
    <w:rsid w:val="003437CC"/>
    <w:rPr>
      <w:lang w:val="en-US" w:eastAsia="en-US"/>
    </w:rPr>
  </w:style>
  <w:style w:type="paragraph" w:customStyle="1" w:styleId="71A5F539683F4E889D1A3F5BF06FA27B5">
    <w:name w:val="71A5F539683F4E889D1A3F5BF06FA27B5"/>
    <w:rsid w:val="00E95D04"/>
    <w:pPr>
      <w:spacing w:before="120" w:after="200" w:line="264" w:lineRule="auto"/>
    </w:pPr>
    <w:rPr>
      <w:lang w:val="en-US" w:eastAsia="ja-JP"/>
    </w:rPr>
  </w:style>
  <w:style w:type="paragraph" w:customStyle="1" w:styleId="9363DDA893E54A988AD034C525C85BE74">
    <w:name w:val="9363DDA893E54A988AD034C525C85BE74"/>
    <w:rsid w:val="00E95D04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3">
    <w:name w:val="1247D205B54C457FB54D47A7C6ECF8323"/>
    <w:rsid w:val="00E95D04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3">
    <w:name w:val="6B4B59B24EAC41AE899D04D04A2C72AA3"/>
    <w:rsid w:val="00E95D04"/>
    <w:pPr>
      <w:spacing w:before="120" w:after="200" w:line="264" w:lineRule="auto"/>
    </w:pPr>
    <w:rPr>
      <w:lang w:val="en-US" w:eastAsia="ja-JP"/>
    </w:rPr>
  </w:style>
  <w:style w:type="paragraph" w:customStyle="1" w:styleId="DAD646BF264D4C8CBD8C00B3D1FA98533">
    <w:name w:val="DAD646BF264D4C8CBD8C00B3D1FA98533"/>
    <w:rsid w:val="00E95D04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25">
    <w:name w:val="A13CE39AF96A45D6A2C4BF0EF378607C25"/>
    <w:rsid w:val="00E95D04"/>
    <w:pPr>
      <w:spacing w:before="120" w:after="200" w:line="264" w:lineRule="auto"/>
    </w:pPr>
    <w:rPr>
      <w:lang w:val="en-US" w:eastAsia="ja-JP"/>
    </w:rPr>
  </w:style>
  <w:style w:type="paragraph" w:customStyle="1" w:styleId="B7646E5B156F4AB195D5C7476AFBF75613">
    <w:name w:val="B7646E5B156F4AB195D5C7476AFBF75613"/>
    <w:rsid w:val="00E95D04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3">
    <w:name w:val="16E0CF8B42814937B62B5FF30DE7A56C3"/>
    <w:rsid w:val="00E95D04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14">
    <w:name w:val="03A2DEF9C872404D922480C4FFF49E5D14"/>
    <w:rsid w:val="00E95D04"/>
    <w:pPr>
      <w:spacing w:before="120" w:after="200" w:line="264" w:lineRule="auto"/>
    </w:pPr>
    <w:rPr>
      <w:lang w:val="en-US" w:eastAsia="ja-JP"/>
    </w:rPr>
  </w:style>
  <w:style w:type="paragraph" w:customStyle="1" w:styleId="588E86D5AE494DDB9CFF6F58EFA0E83614">
    <w:name w:val="588E86D5AE494DDB9CFF6F58EFA0E83614"/>
    <w:rsid w:val="00E95D04"/>
    <w:pPr>
      <w:spacing w:before="120" w:after="200" w:line="264" w:lineRule="auto"/>
    </w:pPr>
    <w:rPr>
      <w:lang w:val="en-US" w:eastAsia="ja-JP"/>
    </w:rPr>
  </w:style>
  <w:style w:type="paragraph" w:customStyle="1" w:styleId="A03C2D55F93B4888B5F7DA981C0C195712">
    <w:name w:val="A03C2D55F93B4888B5F7DA981C0C195712"/>
    <w:rsid w:val="00E95D04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10">
    <w:name w:val="2D03C96314E24B14AC0EA1872271BDA310"/>
    <w:rsid w:val="00E95D04"/>
    <w:pPr>
      <w:spacing w:before="120" w:after="200" w:line="264" w:lineRule="auto"/>
    </w:pPr>
    <w:rPr>
      <w:lang w:val="en-US" w:eastAsia="ja-JP"/>
    </w:rPr>
  </w:style>
  <w:style w:type="paragraph" w:customStyle="1" w:styleId="8E718E1B4E8C4B30A328BB28A503F833">
    <w:name w:val="8E718E1B4E8C4B30A328BB28A503F833"/>
    <w:rsid w:val="00E95D04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E9E7EFE6DA314B689607899E2E32B652">
    <w:name w:val="E9E7EFE6DA314B689607899E2E32B652"/>
    <w:rsid w:val="00E95D04"/>
    <w:rPr>
      <w:lang w:val="en-US" w:eastAsia="en-US"/>
    </w:rPr>
  </w:style>
  <w:style w:type="paragraph" w:customStyle="1" w:styleId="F5DD5C8BC26D49D388E519672D9F3770">
    <w:name w:val="F5DD5C8BC26D49D388E519672D9F3770"/>
    <w:rsid w:val="00E95D04"/>
    <w:rPr>
      <w:lang w:val="en-US" w:eastAsia="en-US"/>
    </w:rPr>
  </w:style>
  <w:style w:type="paragraph" w:customStyle="1" w:styleId="4FDCCC46FCB24FE99021A5D952627805">
    <w:name w:val="4FDCCC46FCB24FE99021A5D952627805"/>
    <w:rsid w:val="00E95D04"/>
    <w:rPr>
      <w:lang w:val="en-US" w:eastAsia="en-US"/>
    </w:rPr>
  </w:style>
  <w:style w:type="paragraph" w:customStyle="1" w:styleId="89EBDBD1178F4234A296AFA72E0968C5">
    <w:name w:val="89EBDBD1178F4234A296AFA72E0968C5"/>
    <w:rsid w:val="00E95D04"/>
    <w:rPr>
      <w:lang w:val="en-US" w:eastAsia="en-US"/>
    </w:rPr>
  </w:style>
  <w:style w:type="paragraph" w:customStyle="1" w:styleId="414E5DFAC1C54922B0F468DFC56A5BAA">
    <w:name w:val="414E5DFAC1C54922B0F468DFC56A5BAA"/>
    <w:rsid w:val="00E95D04"/>
    <w:rPr>
      <w:lang w:val="en-US" w:eastAsia="en-US"/>
    </w:rPr>
  </w:style>
  <w:style w:type="paragraph" w:customStyle="1" w:styleId="E174F64EDB034D38B67E356762B76315">
    <w:name w:val="E174F64EDB034D38B67E356762B76315"/>
    <w:rsid w:val="00E95D04"/>
    <w:rPr>
      <w:lang w:val="en-US" w:eastAsia="en-US"/>
    </w:rPr>
  </w:style>
  <w:style w:type="paragraph" w:customStyle="1" w:styleId="20DF04AF0148483595F5CF0B7B0CAED1">
    <w:name w:val="20DF04AF0148483595F5CF0B7B0CAED1"/>
    <w:rsid w:val="00E95D04"/>
    <w:rPr>
      <w:lang w:val="en-US" w:eastAsia="en-US"/>
    </w:rPr>
  </w:style>
  <w:style w:type="paragraph" w:customStyle="1" w:styleId="CF9138E6870049DE99139C357C5DCBFC">
    <w:name w:val="CF9138E6870049DE99139C357C5DCBFC"/>
    <w:rsid w:val="00E95D04"/>
    <w:rPr>
      <w:lang w:val="en-US" w:eastAsia="en-US"/>
    </w:rPr>
  </w:style>
  <w:style w:type="paragraph" w:customStyle="1" w:styleId="3E786E3ECD184EC29F32938A6DA57526">
    <w:name w:val="3E786E3ECD184EC29F32938A6DA57526"/>
    <w:rsid w:val="00E95D04"/>
    <w:rPr>
      <w:lang w:val="en-US" w:eastAsia="en-US"/>
    </w:rPr>
  </w:style>
  <w:style w:type="paragraph" w:customStyle="1" w:styleId="45B9393D19F54AB6B03D26397DE7451A">
    <w:name w:val="45B9393D19F54AB6B03D26397DE7451A"/>
    <w:rsid w:val="00E95D04"/>
    <w:rPr>
      <w:lang w:val="en-US" w:eastAsia="en-US"/>
    </w:rPr>
  </w:style>
  <w:style w:type="paragraph" w:customStyle="1" w:styleId="71A5F539683F4E889D1A3F5BF06FA27B6">
    <w:name w:val="71A5F539683F4E889D1A3F5BF06FA27B6"/>
    <w:rsid w:val="000A410A"/>
    <w:pPr>
      <w:spacing w:before="120" w:after="200" w:line="264" w:lineRule="auto"/>
    </w:pPr>
    <w:rPr>
      <w:lang w:val="en-US" w:eastAsia="ja-JP"/>
    </w:rPr>
  </w:style>
  <w:style w:type="paragraph" w:customStyle="1" w:styleId="9363DDA893E54A988AD034C525C85BE75">
    <w:name w:val="9363DDA893E54A988AD034C525C85BE75"/>
    <w:rsid w:val="000A410A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4">
    <w:name w:val="1247D205B54C457FB54D47A7C6ECF8324"/>
    <w:rsid w:val="000A410A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4">
    <w:name w:val="6B4B59B24EAC41AE899D04D04A2C72AA4"/>
    <w:rsid w:val="000A410A"/>
    <w:pPr>
      <w:spacing w:before="120" w:after="200" w:line="264" w:lineRule="auto"/>
    </w:pPr>
    <w:rPr>
      <w:lang w:val="en-US" w:eastAsia="ja-JP"/>
    </w:rPr>
  </w:style>
  <w:style w:type="paragraph" w:customStyle="1" w:styleId="DAD646BF264D4C8CBD8C00B3D1FA98534">
    <w:name w:val="DAD646BF264D4C8CBD8C00B3D1FA98534"/>
    <w:rsid w:val="000A410A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26">
    <w:name w:val="A13CE39AF96A45D6A2C4BF0EF378607C26"/>
    <w:rsid w:val="000A410A"/>
    <w:pPr>
      <w:spacing w:before="120" w:after="200" w:line="264" w:lineRule="auto"/>
    </w:pPr>
    <w:rPr>
      <w:lang w:val="en-US" w:eastAsia="ja-JP"/>
    </w:rPr>
  </w:style>
  <w:style w:type="paragraph" w:customStyle="1" w:styleId="B7646E5B156F4AB195D5C7476AFBF75614">
    <w:name w:val="B7646E5B156F4AB195D5C7476AFBF75614"/>
    <w:rsid w:val="000A410A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4">
    <w:name w:val="16E0CF8B42814937B62B5FF30DE7A56C4"/>
    <w:rsid w:val="000A410A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15">
    <w:name w:val="03A2DEF9C872404D922480C4FFF49E5D15"/>
    <w:rsid w:val="000A410A"/>
    <w:pPr>
      <w:spacing w:before="120" w:after="200" w:line="264" w:lineRule="auto"/>
    </w:pPr>
    <w:rPr>
      <w:lang w:val="en-US" w:eastAsia="ja-JP"/>
    </w:rPr>
  </w:style>
  <w:style w:type="paragraph" w:customStyle="1" w:styleId="588E86D5AE494DDB9CFF6F58EFA0E83615">
    <w:name w:val="588E86D5AE494DDB9CFF6F58EFA0E83615"/>
    <w:rsid w:val="000A410A"/>
    <w:pPr>
      <w:spacing w:before="120" w:after="200" w:line="264" w:lineRule="auto"/>
    </w:pPr>
    <w:rPr>
      <w:lang w:val="en-US" w:eastAsia="ja-JP"/>
    </w:rPr>
  </w:style>
  <w:style w:type="paragraph" w:customStyle="1" w:styleId="A03C2D55F93B4888B5F7DA981C0C195713">
    <w:name w:val="A03C2D55F93B4888B5F7DA981C0C195713"/>
    <w:rsid w:val="000A410A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11">
    <w:name w:val="2D03C96314E24B14AC0EA1872271BDA311"/>
    <w:rsid w:val="000A410A"/>
    <w:pPr>
      <w:spacing w:before="120" w:after="200" w:line="264" w:lineRule="auto"/>
    </w:pPr>
    <w:rPr>
      <w:lang w:val="en-US" w:eastAsia="ja-JP"/>
    </w:rPr>
  </w:style>
  <w:style w:type="paragraph" w:customStyle="1" w:styleId="14D001AB64A24C06881DDDFE2EEEC011">
    <w:name w:val="14D001AB64A24C06881DDDFE2EEEC011"/>
    <w:rsid w:val="000A410A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71A5F539683F4E889D1A3F5BF06FA27B7">
    <w:name w:val="71A5F539683F4E889D1A3F5BF06FA27B7"/>
    <w:rsid w:val="006E4CA1"/>
    <w:pPr>
      <w:spacing w:before="120" w:after="200" w:line="264" w:lineRule="auto"/>
    </w:pPr>
    <w:rPr>
      <w:lang w:val="en-US" w:eastAsia="ja-JP"/>
    </w:rPr>
  </w:style>
  <w:style w:type="paragraph" w:customStyle="1" w:styleId="9363DDA893E54A988AD034C525C85BE76">
    <w:name w:val="9363DDA893E54A988AD034C525C85BE76"/>
    <w:rsid w:val="006E4CA1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5">
    <w:name w:val="1247D205B54C457FB54D47A7C6ECF8325"/>
    <w:rsid w:val="006E4CA1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5">
    <w:name w:val="6B4B59B24EAC41AE899D04D04A2C72AA5"/>
    <w:rsid w:val="006E4CA1"/>
    <w:pPr>
      <w:spacing w:before="120" w:after="200" w:line="264" w:lineRule="auto"/>
    </w:pPr>
    <w:rPr>
      <w:lang w:val="en-US" w:eastAsia="ja-JP"/>
    </w:rPr>
  </w:style>
  <w:style w:type="paragraph" w:customStyle="1" w:styleId="DAD646BF264D4C8CBD8C00B3D1FA98535">
    <w:name w:val="DAD646BF264D4C8CBD8C00B3D1FA98535"/>
    <w:rsid w:val="006E4CA1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27">
    <w:name w:val="A13CE39AF96A45D6A2C4BF0EF378607C27"/>
    <w:rsid w:val="006E4CA1"/>
    <w:pPr>
      <w:spacing w:before="120" w:after="200" w:line="264" w:lineRule="auto"/>
    </w:pPr>
    <w:rPr>
      <w:lang w:val="en-US" w:eastAsia="ja-JP"/>
    </w:rPr>
  </w:style>
  <w:style w:type="paragraph" w:customStyle="1" w:styleId="B7646E5B156F4AB195D5C7476AFBF75615">
    <w:name w:val="B7646E5B156F4AB195D5C7476AFBF75615"/>
    <w:rsid w:val="006E4CA1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5">
    <w:name w:val="16E0CF8B42814937B62B5FF30DE7A56C5"/>
    <w:rsid w:val="006E4CA1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16">
    <w:name w:val="03A2DEF9C872404D922480C4FFF49E5D16"/>
    <w:rsid w:val="006E4CA1"/>
    <w:pPr>
      <w:spacing w:before="120" w:after="200" w:line="264" w:lineRule="auto"/>
    </w:pPr>
    <w:rPr>
      <w:lang w:val="en-US" w:eastAsia="ja-JP"/>
    </w:rPr>
  </w:style>
  <w:style w:type="paragraph" w:customStyle="1" w:styleId="588E86D5AE494DDB9CFF6F58EFA0E83616">
    <w:name w:val="588E86D5AE494DDB9CFF6F58EFA0E83616"/>
    <w:rsid w:val="006E4CA1"/>
    <w:pPr>
      <w:spacing w:before="120" w:after="200" w:line="264" w:lineRule="auto"/>
    </w:pPr>
    <w:rPr>
      <w:lang w:val="en-US" w:eastAsia="ja-JP"/>
    </w:rPr>
  </w:style>
  <w:style w:type="paragraph" w:customStyle="1" w:styleId="A03C2D55F93B4888B5F7DA981C0C195714">
    <w:name w:val="A03C2D55F93B4888B5F7DA981C0C195714"/>
    <w:rsid w:val="006E4CA1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12">
    <w:name w:val="2D03C96314E24B14AC0EA1872271BDA312"/>
    <w:rsid w:val="006E4CA1"/>
    <w:pPr>
      <w:spacing w:before="120" w:after="200" w:line="264" w:lineRule="auto"/>
    </w:pPr>
    <w:rPr>
      <w:lang w:val="en-US" w:eastAsia="ja-JP"/>
    </w:rPr>
  </w:style>
  <w:style w:type="paragraph" w:customStyle="1" w:styleId="637F99B59EF44B1CBD18948D3823770B">
    <w:name w:val="637F99B59EF44B1CBD18948D3823770B"/>
    <w:rsid w:val="006E4CA1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71A5F539683F4E889D1A3F5BF06FA27B8">
    <w:name w:val="71A5F539683F4E889D1A3F5BF06FA27B8"/>
    <w:rsid w:val="00E63256"/>
    <w:pPr>
      <w:spacing w:before="120" w:after="200" w:line="264" w:lineRule="auto"/>
    </w:pPr>
    <w:rPr>
      <w:lang w:val="en-US" w:eastAsia="ja-JP"/>
    </w:rPr>
  </w:style>
  <w:style w:type="paragraph" w:customStyle="1" w:styleId="9363DDA893E54A988AD034C525C85BE77">
    <w:name w:val="9363DDA893E54A988AD034C525C85BE77"/>
    <w:rsid w:val="00E63256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6">
    <w:name w:val="1247D205B54C457FB54D47A7C6ECF8326"/>
    <w:rsid w:val="00E63256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6">
    <w:name w:val="6B4B59B24EAC41AE899D04D04A2C72AA6"/>
    <w:rsid w:val="00E63256"/>
    <w:pPr>
      <w:spacing w:before="120" w:after="200" w:line="264" w:lineRule="auto"/>
    </w:pPr>
    <w:rPr>
      <w:lang w:val="en-US" w:eastAsia="ja-JP"/>
    </w:rPr>
  </w:style>
  <w:style w:type="paragraph" w:customStyle="1" w:styleId="DAD646BF264D4C8CBD8C00B3D1FA98536">
    <w:name w:val="DAD646BF264D4C8CBD8C00B3D1FA98536"/>
    <w:rsid w:val="00E63256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28">
    <w:name w:val="A13CE39AF96A45D6A2C4BF0EF378607C28"/>
    <w:rsid w:val="00E63256"/>
    <w:pPr>
      <w:spacing w:before="120" w:after="200" w:line="264" w:lineRule="auto"/>
    </w:pPr>
    <w:rPr>
      <w:lang w:val="en-US" w:eastAsia="ja-JP"/>
    </w:rPr>
  </w:style>
  <w:style w:type="paragraph" w:customStyle="1" w:styleId="B7646E5B156F4AB195D5C7476AFBF75616">
    <w:name w:val="B7646E5B156F4AB195D5C7476AFBF75616"/>
    <w:rsid w:val="00E63256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6">
    <w:name w:val="16E0CF8B42814937B62B5FF30DE7A56C6"/>
    <w:rsid w:val="00E63256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17">
    <w:name w:val="03A2DEF9C872404D922480C4FFF49E5D17"/>
    <w:rsid w:val="00E63256"/>
    <w:pPr>
      <w:spacing w:before="120" w:after="200" w:line="264" w:lineRule="auto"/>
    </w:pPr>
    <w:rPr>
      <w:lang w:val="en-US" w:eastAsia="ja-JP"/>
    </w:rPr>
  </w:style>
  <w:style w:type="paragraph" w:customStyle="1" w:styleId="588E86D5AE494DDB9CFF6F58EFA0E83617">
    <w:name w:val="588E86D5AE494DDB9CFF6F58EFA0E83617"/>
    <w:rsid w:val="00E63256"/>
    <w:pPr>
      <w:spacing w:before="120" w:after="200" w:line="264" w:lineRule="auto"/>
    </w:pPr>
    <w:rPr>
      <w:lang w:val="en-US" w:eastAsia="ja-JP"/>
    </w:rPr>
  </w:style>
  <w:style w:type="paragraph" w:customStyle="1" w:styleId="A03C2D55F93B4888B5F7DA981C0C195715">
    <w:name w:val="A03C2D55F93B4888B5F7DA981C0C195715"/>
    <w:rsid w:val="00E63256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13">
    <w:name w:val="2D03C96314E24B14AC0EA1872271BDA313"/>
    <w:rsid w:val="00E63256"/>
    <w:pPr>
      <w:spacing w:before="120" w:after="200" w:line="264" w:lineRule="auto"/>
    </w:pPr>
    <w:rPr>
      <w:lang w:val="en-US" w:eastAsia="ja-JP"/>
    </w:rPr>
  </w:style>
  <w:style w:type="paragraph" w:customStyle="1" w:styleId="AEA2C8FF1608464C8AB860E7BB265EE3">
    <w:name w:val="AEA2C8FF1608464C8AB860E7BB265EE3"/>
    <w:rsid w:val="00E63256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B5B35372CDC644A3B7D879C17FD12950">
    <w:name w:val="B5B35372CDC644A3B7D879C17FD12950"/>
    <w:rsid w:val="00E63256"/>
  </w:style>
  <w:style w:type="paragraph" w:customStyle="1" w:styleId="7703B3A8E4D54EE89F2FA9C74207F146">
    <w:name w:val="7703B3A8E4D54EE89F2FA9C74207F146"/>
    <w:rsid w:val="00E63256"/>
  </w:style>
  <w:style w:type="paragraph" w:customStyle="1" w:styleId="A9619C07D1B8400693A3DB49884A6A0C">
    <w:name w:val="A9619C07D1B8400693A3DB49884A6A0C"/>
    <w:rsid w:val="00E63256"/>
  </w:style>
  <w:style w:type="paragraph" w:customStyle="1" w:styleId="67EF30DE955D42908946741ED26C6A6A">
    <w:name w:val="67EF30DE955D42908946741ED26C6A6A"/>
    <w:rsid w:val="00E63256"/>
  </w:style>
  <w:style w:type="paragraph" w:customStyle="1" w:styleId="5524549E79C944D9A5B81CE06958B65C">
    <w:name w:val="5524549E79C944D9A5B81CE06958B65C"/>
    <w:rsid w:val="00E63256"/>
  </w:style>
  <w:style w:type="paragraph" w:customStyle="1" w:styleId="69CB779921B646B69E1F07DDBDD69264">
    <w:name w:val="69CB779921B646B69E1F07DDBDD69264"/>
    <w:rsid w:val="00E63256"/>
  </w:style>
  <w:style w:type="paragraph" w:customStyle="1" w:styleId="55F4BF3455AC4213BAE74AA26CCD068C">
    <w:name w:val="55F4BF3455AC4213BAE74AA26CCD068C"/>
    <w:rsid w:val="00E63256"/>
  </w:style>
  <w:style w:type="paragraph" w:customStyle="1" w:styleId="DAB304E8FC364DB186BA16C6B7F61833">
    <w:name w:val="DAB304E8FC364DB186BA16C6B7F61833"/>
    <w:rsid w:val="00E63256"/>
  </w:style>
  <w:style w:type="paragraph" w:customStyle="1" w:styleId="3A98E0C7828D467E9BE112AE598CBDA4">
    <w:name w:val="3A98E0C7828D467E9BE112AE598CBDA4"/>
    <w:rsid w:val="00E63256"/>
  </w:style>
  <w:style w:type="paragraph" w:customStyle="1" w:styleId="49A9B94D632B46638ACB10015B273D8A">
    <w:name w:val="49A9B94D632B46638ACB10015B273D8A"/>
    <w:rsid w:val="00E63256"/>
  </w:style>
  <w:style w:type="paragraph" w:customStyle="1" w:styleId="6500CA10FA7F4971A40293AB5579D290">
    <w:name w:val="6500CA10FA7F4971A40293AB5579D290"/>
    <w:rsid w:val="00E63256"/>
  </w:style>
  <w:style w:type="paragraph" w:customStyle="1" w:styleId="D6625AE170EC4492A7FBC78241991A82">
    <w:name w:val="D6625AE170EC4492A7FBC78241991A82"/>
    <w:rsid w:val="00E63256"/>
  </w:style>
  <w:style w:type="paragraph" w:customStyle="1" w:styleId="C63DEBB390F34168BD6537A882F70C4F">
    <w:name w:val="C63DEBB390F34168BD6537A882F70C4F"/>
    <w:rsid w:val="00E63256"/>
  </w:style>
  <w:style w:type="paragraph" w:customStyle="1" w:styleId="367F87733E414482B02E24AFFB6E028B">
    <w:name w:val="367F87733E414482B02E24AFFB6E028B"/>
    <w:rsid w:val="00E63256"/>
  </w:style>
  <w:style w:type="paragraph" w:customStyle="1" w:styleId="2738AAB307F141939CA83B4B75D77A10">
    <w:name w:val="2738AAB307F141939CA83B4B75D77A10"/>
    <w:rsid w:val="00E63256"/>
  </w:style>
  <w:style w:type="paragraph" w:customStyle="1" w:styleId="D3F15AD849934D999E82EFDB9E47B30C">
    <w:name w:val="D3F15AD849934D999E82EFDB9E47B30C"/>
    <w:rsid w:val="00E63256"/>
  </w:style>
  <w:style w:type="paragraph" w:customStyle="1" w:styleId="2631D188A6E149BEAB5D52FBE501FE1D">
    <w:name w:val="2631D188A6E149BEAB5D52FBE501FE1D"/>
    <w:rsid w:val="00E63256"/>
  </w:style>
  <w:style w:type="paragraph" w:customStyle="1" w:styleId="5139ECD25E454BEABBCE56ABBBDDDFCF">
    <w:name w:val="5139ECD25E454BEABBCE56ABBBDDDFCF"/>
    <w:rsid w:val="00E63256"/>
  </w:style>
  <w:style w:type="paragraph" w:customStyle="1" w:styleId="6CBE89D4387C4DF182125EE76E8F8617">
    <w:name w:val="6CBE89D4387C4DF182125EE76E8F8617"/>
    <w:rsid w:val="00E63256"/>
  </w:style>
  <w:style w:type="paragraph" w:customStyle="1" w:styleId="4D8DF9C01C7043FAA0E7A2AF94E2C735">
    <w:name w:val="4D8DF9C01C7043FAA0E7A2AF94E2C735"/>
    <w:rsid w:val="00E63256"/>
  </w:style>
  <w:style w:type="paragraph" w:customStyle="1" w:styleId="40AF99BDAAC64C359FC22CDB08053104">
    <w:name w:val="40AF99BDAAC64C359FC22CDB08053104"/>
    <w:rsid w:val="00E63256"/>
  </w:style>
  <w:style w:type="paragraph" w:customStyle="1" w:styleId="2662FE7B6011445E8034A7E627941D0D">
    <w:name w:val="2662FE7B6011445E8034A7E627941D0D"/>
    <w:rsid w:val="00E63256"/>
  </w:style>
  <w:style w:type="paragraph" w:customStyle="1" w:styleId="2A3A77FB2F124FA9A067E656D130E9EF">
    <w:name w:val="2A3A77FB2F124FA9A067E656D130E9EF"/>
    <w:rsid w:val="00E63256"/>
  </w:style>
  <w:style w:type="paragraph" w:customStyle="1" w:styleId="E56EEFD743C8493B99D9DED40F854131">
    <w:name w:val="E56EEFD743C8493B99D9DED40F854131"/>
    <w:rsid w:val="00E63256"/>
  </w:style>
  <w:style w:type="paragraph" w:customStyle="1" w:styleId="4B4F778D1CDD41A699CECCB9A56AC36E">
    <w:name w:val="4B4F778D1CDD41A699CECCB9A56AC36E"/>
    <w:rsid w:val="00E63256"/>
  </w:style>
  <w:style w:type="paragraph" w:customStyle="1" w:styleId="0EF5615923C34EF6969D2974AA1CE376">
    <w:name w:val="0EF5615923C34EF6969D2974AA1CE376"/>
    <w:rsid w:val="00E63256"/>
  </w:style>
  <w:style w:type="paragraph" w:customStyle="1" w:styleId="9E97B73D1FF64B1BA73302767C39D35F">
    <w:name w:val="9E97B73D1FF64B1BA73302767C39D35F"/>
    <w:rsid w:val="00E63256"/>
  </w:style>
  <w:style w:type="paragraph" w:customStyle="1" w:styleId="F1DB4FDE67834D68BE2DD4E0A2577B25">
    <w:name w:val="F1DB4FDE67834D68BE2DD4E0A2577B25"/>
    <w:rsid w:val="00E63256"/>
  </w:style>
  <w:style w:type="paragraph" w:customStyle="1" w:styleId="4EC9C822A466425CA9CD3FBAD7BCCD64">
    <w:name w:val="4EC9C822A466425CA9CD3FBAD7BCCD64"/>
    <w:rsid w:val="00E63256"/>
  </w:style>
  <w:style w:type="paragraph" w:customStyle="1" w:styleId="AB165EA1005E4336A02102B1D6189326">
    <w:name w:val="AB165EA1005E4336A02102B1D6189326"/>
    <w:rsid w:val="00E63256"/>
  </w:style>
  <w:style w:type="paragraph" w:customStyle="1" w:styleId="D9B555580AC2444CA43485F95257DF95">
    <w:name w:val="D9B555580AC2444CA43485F95257DF95"/>
    <w:rsid w:val="00E63256"/>
  </w:style>
  <w:style w:type="paragraph" w:customStyle="1" w:styleId="15FD79FD716E48BCB8F8F065EEC3AE18">
    <w:name w:val="15FD79FD716E48BCB8F8F065EEC3AE18"/>
    <w:rsid w:val="00E63256"/>
  </w:style>
  <w:style w:type="paragraph" w:customStyle="1" w:styleId="71A5F539683F4E889D1A3F5BF06FA27B9">
    <w:name w:val="71A5F539683F4E889D1A3F5BF06FA27B9"/>
    <w:rsid w:val="00E42E45"/>
    <w:pPr>
      <w:spacing w:before="120" w:after="200" w:line="264" w:lineRule="auto"/>
    </w:pPr>
    <w:rPr>
      <w:lang w:val="en-US" w:eastAsia="ja-JP"/>
    </w:rPr>
  </w:style>
  <w:style w:type="paragraph" w:customStyle="1" w:styleId="9363DDA893E54A988AD034C525C85BE78">
    <w:name w:val="9363DDA893E54A988AD034C525C85BE78"/>
    <w:rsid w:val="00E42E45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7">
    <w:name w:val="1247D205B54C457FB54D47A7C6ECF8327"/>
    <w:rsid w:val="00E42E45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7">
    <w:name w:val="6B4B59B24EAC41AE899D04D04A2C72AA7"/>
    <w:rsid w:val="00E42E45"/>
    <w:pPr>
      <w:spacing w:before="120" w:after="200" w:line="264" w:lineRule="auto"/>
    </w:pPr>
    <w:rPr>
      <w:lang w:val="en-US" w:eastAsia="ja-JP"/>
    </w:rPr>
  </w:style>
  <w:style w:type="paragraph" w:customStyle="1" w:styleId="9E97B73D1FF64B1BA73302767C39D35F1">
    <w:name w:val="9E97B73D1FF64B1BA73302767C39D35F1"/>
    <w:rsid w:val="00E42E45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29">
    <w:name w:val="A13CE39AF96A45D6A2C4BF0EF378607C29"/>
    <w:rsid w:val="00E42E45"/>
    <w:pPr>
      <w:spacing w:before="120" w:after="200" w:line="264" w:lineRule="auto"/>
    </w:pPr>
    <w:rPr>
      <w:lang w:val="en-US" w:eastAsia="ja-JP"/>
    </w:rPr>
  </w:style>
  <w:style w:type="paragraph" w:customStyle="1" w:styleId="B7646E5B156F4AB195D5C7476AFBF75617">
    <w:name w:val="B7646E5B156F4AB195D5C7476AFBF75617"/>
    <w:rsid w:val="00E42E45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7">
    <w:name w:val="16E0CF8B42814937B62B5FF30DE7A56C7"/>
    <w:rsid w:val="00E42E45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18">
    <w:name w:val="03A2DEF9C872404D922480C4FFF49E5D18"/>
    <w:rsid w:val="00E42E45"/>
    <w:pPr>
      <w:spacing w:before="120" w:after="200" w:line="264" w:lineRule="auto"/>
    </w:pPr>
    <w:rPr>
      <w:lang w:val="en-US" w:eastAsia="ja-JP"/>
    </w:rPr>
  </w:style>
  <w:style w:type="paragraph" w:customStyle="1" w:styleId="588E86D5AE494DDB9CFF6F58EFA0E83618">
    <w:name w:val="588E86D5AE494DDB9CFF6F58EFA0E83618"/>
    <w:rsid w:val="00E42E45"/>
    <w:pPr>
      <w:spacing w:before="120" w:after="200" w:line="264" w:lineRule="auto"/>
    </w:pPr>
    <w:rPr>
      <w:lang w:val="en-US" w:eastAsia="ja-JP"/>
    </w:rPr>
  </w:style>
  <w:style w:type="paragraph" w:customStyle="1" w:styleId="A03C2D55F93B4888B5F7DA981C0C195716">
    <w:name w:val="A03C2D55F93B4888B5F7DA981C0C195716"/>
    <w:rsid w:val="00E42E45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14">
    <w:name w:val="2D03C96314E24B14AC0EA1872271BDA314"/>
    <w:rsid w:val="00E42E45"/>
    <w:pPr>
      <w:spacing w:before="120" w:after="200" w:line="264" w:lineRule="auto"/>
    </w:pPr>
    <w:rPr>
      <w:lang w:val="en-US" w:eastAsia="ja-JP"/>
    </w:rPr>
  </w:style>
  <w:style w:type="paragraph" w:customStyle="1" w:styleId="EFC7E22B0FF14CF38A94E4137D8361D0">
    <w:name w:val="EFC7E22B0FF14CF38A94E4137D8361D0"/>
    <w:rsid w:val="00E42E45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5903ECF7C42447138B27A78FCAFB6455">
    <w:name w:val="5903ECF7C42447138B27A78FCAFB6455"/>
    <w:rsid w:val="00E42E45"/>
  </w:style>
  <w:style w:type="paragraph" w:customStyle="1" w:styleId="D20CAC42788E409BA9A4AD2CA1BF4C06">
    <w:name w:val="D20CAC42788E409BA9A4AD2CA1BF4C06"/>
    <w:rsid w:val="00E42E45"/>
  </w:style>
  <w:style w:type="paragraph" w:customStyle="1" w:styleId="8D4508BFF2614FF09B7B0674BF6F0F79">
    <w:name w:val="8D4508BFF2614FF09B7B0674BF6F0F79"/>
    <w:rsid w:val="00E42E45"/>
  </w:style>
  <w:style w:type="paragraph" w:customStyle="1" w:styleId="F7C45FA4B4E64B348CD74A87881A8958">
    <w:name w:val="F7C45FA4B4E64B348CD74A87881A8958"/>
    <w:rsid w:val="00E42E45"/>
  </w:style>
  <w:style w:type="paragraph" w:customStyle="1" w:styleId="5F0C55C05F414BCEA62C78A61AC56233">
    <w:name w:val="5F0C55C05F414BCEA62C78A61AC56233"/>
    <w:rsid w:val="007857D1"/>
  </w:style>
  <w:style w:type="paragraph" w:customStyle="1" w:styleId="9978A1A9425E4B0F832C2F88A94AE8AB">
    <w:name w:val="9978A1A9425E4B0F832C2F88A94AE8AB"/>
    <w:rsid w:val="007857D1"/>
  </w:style>
  <w:style w:type="paragraph" w:customStyle="1" w:styleId="FD739956691443DBB7D8869E7A1F4891">
    <w:name w:val="FD739956691443DBB7D8869E7A1F4891"/>
    <w:rsid w:val="007857D1"/>
  </w:style>
  <w:style w:type="paragraph" w:customStyle="1" w:styleId="688B28CB5BE844AE8ACD43B79FF522EE">
    <w:name w:val="688B28CB5BE844AE8ACD43B79FF522EE"/>
    <w:rsid w:val="007857D1"/>
  </w:style>
  <w:style w:type="paragraph" w:customStyle="1" w:styleId="01ADB7BCC6FD4B959FD68AE439DE3E4A">
    <w:name w:val="01ADB7BCC6FD4B959FD68AE439DE3E4A"/>
    <w:rsid w:val="007857D1"/>
  </w:style>
  <w:style w:type="paragraph" w:customStyle="1" w:styleId="5705FEF1196B444BB5D1D5AAD9899304">
    <w:name w:val="5705FEF1196B444BB5D1D5AAD9899304"/>
    <w:rsid w:val="007857D1"/>
  </w:style>
  <w:style w:type="paragraph" w:customStyle="1" w:styleId="FE8DB77DB9AC43AF9D860D18D894C0D9">
    <w:name w:val="FE8DB77DB9AC43AF9D860D18D894C0D9"/>
    <w:rsid w:val="007857D1"/>
  </w:style>
  <w:style w:type="paragraph" w:customStyle="1" w:styleId="B1428A3705AD481C9D42CC67583C3385">
    <w:name w:val="B1428A3705AD481C9D42CC67583C3385"/>
    <w:rsid w:val="007857D1"/>
  </w:style>
  <w:style w:type="paragraph" w:customStyle="1" w:styleId="CC7B227790E84E5EB5BDAF4D8BD1938A">
    <w:name w:val="CC7B227790E84E5EB5BDAF4D8BD1938A"/>
    <w:rsid w:val="007857D1"/>
  </w:style>
  <w:style w:type="paragraph" w:customStyle="1" w:styleId="D1163B0AC07D43829876F184950724C3">
    <w:name w:val="D1163B0AC07D43829876F184950724C3"/>
    <w:rsid w:val="007857D1"/>
  </w:style>
  <w:style w:type="paragraph" w:customStyle="1" w:styleId="1E9ACC2CD0C74BA39EEFD42405647BC8">
    <w:name w:val="1E9ACC2CD0C74BA39EEFD42405647BC8"/>
    <w:rsid w:val="007857D1"/>
  </w:style>
  <w:style w:type="paragraph" w:customStyle="1" w:styleId="C9241151BE814C1B958AFADFC4434558">
    <w:name w:val="C9241151BE814C1B958AFADFC4434558"/>
    <w:rsid w:val="007857D1"/>
  </w:style>
  <w:style w:type="paragraph" w:customStyle="1" w:styleId="5D9856DB855747F8A5C1143CAF225402">
    <w:name w:val="5D9856DB855747F8A5C1143CAF225402"/>
    <w:rsid w:val="007857D1"/>
  </w:style>
  <w:style w:type="paragraph" w:customStyle="1" w:styleId="53488F95E65F49DE9F398EE2BA1EBD1D">
    <w:name w:val="53488F95E65F49DE9F398EE2BA1EBD1D"/>
    <w:rsid w:val="007857D1"/>
  </w:style>
  <w:style w:type="paragraph" w:customStyle="1" w:styleId="5F5CE82B870A4D7C8A155B52D0E8FF52">
    <w:name w:val="5F5CE82B870A4D7C8A155B52D0E8FF52"/>
    <w:rsid w:val="007857D1"/>
  </w:style>
  <w:style w:type="paragraph" w:customStyle="1" w:styleId="1D73CC31FB0F45699312D05CE8B9FA1E">
    <w:name w:val="1D73CC31FB0F45699312D05CE8B9FA1E"/>
    <w:rsid w:val="007857D1"/>
  </w:style>
  <w:style w:type="paragraph" w:customStyle="1" w:styleId="5FC0B4E15860468D9B4ED8D835A5878E">
    <w:name w:val="5FC0B4E15860468D9B4ED8D835A5878E"/>
    <w:rsid w:val="007857D1"/>
  </w:style>
  <w:style w:type="paragraph" w:customStyle="1" w:styleId="091DCE5BC6D045B0A3AAB1D2D0E4FC84">
    <w:name w:val="091DCE5BC6D045B0A3AAB1D2D0E4FC84"/>
    <w:rsid w:val="007857D1"/>
  </w:style>
  <w:style w:type="paragraph" w:customStyle="1" w:styleId="5BD32270141D437DAD9F69595A8037AA">
    <w:name w:val="5BD32270141D437DAD9F69595A8037AA"/>
    <w:rsid w:val="007857D1"/>
  </w:style>
  <w:style w:type="paragraph" w:customStyle="1" w:styleId="71A5F539683F4E889D1A3F5BF06FA27B10">
    <w:name w:val="71A5F539683F4E889D1A3F5BF06FA27B10"/>
    <w:rsid w:val="007857D1"/>
    <w:pPr>
      <w:spacing w:before="120" w:after="200" w:line="264" w:lineRule="auto"/>
    </w:pPr>
    <w:rPr>
      <w:lang w:val="en-US" w:eastAsia="ja-JP"/>
    </w:rPr>
  </w:style>
  <w:style w:type="paragraph" w:customStyle="1" w:styleId="9363DDA893E54A988AD034C525C85BE79">
    <w:name w:val="9363DDA893E54A988AD034C525C85BE79"/>
    <w:rsid w:val="007857D1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8">
    <w:name w:val="1247D205B54C457FB54D47A7C6ECF8328"/>
    <w:rsid w:val="007857D1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8">
    <w:name w:val="6B4B59B24EAC41AE899D04D04A2C72AA8"/>
    <w:rsid w:val="007857D1"/>
    <w:pPr>
      <w:spacing w:before="120" w:after="200" w:line="264" w:lineRule="auto"/>
    </w:pPr>
    <w:rPr>
      <w:lang w:val="en-US" w:eastAsia="ja-JP"/>
    </w:rPr>
  </w:style>
  <w:style w:type="paragraph" w:customStyle="1" w:styleId="A013B77100D9442AA893ECA268F40F9A">
    <w:name w:val="A013B77100D9442AA893ECA268F40F9A"/>
    <w:rsid w:val="007857D1"/>
  </w:style>
  <w:style w:type="paragraph" w:customStyle="1" w:styleId="1C9E7C8079514EA4B256E42187C7BF42">
    <w:name w:val="1C9E7C8079514EA4B256E42187C7BF42"/>
    <w:rsid w:val="007857D1"/>
  </w:style>
  <w:style w:type="paragraph" w:customStyle="1" w:styleId="D3A0B79CB6254193AE57300C5EBD33E9">
    <w:name w:val="D3A0B79CB6254193AE57300C5EBD33E9"/>
    <w:rsid w:val="007857D1"/>
  </w:style>
  <w:style w:type="paragraph" w:customStyle="1" w:styleId="1C32AD4FB0C14D188D99D82159659C95">
    <w:name w:val="1C32AD4FB0C14D188D99D82159659C95"/>
    <w:rsid w:val="007857D1"/>
  </w:style>
  <w:style w:type="paragraph" w:customStyle="1" w:styleId="5F5ED962A71F4A359BDC834ECC374B94">
    <w:name w:val="5F5ED962A71F4A359BDC834ECC374B94"/>
    <w:rsid w:val="007857D1"/>
  </w:style>
  <w:style w:type="paragraph" w:customStyle="1" w:styleId="B7B40ADF456242D7B205DFCD1B57D532">
    <w:name w:val="B7B40ADF456242D7B205DFCD1B57D532"/>
    <w:rsid w:val="007857D1"/>
  </w:style>
  <w:style w:type="paragraph" w:customStyle="1" w:styleId="D03FFE2B3609499090BDBA58B6F064A0">
    <w:name w:val="D03FFE2B3609499090BDBA58B6F064A0"/>
    <w:rsid w:val="007857D1"/>
  </w:style>
  <w:style w:type="paragraph" w:customStyle="1" w:styleId="BA42FA0B0C1C4430A3872B748717812E">
    <w:name w:val="BA42FA0B0C1C4430A3872B748717812E"/>
    <w:rsid w:val="007857D1"/>
  </w:style>
  <w:style w:type="paragraph" w:customStyle="1" w:styleId="DE63C1785AE740C9964006256CA15748">
    <w:name w:val="DE63C1785AE740C9964006256CA15748"/>
    <w:rsid w:val="007857D1"/>
  </w:style>
  <w:style w:type="paragraph" w:customStyle="1" w:styleId="A96AD38D03A347C6B48E693E5FDDEE14">
    <w:name w:val="A96AD38D03A347C6B48E693E5FDDEE14"/>
    <w:rsid w:val="007857D1"/>
  </w:style>
  <w:style w:type="paragraph" w:customStyle="1" w:styleId="030560544DFD4194859F5EFCA31703FF">
    <w:name w:val="030560544DFD4194859F5EFCA31703FF"/>
    <w:rsid w:val="007857D1"/>
  </w:style>
  <w:style w:type="paragraph" w:customStyle="1" w:styleId="71A5F539683F4E889D1A3F5BF06FA27B11">
    <w:name w:val="71A5F539683F4E889D1A3F5BF06FA27B11"/>
    <w:rsid w:val="00A119C5"/>
    <w:pPr>
      <w:spacing w:before="120" w:after="200" w:line="264" w:lineRule="auto"/>
    </w:pPr>
    <w:rPr>
      <w:lang w:val="en-US" w:eastAsia="ja-JP"/>
    </w:rPr>
  </w:style>
  <w:style w:type="paragraph" w:customStyle="1" w:styleId="9363DDA893E54A988AD034C525C85BE710">
    <w:name w:val="9363DDA893E54A988AD034C525C85BE710"/>
    <w:rsid w:val="00A119C5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9">
    <w:name w:val="1247D205B54C457FB54D47A7C6ECF8329"/>
    <w:rsid w:val="00A119C5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9">
    <w:name w:val="6B4B59B24EAC41AE899D04D04A2C72AA9"/>
    <w:rsid w:val="00A119C5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30">
    <w:name w:val="A13CE39AF96A45D6A2C4BF0EF378607C30"/>
    <w:rsid w:val="00A119C5"/>
    <w:pPr>
      <w:spacing w:before="120" w:after="200" w:line="264" w:lineRule="auto"/>
    </w:pPr>
    <w:rPr>
      <w:lang w:val="en-US" w:eastAsia="ja-JP"/>
    </w:rPr>
  </w:style>
  <w:style w:type="paragraph" w:customStyle="1" w:styleId="B7646E5B156F4AB195D5C7476AFBF75618">
    <w:name w:val="B7646E5B156F4AB195D5C7476AFBF75618"/>
    <w:rsid w:val="00A119C5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8">
    <w:name w:val="16E0CF8B42814937B62B5FF30DE7A56C8"/>
    <w:rsid w:val="00A119C5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19">
    <w:name w:val="03A2DEF9C872404D922480C4FFF49E5D19"/>
    <w:rsid w:val="00A119C5"/>
    <w:pPr>
      <w:spacing w:before="120" w:after="200" w:line="264" w:lineRule="auto"/>
    </w:pPr>
    <w:rPr>
      <w:lang w:val="en-US" w:eastAsia="ja-JP"/>
    </w:rPr>
  </w:style>
  <w:style w:type="paragraph" w:customStyle="1" w:styleId="588E86D5AE494DDB9CFF6F58EFA0E83619">
    <w:name w:val="588E86D5AE494DDB9CFF6F58EFA0E83619"/>
    <w:rsid w:val="00A119C5"/>
    <w:pPr>
      <w:spacing w:before="120" w:after="200" w:line="264" w:lineRule="auto"/>
    </w:pPr>
    <w:rPr>
      <w:lang w:val="en-US" w:eastAsia="ja-JP"/>
    </w:rPr>
  </w:style>
  <w:style w:type="paragraph" w:customStyle="1" w:styleId="A03C2D55F93B4888B5F7DA981C0C195717">
    <w:name w:val="A03C2D55F93B4888B5F7DA981C0C195717"/>
    <w:rsid w:val="00A119C5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15">
    <w:name w:val="2D03C96314E24B14AC0EA1872271BDA315"/>
    <w:rsid w:val="00A119C5"/>
    <w:pPr>
      <w:spacing w:before="120" w:after="200" w:line="264" w:lineRule="auto"/>
    </w:pPr>
    <w:rPr>
      <w:lang w:val="en-US" w:eastAsia="ja-JP"/>
    </w:rPr>
  </w:style>
  <w:style w:type="paragraph" w:customStyle="1" w:styleId="D7D002B717D24F3CB41B187888A5EC40">
    <w:name w:val="D7D002B717D24F3CB41B187888A5EC40"/>
    <w:rsid w:val="00A119C5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71A5F539683F4E889D1A3F5BF06FA27B12">
    <w:name w:val="71A5F539683F4E889D1A3F5BF06FA27B12"/>
    <w:rsid w:val="001B3932"/>
    <w:pPr>
      <w:spacing w:before="120" w:after="200" w:line="264" w:lineRule="auto"/>
    </w:pPr>
    <w:rPr>
      <w:lang w:val="en-US" w:eastAsia="ja-JP"/>
    </w:rPr>
  </w:style>
  <w:style w:type="paragraph" w:customStyle="1" w:styleId="9363DDA893E54A988AD034C525C85BE711">
    <w:name w:val="9363DDA893E54A988AD034C525C85BE711"/>
    <w:rsid w:val="001B3932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10">
    <w:name w:val="1247D205B54C457FB54D47A7C6ECF83210"/>
    <w:rsid w:val="001B3932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10">
    <w:name w:val="6B4B59B24EAC41AE899D04D04A2C72AA10"/>
    <w:rsid w:val="001B3932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31">
    <w:name w:val="A13CE39AF96A45D6A2C4BF0EF378607C31"/>
    <w:rsid w:val="001B3932"/>
    <w:pPr>
      <w:spacing w:before="120" w:after="200" w:line="264" w:lineRule="auto"/>
    </w:pPr>
    <w:rPr>
      <w:lang w:val="en-US" w:eastAsia="ja-JP"/>
    </w:rPr>
  </w:style>
  <w:style w:type="paragraph" w:customStyle="1" w:styleId="B7646E5B156F4AB195D5C7476AFBF75619">
    <w:name w:val="B7646E5B156F4AB195D5C7476AFBF75619"/>
    <w:rsid w:val="001B3932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9">
    <w:name w:val="16E0CF8B42814937B62B5FF30DE7A56C9"/>
    <w:rsid w:val="001B3932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20">
    <w:name w:val="03A2DEF9C872404D922480C4FFF49E5D20"/>
    <w:rsid w:val="001B3932"/>
    <w:pPr>
      <w:spacing w:before="120" w:after="200" w:line="264" w:lineRule="auto"/>
    </w:pPr>
    <w:rPr>
      <w:lang w:val="en-US" w:eastAsia="ja-JP"/>
    </w:rPr>
  </w:style>
  <w:style w:type="paragraph" w:customStyle="1" w:styleId="588E86D5AE494DDB9CFF6F58EFA0E83620">
    <w:name w:val="588E86D5AE494DDB9CFF6F58EFA0E83620"/>
    <w:rsid w:val="001B3932"/>
    <w:pPr>
      <w:spacing w:before="120" w:after="200" w:line="264" w:lineRule="auto"/>
    </w:pPr>
    <w:rPr>
      <w:lang w:val="en-US" w:eastAsia="ja-JP"/>
    </w:rPr>
  </w:style>
  <w:style w:type="paragraph" w:customStyle="1" w:styleId="A03C2D55F93B4888B5F7DA981C0C195718">
    <w:name w:val="A03C2D55F93B4888B5F7DA981C0C195718"/>
    <w:rsid w:val="001B3932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16">
    <w:name w:val="2D03C96314E24B14AC0EA1872271BDA316"/>
    <w:rsid w:val="001B3932"/>
    <w:pPr>
      <w:spacing w:before="120" w:after="200" w:line="264" w:lineRule="auto"/>
    </w:pPr>
    <w:rPr>
      <w:lang w:val="en-US" w:eastAsia="ja-JP"/>
    </w:rPr>
  </w:style>
  <w:style w:type="paragraph" w:customStyle="1" w:styleId="C32537C79676407EB71461CFF016772B">
    <w:name w:val="C32537C79676407EB71461CFF016772B"/>
    <w:rsid w:val="001B3932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C949DD331ABD4B3A8A1821A89714374B">
    <w:name w:val="C949DD331ABD4B3A8A1821A89714374B"/>
    <w:rsid w:val="001B3932"/>
  </w:style>
  <w:style w:type="paragraph" w:customStyle="1" w:styleId="80318E99148842708AB8D59A3FFEC13F">
    <w:name w:val="80318E99148842708AB8D59A3FFEC13F"/>
    <w:rsid w:val="001B3932"/>
  </w:style>
  <w:style w:type="paragraph" w:customStyle="1" w:styleId="42E95CA0363940BFA0B832C204F3A11E">
    <w:name w:val="42E95CA0363940BFA0B832C204F3A11E"/>
    <w:rsid w:val="001B3932"/>
  </w:style>
  <w:style w:type="paragraph" w:customStyle="1" w:styleId="4E9E548641624CE88C405190A53237DB">
    <w:name w:val="4E9E548641624CE88C405190A53237DB"/>
    <w:rsid w:val="001B3932"/>
  </w:style>
  <w:style w:type="paragraph" w:customStyle="1" w:styleId="08ADDB079D8247F3A38F27AB5ABF94A2">
    <w:name w:val="08ADDB079D8247F3A38F27AB5ABF94A2"/>
    <w:rsid w:val="001B3932"/>
  </w:style>
  <w:style w:type="paragraph" w:customStyle="1" w:styleId="C0B1988A672F4FE589C6B05A48C2B4AF">
    <w:name w:val="C0B1988A672F4FE589C6B05A48C2B4AF"/>
    <w:rsid w:val="001B3932"/>
  </w:style>
  <w:style w:type="paragraph" w:customStyle="1" w:styleId="A690A9B282F7421C97A0E566E6AFDF05">
    <w:name w:val="A690A9B282F7421C97A0E566E6AFDF05"/>
    <w:rsid w:val="001B3932"/>
  </w:style>
  <w:style w:type="paragraph" w:customStyle="1" w:styleId="5FED0BDCC84442ABB70B6EB386564DB7">
    <w:name w:val="5FED0BDCC84442ABB70B6EB386564DB7"/>
    <w:rsid w:val="001B3932"/>
  </w:style>
  <w:style w:type="paragraph" w:customStyle="1" w:styleId="17C6386F2F36415483B45637149D79B6">
    <w:name w:val="17C6386F2F36415483B45637149D79B6"/>
    <w:rsid w:val="001B3932"/>
  </w:style>
  <w:style w:type="paragraph" w:customStyle="1" w:styleId="5ABB93CBBF1448BAA03C6F016B9B7A66">
    <w:name w:val="5ABB93CBBF1448BAA03C6F016B9B7A66"/>
    <w:rsid w:val="001B3932"/>
  </w:style>
  <w:style w:type="paragraph" w:customStyle="1" w:styleId="C24DCBCED2F14E229537A373D96A6401">
    <w:name w:val="C24DCBCED2F14E229537A373D96A6401"/>
    <w:rsid w:val="001B3932"/>
  </w:style>
  <w:style w:type="paragraph" w:customStyle="1" w:styleId="673B742EF6ED47F6AF9F199D21812311">
    <w:name w:val="673B742EF6ED47F6AF9F199D21812311"/>
    <w:rsid w:val="001B3932"/>
  </w:style>
  <w:style w:type="paragraph" w:customStyle="1" w:styleId="75CCA0857C9F43699344A4A60634DA80">
    <w:name w:val="75CCA0857C9F43699344A4A60634DA80"/>
    <w:rsid w:val="001B3932"/>
  </w:style>
  <w:style w:type="paragraph" w:customStyle="1" w:styleId="AA94F74DD51F47B687429D1F881592DB">
    <w:name w:val="AA94F74DD51F47B687429D1F881592DB"/>
    <w:rsid w:val="001B3932"/>
  </w:style>
  <w:style w:type="paragraph" w:customStyle="1" w:styleId="71A5F539683F4E889D1A3F5BF06FA27B13">
    <w:name w:val="71A5F539683F4E889D1A3F5BF06FA27B13"/>
    <w:rsid w:val="005C1A45"/>
    <w:pPr>
      <w:spacing w:before="120" w:after="200" w:line="264" w:lineRule="auto"/>
    </w:pPr>
    <w:rPr>
      <w:lang w:val="en-US" w:eastAsia="ja-JP"/>
    </w:rPr>
  </w:style>
  <w:style w:type="paragraph" w:customStyle="1" w:styleId="9363DDA893E54A988AD034C525C85BE712">
    <w:name w:val="9363DDA893E54A988AD034C525C85BE712"/>
    <w:rsid w:val="005C1A45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11">
    <w:name w:val="1247D205B54C457FB54D47A7C6ECF83211"/>
    <w:rsid w:val="005C1A45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11">
    <w:name w:val="6B4B59B24EAC41AE899D04D04A2C72AA11"/>
    <w:rsid w:val="005C1A45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32">
    <w:name w:val="A13CE39AF96A45D6A2C4BF0EF378607C32"/>
    <w:rsid w:val="005C1A45"/>
    <w:pPr>
      <w:spacing w:before="120" w:after="200" w:line="264" w:lineRule="auto"/>
    </w:pPr>
    <w:rPr>
      <w:lang w:val="en-US" w:eastAsia="ja-JP"/>
    </w:rPr>
  </w:style>
  <w:style w:type="paragraph" w:customStyle="1" w:styleId="B7646E5B156F4AB195D5C7476AFBF75620">
    <w:name w:val="B7646E5B156F4AB195D5C7476AFBF75620"/>
    <w:rsid w:val="005C1A45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10">
    <w:name w:val="16E0CF8B42814937B62B5FF30DE7A56C10"/>
    <w:rsid w:val="005C1A45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21">
    <w:name w:val="03A2DEF9C872404D922480C4FFF49E5D21"/>
    <w:rsid w:val="005C1A45"/>
    <w:pPr>
      <w:spacing w:before="120" w:after="200" w:line="264" w:lineRule="auto"/>
    </w:pPr>
    <w:rPr>
      <w:lang w:val="en-US" w:eastAsia="ja-JP"/>
    </w:rPr>
  </w:style>
  <w:style w:type="paragraph" w:customStyle="1" w:styleId="588E86D5AE494DDB9CFF6F58EFA0E83621">
    <w:name w:val="588E86D5AE494DDB9CFF6F58EFA0E83621"/>
    <w:rsid w:val="005C1A45"/>
    <w:pPr>
      <w:spacing w:before="120" w:after="200" w:line="264" w:lineRule="auto"/>
    </w:pPr>
    <w:rPr>
      <w:lang w:val="en-US" w:eastAsia="ja-JP"/>
    </w:rPr>
  </w:style>
  <w:style w:type="paragraph" w:customStyle="1" w:styleId="A03C2D55F93B4888B5F7DA981C0C195719">
    <w:name w:val="A03C2D55F93B4888B5F7DA981C0C195719"/>
    <w:rsid w:val="005C1A45"/>
    <w:pPr>
      <w:spacing w:before="120" w:after="200" w:line="264" w:lineRule="auto"/>
    </w:pPr>
    <w:rPr>
      <w:lang w:val="en-US" w:eastAsia="ja-JP"/>
    </w:rPr>
  </w:style>
  <w:style w:type="paragraph" w:customStyle="1" w:styleId="673B742EF6ED47F6AF9F199D218123111">
    <w:name w:val="673B742EF6ED47F6AF9F199D218123111"/>
    <w:rsid w:val="005C1A45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17">
    <w:name w:val="2D03C96314E24B14AC0EA1872271BDA317"/>
    <w:rsid w:val="005C1A45"/>
    <w:pPr>
      <w:spacing w:before="120" w:after="200" w:line="264" w:lineRule="auto"/>
    </w:pPr>
    <w:rPr>
      <w:lang w:val="en-US" w:eastAsia="ja-JP"/>
    </w:rPr>
  </w:style>
  <w:style w:type="paragraph" w:customStyle="1" w:styleId="4D7819D5E9024B2C88435CF3DC152FB2">
    <w:name w:val="4D7819D5E9024B2C88435CF3DC152FB2"/>
    <w:rsid w:val="005C1A45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2B7AF0037C9E4ECFA5958CF974E90941">
    <w:name w:val="2B7AF0037C9E4ECFA5958CF974E90941"/>
    <w:rsid w:val="005C1A45"/>
  </w:style>
  <w:style w:type="paragraph" w:customStyle="1" w:styleId="9A76047334AA4B85B5EE962F6D3CA74D">
    <w:name w:val="9A76047334AA4B85B5EE962F6D3CA74D"/>
    <w:rsid w:val="005C1A45"/>
  </w:style>
  <w:style w:type="paragraph" w:customStyle="1" w:styleId="8617E4580AE74B0880FEFC38DC093F7F">
    <w:name w:val="8617E4580AE74B0880FEFC38DC093F7F"/>
    <w:rsid w:val="005C1A45"/>
  </w:style>
  <w:style w:type="paragraph" w:customStyle="1" w:styleId="4D096C30BD6947E5A30F399A90003D5E">
    <w:name w:val="4D096C30BD6947E5A30F399A90003D5E"/>
    <w:rsid w:val="005C1A45"/>
  </w:style>
  <w:style w:type="paragraph" w:customStyle="1" w:styleId="796A5DCF3D494E7EB2B53D7B251BAFE6">
    <w:name w:val="796A5DCF3D494E7EB2B53D7B251BAFE6"/>
    <w:rsid w:val="005C1A45"/>
  </w:style>
  <w:style w:type="paragraph" w:customStyle="1" w:styleId="A2D28E05C5154826AB4947C5F0D86742">
    <w:name w:val="A2D28E05C5154826AB4947C5F0D86742"/>
    <w:rsid w:val="005C1A45"/>
  </w:style>
  <w:style w:type="paragraph" w:customStyle="1" w:styleId="3366CAFB09124ED0AB519421483AEE2F">
    <w:name w:val="3366CAFB09124ED0AB519421483AEE2F"/>
    <w:rsid w:val="005C1A45"/>
  </w:style>
  <w:style w:type="paragraph" w:customStyle="1" w:styleId="5639B8FFB037484E838ADA97AFDFB550">
    <w:name w:val="5639B8FFB037484E838ADA97AFDFB550"/>
    <w:rsid w:val="005C1A45"/>
  </w:style>
  <w:style w:type="paragraph" w:customStyle="1" w:styleId="783C377673A64DCD98B9386C6E775F2A">
    <w:name w:val="783C377673A64DCD98B9386C6E775F2A"/>
    <w:rsid w:val="005C1A45"/>
  </w:style>
  <w:style w:type="paragraph" w:customStyle="1" w:styleId="CCD439DB3E924C80909FA08711B4A416">
    <w:name w:val="CCD439DB3E924C80909FA08711B4A416"/>
    <w:rsid w:val="005C1A45"/>
  </w:style>
  <w:style w:type="paragraph" w:customStyle="1" w:styleId="47C4C4190FBF4979B72ADCE8C8850D6D">
    <w:name w:val="47C4C4190FBF4979B72ADCE8C8850D6D"/>
    <w:rsid w:val="005C1A45"/>
  </w:style>
  <w:style w:type="paragraph" w:customStyle="1" w:styleId="8EE8944291BE450B95C9416435396CC9">
    <w:name w:val="8EE8944291BE450B95C9416435396CC9"/>
    <w:rsid w:val="005C1A45"/>
  </w:style>
  <w:style w:type="paragraph" w:customStyle="1" w:styleId="ABEEB7510FF7465B88A55743F86516EF">
    <w:name w:val="ABEEB7510FF7465B88A55743F86516EF"/>
    <w:rsid w:val="005C1A45"/>
  </w:style>
  <w:style w:type="paragraph" w:customStyle="1" w:styleId="E3A68057893C47FEAE072F143F6BA537">
    <w:name w:val="E3A68057893C47FEAE072F143F6BA537"/>
    <w:rsid w:val="005C1A45"/>
  </w:style>
  <w:style w:type="paragraph" w:customStyle="1" w:styleId="B0ADFE9EA01348EEB643E399FAEE56EC">
    <w:name w:val="B0ADFE9EA01348EEB643E399FAEE56EC"/>
    <w:rsid w:val="005C1A45"/>
  </w:style>
  <w:style w:type="paragraph" w:customStyle="1" w:styleId="71A5F539683F4E889D1A3F5BF06FA27B14">
    <w:name w:val="71A5F539683F4E889D1A3F5BF06FA27B14"/>
    <w:rsid w:val="005C1A45"/>
    <w:pPr>
      <w:spacing w:before="120" w:after="200" w:line="264" w:lineRule="auto"/>
    </w:pPr>
    <w:rPr>
      <w:lang w:val="en-US" w:eastAsia="ja-JP"/>
    </w:rPr>
  </w:style>
  <w:style w:type="paragraph" w:customStyle="1" w:styleId="9363DDA893E54A988AD034C525C85BE713">
    <w:name w:val="9363DDA893E54A988AD034C525C85BE713"/>
    <w:rsid w:val="005C1A45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12">
    <w:name w:val="1247D205B54C457FB54D47A7C6ECF83212"/>
    <w:rsid w:val="005C1A45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12">
    <w:name w:val="6B4B59B24EAC41AE899D04D04A2C72AA12"/>
    <w:rsid w:val="005C1A45"/>
    <w:pPr>
      <w:spacing w:before="120" w:after="200" w:line="264" w:lineRule="auto"/>
    </w:pPr>
    <w:rPr>
      <w:lang w:val="en-US" w:eastAsia="ja-JP"/>
    </w:rPr>
  </w:style>
  <w:style w:type="paragraph" w:customStyle="1" w:styleId="71A5F539683F4E889D1A3F5BF06FA27B15">
    <w:name w:val="71A5F539683F4E889D1A3F5BF06FA27B15"/>
    <w:rsid w:val="005C1A45"/>
    <w:pPr>
      <w:spacing w:before="120" w:after="200" w:line="264" w:lineRule="auto"/>
    </w:pPr>
    <w:rPr>
      <w:lang w:val="en-US" w:eastAsia="ja-JP"/>
    </w:rPr>
  </w:style>
  <w:style w:type="paragraph" w:customStyle="1" w:styleId="9363DDA893E54A988AD034C525C85BE714">
    <w:name w:val="9363DDA893E54A988AD034C525C85BE714"/>
    <w:rsid w:val="005C1A45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13">
    <w:name w:val="1247D205B54C457FB54D47A7C6ECF83213"/>
    <w:rsid w:val="005C1A45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13">
    <w:name w:val="6B4B59B24EAC41AE899D04D04A2C72AA13"/>
    <w:rsid w:val="005C1A45"/>
    <w:pPr>
      <w:spacing w:before="120" w:after="200" w:line="264" w:lineRule="auto"/>
    </w:pPr>
    <w:rPr>
      <w:lang w:val="en-US" w:eastAsia="ja-JP"/>
    </w:rPr>
  </w:style>
  <w:style w:type="paragraph" w:customStyle="1" w:styleId="71A5F539683F4E889D1A3F5BF06FA27B16">
    <w:name w:val="71A5F539683F4E889D1A3F5BF06FA27B16"/>
    <w:rsid w:val="00955E6D"/>
    <w:pPr>
      <w:spacing w:before="120" w:after="200" w:line="264" w:lineRule="auto"/>
    </w:pPr>
    <w:rPr>
      <w:lang w:val="en-US" w:eastAsia="ja-JP"/>
    </w:rPr>
  </w:style>
  <w:style w:type="paragraph" w:customStyle="1" w:styleId="9363DDA893E54A988AD034C525C85BE715">
    <w:name w:val="9363DDA893E54A988AD034C525C85BE715"/>
    <w:rsid w:val="00955E6D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14">
    <w:name w:val="1247D205B54C457FB54D47A7C6ECF83214"/>
    <w:rsid w:val="00955E6D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14">
    <w:name w:val="6B4B59B24EAC41AE899D04D04A2C72AA14"/>
    <w:rsid w:val="00955E6D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33">
    <w:name w:val="A13CE39AF96A45D6A2C4BF0EF378607C33"/>
    <w:rsid w:val="00955E6D"/>
    <w:pPr>
      <w:spacing w:before="120" w:after="200" w:line="264" w:lineRule="auto"/>
    </w:pPr>
    <w:rPr>
      <w:lang w:val="en-US" w:eastAsia="ja-JP"/>
    </w:rPr>
  </w:style>
  <w:style w:type="paragraph" w:customStyle="1" w:styleId="B7646E5B156F4AB195D5C7476AFBF75621">
    <w:name w:val="B7646E5B156F4AB195D5C7476AFBF75621"/>
    <w:rsid w:val="00955E6D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11">
    <w:name w:val="16E0CF8B42814937B62B5FF30DE7A56C11"/>
    <w:rsid w:val="00955E6D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22">
    <w:name w:val="03A2DEF9C872404D922480C4FFF49E5D22"/>
    <w:rsid w:val="00955E6D"/>
    <w:pPr>
      <w:spacing w:before="120" w:after="200" w:line="264" w:lineRule="auto"/>
    </w:pPr>
    <w:rPr>
      <w:lang w:val="en-US" w:eastAsia="ja-JP"/>
    </w:rPr>
  </w:style>
  <w:style w:type="paragraph" w:customStyle="1" w:styleId="588E86D5AE494DDB9CFF6F58EFA0E83622">
    <w:name w:val="588E86D5AE494DDB9CFF6F58EFA0E83622"/>
    <w:rsid w:val="00955E6D"/>
    <w:pPr>
      <w:spacing w:before="120" w:after="200" w:line="264" w:lineRule="auto"/>
    </w:pPr>
    <w:rPr>
      <w:lang w:val="en-US" w:eastAsia="ja-JP"/>
    </w:rPr>
  </w:style>
  <w:style w:type="paragraph" w:customStyle="1" w:styleId="A03C2D55F93B4888B5F7DA981C0C195720">
    <w:name w:val="A03C2D55F93B4888B5F7DA981C0C195720"/>
    <w:rsid w:val="00955E6D"/>
    <w:pPr>
      <w:spacing w:before="120" w:after="200" w:line="264" w:lineRule="auto"/>
    </w:pPr>
    <w:rPr>
      <w:lang w:val="en-US" w:eastAsia="ja-JP"/>
    </w:rPr>
  </w:style>
  <w:style w:type="paragraph" w:customStyle="1" w:styleId="673B742EF6ED47F6AF9F199D218123112">
    <w:name w:val="673B742EF6ED47F6AF9F199D218123112"/>
    <w:rsid w:val="00955E6D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18">
    <w:name w:val="2D03C96314E24B14AC0EA1872271BDA318"/>
    <w:rsid w:val="00955E6D"/>
    <w:pPr>
      <w:spacing w:before="120" w:after="200" w:line="264" w:lineRule="auto"/>
    </w:pPr>
    <w:rPr>
      <w:lang w:val="en-US" w:eastAsia="ja-JP"/>
    </w:rPr>
  </w:style>
  <w:style w:type="paragraph" w:customStyle="1" w:styleId="58D1FB86BCC74AED93809BD09F8D745E">
    <w:name w:val="58D1FB86BCC74AED93809BD09F8D745E"/>
    <w:rsid w:val="00955E6D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436AB3DCC5AB4F35A1A68224474D0310">
    <w:name w:val="436AB3DCC5AB4F35A1A68224474D0310"/>
    <w:rsid w:val="00955E6D"/>
  </w:style>
  <w:style w:type="paragraph" w:customStyle="1" w:styleId="8FFB3ACF0AA643569DAFD572F2761B23">
    <w:name w:val="8FFB3ACF0AA643569DAFD572F2761B23"/>
    <w:rsid w:val="00955E6D"/>
  </w:style>
  <w:style w:type="paragraph" w:customStyle="1" w:styleId="E956EDE6FE7345E78BC6025BCC168A8C">
    <w:name w:val="E956EDE6FE7345E78BC6025BCC168A8C"/>
    <w:rsid w:val="00955E6D"/>
  </w:style>
  <w:style w:type="paragraph" w:customStyle="1" w:styleId="F3C9F3467616445098A8C01C1099BC1B">
    <w:name w:val="F3C9F3467616445098A8C01C1099BC1B"/>
    <w:rsid w:val="00955E6D"/>
  </w:style>
  <w:style w:type="paragraph" w:customStyle="1" w:styleId="4408B0F83D594B739BDE41226BE1FA0C">
    <w:name w:val="4408B0F83D594B739BDE41226BE1FA0C"/>
    <w:rsid w:val="00955E6D"/>
  </w:style>
  <w:style w:type="paragraph" w:customStyle="1" w:styleId="E90DA4BCAEDB43118D1B465FD2EEA50F">
    <w:name w:val="E90DA4BCAEDB43118D1B465FD2EEA50F"/>
    <w:rsid w:val="00955E6D"/>
  </w:style>
  <w:style w:type="paragraph" w:customStyle="1" w:styleId="AD5F6D1801CA47FFBA858ADF62E00D0E">
    <w:name w:val="AD5F6D1801CA47FFBA858ADF62E00D0E"/>
    <w:rsid w:val="00955E6D"/>
  </w:style>
  <w:style w:type="paragraph" w:customStyle="1" w:styleId="BCF9DE74EACA4E12859CF996D819BA41">
    <w:name w:val="BCF9DE74EACA4E12859CF996D819BA41"/>
    <w:rsid w:val="00955E6D"/>
  </w:style>
  <w:style w:type="paragraph" w:customStyle="1" w:styleId="86275EC910764C81A2BF51713E6609A8">
    <w:name w:val="86275EC910764C81A2BF51713E6609A8"/>
    <w:rsid w:val="00955E6D"/>
  </w:style>
  <w:style w:type="paragraph" w:customStyle="1" w:styleId="3FFB7A2A932A4AD7BCA2F8555188CEC7">
    <w:name w:val="3FFB7A2A932A4AD7BCA2F8555188CEC7"/>
    <w:rsid w:val="00955E6D"/>
  </w:style>
  <w:style w:type="paragraph" w:customStyle="1" w:styleId="72462CAC37124A7BBCD3B9A1FC32B9A7">
    <w:name w:val="72462CAC37124A7BBCD3B9A1FC32B9A7"/>
    <w:rsid w:val="00955E6D"/>
  </w:style>
  <w:style w:type="paragraph" w:customStyle="1" w:styleId="78881156CEE44DC6AE1DC5A70C5D0977">
    <w:name w:val="78881156CEE44DC6AE1DC5A70C5D0977"/>
    <w:rsid w:val="00955E6D"/>
  </w:style>
  <w:style w:type="paragraph" w:customStyle="1" w:styleId="5321C7FA919A45B7925B80BF699758EA">
    <w:name w:val="5321C7FA919A45B7925B80BF699758EA"/>
    <w:rsid w:val="00955E6D"/>
  </w:style>
  <w:style w:type="paragraph" w:customStyle="1" w:styleId="6B9D329EEC7741E7A09A700BAA58080D">
    <w:name w:val="6B9D329EEC7741E7A09A700BAA58080D"/>
    <w:rsid w:val="00955E6D"/>
  </w:style>
  <w:style w:type="paragraph" w:customStyle="1" w:styleId="08AE7DDFBBF14B88B4C6E286AC9502E2">
    <w:name w:val="08AE7DDFBBF14B88B4C6E286AC9502E2"/>
    <w:rsid w:val="00955E6D"/>
  </w:style>
  <w:style w:type="paragraph" w:customStyle="1" w:styleId="8549ABE6B0034DD6AA2E9C2FA0003880">
    <w:name w:val="8549ABE6B0034DD6AA2E9C2FA0003880"/>
    <w:rsid w:val="00955E6D"/>
  </w:style>
  <w:style w:type="paragraph" w:customStyle="1" w:styleId="AC14AD4F346848538C77C6ACFDA0ECC1">
    <w:name w:val="AC14AD4F346848538C77C6ACFDA0ECC1"/>
    <w:rsid w:val="00955E6D"/>
  </w:style>
  <w:style w:type="paragraph" w:customStyle="1" w:styleId="FEEB9774A81C45568CC4E5255A0D660A">
    <w:name w:val="FEEB9774A81C45568CC4E5255A0D660A"/>
    <w:rsid w:val="00955E6D"/>
  </w:style>
  <w:style w:type="paragraph" w:customStyle="1" w:styleId="3CFFE1F65D6E42ECB97F51DC7FB14420">
    <w:name w:val="3CFFE1F65D6E42ECB97F51DC7FB14420"/>
    <w:rsid w:val="00955E6D"/>
  </w:style>
  <w:style w:type="paragraph" w:customStyle="1" w:styleId="707AB5A04DE848729549D01BCA9BBEFB">
    <w:name w:val="707AB5A04DE848729549D01BCA9BBEFB"/>
    <w:rsid w:val="00955E6D"/>
  </w:style>
  <w:style w:type="paragraph" w:customStyle="1" w:styleId="1BD1486D487A4650919C48F7AB23B568">
    <w:name w:val="1BD1486D487A4650919C48F7AB23B568"/>
    <w:rsid w:val="00955E6D"/>
  </w:style>
  <w:style w:type="paragraph" w:customStyle="1" w:styleId="A221E79E6BE04415B7286F118BD8FE40">
    <w:name w:val="A221E79E6BE04415B7286F118BD8FE40"/>
    <w:rsid w:val="00955E6D"/>
  </w:style>
  <w:style w:type="paragraph" w:customStyle="1" w:styleId="59DE5F8BF1624BC7BAE459B59E361481">
    <w:name w:val="59DE5F8BF1624BC7BAE459B59E361481"/>
    <w:rsid w:val="00955E6D"/>
  </w:style>
  <w:style w:type="paragraph" w:customStyle="1" w:styleId="F220484A97824EAF87B5786FE40B0F08">
    <w:name w:val="F220484A97824EAF87B5786FE40B0F08"/>
    <w:rsid w:val="00955E6D"/>
  </w:style>
  <w:style w:type="paragraph" w:customStyle="1" w:styleId="2EA083862EC743BBB7572A0B84AE9FD6">
    <w:name w:val="2EA083862EC743BBB7572A0B84AE9FD6"/>
    <w:rsid w:val="00955E6D"/>
  </w:style>
  <w:style w:type="paragraph" w:customStyle="1" w:styleId="3E454AF8AD554CE3A4770B9C24454609">
    <w:name w:val="3E454AF8AD554CE3A4770B9C24454609"/>
    <w:rsid w:val="00955E6D"/>
  </w:style>
  <w:style w:type="paragraph" w:customStyle="1" w:styleId="9F92C7E828E0433A92B25CDD9C4F693B">
    <w:name w:val="9F92C7E828E0433A92B25CDD9C4F693B"/>
    <w:rsid w:val="00955E6D"/>
  </w:style>
  <w:style w:type="paragraph" w:customStyle="1" w:styleId="D7D2EC713F2242CF8C45F8046DAAEC27">
    <w:name w:val="D7D2EC713F2242CF8C45F8046DAAEC27"/>
    <w:rsid w:val="00955E6D"/>
  </w:style>
  <w:style w:type="paragraph" w:customStyle="1" w:styleId="E4C59158E81042E7A5A661AA3E2AF404">
    <w:name w:val="E4C59158E81042E7A5A661AA3E2AF404"/>
    <w:rsid w:val="00955E6D"/>
  </w:style>
  <w:style w:type="paragraph" w:customStyle="1" w:styleId="E51ADBAC54DB4553AC8B4A772C0EF197">
    <w:name w:val="E51ADBAC54DB4553AC8B4A772C0EF197"/>
    <w:rsid w:val="00955E6D"/>
  </w:style>
  <w:style w:type="paragraph" w:customStyle="1" w:styleId="3BC23098483F4D0EBAFCF68B437DC3EA">
    <w:name w:val="3BC23098483F4D0EBAFCF68B437DC3EA"/>
    <w:rsid w:val="00955E6D"/>
  </w:style>
  <w:style w:type="paragraph" w:customStyle="1" w:styleId="3A868D71327441558D69D0ED3791F646">
    <w:name w:val="3A868D71327441558D69D0ED3791F646"/>
    <w:rsid w:val="00955E6D"/>
  </w:style>
  <w:style w:type="paragraph" w:customStyle="1" w:styleId="20674F52E0A24ADAAB494EFAEF3C35E2">
    <w:name w:val="20674F52E0A24ADAAB494EFAEF3C35E2"/>
    <w:rsid w:val="00955E6D"/>
  </w:style>
  <w:style w:type="paragraph" w:customStyle="1" w:styleId="602627AE5B134A7CB88713D913BC6F24">
    <w:name w:val="602627AE5B134A7CB88713D913BC6F24"/>
    <w:rsid w:val="00955E6D"/>
  </w:style>
  <w:style w:type="paragraph" w:customStyle="1" w:styleId="279F2E65311A445AB8EF60686F4390E6">
    <w:name w:val="279F2E65311A445AB8EF60686F4390E6"/>
    <w:rsid w:val="00955E6D"/>
  </w:style>
  <w:style w:type="paragraph" w:customStyle="1" w:styleId="05903A1BFD52472D941EE0EBDF297593">
    <w:name w:val="05903A1BFD52472D941EE0EBDF297593"/>
    <w:rsid w:val="00955E6D"/>
  </w:style>
  <w:style w:type="paragraph" w:customStyle="1" w:styleId="F0BEE42B50514508B83BE00BA061289A">
    <w:name w:val="F0BEE42B50514508B83BE00BA061289A"/>
    <w:rsid w:val="00955E6D"/>
  </w:style>
  <w:style w:type="paragraph" w:customStyle="1" w:styleId="2D2D343B298F4DBC84AC9AA20C9C0148">
    <w:name w:val="2D2D343B298F4DBC84AC9AA20C9C0148"/>
    <w:rsid w:val="00955E6D"/>
  </w:style>
  <w:style w:type="paragraph" w:customStyle="1" w:styleId="A50F79ED42D4461288CC82C6FE53C7DF">
    <w:name w:val="A50F79ED42D4461288CC82C6FE53C7DF"/>
    <w:rsid w:val="00955E6D"/>
  </w:style>
  <w:style w:type="paragraph" w:customStyle="1" w:styleId="D5DF8106EDF64F68A96B72C29660F23A">
    <w:name w:val="D5DF8106EDF64F68A96B72C29660F23A"/>
    <w:rsid w:val="00955E6D"/>
  </w:style>
  <w:style w:type="paragraph" w:customStyle="1" w:styleId="9C10657D866A4AFB9B31A2FF288D67BA">
    <w:name w:val="9C10657D866A4AFB9B31A2FF288D67BA"/>
    <w:rsid w:val="00955E6D"/>
  </w:style>
  <w:style w:type="paragraph" w:customStyle="1" w:styleId="7A14C8EA771C4C61820DB12B30AA33D9">
    <w:name w:val="7A14C8EA771C4C61820DB12B30AA33D9"/>
    <w:rsid w:val="00955E6D"/>
  </w:style>
  <w:style w:type="paragraph" w:customStyle="1" w:styleId="9F68DC23993449679CEA7191919DE314">
    <w:name w:val="9F68DC23993449679CEA7191919DE314"/>
    <w:rsid w:val="00955E6D"/>
  </w:style>
  <w:style w:type="paragraph" w:customStyle="1" w:styleId="ACDDB2D4B9EF45D5B4E2B1D03F17818C">
    <w:name w:val="ACDDB2D4B9EF45D5B4E2B1D03F17818C"/>
    <w:rsid w:val="00955E6D"/>
  </w:style>
  <w:style w:type="paragraph" w:customStyle="1" w:styleId="BE40508AE41D4D51852ACB85FE41C1DB">
    <w:name w:val="BE40508AE41D4D51852ACB85FE41C1DB"/>
    <w:rsid w:val="00955E6D"/>
  </w:style>
  <w:style w:type="paragraph" w:customStyle="1" w:styleId="34096460C0B245D19C6A9E20A215F2C0">
    <w:name w:val="34096460C0B245D19C6A9E20A215F2C0"/>
    <w:rsid w:val="00955E6D"/>
  </w:style>
  <w:style w:type="paragraph" w:customStyle="1" w:styleId="25C5FC16C72B4607827734817D4233AC">
    <w:name w:val="25C5FC16C72B4607827734817D4233AC"/>
    <w:rsid w:val="00955E6D"/>
  </w:style>
  <w:style w:type="paragraph" w:customStyle="1" w:styleId="71A5F539683F4E889D1A3F5BF06FA27B17">
    <w:name w:val="71A5F539683F4E889D1A3F5BF06FA27B17"/>
    <w:rsid w:val="00A13E5A"/>
    <w:pPr>
      <w:spacing w:before="120" w:after="200" w:line="264" w:lineRule="auto"/>
    </w:pPr>
    <w:rPr>
      <w:lang w:val="en-US" w:eastAsia="ja-JP"/>
    </w:rPr>
  </w:style>
  <w:style w:type="paragraph" w:customStyle="1" w:styleId="9363DDA893E54A988AD034C525C85BE716">
    <w:name w:val="9363DDA893E54A988AD034C525C85BE716"/>
    <w:rsid w:val="00A13E5A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15">
    <w:name w:val="1247D205B54C457FB54D47A7C6ECF83215"/>
    <w:rsid w:val="00A13E5A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15">
    <w:name w:val="6B4B59B24EAC41AE899D04D04A2C72AA15"/>
    <w:rsid w:val="00A13E5A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34">
    <w:name w:val="A13CE39AF96A45D6A2C4BF0EF378607C34"/>
    <w:rsid w:val="00A13E5A"/>
    <w:pPr>
      <w:spacing w:before="120" w:after="200" w:line="264" w:lineRule="auto"/>
    </w:pPr>
    <w:rPr>
      <w:lang w:val="en-US" w:eastAsia="ja-JP"/>
    </w:rPr>
  </w:style>
  <w:style w:type="paragraph" w:customStyle="1" w:styleId="B7646E5B156F4AB195D5C7476AFBF75622">
    <w:name w:val="B7646E5B156F4AB195D5C7476AFBF75622"/>
    <w:rsid w:val="00A13E5A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12">
    <w:name w:val="16E0CF8B42814937B62B5FF30DE7A56C12"/>
    <w:rsid w:val="00A13E5A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23">
    <w:name w:val="03A2DEF9C872404D922480C4FFF49E5D23"/>
    <w:rsid w:val="00A13E5A"/>
    <w:pPr>
      <w:spacing w:before="120" w:after="200" w:line="264" w:lineRule="auto"/>
    </w:pPr>
    <w:rPr>
      <w:lang w:val="en-US" w:eastAsia="ja-JP"/>
    </w:rPr>
  </w:style>
  <w:style w:type="paragraph" w:customStyle="1" w:styleId="588E86D5AE494DDB9CFF6F58EFA0E83623">
    <w:name w:val="588E86D5AE494DDB9CFF6F58EFA0E83623"/>
    <w:rsid w:val="00A13E5A"/>
    <w:pPr>
      <w:spacing w:before="120" w:after="200" w:line="264" w:lineRule="auto"/>
    </w:pPr>
    <w:rPr>
      <w:lang w:val="en-US" w:eastAsia="ja-JP"/>
    </w:rPr>
  </w:style>
  <w:style w:type="paragraph" w:customStyle="1" w:styleId="A03C2D55F93B4888B5F7DA981C0C195721">
    <w:name w:val="A03C2D55F93B4888B5F7DA981C0C195721"/>
    <w:rsid w:val="00A13E5A"/>
    <w:pPr>
      <w:spacing w:before="120" w:after="200" w:line="264" w:lineRule="auto"/>
    </w:pPr>
    <w:rPr>
      <w:lang w:val="en-US" w:eastAsia="ja-JP"/>
    </w:rPr>
  </w:style>
  <w:style w:type="paragraph" w:customStyle="1" w:styleId="673B742EF6ED47F6AF9F199D218123113">
    <w:name w:val="673B742EF6ED47F6AF9F199D218123113"/>
    <w:rsid w:val="00A13E5A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19">
    <w:name w:val="2D03C96314E24B14AC0EA1872271BDA319"/>
    <w:rsid w:val="00A13E5A"/>
    <w:pPr>
      <w:spacing w:before="120" w:after="200" w:line="264" w:lineRule="auto"/>
    </w:pPr>
    <w:rPr>
      <w:lang w:val="en-US" w:eastAsia="ja-JP"/>
    </w:rPr>
  </w:style>
  <w:style w:type="paragraph" w:customStyle="1" w:styleId="9F68DC23993449679CEA7191919DE3141">
    <w:name w:val="9F68DC23993449679CEA7191919DE3141"/>
    <w:rsid w:val="00A13E5A"/>
    <w:pPr>
      <w:spacing w:before="120" w:after="200" w:line="264" w:lineRule="auto"/>
    </w:pPr>
    <w:rPr>
      <w:lang w:val="en-US" w:eastAsia="ja-JP"/>
    </w:rPr>
  </w:style>
  <w:style w:type="paragraph" w:customStyle="1" w:styleId="34096460C0B245D19C6A9E20A215F2C01">
    <w:name w:val="34096460C0B245D19C6A9E20A215F2C01"/>
    <w:rsid w:val="00A13E5A"/>
    <w:pPr>
      <w:spacing w:before="120" w:after="200" w:line="264" w:lineRule="auto"/>
    </w:pPr>
    <w:rPr>
      <w:lang w:val="en-US" w:eastAsia="ja-JP"/>
    </w:rPr>
  </w:style>
  <w:style w:type="paragraph" w:customStyle="1" w:styleId="95ECEF1875B5433FBB70C72BC9001DDC">
    <w:name w:val="95ECEF1875B5433FBB70C72BC9001DDC"/>
    <w:rsid w:val="00A13E5A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2D5D539E1F074A7D8DBA5BA15CAD0707">
    <w:name w:val="2D5D539E1F074A7D8DBA5BA15CAD0707"/>
    <w:rsid w:val="00A13E5A"/>
  </w:style>
  <w:style w:type="paragraph" w:customStyle="1" w:styleId="757EC27E9F764FB0B49A50ADCFE80AB0">
    <w:name w:val="757EC27E9F764FB0B49A50ADCFE80AB0"/>
    <w:rsid w:val="00A13E5A"/>
  </w:style>
  <w:style w:type="paragraph" w:customStyle="1" w:styleId="CD19A7DC081846DFB0EB6249319789D2">
    <w:name w:val="CD19A7DC081846DFB0EB6249319789D2"/>
    <w:rsid w:val="00A13E5A"/>
  </w:style>
  <w:style w:type="paragraph" w:customStyle="1" w:styleId="C3A9E036B5634F6B8EB3BE16E71C5C69">
    <w:name w:val="C3A9E036B5634F6B8EB3BE16E71C5C69"/>
    <w:rsid w:val="00BE0CC8"/>
  </w:style>
  <w:style w:type="paragraph" w:customStyle="1" w:styleId="4FAE6278AD0C4EF488613AB0885A17E1">
    <w:name w:val="4FAE6278AD0C4EF488613AB0885A17E1"/>
    <w:rsid w:val="00BE0CC8"/>
  </w:style>
  <w:style w:type="paragraph" w:customStyle="1" w:styleId="E1DB4C9C85A6456EBE567392A012F682">
    <w:name w:val="E1DB4C9C85A6456EBE567392A012F682"/>
    <w:rsid w:val="00BE0CC8"/>
  </w:style>
  <w:style w:type="paragraph" w:customStyle="1" w:styleId="792FE78A0FD44BBDA53EACB899CD1DD1">
    <w:name w:val="792FE78A0FD44BBDA53EACB899CD1DD1"/>
    <w:rsid w:val="00BE0CC8"/>
  </w:style>
  <w:style w:type="paragraph" w:customStyle="1" w:styleId="24A414596C2F4721A4A04825365FA366">
    <w:name w:val="24A414596C2F4721A4A04825365FA366"/>
    <w:rsid w:val="00BE0CC8"/>
  </w:style>
  <w:style w:type="paragraph" w:customStyle="1" w:styleId="A1133AA6D7F94147857EFD53AF041616">
    <w:name w:val="A1133AA6D7F94147857EFD53AF041616"/>
    <w:rsid w:val="00BE0CC8"/>
  </w:style>
  <w:style w:type="paragraph" w:customStyle="1" w:styleId="C0DC52301A0B4FF594BCD1DBB89C6740">
    <w:name w:val="C0DC52301A0B4FF594BCD1DBB89C6740"/>
    <w:rsid w:val="00BE0CC8"/>
  </w:style>
  <w:style w:type="paragraph" w:customStyle="1" w:styleId="080725478E974BD288730763B9B78B7B">
    <w:name w:val="080725478E974BD288730763B9B78B7B"/>
    <w:rsid w:val="00BE0CC8"/>
  </w:style>
  <w:style w:type="paragraph" w:customStyle="1" w:styleId="2139087A15D84C0A941A144C01B9B197">
    <w:name w:val="2139087A15D84C0A941A144C01B9B197"/>
    <w:rsid w:val="00BE0CC8"/>
  </w:style>
  <w:style w:type="paragraph" w:customStyle="1" w:styleId="B8942B6AB99B408CB96A6FBBDD99ECEC">
    <w:name w:val="B8942B6AB99B408CB96A6FBBDD99ECEC"/>
    <w:rsid w:val="00BE0CC8"/>
  </w:style>
  <w:style w:type="paragraph" w:customStyle="1" w:styleId="BD9A82A9892D4ACB9FDBB8E7BFED1433">
    <w:name w:val="BD9A82A9892D4ACB9FDBB8E7BFED1433"/>
    <w:rsid w:val="00BE0CC8"/>
  </w:style>
  <w:style w:type="paragraph" w:customStyle="1" w:styleId="4DEACEF16D92444BAF6736C2F2270B21">
    <w:name w:val="4DEACEF16D92444BAF6736C2F2270B21"/>
    <w:rsid w:val="00BE0CC8"/>
  </w:style>
  <w:style w:type="paragraph" w:customStyle="1" w:styleId="743E5CAF31CA47D28C2088E78DFE282D">
    <w:name w:val="743E5CAF31CA47D28C2088E78DFE282D"/>
    <w:rsid w:val="00BE0CC8"/>
  </w:style>
  <w:style w:type="paragraph" w:customStyle="1" w:styleId="95F9F2AABC3F4FD3A5C9D7A22554277A">
    <w:name w:val="95F9F2AABC3F4FD3A5C9D7A22554277A"/>
    <w:rsid w:val="00BE0CC8"/>
  </w:style>
  <w:style w:type="paragraph" w:customStyle="1" w:styleId="80CF336E04684637B3669AB58D935B6E">
    <w:name w:val="80CF336E04684637B3669AB58D935B6E"/>
    <w:rsid w:val="00BE0CC8"/>
  </w:style>
  <w:style w:type="paragraph" w:customStyle="1" w:styleId="189F8069ED204755B0AB1298471F0414">
    <w:name w:val="189F8069ED204755B0AB1298471F0414"/>
    <w:rsid w:val="00BE0CC8"/>
  </w:style>
  <w:style w:type="paragraph" w:customStyle="1" w:styleId="476DB90C27314C5D9DBF3D4681170EAB">
    <w:name w:val="476DB90C27314C5D9DBF3D4681170EAB"/>
    <w:rsid w:val="00BE0CC8"/>
  </w:style>
  <w:style w:type="paragraph" w:customStyle="1" w:styleId="0AECF910B2134330A50DB939C5ED20F3">
    <w:name w:val="0AECF910B2134330A50DB939C5ED20F3"/>
    <w:rsid w:val="00BE0CC8"/>
  </w:style>
  <w:style w:type="paragraph" w:customStyle="1" w:styleId="6920F029271A4CF2B6AFD86B3BD19B46">
    <w:name w:val="6920F029271A4CF2B6AFD86B3BD19B46"/>
    <w:rsid w:val="00BE0CC8"/>
  </w:style>
  <w:style w:type="paragraph" w:customStyle="1" w:styleId="0FE8F1A2C1A74B62AC3B4898052E2A72">
    <w:name w:val="0FE8F1A2C1A74B62AC3B4898052E2A72"/>
    <w:rsid w:val="00BE0CC8"/>
  </w:style>
  <w:style w:type="paragraph" w:customStyle="1" w:styleId="71A5F539683F4E889D1A3F5BF06FA27B18">
    <w:name w:val="71A5F539683F4E889D1A3F5BF06FA27B18"/>
    <w:rsid w:val="003F48B2"/>
    <w:pPr>
      <w:spacing w:before="120" w:after="200" w:line="264" w:lineRule="auto"/>
    </w:pPr>
    <w:rPr>
      <w:lang w:val="en-US" w:eastAsia="ja-JP"/>
    </w:rPr>
  </w:style>
  <w:style w:type="paragraph" w:customStyle="1" w:styleId="9363DDA893E54A988AD034C525C85BE717">
    <w:name w:val="9363DDA893E54A988AD034C525C85BE717"/>
    <w:rsid w:val="003F48B2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16">
    <w:name w:val="1247D205B54C457FB54D47A7C6ECF83216"/>
    <w:rsid w:val="003F48B2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16">
    <w:name w:val="6B4B59B24EAC41AE899D04D04A2C72AA16"/>
    <w:rsid w:val="003F48B2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35">
    <w:name w:val="A13CE39AF96A45D6A2C4BF0EF378607C35"/>
    <w:rsid w:val="003F48B2"/>
    <w:pPr>
      <w:spacing w:before="120" w:after="200" w:line="264" w:lineRule="auto"/>
    </w:pPr>
    <w:rPr>
      <w:lang w:val="en-US" w:eastAsia="ja-JP"/>
    </w:rPr>
  </w:style>
  <w:style w:type="paragraph" w:customStyle="1" w:styleId="B7646E5B156F4AB195D5C7476AFBF75623">
    <w:name w:val="B7646E5B156F4AB195D5C7476AFBF75623"/>
    <w:rsid w:val="003F48B2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13">
    <w:name w:val="16E0CF8B42814937B62B5FF30DE7A56C13"/>
    <w:rsid w:val="003F48B2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24">
    <w:name w:val="03A2DEF9C872404D922480C4FFF49E5D24"/>
    <w:rsid w:val="003F48B2"/>
    <w:pPr>
      <w:spacing w:before="120" w:after="200" w:line="264" w:lineRule="auto"/>
    </w:pPr>
    <w:rPr>
      <w:lang w:val="en-US" w:eastAsia="ja-JP"/>
    </w:rPr>
  </w:style>
  <w:style w:type="paragraph" w:customStyle="1" w:styleId="588E86D5AE494DDB9CFF6F58EFA0E83624">
    <w:name w:val="588E86D5AE494DDB9CFF6F58EFA0E83624"/>
    <w:rsid w:val="003F48B2"/>
    <w:pPr>
      <w:spacing w:before="120" w:after="200" w:line="264" w:lineRule="auto"/>
    </w:pPr>
    <w:rPr>
      <w:lang w:val="en-US" w:eastAsia="ja-JP"/>
    </w:rPr>
  </w:style>
  <w:style w:type="paragraph" w:customStyle="1" w:styleId="A03C2D55F93B4888B5F7DA981C0C195722">
    <w:name w:val="A03C2D55F93B4888B5F7DA981C0C195722"/>
    <w:rsid w:val="003F48B2"/>
    <w:pPr>
      <w:spacing w:before="120" w:after="200" w:line="264" w:lineRule="auto"/>
    </w:pPr>
    <w:rPr>
      <w:lang w:val="en-US" w:eastAsia="ja-JP"/>
    </w:rPr>
  </w:style>
  <w:style w:type="paragraph" w:customStyle="1" w:styleId="673B742EF6ED47F6AF9F199D218123114">
    <w:name w:val="673B742EF6ED47F6AF9F199D218123114"/>
    <w:rsid w:val="003F48B2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20">
    <w:name w:val="2D03C96314E24B14AC0EA1872271BDA320"/>
    <w:rsid w:val="003F48B2"/>
    <w:pPr>
      <w:spacing w:before="120" w:after="200" w:line="264" w:lineRule="auto"/>
    </w:pPr>
    <w:rPr>
      <w:lang w:val="en-US" w:eastAsia="ja-JP"/>
    </w:rPr>
  </w:style>
  <w:style w:type="paragraph" w:customStyle="1" w:styleId="757EC27E9F764FB0B49A50ADCFE80AB01">
    <w:name w:val="757EC27E9F764FB0B49A50ADCFE80AB01"/>
    <w:rsid w:val="003F48B2"/>
    <w:pPr>
      <w:spacing w:before="120" w:after="200" w:line="264" w:lineRule="auto"/>
    </w:pPr>
    <w:rPr>
      <w:lang w:val="en-US" w:eastAsia="ja-JP"/>
    </w:rPr>
  </w:style>
  <w:style w:type="paragraph" w:customStyle="1" w:styleId="9F68DC23993449679CEA7191919DE3142">
    <w:name w:val="9F68DC23993449679CEA7191919DE3142"/>
    <w:rsid w:val="003F48B2"/>
    <w:pPr>
      <w:spacing w:before="120" w:after="200" w:line="264" w:lineRule="auto"/>
    </w:pPr>
    <w:rPr>
      <w:lang w:val="en-US" w:eastAsia="ja-JP"/>
    </w:rPr>
  </w:style>
  <w:style w:type="paragraph" w:customStyle="1" w:styleId="C4E50BFCDE2748478E9F9B061FF53923">
    <w:name w:val="C4E50BFCDE2748478E9F9B061FF53923"/>
    <w:rsid w:val="003F48B2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7C3E1D0FFDDD4BD095A1BAC943795643">
    <w:name w:val="7C3E1D0FFDDD4BD095A1BAC943795643"/>
    <w:rsid w:val="002A577F"/>
  </w:style>
  <w:style w:type="paragraph" w:customStyle="1" w:styleId="5B50E5BD88E44CFEAF62C13FBB4848B3">
    <w:name w:val="5B50E5BD88E44CFEAF62C13FBB4848B3"/>
    <w:rsid w:val="002A577F"/>
  </w:style>
  <w:style w:type="paragraph" w:customStyle="1" w:styleId="C60EE14BC67D43FF89B6739C1E8DBF31">
    <w:name w:val="C60EE14BC67D43FF89B6739C1E8DBF31"/>
    <w:rsid w:val="002A577F"/>
  </w:style>
  <w:style w:type="paragraph" w:customStyle="1" w:styleId="A4B08856596C4258BCE7E9EB695831C1">
    <w:name w:val="A4B08856596C4258BCE7E9EB695831C1"/>
    <w:rsid w:val="002A577F"/>
  </w:style>
  <w:style w:type="paragraph" w:customStyle="1" w:styleId="BB239C82AF204335A31A253AB20BCB24">
    <w:name w:val="BB239C82AF204335A31A253AB20BCB24"/>
    <w:rsid w:val="002A577F"/>
  </w:style>
  <w:style w:type="paragraph" w:customStyle="1" w:styleId="884B19CE494A4AA2B3EA4D301648E358">
    <w:name w:val="884B19CE494A4AA2B3EA4D301648E358"/>
    <w:rsid w:val="002A577F"/>
  </w:style>
  <w:style w:type="paragraph" w:customStyle="1" w:styleId="C4072ACEE6AA435D97D8214300E215F1">
    <w:name w:val="C4072ACEE6AA435D97D8214300E215F1"/>
    <w:rsid w:val="002A577F"/>
  </w:style>
  <w:style w:type="paragraph" w:customStyle="1" w:styleId="2DC6DF3D8CDE48F98665EC47B736A96F">
    <w:name w:val="2DC6DF3D8CDE48F98665EC47B736A96F"/>
    <w:rsid w:val="002A577F"/>
  </w:style>
  <w:style w:type="paragraph" w:customStyle="1" w:styleId="B437A703738C4B3DB5C915CD2EFE33C3">
    <w:name w:val="B437A703738C4B3DB5C915CD2EFE33C3"/>
    <w:rsid w:val="002A577F"/>
  </w:style>
  <w:style w:type="paragraph" w:customStyle="1" w:styleId="CEC763B45A254805A90194F39158D76C">
    <w:name w:val="CEC763B45A254805A90194F39158D76C"/>
    <w:rsid w:val="002A577F"/>
  </w:style>
  <w:style w:type="paragraph" w:customStyle="1" w:styleId="1F502AEE6D5C4A4488EFF7AD00414A14">
    <w:name w:val="1F502AEE6D5C4A4488EFF7AD00414A14"/>
    <w:rsid w:val="002A577F"/>
  </w:style>
  <w:style w:type="paragraph" w:customStyle="1" w:styleId="9385259FF1FD4C98BCFE21769B5DB837">
    <w:name w:val="9385259FF1FD4C98BCFE21769B5DB837"/>
    <w:rsid w:val="002A577F"/>
  </w:style>
  <w:style w:type="paragraph" w:customStyle="1" w:styleId="AB54F3C491214E6FB2562C111F55C4B2">
    <w:name w:val="AB54F3C491214E6FB2562C111F55C4B2"/>
    <w:rsid w:val="002A577F"/>
  </w:style>
  <w:style w:type="paragraph" w:customStyle="1" w:styleId="ACE357FF8BEE4C6197429EC8536C3475">
    <w:name w:val="ACE357FF8BEE4C6197429EC8536C3475"/>
    <w:rsid w:val="002A577F"/>
  </w:style>
  <w:style w:type="paragraph" w:customStyle="1" w:styleId="BF7A5DAA2FB84058950512BB0E34CCB2">
    <w:name w:val="BF7A5DAA2FB84058950512BB0E34CCB2"/>
    <w:rsid w:val="002A577F"/>
  </w:style>
  <w:style w:type="paragraph" w:customStyle="1" w:styleId="E76E2446480A47FD9C7D25BADD10F8CC">
    <w:name w:val="E76E2446480A47FD9C7D25BADD10F8CC"/>
    <w:rsid w:val="002A577F"/>
  </w:style>
  <w:style w:type="paragraph" w:customStyle="1" w:styleId="E0E8F392C45F43B5A6F96DF33510ECAE">
    <w:name w:val="E0E8F392C45F43B5A6F96DF33510ECAE"/>
    <w:rsid w:val="002A577F"/>
  </w:style>
  <w:style w:type="paragraph" w:customStyle="1" w:styleId="1226E4E80BFC486F8063AF8C508D611F">
    <w:name w:val="1226E4E80BFC486F8063AF8C508D611F"/>
    <w:rsid w:val="002A577F"/>
  </w:style>
  <w:style w:type="paragraph" w:customStyle="1" w:styleId="14A417BAB12647E39364318629BFA432">
    <w:name w:val="14A417BAB12647E39364318629BFA432"/>
    <w:rsid w:val="002A577F"/>
  </w:style>
  <w:style w:type="paragraph" w:customStyle="1" w:styleId="02EEDD66BE8548F5A2E31E201677BECC">
    <w:name w:val="02EEDD66BE8548F5A2E31E201677BECC"/>
    <w:rsid w:val="002A577F"/>
  </w:style>
  <w:style w:type="paragraph" w:customStyle="1" w:styleId="07F6808D25AF4B54B8EF66C9EECBE36D">
    <w:name w:val="07F6808D25AF4B54B8EF66C9EECBE36D"/>
    <w:rsid w:val="002A577F"/>
  </w:style>
  <w:style w:type="paragraph" w:customStyle="1" w:styleId="3545F6CA7F54419A819E5C229CDE4371">
    <w:name w:val="3545F6CA7F54419A819E5C229CDE4371"/>
    <w:rsid w:val="002A577F"/>
  </w:style>
  <w:style w:type="paragraph" w:customStyle="1" w:styleId="6EB77AA3CE62489D917D803C4573BB6E">
    <w:name w:val="6EB77AA3CE62489D917D803C4573BB6E"/>
    <w:rsid w:val="002A577F"/>
  </w:style>
  <w:style w:type="paragraph" w:customStyle="1" w:styleId="2D440A2B05FB451C873A1083A443C9C9">
    <w:name w:val="2D440A2B05FB451C873A1083A443C9C9"/>
    <w:rsid w:val="002A577F"/>
  </w:style>
  <w:style w:type="paragraph" w:customStyle="1" w:styleId="A328F6203E7F430D86A63DAAF9E2EFCC">
    <w:name w:val="A328F6203E7F430D86A63DAAF9E2EFCC"/>
    <w:rsid w:val="002A577F"/>
  </w:style>
  <w:style w:type="paragraph" w:customStyle="1" w:styleId="C62DAB0629504193818F604D6E34C58B">
    <w:name w:val="C62DAB0629504193818F604D6E34C58B"/>
    <w:rsid w:val="002A577F"/>
  </w:style>
  <w:style w:type="paragraph" w:customStyle="1" w:styleId="7A3D6D8426974A1DA0E9A5CDC697151C">
    <w:name w:val="7A3D6D8426974A1DA0E9A5CDC697151C"/>
    <w:rsid w:val="002A577F"/>
  </w:style>
  <w:style w:type="paragraph" w:customStyle="1" w:styleId="EE452B2B519A45BF91EA023ED5BBE915">
    <w:name w:val="EE452B2B519A45BF91EA023ED5BBE915"/>
    <w:rsid w:val="002A577F"/>
  </w:style>
  <w:style w:type="paragraph" w:customStyle="1" w:styleId="05AE16EEFC554509B0C329C2B1E204ED">
    <w:name w:val="05AE16EEFC554509B0C329C2B1E204ED"/>
    <w:rsid w:val="002A577F"/>
  </w:style>
  <w:style w:type="paragraph" w:customStyle="1" w:styleId="7E91C085402D456DB27DBC83A3D5D572">
    <w:name w:val="7E91C085402D456DB27DBC83A3D5D572"/>
    <w:rsid w:val="002A577F"/>
  </w:style>
  <w:style w:type="paragraph" w:customStyle="1" w:styleId="529B2A3C48EB44D5A542C1018D141559">
    <w:name w:val="529B2A3C48EB44D5A542C1018D141559"/>
    <w:rsid w:val="002A577F"/>
  </w:style>
  <w:style w:type="paragraph" w:customStyle="1" w:styleId="E0079099F0994C918FA679E57596F8BB">
    <w:name w:val="E0079099F0994C918FA679E57596F8BB"/>
    <w:rsid w:val="002A577F"/>
  </w:style>
  <w:style w:type="paragraph" w:customStyle="1" w:styleId="7FFAF8C799D04F2ABC4F3A35ED5A0639">
    <w:name w:val="7FFAF8C799D04F2ABC4F3A35ED5A0639"/>
    <w:rsid w:val="002A577F"/>
  </w:style>
  <w:style w:type="paragraph" w:customStyle="1" w:styleId="475376D6FCA649D5BF841ADB52D4BF69">
    <w:name w:val="475376D6FCA649D5BF841ADB52D4BF69"/>
    <w:rsid w:val="002A577F"/>
  </w:style>
  <w:style w:type="paragraph" w:customStyle="1" w:styleId="DE2F474A94DD478A92064484539B3FA7">
    <w:name w:val="DE2F474A94DD478A92064484539B3FA7"/>
    <w:rsid w:val="002A577F"/>
  </w:style>
  <w:style w:type="paragraph" w:customStyle="1" w:styleId="0CF00CC27B0A4C20BB5ED6F264CBD78F">
    <w:name w:val="0CF00CC27B0A4C20BB5ED6F264CBD78F"/>
    <w:rsid w:val="002A577F"/>
  </w:style>
  <w:style w:type="paragraph" w:customStyle="1" w:styleId="8522F1AB00834D7F98194175D1ECEF06">
    <w:name w:val="8522F1AB00834D7F98194175D1ECEF06"/>
    <w:rsid w:val="002A577F"/>
  </w:style>
  <w:style w:type="paragraph" w:customStyle="1" w:styleId="7BA66D0807EF4D2384A5C1DB04D4ECAB">
    <w:name w:val="7BA66D0807EF4D2384A5C1DB04D4ECAB"/>
    <w:rsid w:val="002A577F"/>
  </w:style>
  <w:style w:type="paragraph" w:customStyle="1" w:styleId="E833DCAEF3A248A08B2CC2A897811237">
    <w:name w:val="E833DCAEF3A248A08B2CC2A897811237"/>
    <w:rsid w:val="002A577F"/>
  </w:style>
  <w:style w:type="paragraph" w:customStyle="1" w:styleId="4F118602F62746CE99995E8B5CDB799D">
    <w:name w:val="4F118602F62746CE99995E8B5CDB799D"/>
    <w:rsid w:val="002A577F"/>
  </w:style>
  <w:style w:type="paragraph" w:customStyle="1" w:styleId="F3D8727EB32B439A99EF95B23D8DDC70">
    <w:name w:val="F3D8727EB32B439A99EF95B23D8DDC70"/>
    <w:rsid w:val="002A577F"/>
  </w:style>
  <w:style w:type="paragraph" w:customStyle="1" w:styleId="89B3B7A4243843DFB26405B9895DEAF2">
    <w:name w:val="89B3B7A4243843DFB26405B9895DEAF2"/>
    <w:rsid w:val="002A577F"/>
  </w:style>
  <w:style w:type="paragraph" w:customStyle="1" w:styleId="448F8C590F2042B483B11FC1E473D463">
    <w:name w:val="448F8C590F2042B483B11FC1E473D463"/>
    <w:rsid w:val="002A577F"/>
  </w:style>
  <w:style w:type="paragraph" w:customStyle="1" w:styleId="E0A86EEBDFD048288FDE4E976494244D">
    <w:name w:val="E0A86EEBDFD048288FDE4E976494244D"/>
    <w:rsid w:val="002A577F"/>
  </w:style>
  <w:style w:type="paragraph" w:customStyle="1" w:styleId="F011D43B06C2495FB1266163D5B59FA7">
    <w:name w:val="F011D43B06C2495FB1266163D5B59FA7"/>
    <w:rsid w:val="002A577F"/>
  </w:style>
  <w:style w:type="paragraph" w:customStyle="1" w:styleId="6CDC510F39354DFC917B5A7CD3BFF8AE">
    <w:name w:val="6CDC510F39354DFC917B5A7CD3BFF8AE"/>
    <w:rsid w:val="002A577F"/>
  </w:style>
  <w:style w:type="paragraph" w:customStyle="1" w:styleId="CCF178CBD98A48CFAD2DF7822CFC9BCD">
    <w:name w:val="CCF178CBD98A48CFAD2DF7822CFC9BCD"/>
    <w:rsid w:val="002A577F"/>
  </w:style>
  <w:style w:type="paragraph" w:customStyle="1" w:styleId="E264EDD257DA471786396EAF3700CAA2">
    <w:name w:val="E264EDD257DA471786396EAF3700CAA2"/>
    <w:rsid w:val="002A577F"/>
  </w:style>
  <w:style w:type="paragraph" w:customStyle="1" w:styleId="A0EFF3F158F04542A7F6D1E1561F6C5E">
    <w:name w:val="A0EFF3F158F04542A7F6D1E1561F6C5E"/>
    <w:rsid w:val="002A577F"/>
  </w:style>
  <w:style w:type="paragraph" w:customStyle="1" w:styleId="CAF5C0576AB447C1AD55F436F8A2CA35">
    <w:name w:val="CAF5C0576AB447C1AD55F436F8A2CA35"/>
    <w:rsid w:val="002A577F"/>
  </w:style>
  <w:style w:type="paragraph" w:customStyle="1" w:styleId="6202FD27570B4BE3BEBBEF612CB9800E">
    <w:name w:val="6202FD27570B4BE3BEBBEF612CB9800E"/>
    <w:rsid w:val="002A577F"/>
  </w:style>
  <w:style w:type="paragraph" w:customStyle="1" w:styleId="1CB1178A3C0C49D9AD634EA58F86ADAA">
    <w:name w:val="1CB1178A3C0C49D9AD634EA58F86ADAA"/>
    <w:rsid w:val="002A577F"/>
  </w:style>
  <w:style w:type="paragraph" w:customStyle="1" w:styleId="7EF1A6BD92304FFBBF49DEADD97BC7EE">
    <w:name w:val="7EF1A6BD92304FFBBF49DEADD97BC7EE"/>
    <w:rsid w:val="002A577F"/>
  </w:style>
  <w:style w:type="paragraph" w:customStyle="1" w:styleId="044B01E9C40C405B9AE361599D8C972B">
    <w:name w:val="044B01E9C40C405B9AE361599D8C972B"/>
    <w:rsid w:val="002A577F"/>
  </w:style>
  <w:style w:type="paragraph" w:customStyle="1" w:styleId="244E53DDFF9B42DC95B1AF25BC3C7CD7">
    <w:name w:val="244E53DDFF9B42DC95B1AF25BC3C7CD7"/>
    <w:rsid w:val="002A577F"/>
  </w:style>
  <w:style w:type="paragraph" w:customStyle="1" w:styleId="CAEAE8A16C39452ABC7783343215EA12">
    <w:name w:val="CAEAE8A16C39452ABC7783343215EA12"/>
    <w:rsid w:val="002A577F"/>
  </w:style>
  <w:style w:type="paragraph" w:customStyle="1" w:styleId="08CD1EBC21964EDE952993ADFF824696">
    <w:name w:val="08CD1EBC21964EDE952993ADFF824696"/>
    <w:rsid w:val="002A577F"/>
  </w:style>
  <w:style w:type="paragraph" w:customStyle="1" w:styleId="F0451596E73742B89B1F0FC0DE262584">
    <w:name w:val="F0451596E73742B89B1F0FC0DE262584"/>
    <w:rsid w:val="002A577F"/>
  </w:style>
  <w:style w:type="paragraph" w:customStyle="1" w:styleId="02CA82F4782E4D1CB45CF532E107B912">
    <w:name w:val="02CA82F4782E4D1CB45CF532E107B912"/>
    <w:rsid w:val="002A577F"/>
  </w:style>
  <w:style w:type="paragraph" w:customStyle="1" w:styleId="892504569BDE446895F507B0CD5C618B">
    <w:name w:val="892504569BDE446895F507B0CD5C618B"/>
    <w:rsid w:val="002A577F"/>
  </w:style>
  <w:style w:type="paragraph" w:customStyle="1" w:styleId="5AB9087915EA44FB91FB62C5F47548C7">
    <w:name w:val="5AB9087915EA44FB91FB62C5F47548C7"/>
    <w:rsid w:val="002A577F"/>
  </w:style>
  <w:style w:type="paragraph" w:customStyle="1" w:styleId="1B703F23D884417DB58A17D669A02F32">
    <w:name w:val="1B703F23D884417DB58A17D669A02F32"/>
    <w:rsid w:val="002A577F"/>
  </w:style>
  <w:style w:type="paragraph" w:customStyle="1" w:styleId="8B84ED43F1284EF49CB613C484146F69">
    <w:name w:val="8B84ED43F1284EF49CB613C484146F69"/>
    <w:rsid w:val="002A577F"/>
  </w:style>
  <w:style w:type="paragraph" w:customStyle="1" w:styleId="322A4E059C6C431DBAC5CD3091127BD5">
    <w:name w:val="322A4E059C6C431DBAC5CD3091127BD5"/>
    <w:rsid w:val="002A577F"/>
  </w:style>
  <w:style w:type="paragraph" w:customStyle="1" w:styleId="2536B6F132AF428F8D91125FAC4990D3">
    <w:name w:val="2536B6F132AF428F8D91125FAC4990D3"/>
    <w:rsid w:val="002A577F"/>
  </w:style>
  <w:style w:type="paragraph" w:customStyle="1" w:styleId="694D822E2B584E07BB84A43101603A50">
    <w:name w:val="694D822E2B584E07BB84A43101603A50"/>
    <w:rsid w:val="002A577F"/>
  </w:style>
  <w:style w:type="paragraph" w:customStyle="1" w:styleId="86BB2A31691846DAB0F76E697D143CE8">
    <w:name w:val="86BB2A31691846DAB0F76E697D143CE8"/>
    <w:rsid w:val="002A577F"/>
  </w:style>
  <w:style w:type="paragraph" w:customStyle="1" w:styleId="C20101C8C3C34FE68F4B2E25D0F19500">
    <w:name w:val="C20101C8C3C34FE68F4B2E25D0F19500"/>
    <w:rsid w:val="002A577F"/>
  </w:style>
  <w:style w:type="paragraph" w:customStyle="1" w:styleId="1444F39E44CF43DEA8227EF4452A3B8D">
    <w:name w:val="1444F39E44CF43DEA8227EF4452A3B8D"/>
    <w:rsid w:val="002A577F"/>
  </w:style>
  <w:style w:type="paragraph" w:customStyle="1" w:styleId="AE212902040F472E98C68B730DCB7BCE">
    <w:name w:val="AE212902040F472E98C68B730DCB7BCE"/>
    <w:rsid w:val="002A577F"/>
  </w:style>
  <w:style w:type="paragraph" w:customStyle="1" w:styleId="5831D3DB104B4CBE987186FBFDC73525">
    <w:name w:val="5831D3DB104B4CBE987186FBFDC73525"/>
    <w:rsid w:val="002A577F"/>
  </w:style>
  <w:style w:type="paragraph" w:customStyle="1" w:styleId="55BAC1BD60874CE09173AF3BC0FAE0AD">
    <w:name w:val="55BAC1BD60874CE09173AF3BC0FAE0AD"/>
    <w:rsid w:val="002A577F"/>
  </w:style>
  <w:style w:type="paragraph" w:customStyle="1" w:styleId="32C8B6F545A2465193C389DCDB80BC95">
    <w:name w:val="32C8B6F545A2465193C389DCDB80BC95"/>
    <w:rsid w:val="002A577F"/>
  </w:style>
  <w:style w:type="paragraph" w:customStyle="1" w:styleId="3FB5B6665F4147EA900C1710EABB0862">
    <w:name w:val="3FB5B6665F4147EA900C1710EABB0862"/>
    <w:rsid w:val="002A577F"/>
  </w:style>
  <w:style w:type="paragraph" w:customStyle="1" w:styleId="C4015832426144968161CA50F8554F0C">
    <w:name w:val="C4015832426144968161CA50F8554F0C"/>
    <w:rsid w:val="002A577F"/>
  </w:style>
  <w:style w:type="paragraph" w:customStyle="1" w:styleId="76B3514AF5D646A5B753DA522DBD3CF0">
    <w:name w:val="76B3514AF5D646A5B753DA522DBD3CF0"/>
    <w:rsid w:val="002A577F"/>
  </w:style>
  <w:style w:type="paragraph" w:customStyle="1" w:styleId="8373526B13F549AF91A834D33CB07CF9">
    <w:name w:val="8373526B13F549AF91A834D33CB07CF9"/>
    <w:rsid w:val="002A577F"/>
  </w:style>
  <w:style w:type="paragraph" w:customStyle="1" w:styleId="5FC7EEE4CEC542A080D233861F13F265">
    <w:name w:val="5FC7EEE4CEC542A080D233861F13F265"/>
    <w:rsid w:val="002A577F"/>
  </w:style>
  <w:style w:type="paragraph" w:customStyle="1" w:styleId="09A9CF716212485BA7424CD6FF15290B">
    <w:name w:val="09A9CF716212485BA7424CD6FF15290B"/>
    <w:rsid w:val="002A577F"/>
  </w:style>
  <w:style w:type="paragraph" w:customStyle="1" w:styleId="4ACCD9D28C744258A60347187B3AA3FD">
    <w:name w:val="4ACCD9D28C744258A60347187B3AA3FD"/>
    <w:rsid w:val="002A577F"/>
  </w:style>
  <w:style w:type="paragraph" w:customStyle="1" w:styleId="EB2960441B6C4772903F4C049D07B19E">
    <w:name w:val="EB2960441B6C4772903F4C049D07B19E"/>
    <w:rsid w:val="002A577F"/>
  </w:style>
  <w:style w:type="paragraph" w:customStyle="1" w:styleId="E7F1C7BAF011464891E92171BCEB1F12">
    <w:name w:val="E7F1C7BAF011464891E92171BCEB1F12"/>
    <w:rsid w:val="002A577F"/>
  </w:style>
  <w:style w:type="paragraph" w:customStyle="1" w:styleId="D9EC2E09268444EA9017CACF3B468672">
    <w:name w:val="D9EC2E09268444EA9017CACF3B468672"/>
    <w:rsid w:val="002A577F"/>
  </w:style>
  <w:style w:type="paragraph" w:customStyle="1" w:styleId="366AEEE21C2E4935AC98E910565AB97C">
    <w:name w:val="366AEEE21C2E4935AC98E910565AB97C"/>
    <w:rsid w:val="002A577F"/>
  </w:style>
  <w:style w:type="paragraph" w:customStyle="1" w:styleId="FFBA207B88894F0EA7D28A19F97FB735">
    <w:name w:val="FFBA207B88894F0EA7D28A19F97FB735"/>
    <w:rsid w:val="002A577F"/>
  </w:style>
  <w:style w:type="paragraph" w:customStyle="1" w:styleId="E90AB10C540C49089410D3E922C9A2AF">
    <w:name w:val="E90AB10C540C49089410D3E922C9A2AF"/>
    <w:rsid w:val="002A577F"/>
  </w:style>
  <w:style w:type="paragraph" w:customStyle="1" w:styleId="F0FC9EF87A284D219CF5EF105EA571A9">
    <w:name w:val="F0FC9EF87A284D219CF5EF105EA571A9"/>
    <w:rsid w:val="002A577F"/>
  </w:style>
  <w:style w:type="paragraph" w:customStyle="1" w:styleId="85999E7122B34BFDA489041D483B0FED">
    <w:name w:val="85999E7122B34BFDA489041D483B0FED"/>
    <w:rsid w:val="002A577F"/>
  </w:style>
  <w:style w:type="paragraph" w:customStyle="1" w:styleId="3E0450F377CF4AF4BC2A6B1A8B02AAC3">
    <w:name w:val="3E0450F377CF4AF4BC2A6B1A8B02AAC3"/>
    <w:rsid w:val="002A577F"/>
  </w:style>
  <w:style w:type="paragraph" w:customStyle="1" w:styleId="9B283395A0024CB3A6B08A71CB4877D9">
    <w:name w:val="9B283395A0024CB3A6B08A71CB4877D9"/>
    <w:rsid w:val="002A577F"/>
  </w:style>
  <w:style w:type="paragraph" w:customStyle="1" w:styleId="E943B0DE6BD648B6A3E3566EE369EA08">
    <w:name w:val="E943B0DE6BD648B6A3E3566EE369EA08"/>
    <w:rsid w:val="002A577F"/>
  </w:style>
  <w:style w:type="paragraph" w:customStyle="1" w:styleId="C3549F694202481B818FD957E4989CDD">
    <w:name w:val="C3549F694202481B818FD957E4989CDD"/>
    <w:rsid w:val="002A577F"/>
  </w:style>
  <w:style w:type="paragraph" w:customStyle="1" w:styleId="98AEAF824C964AD8B99CB18C6E14308D">
    <w:name w:val="98AEAF824C964AD8B99CB18C6E14308D"/>
    <w:rsid w:val="002A577F"/>
  </w:style>
  <w:style w:type="paragraph" w:customStyle="1" w:styleId="EE365887D1F7453D93737AEB70E7F7C4">
    <w:name w:val="EE365887D1F7453D93737AEB70E7F7C4"/>
    <w:rsid w:val="002A577F"/>
  </w:style>
  <w:style w:type="paragraph" w:customStyle="1" w:styleId="31FEF27612244031A2CD8DC2934A64F3">
    <w:name w:val="31FEF27612244031A2CD8DC2934A64F3"/>
    <w:rsid w:val="002A577F"/>
  </w:style>
  <w:style w:type="paragraph" w:customStyle="1" w:styleId="9D0E0DA382344DFFA0BA22FBF601F366">
    <w:name w:val="9D0E0DA382344DFFA0BA22FBF601F366"/>
    <w:rsid w:val="002A577F"/>
  </w:style>
  <w:style w:type="paragraph" w:customStyle="1" w:styleId="1CAA51F551964DB79B2B8FB049B74CF6">
    <w:name w:val="1CAA51F551964DB79B2B8FB049B74CF6"/>
    <w:rsid w:val="002A577F"/>
  </w:style>
  <w:style w:type="paragraph" w:customStyle="1" w:styleId="428DCC9D00564949A64997E31F05ABA5">
    <w:name w:val="428DCC9D00564949A64997E31F05ABA5"/>
    <w:rsid w:val="002A577F"/>
  </w:style>
  <w:style w:type="paragraph" w:customStyle="1" w:styleId="D19AFD7D38134A1095B658F4E6923AE7">
    <w:name w:val="D19AFD7D38134A1095B658F4E6923AE7"/>
    <w:rsid w:val="002A577F"/>
  </w:style>
  <w:style w:type="paragraph" w:customStyle="1" w:styleId="E218933D0EF74CAEA39E0F3FB6AD51A2">
    <w:name w:val="E218933D0EF74CAEA39E0F3FB6AD51A2"/>
    <w:rsid w:val="002A577F"/>
  </w:style>
  <w:style w:type="paragraph" w:customStyle="1" w:styleId="051F085BB6C24CE0AC64280FB59FF5C5">
    <w:name w:val="051F085BB6C24CE0AC64280FB59FF5C5"/>
    <w:rsid w:val="002A577F"/>
  </w:style>
  <w:style w:type="paragraph" w:customStyle="1" w:styleId="9D8A5DDFC37744A1BD155EC7C86EC960">
    <w:name w:val="9D8A5DDFC37744A1BD155EC7C86EC960"/>
    <w:rsid w:val="002A577F"/>
  </w:style>
  <w:style w:type="paragraph" w:customStyle="1" w:styleId="13AAF1B5103B40FEB97D53A873108233">
    <w:name w:val="13AAF1B5103B40FEB97D53A873108233"/>
    <w:rsid w:val="002A577F"/>
  </w:style>
  <w:style w:type="paragraph" w:customStyle="1" w:styleId="654FC7FA0618485F8BB32FC09C8EE43A">
    <w:name w:val="654FC7FA0618485F8BB32FC09C8EE43A"/>
    <w:rsid w:val="002A577F"/>
  </w:style>
  <w:style w:type="paragraph" w:customStyle="1" w:styleId="4C1FB491D73A46ADA1C4D65D1C698682">
    <w:name w:val="4C1FB491D73A46ADA1C4D65D1C698682"/>
    <w:rsid w:val="002A577F"/>
  </w:style>
  <w:style w:type="paragraph" w:customStyle="1" w:styleId="0846E044E462456C95032921B4C2CA88">
    <w:name w:val="0846E044E462456C95032921B4C2CA88"/>
    <w:rsid w:val="002A577F"/>
  </w:style>
  <w:style w:type="paragraph" w:customStyle="1" w:styleId="4948F63AE16F424CBFA459799DA03FED">
    <w:name w:val="4948F63AE16F424CBFA459799DA03FED"/>
    <w:rsid w:val="002A577F"/>
  </w:style>
  <w:style w:type="paragraph" w:customStyle="1" w:styleId="736A66AE4E08493D936E284C77D8C3E1">
    <w:name w:val="736A66AE4E08493D936E284C77D8C3E1"/>
    <w:rsid w:val="002A577F"/>
  </w:style>
  <w:style w:type="paragraph" w:customStyle="1" w:styleId="6E70C91615204914BF35AEAF492C4227">
    <w:name w:val="6E70C91615204914BF35AEAF492C4227"/>
    <w:rsid w:val="002A577F"/>
  </w:style>
  <w:style w:type="paragraph" w:customStyle="1" w:styleId="4F05D34AA78E441BB2921DF833E9E864">
    <w:name w:val="4F05D34AA78E441BB2921DF833E9E864"/>
    <w:rsid w:val="002A577F"/>
  </w:style>
  <w:style w:type="paragraph" w:customStyle="1" w:styleId="009EBA074E97435BA8E7F3A4FEFB8097">
    <w:name w:val="009EBA074E97435BA8E7F3A4FEFB8097"/>
    <w:rsid w:val="002A577F"/>
  </w:style>
  <w:style w:type="paragraph" w:customStyle="1" w:styleId="ADD729F1C3C84DCCBE1E43CDB4255896">
    <w:name w:val="ADD729F1C3C84DCCBE1E43CDB4255896"/>
    <w:rsid w:val="002A577F"/>
  </w:style>
  <w:style w:type="paragraph" w:customStyle="1" w:styleId="B64A18718A084C059CDA51F8C6491DF4">
    <w:name w:val="B64A18718A084C059CDA51F8C6491DF4"/>
    <w:rsid w:val="002A577F"/>
  </w:style>
  <w:style w:type="paragraph" w:customStyle="1" w:styleId="A5A44559CBB141DDBDE517895022DD75">
    <w:name w:val="A5A44559CBB141DDBDE517895022DD75"/>
    <w:rsid w:val="002A577F"/>
  </w:style>
  <w:style w:type="paragraph" w:customStyle="1" w:styleId="FAD329D9C0E14A19B5875250E68C8401">
    <w:name w:val="FAD329D9C0E14A19B5875250E68C8401"/>
    <w:rsid w:val="002A577F"/>
  </w:style>
  <w:style w:type="paragraph" w:customStyle="1" w:styleId="E6BA1038044B4588BDFC33CE85E72494">
    <w:name w:val="E6BA1038044B4588BDFC33CE85E72494"/>
    <w:rsid w:val="002A577F"/>
  </w:style>
  <w:style w:type="paragraph" w:customStyle="1" w:styleId="D3B5095D5FCB43BAA7B7B3BEE7705124">
    <w:name w:val="D3B5095D5FCB43BAA7B7B3BEE7705124"/>
    <w:rsid w:val="002A577F"/>
  </w:style>
  <w:style w:type="paragraph" w:customStyle="1" w:styleId="3292C393E27A417C8615CC25DA01A362">
    <w:name w:val="3292C393E27A417C8615CC25DA01A362"/>
    <w:rsid w:val="002A577F"/>
  </w:style>
  <w:style w:type="paragraph" w:customStyle="1" w:styleId="2EF2E38131C0407A8DE3272D45BAABB4">
    <w:name w:val="2EF2E38131C0407A8DE3272D45BAABB4"/>
    <w:rsid w:val="002A577F"/>
  </w:style>
  <w:style w:type="paragraph" w:customStyle="1" w:styleId="47F21C5F874B466CAF6476691822ECF8">
    <w:name w:val="47F21C5F874B466CAF6476691822ECF8"/>
    <w:rsid w:val="002A577F"/>
  </w:style>
  <w:style w:type="paragraph" w:customStyle="1" w:styleId="B16AD38D076D4734B28569E613744962">
    <w:name w:val="B16AD38D076D4734B28569E613744962"/>
    <w:rsid w:val="002A577F"/>
  </w:style>
  <w:style w:type="paragraph" w:customStyle="1" w:styleId="C9DD5ACC077748859A13F906B0DAB802">
    <w:name w:val="C9DD5ACC077748859A13F906B0DAB802"/>
    <w:rsid w:val="002A577F"/>
  </w:style>
  <w:style w:type="paragraph" w:customStyle="1" w:styleId="6E0CD3B9E8444F4488D99F0D73D3DEA0">
    <w:name w:val="6E0CD3B9E8444F4488D99F0D73D3DEA0"/>
    <w:rsid w:val="002A577F"/>
  </w:style>
  <w:style w:type="paragraph" w:customStyle="1" w:styleId="B124A58D5A644382A0CC00CB31FBC2BC">
    <w:name w:val="B124A58D5A644382A0CC00CB31FBC2BC"/>
    <w:rsid w:val="002A577F"/>
  </w:style>
  <w:style w:type="paragraph" w:customStyle="1" w:styleId="C560250980FA4DD08FB4E4916B513090">
    <w:name w:val="C560250980FA4DD08FB4E4916B513090"/>
    <w:rsid w:val="002A577F"/>
  </w:style>
  <w:style w:type="paragraph" w:customStyle="1" w:styleId="FBA52A23D69E4701B6737D161C1608B7">
    <w:name w:val="FBA52A23D69E4701B6737D161C1608B7"/>
    <w:rsid w:val="002A577F"/>
  </w:style>
  <w:style w:type="paragraph" w:customStyle="1" w:styleId="8EFFF3AA9F9C4066BCDE7E0E495B083D">
    <w:name w:val="8EFFF3AA9F9C4066BCDE7E0E495B083D"/>
    <w:rsid w:val="002A577F"/>
  </w:style>
  <w:style w:type="paragraph" w:customStyle="1" w:styleId="7F828C5165F24DAFBD24191B8B6DE734">
    <w:name w:val="7F828C5165F24DAFBD24191B8B6DE734"/>
    <w:rsid w:val="002A577F"/>
  </w:style>
  <w:style w:type="paragraph" w:customStyle="1" w:styleId="7987FB05B6914C51A2FF46F46439421B">
    <w:name w:val="7987FB05B6914C51A2FF46F46439421B"/>
    <w:rsid w:val="002A577F"/>
  </w:style>
  <w:style w:type="paragraph" w:customStyle="1" w:styleId="2DF78E6F56F74A309E6A048F70C48327">
    <w:name w:val="2DF78E6F56F74A309E6A048F70C48327"/>
    <w:rsid w:val="002A577F"/>
  </w:style>
  <w:style w:type="paragraph" w:customStyle="1" w:styleId="96921E8024394A7786A168C689C6CD6E">
    <w:name w:val="96921E8024394A7786A168C689C6CD6E"/>
    <w:rsid w:val="002A577F"/>
  </w:style>
  <w:style w:type="paragraph" w:customStyle="1" w:styleId="9C323E7BF13E48A48577B5D0F9FB9A1E">
    <w:name w:val="9C323E7BF13E48A48577B5D0F9FB9A1E"/>
    <w:rsid w:val="002A577F"/>
  </w:style>
  <w:style w:type="paragraph" w:customStyle="1" w:styleId="8B7222260D0543488B1EF74076E1D83B">
    <w:name w:val="8B7222260D0543488B1EF74076E1D83B"/>
    <w:rsid w:val="002A577F"/>
  </w:style>
  <w:style w:type="paragraph" w:customStyle="1" w:styleId="2E2747A2EDA146F68BEAC0964DF0FCD3">
    <w:name w:val="2E2747A2EDA146F68BEAC0964DF0FCD3"/>
    <w:rsid w:val="002A577F"/>
  </w:style>
  <w:style w:type="paragraph" w:customStyle="1" w:styleId="82EC6B655E444194AEBEC324575C62C4">
    <w:name w:val="82EC6B655E444194AEBEC324575C62C4"/>
    <w:rsid w:val="002A577F"/>
  </w:style>
  <w:style w:type="paragraph" w:customStyle="1" w:styleId="ADD3BA42414747EE834D78DF118CB69C">
    <w:name w:val="ADD3BA42414747EE834D78DF118CB69C"/>
    <w:rsid w:val="002A577F"/>
  </w:style>
  <w:style w:type="paragraph" w:customStyle="1" w:styleId="0AB21E40C9ED4D73954ED9E0319C6B78">
    <w:name w:val="0AB21E40C9ED4D73954ED9E0319C6B78"/>
    <w:rsid w:val="002A577F"/>
  </w:style>
  <w:style w:type="paragraph" w:customStyle="1" w:styleId="3F761B20399F4C68B679DD2A72F468D3">
    <w:name w:val="3F761B20399F4C68B679DD2A72F468D3"/>
    <w:rsid w:val="002A577F"/>
  </w:style>
  <w:style w:type="paragraph" w:customStyle="1" w:styleId="58C8A2D2E3924D08979D16A41F99175C">
    <w:name w:val="58C8A2D2E3924D08979D16A41F99175C"/>
    <w:rsid w:val="002A577F"/>
  </w:style>
  <w:style w:type="paragraph" w:customStyle="1" w:styleId="741BC97B0F554B77860C230926A1B040">
    <w:name w:val="741BC97B0F554B77860C230926A1B040"/>
    <w:rsid w:val="002A577F"/>
  </w:style>
  <w:style w:type="paragraph" w:customStyle="1" w:styleId="53756EBE0A414EA7B0A0B76E0649303C">
    <w:name w:val="53756EBE0A414EA7B0A0B76E0649303C"/>
    <w:rsid w:val="002A577F"/>
  </w:style>
  <w:style w:type="paragraph" w:customStyle="1" w:styleId="F7B2F9E667834B6F85E141E0CC2CBA1B">
    <w:name w:val="F7B2F9E667834B6F85E141E0CC2CBA1B"/>
    <w:rsid w:val="002A577F"/>
  </w:style>
  <w:style w:type="paragraph" w:customStyle="1" w:styleId="BEF3AD0FFA6747C8A9840E8E3E856905">
    <w:name w:val="BEF3AD0FFA6747C8A9840E8E3E856905"/>
    <w:rsid w:val="002A577F"/>
  </w:style>
  <w:style w:type="paragraph" w:customStyle="1" w:styleId="E931B075BAED430EA0D62F53130A4218">
    <w:name w:val="E931B075BAED430EA0D62F53130A4218"/>
    <w:rsid w:val="002A577F"/>
  </w:style>
  <w:style w:type="paragraph" w:customStyle="1" w:styleId="371340E14F35414D8AB38BC1624C1C09">
    <w:name w:val="371340E14F35414D8AB38BC1624C1C09"/>
    <w:rsid w:val="002A577F"/>
  </w:style>
  <w:style w:type="paragraph" w:customStyle="1" w:styleId="D7D78CB41A504B9D8C19FC3F03325BA9">
    <w:name w:val="D7D78CB41A504B9D8C19FC3F03325BA9"/>
    <w:rsid w:val="002A577F"/>
  </w:style>
  <w:style w:type="paragraph" w:customStyle="1" w:styleId="71A5F539683F4E889D1A3F5BF06FA27B19">
    <w:name w:val="71A5F539683F4E889D1A3F5BF06FA27B19"/>
    <w:rsid w:val="00052726"/>
    <w:pPr>
      <w:spacing w:before="120" w:after="200" w:line="264" w:lineRule="auto"/>
    </w:pPr>
    <w:rPr>
      <w:lang w:val="en-US" w:eastAsia="ja-JP"/>
    </w:rPr>
  </w:style>
  <w:style w:type="paragraph" w:customStyle="1" w:styleId="9363DDA893E54A988AD034C525C85BE718">
    <w:name w:val="9363DDA893E54A988AD034C525C85BE718"/>
    <w:rsid w:val="00052726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17">
    <w:name w:val="1247D205B54C457FB54D47A7C6ECF83217"/>
    <w:rsid w:val="00052726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17">
    <w:name w:val="6B4B59B24EAC41AE899D04D04A2C72AA17"/>
    <w:rsid w:val="00052726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36">
    <w:name w:val="A13CE39AF96A45D6A2C4BF0EF378607C36"/>
    <w:rsid w:val="00052726"/>
    <w:pPr>
      <w:spacing w:before="120" w:after="200" w:line="264" w:lineRule="auto"/>
    </w:pPr>
    <w:rPr>
      <w:lang w:val="en-US" w:eastAsia="ja-JP"/>
    </w:rPr>
  </w:style>
  <w:style w:type="paragraph" w:customStyle="1" w:styleId="B7646E5B156F4AB195D5C7476AFBF75624">
    <w:name w:val="B7646E5B156F4AB195D5C7476AFBF75624"/>
    <w:rsid w:val="00052726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14">
    <w:name w:val="16E0CF8B42814937B62B5FF30DE7A56C14"/>
    <w:rsid w:val="00052726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25">
    <w:name w:val="03A2DEF9C872404D922480C4FFF49E5D25"/>
    <w:rsid w:val="00052726"/>
    <w:pPr>
      <w:spacing w:before="120" w:after="200" w:line="264" w:lineRule="auto"/>
    </w:pPr>
    <w:rPr>
      <w:lang w:val="en-US" w:eastAsia="ja-JP"/>
    </w:rPr>
  </w:style>
  <w:style w:type="paragraph" w:customStyle="1" w:styleId="588E86D5AE494DDB9CFF6F58EFA0E83625">
    <w:name w:val="588E86D5AE494DDB9CFF6F58EFA0E83625"/>
    <w:rsid w:val="00052726"/>
    <w:pPr>
      <w:spacing w:before="120" w:after="200" w:line="264" w:lineRule="auto"/>
    </w:pPr>
    <w:rPr>
      <w:lang w:val="en-US" w:eastAsia="ja-JP"/>
    </w:rPr>
  </w:style>
  <w:style w:type="paragraph" w:customStyle="1" w:styleId="A03C2D55F93B4888B5F7DA981C0C195723">
    <w:name w:val="A03C2D55F93B4888B5F7DA981C0C195723"/>
    <w:rsid w:val="00052726"/>
    <w:pPr>
      <w:spacing w:before="120" w:after="200" w:line="264" w:lineRule="auto"/>
    </w:pPr>
    <w:rPr>
      <w:lang w:val="en-US" w:eastAsia="ja-JP"/>
    </w:rPr>
  </w:style>
  <w:style w:type="paragraph" w:customStyle="1" w:styleId="673B742EF6ED47F6AF9F199D218123115">
    <w:name w:val="673B742EF6ED47F6AF9F199D218123115"/>
    <w:rsid w:val="00052726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21">
    <w:name w:val="2D03C96314E24B14AC0EA1872271BDA321"/>
    <w:rsid w:val="00052726"/>
    <w:pPr>
      <w:spacing w:before="120" w:after="200" w:line="264" w:lineRule="auto"/>
    </w:pPr>
    <w:rPr>
      <w:lang w:val="en-US" w:eastAsia="ja-JP"/>
    </w:rPr>
  </w:style>
  <w:style w:type="paragraph" w:customStyle="1" w:styleId="244E53DDFF9B42DC95B1AF25BC3C7CD71">
    <w:name w:val="244E53DDFF9B42DC95B1AF25BC3C7CD71"/>
    <w:rsid w:val="00052726"/>
    <w:pPr>
      <w:spacing w:before="120" w:after="200" w:line="264" w:lineRule="auto"/>
    </w:pPr>
    <w:rPr>
      <w:lang w:val="en-US" w:eastAsia="ja-JP"/>
    </w:rPr>
  </w:style>
  <w:style w:type="paragraph" w:customStyle="1" w:styleId="4948F63AE16F424CBFA459799DA03FED1">
    <w:name w:val="4948F63AE16F424CBFA459799DA03FED1"/>
    <w:rsid w:val="00052726"/>
    <w:pPr>
      <w:spacing w:before="120" w:after="200" w:line="264" w:lineRule="auto"/>
    </w:pPr>
    <w:rPr>
      <w:lang w:val="en-US" w:eastAsia="ja-JP"/>
    </w:rPr>
  </w:style>
  <w:style w:type="paragraph" w:customStyle="1" w:styleId="757EC27E9F764FB0B49A50ADCFE80AB02">
    <w:name w:val="757EC27E9F764FB0B49A50ADCFE80AB02"/>
    <w:rsid w:val="00052726"/>
    <w:pPr>
      <w:spacing w:before="120" w:after="200" w:line="264" w:lineRule="auto"/>
    </w:pPr>
    <w:rPr>
      <w:lang w:val="en-US" w:eastAsia="ja-JP"/>
    </w:rPr>
  </w:style>
  <w:style w:type="paragraph" w:customStyle="1" w:styleId="9F68DC23993449679CEA7191919DE3143">
    <w:name w:val="9F68DC23993449679CEA7191919DE3143"/>
    <w:rsid w:val="00052726"/>
    <w:pPr>
      <w:spacing w:before="120" w:after="200" w:line="264" w:lineRule="auto"/>
    </w:pPr>
    <w:rPr>
      <w:lang w:val="en-US" w:eastAsia="ja-JP"/>
    </w:rPr>
  </w:style>
  <w:style w:type="paragraph" w:customStyle="1" w:styleId="9C392CC1DE7540A5A902D927732C9C50">
    <w:name w:val="9C392CC1DE7540A5A902D927732C9C50"/>
    <w:rsid w:val="00052726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6B19FF8FE5DC4AC294E7E937C7FCEE3F">
    <w:name w:val="6B19FF8FE5DC4AC294E7E937C7FCEE3F"/>
    <w:rsid w:val="00052726"/>
  </w:style>
  <w:style w:type="paragraph" w:customStyle="1" w:styleId="44224CCB12B94634ACB08E4A2E64FE80">
    <w:name w:val="44224CCB12B94634ACB08E4A2E64FE80"/>
    <w:rsid w:val="00052726"/>
  </w:style>
  <w:style w:type="paragraph" w:customStyle="1" w:styleId="71A5F539683F4E889D1A3F5BF06FA27B20">
    <w:name w:val="71A5F539683F4E889D1A3F5BF06FA27B20"/>
    <w:rsid w:val="00110900"/>
    <w:pPr>
      <w:spacing w:before="120" w:after="200" w:line="264" w:lineRule="auto"/>
    </w:pPr>
    <w:rPr>
      <w:lang w:val="en-US" w:eastAsia="ja-JP"/>
    </w:rPr>
  </w:style>
  <w:style w:type="paragraph" w:customStyle="1" w:styleId="9363DDA893E54A988AD034C525C85BE719">
    <w:name w:val="9363DDA893E54A988AD034C525C85BE719"/>
    <w:rsid w:val="00110900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18">
    <w:name w:val="1247D205B54C457FB54D47A7C6ECF83218"/>
    <w:rsid w:val="00110900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18">
    <w:name w:val="6B4B59B24EAC41AE899D04D04A2C72AA18"/>
    <w:rsid w:val="00110900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37">
    <w:name w:val="A13CE39AF96A45D6A2C4BF0EF378607C37"/>
    <w:rsid w:val="00110900"/>
    <w:pPr>
      <w:spacing w:before="120" w:after="200" w:line="264" w:lineRule="auto"/>
    </w:pPr>
    <w:rPr>
      <w:lang w:val="en-US" w:eastAsia="ja-JP"/>
    </w:rPr>
  </w:style>
  <w:style w:type="paragraph" w:customStyle="1" w:styleId="B7646E5B156F4AB195D5C7476AFBF75625">
    <w:name w:val="B7646E5B156F4AB195D5C7476AFBF75625"/>
    <w:rsid w:val="00110900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15">
    <w:name w:val="16E0CF8B42814937B62B5FF30DE7A56C15"/>
    <w:rsid w:val="00110900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26">
    <w:name w:val="03A2DEF9C872404D922480C4FFF49E5D26"/>
    <w:rsid w:val="00110900"/>
    <w:pPr>
      <w:spacing w:before="120" w:after="200" w:line="264" w:lineRule="auto"/>
    </w:pPr>
    <w:rPr>
      <w:lang w:val="en-US" w:eastAsia="ja-JP"/>
    </w:rPr>
  </w:style>
  <w:style w:type="paragraph" w:customStyle="1" w:styleId="588E86D5AE494DDB9CFF6F58EFA0E83626">
    <w:name w:val="588E86D5AE494DDB9CFF6F58EFA0E83626"/>
    <w:rsid w:val="00110900"/>
    <w:pPr>
      <w:spacing w:before="120" w:after="200" w:line="264" w:lineRule="auto"/>
    </w:pPr>
    <w:rPr>
      <w:lang w:val="en-US" w:eastAsia="ja-JP"/>
    </w:rPr>
  </w:style>
  <w:style w:type="paragraph" w:customStyle="1" w:styleId="A03C2D55F93B4888B5F7DA981C0C195724">
    <w:name w:val="A03C2D55F93B4888B5F7DA981C0C195724"/>
    <w:rsid w:val="00110900"/>
    <w:pPr>
      <w:spacing w:before="120" w:after="200" w:line="264" w:lineRule="auto"/>
    </w:pPr>
    <w:rPr>
      <w:lang w:val="en-US" w:eastAsia="ja-JP"/>
    </w:rPr>
  </w:style>
  <w:style w:type="paragraph" w:customStyle="1" w:styleId="673B742EF6ED47F6AF9F199D218123116">
    <w:name w:val="673B742EF6ED47F6AF9F199D218123116"/>
    <w:rsid w:val="00110900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22">
    <w:name w:val="2D03C96314E24B14AC0EA1872271BDA322"/>
    <w:rsid w:val="00110900"/>
    <w:pPr>
      <w:spacing w:before="120" w:after="200" w:line="264" w:lineRule="auto"/>
    </w:pPr>
    <w:rPr>
      <w:lang w:val="en-US" w:eastAsia="ja-JP"/>
    </w:rPr>
  </w:style>
  <w:style w:type="paragraph" w:customStyle="1" w:styleId="244E53DDFF9B42DC95B1AF25BC3C7CD72">
    <w:name w:val="244E53DDFF9B42DC95B1AF25BC3C7CD72"/>
    <w:rsid w:val="00110900"/>
    <w:pPr>
      <w:spacing w:before="120" w:after="200" w:line="264" w:lineRule="auto"/>
    </w:pPr>
    <w:rPr>
      <w:lang w:val="en-US" w:eastAsia="ja-JP"/>
    </w:rPr>
  </w:style>
  <w:style w:type="paragraph" w:customStyle="1" w:styleId="4948F63AE16F424CBFA459799DA03FED2">
    <w:name w:val="4948F63AE16F424CBFA459799DA03FED2"/>
    <w:rsid w:val="00110900"/>
    <w:pPr>
      <w:spacing w:before="120" w:after="200" w:line="264" w:lineRule="auto"/>
    </w:pPr>
    <w:rPr>
      <w:lang w:val="en-US" w:eastAsia="ja-JP"/>
    </w:rPr>
  </w:style>
  <w:style w:type="paragraph" w:customStyle="1" w:styleId="757EC27E9F764FB0B49A50ADCFE80AB03">
    <w:name w:val="757EC27E9F764FB0B49A50ADCFE80AB03"/>
    <w:rsid w:val="00110900"/>
    <w:pPr>
      <w:spacing w:before="120" w:after="200" w:line="264" w:lineRule="auto"/>
    </w:pPr>
    <w:rPr>
      <w:lang w:val="en-US" w:eastAsia="ja-JP"/>
    </w:rPr>
  </w:style>
  <w:style w:type="paragraph" w:customStyle="1" w:styleId="9F68DC23993449679CEA7191919DE3144">
    <w:name w:val="9F68DC23993449679CEA7191919DE3144"/>
    <w:rsid w:val="00110900"/>
    <w:pPr>
      <w:spacing w:before="120" w:after="200" w:line="264" w:lineRule="auto"/>
    </w:pPr>
    <w:rPr>
      <w:lang w:val="en-US" w:eastAsia="ja-JP"/>
    </w:rPr>
  </w:style>
  <w:style w:type="paragraph" w:customStyle="1" w:styleId="CC58B03E2F694664BCAE33B106993815">
    <w:name w:val="CC58B03E2F694664BCAE33B106993815"/>
    <w:rsid w:val="00110900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4098702C9FF143A99D6780926D3A486D">
    <w:name w:val="4098702C9FF143A99D6780926D3A486D"/>
    <w:rsid w:val="00110900"/>
  </w:style>
  <w:style w:type="paragraph" w:customStyle="1" w:styleId="71A5F539683F4E889D1A3F5BF06FA27B21">
    <w:name w:val="71A5F539683F4E889D1A3F5BF06FA27B21"/>
    <w:rsid w:val="00B2610C"/>
    <w:pPr>
      <w:spacing w:before="120" w:after="200" w:line="264" w:lineRule="auto"/>
    </w:pPr>
    <w:rPr>
      <w:lang w:val="en-US" w:eastAsia="ja-JP"/>
    </w:rPr>
  </w:style>
  <w:style w:type="paragraph" w:customStyle="1" w:styleId="9363DDA893E54A988AD034C525C85BE720">
    <w:name w:val="9363DDA893E54A988AD034C525C85BE720"/>
    <w:rsid w:val="00B2610C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19">
    <w:name w:val="1247D205B54C457FB54D47A7C6ECF83219"/>
    <w:rsid w:val="00B2610C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19">
    <w:name w:val="6B4B59B24EAC41AE899D04D04A2C72AA19"/>
    <w:rsid w:val="00B2610C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38">
    <w:name w:val="A13CE39AF96A45D6A2C4BF0EF378607C38"/>
    <w:rsid w:val="00B2610C"/>
    <w:pPr>
      <w:spacing w:before="120" w:after="200" w:line="264" w:lineRule="auto"/>
    </w:pPr>
    <w:rPr>
      <w:lang w:val="en-US" w:eastAsia="ja-JP"/>
    </w:rPr>
  </w:style>
  <w:style w:type="paragraph" w:customStyle="1" w:styleId="B7646E5B156F4AB195D5C7476AFBF75626">
    <w:name w:val="B7646E5B156F4AB195D5C7476AFBF75626"/>
    <w:rsid w:val="00B2610C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16">
    <w:name w:val="16E0CF8B42814937B62B5FF30DE7A56C16"/>
    <w:rsid w:val="00B2610C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27">
    <w:name w:val="03A2DEF9C872404D922480C4FFF49E5D27"/>
    <w:rsid w:val="00B2610C"/>
    <w:pPr>
      <w:spacing w:before="120" w:after="200" w:line="264" w:lineRule="auto"/>
    </w:pPr>
    <w:rPr>
      <w:lang w:val="en-US" w:eastAsia="ja-JP"/>
    </w:rPr>
  </w:style>
  <w:style w:type="paragraph" w:customStyle="1" w:styleId="588E86D5AE494DDB9CFF6F58EFA0E83627">
    <w:name w:val="588E86D5AE494DDB9CFF6F58EFA0E83627"/>
    <w:rsid w:val="00B2610C"/>
    <w:pPr>
      <w:spacing w:before="120" w:after="200" w:line="264" w:lineRule="auto"/>
    </w:pPr>
    <w:rPr>
      <w:lang w:val="en-US" w:eastAsia="ja-JP"/>
    </w:rPr>
  </w:style>
  <w:style w:type="paragraph" w:customStyle="1" w:styleId="A03C2D55F93B4888B5F7DA981C0C195725">
    <w:name w:val="A03C2D55F93B4888B5F7DA981C0C195725"/>
    <w:rsid w:val="00B2610C"/>
    <w:pPr>
      <w:spacing w:before="120" w:after="200" w:line="264" w:lineRule="auto"/>
    </w:pPr>
    <w:rPr>
      <w:lang w:val="en-US" w:eastAsia="ja-JP"/>
    </w:rPr>
  </w:style>
  <w:style w:type="paragraph" w:customStyle="1" w:styleId="673B742EF6ED47F6AF9F199D218123117">
    <w:name w:val="673B742EF6ED47F6AF9F199D218123117"/>
    <w:rsid w:val="00B2610C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23">
    <w:name w:val="2D03C96314E24B14AC0EA1872271BDA323"/>
    <w:rsid w:val="00B2610C"/>
    <w:pPr>
      <w:spacing w:before="120" w:after="200" w:line="264" w:lineRule="auto"/>
    </w:pPr>
    <w:rPr>
      <w:lang w:val="en-US" w:eastAsia="ja-JP"/>
    </w:rPr>
  </w:style>
  <w:style w:type="paragraph" w:customStyle="1" w:styleId="244E53DDFF9B42DC95B1AF25BC3C7CD73">
    <w:name w:val="244E53DDFF9B42DC95B1AF25BC3C7CD73"/>
    <w:rsid w:val="00B2610C"/>
    <w:pPr>
      <w:spacing w:before="120" w:after="200" w:line="264" w:lineRule="auto"/>
    </w:pPr>
    <w:rPr>
      <w:lang w:val="en-US" w:eastAsia="ja-JP"/>
    </w:rPr>
  </w:style>
  <w:style w:type="paragraph" w:customStyle="1" w:styleId="4948F63AE16F424CBFA459799DA03FED3">
    <w:name w:val="4948F63AE16F424CBFA459799DA03FED3"/>
    <w:rsid w:val="00B2610C"/>
    <w:pPr>
      <w:spacing w:before="120" w:after="200" w:line="264" w:lineRule="auto"/>
    </w:pPr>
    <w:rPr>
      <w:lang w:val="en-US" w:eastAsia="ja-JP"/>
    </w:rPr>
  </w:style>
  <w:style w:type="paragraph" w:customStyle="1" w:styleId="757EC27E9F764FB0B49A50ADCFE80AB04">
    <w:name w:val="757EC27E9F764FB0B49A50ADCFE80AB04"/>
    <w:rsid w:val="00B2610C"/>
    <w:pPr>
      <w:spacing w:before="120" w:after="200" w:line="264" w:lineRule="auto"/>
    </w:pPr>
    <w:rPr>
      <w:lang w:val="en-US" w:eastAsia="ja-JP"/>
    </w:rPr>
  </w:style>
  <w:style w:type="paragraph" w:customStyle="1" w:styleId="9F68DC23993449679CEA7191919DE3145">
    <w:name w:val="9F68DC23993449679CEA7191919DE3145"/>
    <w:rsid w:val="00B2610C"/>
    <w:pPr>
      <w:spacing w:before="120" w:after="200" w:line="264" w:lineRule="auto"/>
    </w:pPr>
    <w:rPr>
      <w:lang w:val="en-US" w:eastAsia="ja-JP"/>
    </w:rPr>
  </w:style>
  <w:style w:type="paragraph" w:customStyle="1" w:styleId="4CBA5D5C57154F57AF9A0638AB6FA9A6">
    <w:name w:val="4CBA5D5C57154F57AF9A0638AB6FA9A6"/>
    <w:rsid w:val="00B2610C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71A5F539683F4E889D1A3F5BF06FA27B22">
    <w:name w:val="71A5F539683F4E889D1A3F5BF06FA27B22"/>
    <w:rsid w:val="00ED1AB5"/>
    <w:pPr>
      <w:spacing w:before="120" w:after="200" w:line="264" w:lineRule="auto"/>
    </w:pPr>
    <w:rPr>
      <w:lang w:val="en-US" w:eastAsia="ja-JP"/>
    </w:rPr>
  </w:style>
  <w:style w:type="paragraph" w:customStyle="1" w:styleId="9363DDA893E54A988AD034C525C85BE721">
    <w:name w:val="9363DDA893E54A988AD034C525C85BE721"/>
    <w:rsid w:val="00ED1AB5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20">
    <w:name w:val="1247D205B54C457FB54D47A7C6ECF83220"/>
    <w:rsid w:val="00ED1AB5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20">
    <w:name w:val="6B4B59B24EAC41AE899D04D04A2C72AA20"/>
    <w:rsid w:val="00ED1AB5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39">
    <w:name w:val="A13CE39AF96A45D6A2C4BF0EF378607C39"/>
    <w:rsid w:val="00ED1AB5"/>
    <w:pPr>
      <w:spacing w:before="120" w:after="200" w:line="264" w:lineRule="auto"/>
    </w:pPr>
    <w:rPr>
      <w:lang w:val="en-US" w:eastAsia="ja-JP"/>
    </w:rPr>
  </w:style>
  <w:style w:type="paragraph" w:customStyle="1" w:styleId="B7646E5B156F4AB195D5C7476AFBF75627">
    <w:name w:val="B7646E5B156F4AB195D5C7476AFBF75627"/>
    <w:rsid w:val="00ED1AB5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17">
    <w:name w:val="16E0CF8B42814937B62B5FF30DE7A56C17"/>
    <w:rsid w:val="00ED1AB5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28">
    <w:name w:val="03A2DEF9C872404D922480C4FFF49E5D28"/>
    <w:rsid w:val="00ED1AB5"/>
    <w:pPr>
      <w:spacing w:before="120" w:after="200" w:line="264" w:lineRule="auto"/>
    </w:pPr>
    <w:rPr>
      <w:lang w:val="en-US" w:eastAsia="ja-JP"/>
    </w:rPr>
  </w:style>
  <w:style w:type="paragraph" w:customStyle="1" w:styleId="588E86D5AE494DDB9CFF6F58EFA0E83628">
    <w:name w:val="588E86D5AE494DDB9CFF6F58EFA0E83628"/>
    <w:rsid w:val="00ED1AB5"/>
    <w:pPr>
      <w:spacing w:before="120" w:after="200" w:line="264" w:lineRule="auto"/>
    </w:pPr>
    <w:rPr>
      <w:lang w:val="en-US" w:eastAsia="ja-JP"/>
    </w:rPr>
  </w:style>
  <w:style w:type="paragraph" w:customStyle="1" w:styleId="A03C2D55F93B4888B5F7DA981C0C195726">
    <w:name w:val="A03C2D55F93B4888B5F7DA981C0C195726"/>
    <w:rsid w:val="00ED1AB5"/>
    <w:pPr>
      <w:spacing w:before="120" w:after="200" w:line="264" w:lineRule="auto"/>
    </w:pPr>
    <w:rPr>
      <w:lang w:val="en-US" w:eastAsia="ja-JP"/>
    </w:rPr>
  </w:style>
  <w:style w:type="paragraph" w:customStyle="1" w:styleId="673B742EF6ED47F6AF9F199D218123118">
    <w:name w:val="673B742EF6ED47F6AF9F199D218123118"/>
    <w:rsid w:val="00ED1AB5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24">
    <w:name w:val="2D03C96314E24B14AC0EA1872271BDA324"/>
    <w:rsid w:val="00ED1AB5"/>
    <w:pPr>
      <w:spacing w:before="120" w:after="200" w:line="264" w:lineRule="auto"/>
    </w:pPr>
    <w:rPr>
      <w:lang w:val="en-US" w:eastAsia="ja-JP"/>
    </w:rPr>
  </w:style>
  <w:style w:type="paragraph" w:customStyle="1" w:styleId="244E53DDFF9B42DC95B1AF25BC3C7CD74">
    <w:name w:val="244E53DDFF9B42DC95B1AF25BC3C7CD74"/>
    <w:rsid w:val="00ED1AB5"/>
    <w:pPr>
      <w:spacing w:before="120" w:after="200" w:line="264" w:lineRule="auto"/>
    </w:pPr>
    <w:rPr>
      <w:lang w:val="en-US" w:eastAsia="ja-JP"/>
    </w:rPr>
  </w:style>
  <w:style w:type="paragraph" w:customStyle="1" w:styleId="4948F63AE16F424CBFA459799DA03FED4">
    <w:name w:val="4948F63AE16F424CBFA459799DA03FED4"/>
    <w:rsid w:val="00ED1AB5"/>
    <w:pPr>
      <w:spacing w:before="120" w:after="200" w:line="264" w:lineRule="auto"/>
    </w:pPr>
    <w:rPr>
      <w:lang w:val="en-US" w:eastAsia="ja-JP"/>
    </w:rPr>
  </w:style>
  <w:style w:type="paragraph" w:customStyle="1" w:styleId="757EC27E9F764FB0B49A50ADCFE80AB05">
    <w:name w:val="757EC27E9F764FB0B49A50ADCFE80AB05"/>
    <w:rsid w:val="00ED1AB5"/>
    <w:pPr>
      <w:spacing w:before="120" w:after="200" w:line="264" w:lineRule="auto"/>
    </w:pPr>
    <w:rPr>
      <w:lang w:val="en-US" w:eastAsia="ja-JP"/>
    </w:rPr>
  </w:style>
  <w:style w:type="paragraph" w:customStyle="1" w:styleId="9F68DC23993449679CEA7191919DE3146">
    <w:name w:val="9F68DC23993449679CEA7191919DE3146"/>
    <w:rsid w:val="00ED1AB5"/>
    <w:pPr>
      <w:spacing w:before="120" w:after="200" w:line="264" w:lineRule="auto"/>
    </w:pPr>
    <w:rPr>
      <w:lang w:val="en-US" w:eastAsia="ja-JP"/>
    </w:rPr>
  </w:style>
  <w:style w:type="paragraph" w:customStyle="1" w:styleId="AD3C1AC147F94761AF0929A291943576">
    <w:name w:val="AD3C1AC147F94761AF0929A291943576"/>
    <w:rsid w:val="00ED1AB5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C625F8CA7E6D4DF28D5756A8FE197914">
    <w:name w:val="C625F8CA7E6D4DF28D5756A8FE197914"/>
    <w:rsid w:val="00ED1AB5"/>
  </w:style>
  <w:style w:type="paragraph" w:customStyle="1" w:styleId="71A5F539683F4E889D1A3F5BF06FA27B23">
    <w:name w:val="71A5F539683F4E889D1A3F5BF06FA27B23"/>
    <w:rsid w:val="006F7118"/>
    <w:pPr>
      <w:spacing w:before="120" w:after="200" w:line="264" w:lineRule="auto"/>
    </w:pPr>
    <w:rPr>
      <w:lang w:val="en-US" w:eastAsia="ja-JP"/>
    </w:rPr>
  </w:style>
  <w:style w:type="paragraph" w:customStyle="1" w:styleId="9363DDA893E54A988AD034C525C85BE722">
    <w:name w:val="9363DDA893E54A988AD034C525C85BE722"/>
    <w:rsid w:val="006F7118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21">
    <w:name w:val="1247D205B54C457FB54D47A7C6ECF83221"/>
    <w:rsid w:val="006F7118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21">
    <w:name w:val="6B4B59B24EAC41AE899D04D04A2C72AA21"/>
    <w:rsid w:val="006F7118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40">
    <w:name w:val="A13CE39AF96A45D6A2C4BF0EF378607C40"/>
    <w:rsid w:val="006F7118"/>
    <w:pPr>
      <w:spacing w:before="120" w:after="200" w:line="264" w:lineRule="auto"/>
    </w:pPr>
    <w:rPr>
      <w:lang w:val="en-US" w:eastAsia="ja-JP"/>
    </w:rPr>
  </w:style>
  <w:style w:type="paragraph" w:customStyle="1" w:styleId="B7646E5B156F4AB195D5C7476AFBF75628">
    <w:name w:val="B7646E5B156F4AB195D5C7476AFBF75628"/>
    <w:rsid w:val="006F7118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18">
    <w:name w:val="16E0CF8B42814937B62B5FF30DE7A56C18"/>
    <w:rsid w:val="006F7118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29">
    <w:name w:val="03A2DEF9C872404D922480C4FFF49E5D29"/>
    <w:rsid w:val="006F7118"/>
    <w:pPr>
      <w:spacing w:before="120" w:after="200" w:line="264" w:lineRule="auto"/>
    </w:pPr>
    <w:rPr>
      <w:lang w:val="en-US" w:eastAsia="ja-JP"/>
    </w:rPr>
  </w:style>
  <w:style w:type="paragraph" w:customStyle="1" w:styleId="588E86D5AE494DDB9CFF6F58EFA0E83629">
    <w:name w:val="588E86D5AE494DDB9CFF6F58EFA0E83629"/>
    <w:rsid w:val="006F7118"/>
    <w:pPr>
      <w:spacing w:before="120" w:after="200" w:line="264" w:lineRule="auto"/>
    </w:pPr>
    <w:rPr>
      <w:lang w:val="en-US" w:eastAsia="ja-JP"/>
    </w:rPr>
  </w:style>
  <w:style w:type="paragraph" w:customStyle="1" w:styleId="A03C2D55F93B4888B5F7DA981C0C195727">
    <w:name w:val="A03C2D55F93B4888B5F7DA981C0C195727"/>
    <w:rsid w:val="006F7118"/>
    <w:pPr>
      <w:spacing w:before="120" w:after="200" w:line="264" w:lineRule="auto"/>
    </w:pPr>
    <w:rPr>
      <w:lang w:val="en-US" w:eastAsia="ja-JP"/>
    </w:rPr>
  </w:style>
  <w:style w:type="paragraph" w:customStyle="1" w:styleId="673B742EF6ED47F6AF9F199D218123119">
    <w:name w:val="673B742EF6ED47F6AF9F199D218123119"/>
    <w:rsid w:val="006F7118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25">
    <w:name w:val="2D03C96314E24B14AC0EA1872271BDA325"/>
    <w:rsid w:val="006F7118"/>
    <w:pPr>
      <w:spacing w:before="120" w:after="200" w:line="264" w:lineRule="auto"/>
    </w:pPr>
    <w:rPr>
      <w:lang w:val="en-US" w:eastAsia="ja-JP"/>
    </w:rPr>
  </w:style>
  <w:style w:type="paragraph" w:customStyle="1" w:styleId="244E53DDFF9B42DC95B1AF25BC3C7CD75">
    <w:name w:val="244E53DDFF9B42DC95B1AF25BC3C7CD75"/>
    <w:rsid w:val="006F7118"/>
    <w:pPr>
      <w:spacing w:before="120" w:after="200" w:line="264" w:lineRule="auto"/>
    </w:pPr>
    <w:rPr>
      <w:lang w:val="en-US" w:eastAsia="ja-JP"/>
    </w:rPr>
  </w:style>
  <w:style w:type="paragraph" w:customStyle="1" w:styleId="4948F63AE16F424CBFA459799DA03FED5">
    <w:name w:val="4948F63AE16F424CBFA459799DA03FED5"/>
    <w:rsid w:val="006F7118"/>
    <w:pPr>
      <w:spacing w:before="120" w:after="200" w:line="264" w:lineRule="auto"/>
    </w:pPr>
    <w:rPr>
      <w:lang w:val="en-US" w:eastAsia="ja-JP"/>
    </w:rPr>
  </w:style>
  <w:style w:type="paragraph" w:customStyle="1" w:styleId="757EC27E9F764FB0B49A50ADCFE80AB06">
    <w:name w:val="757EC27E9F764FB0B49A50ADCFE80AB06"/>
    <w:rsid w:val="006F7118"/>
    <w:pPr>
      <w:spacing w:before="120" w:after="200" w:line="264" w:lineRule="auto"/>
    </w:pPr>
    <w:rPr>
      <w:lang w:val="en-US" w:eastAsia="ja-JP"/>
    </w:rPr>
  </w:style>
  <w:style w:type="paragraph" w:customStyle="1" w:styleId="9F68DC23993449679CEA7191919DE3147">
    <w:name w:val="9F68DC23993449679CEA7191919DE3147"/>
    <w:rsid w:val="006F7118"/>
    <w:pPr>
      <w:spacing w:before="120" w:after="200" w:line="264" w:lineRule="auto"/>
    </w:pPr>
    <w:rPr>
      <w:lang w:val="en-US" w:eastAsia="ja-JP"/>
    </w:rPr>
  </w:style>
  <w:style w:type="paragraph" w:customStyle="1" w:styleId="49C8DDAA17DB40CF84D695DC5FD1A366">
    <w:name w:val="49C8DDAA17DB40CF84D695DC5FD1A366"/>
    <w:rsid w:val="006F7118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71A5F539683F4E889D1A3F5BF06FA27B24">
    <w:name w:val="71A5F539683F4E889D1A3F5BF06FA27B24"/>
    <w:rsid w:val="00BD76D8"/>
    <w:pPr>
      <w:spacing w:before="120" w:after="200" w:line="264" w:lineRule="auto"/>
    </w:pPr>
    <w:rPr>
      <w:lang w:val="en-US" w:eastAsia="ja-JP"/>
    </w:rPr>
  </w:style>
  <w:style w:type="paragraph" w:customStyle="1" w:styleId="9363DDA893E54A988AD034C525C85BE723">
    <w:name w:val="9363DDA893E54A988AD034C525C85BE723"/>
    <w:rsid w:val="00BD76D8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22">
    <w:name w:val="1247D205B54C457FB54D47A7C6ECF83222"/>
    <w:rsid w:val="00BD76D8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22">
    <w:name w:val="6B4B59B24EAC41AE899D04D04A2C72AA22"/>
    <w:rsid w:val="00BD76D8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41">
    <w:name w:val="A13CE39AF96A45D6A2C4BF0EF378607C41"/>
    <w:rsid w:val="00BD76D8"/>
    <w:pPr>
      <w:spacing w:before="120" w:after="200" w:line="264" w:lineRule="auto"/>
    </w:pPr>
    <w:rPr>
      <w:lang w:val="en-US" w:eastAsia="ja-JP"/>
    </w:rPr>
  </w:style>
  <w:style w:type="paragraph" w:customStyle="1" w:styleId="B7646E5B156F4AB195D5C7476AFBF75629">
    <w:name w:val="B7646E5B156F4AB195D5C7476AFBF75629"/>
    <w:rsid w:val="00BD76D8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19">
    <w:name w:val="16E0CF8B42814937B62B5FF30DE7A56C19"/>
    <w:rsid w:val="00BD76D8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30">
    <w:name w:val="03A2DEF9C872404D922480C4FFF49E5D30"/>
    <w:rsid w:val="00BD76D8"/>
    <w:pPr>
      <w:spacing w:before="120" w:after="200" w:line="264" w:lineRule="auto"/>
    </w:pPr>
    <w:rPr>
      <w:lang w:val="en-US" w:eastAsia="ja-JP"/>
    </w:rPr>
  </w:style>
  <w:style w:type="paragraph" w:customStyle="1" w:styleId="588E86D5AE494DDB9CFF6F58EFA0E83630">
    <w:name w:val="588E86D5AE494DDB9CFF6F58EFA0E83630"/>
    <w:rsid w:val="00BD76D8"/>
    <w:pPr>
      <w:spacing w:before="120" w:after="200" w:line="264" w:lineRule="auto"/>
    </w:pPr>
    <w:rPr>
      <w:lang w:val="en-US" w:eastAsia="ja-JP"/>
    </w:rPr>
  </w:style>
  <w:style w:type="paragraph" w:customStyle="1" w:styleId="A03C2D55F93B4888B5F7DA981C0C195728">
    <w:name w:val="A03C2D55F93B4888B5F7DA981C0C195728"/>
    <w:rsid w:val="00BD76D8"/>
    <w:pPr>
      <w:spacing w:before="120" w:after="200" w:line="264" w:lineRule="auto"/>
    </w:pPr>
    <w:rPr>
      <w:lang w:val="en-US" w:eastAsia="ja-JP"/>
    </w:rPr>
  </w:style>
  <w:style w:type="paragraph" w:customStyle="1" w:styleId="673B742EF6ED47F6AF9F199D2181231110">
    <w:name w:val="673B742EF6ED47F6AF9F199D2181231110"/>
    <w:rsid w:val="00BD76D8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26">
    <w:name w:val="2D03C96314E24B14AC0EA1872271BDA326"/>
    <w:rsid w:val="00BD76D8"/>
    <w:pPr>
      <w:spacing w:before="120" w:after="200" w:line="264" w:lineRule="auto"/>
    </w:pPr>
    <w:rPr>
      <w:lang w:val="en-US" w:eastAsia="ja-JP"/>
    </w:rPr>
  </w:style>
  <w:style w:type="paragraph" w:customStyle="1" w:styleId="244E53DDFF9B42DC95B1AF25BC3C7CD76">
    <w:name w:val="244E53DDFF9B42DC95B1AF25BC3C7CD76"/>
    <w:rsid w:val="00BD76D8"/>
    <w:pPr>
      <w:spacing w:before="120" w:after="200" w:line="264" w:lineRule="auto"/>
    </w:pPr>
    <w:rPr>
      <w:lang w:val="en-US" w:eastAsia="ja-JP"/>
    </w:rPr>
  </w:style>
  <w:style w:type="paragraph" w:customStyle="1" w:styleId="4948F63AE16F424CBFA459799DA03FED6">
    <w:name w:val="4948F63AE16F424CBFA459799DA03FED6"/>
    <w:rsid w:val="00BD76D8"/>
    <w:pPr>
      <w:spacing w:before="120" w:after="200" w:line="264" w:lineRule="auto"/>
    </w:pPr>
    <w:rPr>
      <w:lang w:val="en-US" w:eastAsia="ja-JP"/>
    </w:rPr>
  </w:style>
  <w:style w:type="paragraph" w:customStyle="1" w:styleId="757EC27E9F764FB0B49A50ADCFE80AB07">
    <w:name w:val="757EC27E9F764FB0B49A50ADCFE80AB07"/>
    <w:rsid w:val="00BD76D8"/>
    <w:pPr>
      <w:spacing w:before="120" w:after="200" w:line="264" w:lineRule="auto"/>
    </w:pPr>
    <w:rPr>
      <w:lang w:val="en-US" w:eastAsia="ja-JP"/>
    </w:rPr>
  </w:style>
  <w:style w:type="paragraph" w:customStyle="1" w:styleId="9F68DC23993449679CEA7191919DE3148">
    <w:name w:val="9F68DC23993449679CEA7191919DE3148"/>
    <w:rsid w:val="00BD76D8"/>
    <w:pPr>
      <w:spacing w:before="120" w:after="200" w:line="264" w:lineRule="auto"/>
    </w:pPr>
    <w:rPr>
      <w:lang w:val="en-US" w:eastAsia="ja-JP"/>
    </w:rPr>
  </w:style>
  <w:style w:type="paragraph" w:customStyle="1" w:styleId="381A3784EA594528841393AAE8515B44">
    <w:name w:val="381A3784EA594528841393AAE8515B44"/>
    <w:rsid w:val="00BD76D8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858E98BD6C5C490BB59818EE895B54A5">
    <w:name w:val="858E98BD6C5C490BB59818EE895B54A5"/>
    <w:rsid w:val="00BD76D8"/>
  </w:style>
  <w:style w:type="paragraph" w:customStyle="1" w:styleId="71A5F539683F4E889D1A3F5BF06FA27B25">
    <w:name w:val="71A5F539683F4E889D1A3F5BF06FA27B25"/>
    <w:rsid w:val="000A52EE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23">
    <w:name w:val="1247D205B54C457FB54D47A7C6ECF83223"/>
    <w:rsid w:val="000A52EE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23">
    <w:name w:val="6B4B59B24EAC41AE899D04D04A2C72AA23"/>
    <w:rsid w:val="000A52EE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42">
    <w:name w:val="A13CE39AF96A45D6A2C4BF0EF378607C42"/>
    <w:rsid w:val="000A52EE"/>
    <w:pPr>
      <w:spacing w:before="120" w:after="200" w:line="264" w:lineRule="auto"/>
    </w:pPr>
    <w:rPr>
      <w:lang w:val="en-US" w:eastAsia="ja-JP"/>
    </w:rPr>
  </w:style>
  <w:style w:type="paragraph" w:customStyle="1" w:styleId="B7646E5B156F4AB195D5C7476AFBF75630">
    <w:name w:val="B7646E5B156F4AB195D5C7476AFBF75630"/>
    <w:rsid w:val="000A52EE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20">
    <w:name w:val="16E0CF8B42814937B62B5FF30DE7A56C20"/>
    <w:rsid w:val="000A52EE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31">
    <w:name w:val="03A2DEF9C872404D922480C4FFF49E5D31"/>
    <w:rsid w:val="000A52EE"/>
    <w:pPr>
      <w:spacing w:before="120" w:after="200" w:line="264" w:lineRule="auto"/>
    </w:pPr>
    <w:rPr>
      <w:lang w:val="en-US" w:eastAsia="ja-JP"/>
    </w:rPr>
  </w:style>
  <w:style w:type="paragraph" w:customStyle="1" w:styleId="588E86D5AE494DDB9CFF6F58EFA0E83631">
    <w:name w:val="588E86D5AE494DDB9CFF6F58EFA0E83631"/>
    <w:rsid w:val="000A52EE"/>
    <w:pPr>
      <w:spacing w:before="120" w:after="200" w:line="264" w:lineRule="auto"/>
    </w:pPr>
    <w:rPr>
      <w:lang w:val="en-US" w:eastAsia="ja-JP"/>
    </w:rPr>
  </w:style>
  <w:style w:type="paragraph" w:customStyle="1" w:styleId="A03C2D55F93B4888B5F7DA981C0C195729">
    <w:name w:val="A03C2D55F93B4888B5F7DA981C0C195729"/>
    <w:rsid w:val="000A52EE"/>
    <w:pPr>
      <w:spacing w:before="120" w:after="200" w:line="264" w:lineRule="auto"/>
    </w:pPr>
    <w:rPr>
      <w:lang w:val="en-US" w:eastAsia="ja-JP"/>
    </w:rPr>
  </w:style>
  <w:style w:type="paragraph" w:customStyle="1" w:styleId="673B742EF6ED47F6AF9F199D2181231111">
    <w:name w:val="673B742EF6ED47F6AF9F199D2181231111"/>
    <w:rsid w:val="000A52EE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27">
    <w:name w:val="2D03C96314E24B14AC0EA1872271BDA327"/>
    <w:rsid w:val="000A52EE"/>
    <w:pPr>
      <w:spacing w:before="120" w:after="200" w:line="264" w:lineRule="auto"/>
    </w:pPr>
    <w:rPr>
      <w:lang w:val="en-US" w:eastAsia="ja-JP"/>
    </w:rPr>
  </w:style>
  <w:style w:type="paragraph" w:customStyle="1" w:styleId="244E53DDFF9B42DC95B1AF25BC3C7CD77">
    <w:name w:val="244E53DDFF9B42DC95B1AF25BC3C7CD77"/>
    <w:rsid w:val="000A52EE"/>
    <w:pPr>
      <w:spacing w:before="120" w:after="200" w:line="264" w:lineRule="auto"/>
    </w:pPr>
    <w:rPr>
      <w:lang w:val="en-US" w:eastAsia="ja-JP"/>
    </w:rPr>
  </w:style>
  <w:style w:type="paragraph" w:customStyle="1" w:styleId="4948F63AE16F424CBFA459799DA03FED7">
    <w:name w:val="4948F63AE16F424CBFA459799DA03FED7"/>
    <w:rsid w:val="000A52EE"/>
    <w:pPr>
      <w:spacing w:before="120" w:after="200" w:line="264" w:lineRule="auto"/>
    </w:pPr>
    <w:rPr>
      <w:lang w:val="en-US" w:eastAsia="ja-JP"/>
    </w:rPr>
  </w:style>
  <w:style w:type="paragraph" w:customStyle="1" w:styleId="757EC27E9F764FB0B49A50ADCFE80AB08">
    <w:name w:val="757EC27E9F764FB0B49A50ADCFE80AB08"/>
    <w:rsid w:val="000A52EE"/>
    <w:pPr>
      <w:spacing w:before="120" w:after="200" w:line="264" w:lineRule="auto"/>
    </w:pPr>
    <w:rPr>
      <w:lang w:val="en-US" w:eastAsia="ja-JP"/>
    </w:rPr>
  </w:style>
  <w:style w:type="paragraph" w:customStyle="1" w:styleId="9F68DC23993449679CEA7191919DE3149">
    <w:name w:val="9F68DC23993449679CEA7191919DE3149"/>
    <w:rsid w:val="000A52EE"/>
    <w:pPr>
      <w:spacing w:before="120" w:after="200" w:line="264" w:lineRule="auto"/>
    </w:pPr>
    <w:rPr>
      <w:lang w:val="en-US" w:eastAsia="ja-JP"/>
    </w:rPr>
  </w:style>
  <w:style w:type="paragraph" w:customStyle="1" w:styleId="6E2DD86BBE0444BE916D9638485FCA4A">
    <w:name w:val="6E2DD86BBE0444BE916D9638485FCA4A"/>
    <w:rsid w:val="000A52EE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D09A16873EE34F8992D76F61379C5909">
    <w:name w:val="D09A16873EE34F8992D76F61379C5909"/>
    <w:rsid w:val="003B4C72"/>
  </w:style>
  <w:style w:type="paragraph" w:customStyle="1" w:styleId="32F9220A3BC040C7B8FBD82499ED579B">
    <w:name w:val="32F9220A3BC040C7B8FBD82499ED579B"/>
    <w:rsid w:val="003B4C72"/>
  </w:style>
  <w:style w:type="paragraph" w:customStyle="1" w:styleId="71A5F539683F4E889D1A3F5BF06FA27B26">
    <w:name w:val="71A5F539683F4E889D1A3F5BF06FA27B26"/>
    <w:rsid w:val="00261344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24">
    <w:name w:val="1247D205B54C457FB54D47A7C6ECF83224"/>
    <w:rsid w:val="00261344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24">
    <w:name w:val="6B4B59B24EAC41AE899D04D04A2C72AA24"/>
    <w:rsid w:val="00261344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43">
    <w:name w:val="A13CE39AF96A45D6A2C4BF0EF378607C43"/>
    <w:rsid w:val="00261344"/>
    <w:pPr>
      <w:spacing w:before="120" w:after="200" w:line="264" w:lineRule="auto"/>
    </w:pPr>
    <w:rPr>
      <w:lang w:val="en-US" w:eastAsia="ja-JP"/>
    </w:rPr>
  </w:style>
  <w:style w:type="paragraph" w:customStyle="1" w:styleId="B7646E5B156F4AB195D5C7476AFBF75631">
    <w:name w:val="B7646E5B156F4AB195D5C7476AFBF75631"/>
    <w:rsid w:val="00261344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21">
    <w:name w:val="16E0CF8B42814937B62B5FF30DE7A56C21"/>
    <w:rsid w:val="00261344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32">
    <w:name w:val="03A2DEF9C872404D922480C4FFF49E5D32"/>
    <w:rsid w:val="00261344"/>
    <w:pPr>
      <w:spacing w:before="120" w:after="200" w:line="264" w:lineRule="auto"/>
    </w:pPr>
    <w:rPr>
      <w:lang w:val="en-US" w:eastAsia="ja-JP"/>
    </w:rPr>
  </w:style>
  <w:style w:type="paragraph" w:customStyle="1" w:styleId="588E86D5AE494DDB9CFF6F58EFA0E83632">
    <w:name w:val="588E86D5AE494DDB9CFF6F58EFA0E83632"/>
    <w:rsid w:val="00261344"/>
    <w:pPr>
      <w:spacing w:before="120" w:after="200" w:line="264" w:lineRule="auto"/>
    </w:pPr>
    <w:rPr>
      <w:lang w:val="en-US" w:eastAsia="ja-JP"/>
    </w:rPr>
  </w:style>
  <w:style w:type="paragraph" w:customStyle="1" w:styleId="A03C2D55F93B4888B5F7DA981C0C195730">
    <w:name w:val="A03C2D55F93B4888B5F7DA981C0C195730"/>
    <w:rsid w:val="00261344"/>
    <w:pPr>
      <w:spacing w:before="120" w:after="200" w:line="264" w:lineRule="auto"/>
    </w:pPr>
    <w:rPr>
      <w:lang w:val="en-US" w:eastAsia="ja-JP"/>
    </w:rPr>
  </w:style>
  <w:style w:type="paragraph" w:customStyle="1" w:styleId="673B742EF6ED47F6AF9F199D2181231112">
    <w:name w:val="673B742EF6ED47F6AF9F199D2181231112"/>
    <w:rsid w:val="00261344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28">
    <w:name w:val="2D03C96314E24B14AC0EA1872271BDA328"/>
    <w:rsid w:val="00261344"/>
    <w:pPr>
      <w:spacing w:before="120" w:after="200" w:line="264" w:lineRule="auto"/>
    </w:pPr>
    <w:rPr>
      <w:lang w:val="en-US" w:eastAsia="ja-JP"/>
    </w:rPr>
  </w:style>
  <w:style w:type="paragraph" w:customStyle="1" w:styleId="244E53DDFF9B42DC95B1AF25BC3C7CD78">
    <w:name w:val="244E53DDFF9B42DC95B1AF25BC3C7CD78"/>
    <w:rsid w:val="00261344"/>
    <w:pPr>
      <w:spacing w:before="120" w:after="200" w:line="264" w:lineRule="auto"/>
    </w:pPr>
    <w:rPr>
      <w:lang w:val="en-US" w:eastAsia="ja-JP"/>
    </w:rPr>
  </w:style>
  <w:style w:type="paragraph" w:customStyle="1" w:styleId="4948F63AE16F424CBFA459799DA03FED8">
    <w:name w:val="4948F63AE16F424CBFA459799DA03FED8"/>
    <w:rsid w:val="00261344"/>
    <w:pPr>
      <w:spacing w:before="120" w:after="200" w:line="264" w:lineRule="auto"/>
    </w:pPr>
    <w:rPr>
      <w:lang w:val="en-US" w:eastAsia="ja-JP"/>
    </w:rPr>
  </w:style>
  <w:style w:type="paragraph" w:customStyle="1" w:styleId="757EC27E9F764FB0B49A50ADCFE80AB09">
    <w:name w:val="757EC27E9F764FB0B49A50ADCFE80AB09"/>
    <w:rsid w:val="00261344"/>
    <w:pPr>
      <w:spacing w:before="120" w:after="200" w:line="264" w:lineRule="auto"/>
    </w:pPr>
    <w:rPr>
      <w:lang w:val="en-US" w:eastAsia="ja-JP"/>
    </w:rPr>
  </w:style>
  <w:style w:type="paragraph" w:customStyle="1" w:styleId="9F68DC23993449679CEA7191919DE31410">
    <w:name w:val="9F68DC23993449679CEA7191919DE31410"/>
    <w:rsid w:val="00261344"/>
    <w:pPr>
      <w:spacing w:before="120" w:after="200" w:line="264" w:lineRule="auto"/>
    </w:pPr>
    <w:rPr>
      <w:lang w:val="en-US" w:eastAsia="ja-JP"/>
    </w:rPr>
  </w:style>
  <w:style w:type="paragraph" w:customStyle="1" w:styleId="D2868492B86D472E87106AC7640A8238">
    <w:name w:val="D2868492B86D472E87106AC7640A8238"/>
    <w:rsid w:val="00261344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12D93C21865642DAACEEE400E61D6BA2">
    <w:name w:val="12D93C21865642DAACEEE400E61D6BA2"/>
    <w:rsid w:val="00261344"/>
  </w:style>
  <w:style w:type="paragraph" w:customStyle="1" w:styleId="D29D8CC693D54D2A9BB0B921E8D97AA2">
    <w:name w:val="D29D8CC693D54D2A9BB0B921E8D97AA2"/>
    <w:rsid w:val="00261344"/>
  </w:style>
  <w:style w:type="paragraph" w:customStyle="1" w:styleId="71A5F539683F4E889D1A3F5BF06FA27B27">
    <w:name w:val="71A5F539683F4E889D1A3F5BF06FA27B27"/>
    <w:rsid w:val="00261344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25">
    <w:name w:val="1247D205B54C457FB54D47A7C6ECF83225"/>
    <w:rsid w:val="00261344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25">
    <w:name w:val="6B4B59B24EAC41AE899D04D04A2C72AA25"/>
    <w:rsid w:val="00261344"/>
    <w:pPr>
      <w:spacing w:before="120" w:after="200" w:line="264" w:lineRule="auto"/>
    </w:pPr>
    <w:rPr>
      <w:lang w:val="en-US" w:eastAsia="ja-JP"/>
    </w:rPr>
  </w:style>
  <w:style w:type="paragraph" w:customStyle="1" w:styleId="D0DE48F9E89544848F9CA1E9EDB5F4FF">
    <w:name w:val="D0DE48F9E89544848F9CA1E9EDB5F4FF"/>
    <w:rsid w:val="00261344"/>
  </w:style>
  <w:style w:type="paragraph" w:customStyle="1" w:styleId="19D350791A1843A382A1FD5336FF6809">
    <w:name w:val="19D350791A1843A382A1FD5336FF6809"/>
    <w:rsid w:val="00261344"/>
  </w:style>
  <w:style w:type="paragraph" w:customStyle="1" w:styleId="E42A092DEDD24CB586A4DD2F2F8F3509">
    <w:name w:val="E42A092DEDD24CB586A4DD2F2F8F3509"/>
    <w:rsid w:val="00261344"/>
  </w:style>
  <w:style w:type="paragraph" w:customStyle="1" w:styleId="3741A7D1085A4E1F911C6AC5F3E9FDB0">
    <w:name w:val="3741A7D1085A4E1F911C6AC5F3E9FDB0"/>
    <w:rsid w:val="00261344"/>
  </w:style>
  <w:style w:type="paragraph" w:customStyle="1" w:styleId="F667CD4E7FB5415787365B4869C5A3D2">
    <w:name w:val="F667CD4E7FB5415787365B4869C5A3D2"/>
    <w:rsid w:val="00261344"/>
  </w:style>
  <w:style w:type="paragraph" w:customStyle="1" w:styleId="A95B1A536B544CCF8A4C1EC176F0DE70">
    <w:name w:val="A95B1A536B544CCF8A4C1EC176F0DE70"/>
    <w:rsid w:val="00261344"/>
  </w:style>
  <w:style w:type="paragraph" w:customStyle="1" w:styleId="CC04DABEDB294CE396A966420B03BE78">
    <w:name w:val="CC04DABEDB294CE396A966420B03BE78"/>
    <w:rsid w:val="00261344"/>
  </w:style>
  <w:style w:type="paragraph" w:customStyle="1" w:styleId="6B6234A8449B4573BEDF401B8B714515">
    <w:name w:val="6B6234A8449B4573BEDF401B8B714515"/>
    <w:rsid w:val="00261344"/>
  </w:style>
  <w:style w:type="paragraph" w:customStyle="1" w:styleId="4AB59FC5530F45DB815C7C91ED5E72B7">
    <w:name w:val="4AB59FC5530F45DB815C7C91ED5E72B7"/>
    <w:rsid w:val="00261344"/>
  </w:style>
  <w:style w:type="paragraph" w:customStyle="1" w:styleId="09ED00A4B39E4D279EEF3204B336B80B">
    <w:name w:val="09ED00A4B39E4D279EEF3204B336B80B"/>
    <w:rsid w:val="00261344"/>
  </w:style>
  <w:style w:type="paragraph" w:customStyle="1" w:styleId="96CE6D940A6F46C9A9143F6EE94EC7CA">
    <w:name w:val="96CE6D940A6F46C9A9143F6EE94EC7CA"/>
    <w:rsid w:val="00261344"/>
  </w:style>
  <w:style w:type="paragraph" w:customStyle="1" w:styleId="289FB473785D4286B509FA4D4F6DDC3F">
    <w:name w:val="289FB473785D4286B509FA4D4F6DDC3F"/>
    <w:rsid w:val="00261344"/>
  </w:style>
  <w:style w:type="paragraph" w:customStyle="1" w:styleId="B6818F3487D240C89A545A26D9396AE1">
    <w:name w:val="B6818F3487D240C89A545A26D9396AE1"/>
    <w:rsid w:val="00261344"/>
  </w:style>
  <w:style w:type="paragraph" w:customStyle="1" w:styleId="BDCF40C52B78452C8E16D7CBE5C9A992">
    <w:name w:val="BDCF40C52B78452C8E16D7CBE5C9A992"/>
    <w:rsid w:val="00261344"/>
  </w:style>
  <w:style w:type="paragraph" w:customStyle="1" w:styleId="11B93999435049998CF89F6FAE5EB70C">
    <w:name w:val="11B93999435049998CF89F6FAE5EB70C"/>
    <w:rsid w:val="00261344"/>
  </w:style>
  <w:style w:type="paragraph" w:customStyle="1" w:styleId="1F94D445B3744D77B269380BDA066511">
    <w:name w:val="1F94D445B3744D77B269380BDA066511"/>
    <w:rsid w:val="00261344"/>
  </w:style>
  <w:style w:type="paragraph" w:customStyle="1" w:styleId="EE6BF2BBC9A541759E5AB11AC783DBFC">
    <w:name w:val="EE6BF2BBC9A541759E5AB11AC783DBFC"/>
    <w:rsid w:val="00261344"/>
  </w:style>
  <w:style w:type="paragraph" w:customStyle="1" w:styleId="104B468022404CE583F422B9D42C6F7E">
    <w:name w:val="104B468022404CE583F422B9D42C6F7E"/>
    <w:rsid w:val="00261344"/>
  </w:style>
  <w:style w:type="paragraph" w:customStyle="1" w:styleId="372A83EDE1A44113AE661ADE4BF03F23">
    <w:name w:val="372A83EDE1A44113AE661ADE4BF03F23"/>
    <w:rsid w:val="00261344"/>
  </w:style>
  <w:style w:type="paragraph" w:customStyle="1" w:styleId="71A5F539683F4E889D1A3F5BF06FA27B28">
    <w:name w:val="71A5F539683F4E889D1A3F5BF06FA27B28"/>
    <w:rsid w:val="005A2FAC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26">
    <w:name w:val="1247D205B54C457FB54D47A7C6ECF83226"/>
    <w:rsid w:val="005A2FAC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26">
    <w:name w:val="6B4B59B24EAC41AE899D04D04A2C72AA26"/>
    <w:rsid w:val="005A2FAC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44">
    <w:name w:val="A13CE39AF96A45D6A2C4BF0EF378607C44"/>
    <w:rsid w:val="005A2FAC"/>
    <w:pPr>
      <w:spacing w:before="120" w:after="200" w:line="264" w:lineRule="auto"/>
    </w:pPr>
    <w:rPr>
      <w:lang w:val="en-US" w:eastAsia="ja-JP"/>
    </w:rPr>
  </w:style>
  <w:style w:type="paragraph" w:customStyle="1" w:styleId="B7646E5B156F4AB195D5C7476AFBF75632">
    <w:name w:val="B7646E5B156F4AB195D5C7476AFBF75632"/>
    <w:rsid w:val="005A2FAC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22">
    <w:name w:val="16E0CF8B42814937B62B5FF30DE7A56C22"/>
    <w:rsid w:val="005A2FAC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33">
    <w:name w:val="03A2DEF9C872404D922480C4FFF49E5D33"/>
    <w:rsid w:val="005A2FAC"/>
    <w:pPr>
      <w:spacing w:before="120" w:after="200" w:line="264" w:lineRule="auto"/>
    </w:pPr>
    <w:rPr>
      <w:lang w:val="en-US" w:eastAsia="ja-JP"/>
    </w:rPr>
  </w:style>
  <w:style w:type="paragraph" w:customStyle="1" w:styleId="588E86D5AE494DDB9CFF6F58EFA0E83633">
    <w:name w:val="588E86D5AE494DDB9CFF6F58EFA0E83633"/>
    <w:rsid w:val="005A2FAC"/>
    <w:pPr>
      <w:spacing w:before="120" w:after="200" w:line="264" w:lineRule="auto"/>
    </w:pPr>
    <w:rPr>
      <w:lang w:val="en-US" w:eastAsia="ja-JP"/>
    </w:rPr>
  </w:style>
  <w:style w:type="paragraph" w:customStyle="1" w:styleId="A03C2D55F93B4888B5F7DA981C0C195731">
    <w:name w:val="A03C2D55F93B4888B5F7DA981C0C195731"/>
    <w:rsid w:val="005A2FAC"/>
    <w:pPr>
      <w:spacing w:before="120" w:after="200" w:line="264" w:lineRule="auto"/>
    </w:pPr>
    <w:rPr>
      <w:lang w:val="en-US" w:eastAsia="ja-JP"/>
    </w:rPr>
  </w:style>
  <w:style w:type="paragraph" w:customStyle="1" w:styleId="673B742EF6ED47F6AF9F199D2181231113">
    <w:name w:val="673B742EF6ED47F6AF9F199D2181231113"/>
    <w:rsid w:val="005A2FAC"/>
    <w:pPr>
      <w:spacing w:before="120" w:after="200" w:line="264" w:lineRule="auto"/>
    </w:pPr>
    <w:rPr>
      <w:lang w:val="en-US" w:eastAsia="ja-JP"/>
    </w:rPr>
  </w:style>
  <w:style w:type="paragraph" w:customStyle="1" w:styleId="372A83EDE1A44113AE661ADE4BF03F231">
    <w:name w:val="372A83EDE1A44113AE661ADE4BF03F231"/>
    <w:rsid w:val="005A2FAC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29">
    <w:name w:val="2D03C96314E24B14AC0EA1872271BDA329"/>
    <w:rsid w:val="005A2FAC"/>
    <w:pPr>
      <w:spacing w:before="120" w:after="200" w:line="264" w:lineRule="auto"/>
    </w:pPr>
    <w:rPr>
      <w:lang w:val="en-US" w:eastAsia="ja-JP"/>
    </w:rPr>
  </w:style>
  <w:style w:type="paragraph" w:customStyle="1" w:styleId="244E53DDFF9B42DC95B1AF25BC3C7CD79">
    <w:name w:val="244E53DDFF9B42DC95B1AF25BC3C7CD79"/>
    <w:rsid w:val="005A2FAC"/>
    <w:pPr>
      <w:spacing w:before="120" w:after="200" w:line="264" w:lineRule="auto"/>
    </w:pPr>
    <w:rPr>
      <w:lang w:val="en-US" w:eastAsia="ja-JP"/>
    </w:rPr>
  </w:style>
  <w:style w:type="paragraph" w:customStyle="1" w:styleId="4948F63AE16F424CBFA459799DA03FED9">
    <w:name w:val="4948F63AE16F424CBFA459799DA03FED9"/>
    <w:rsid w:val="005A2FAC"/>
    <w:pPr>
      <w:spacing w:before="120" w:after="200" w:line="264" w:lineRule="auto"/>
    </w:pPr>
    <w:rPr>
      <w:lang w:val="en-US" w:eastAsia="ja-JP"/>
    </w:rPr>
  </w:style>
  <w:style w:type="paragraph" w:customStyle="1" w:styleId="757EC27E9F764FB0B49A50ADCFE80AB010">
    <w:name w:val="757EC27E9F764FB0B49A50ADCFE80AB010"/>
    <w:rsid w:val="005A2FAC"/>
    <w:pPr>
      <w:spacing w:before="120" w:after="200" w:line="264" w:lineRule="auto"/>
    </w:pPr>
    <w:rPr>
      <w:lang w:val="en-US" w:eastAsia="ja-JP"/>
    </w:rPr>
  </w:style>
  <w:style w:type="paragraph" w:customStyle="1" w:styleId="9F68DC23993449679CEA7191919DE31411">
    <w:name w:val="9F68DC23993449679CEA7191919DE31411"/>
    <w:rsid w:val="005A2FAC"/>
    <w:pPr>
      <w:spacing w:before="120" w:after="200" w:line="264" w:lineRule="auto"/>
    </w:pPr>
    <w:rPr>
      <w:lang w:val="en-US" w:eastAsia="ja-JP"/>
    </w:rPr>
  </w:style>
  <w:style w:type="paragraph" w:customStyle="1" w:styleId="A0DC9843643344CCB991E5C2D065A775">
    <w:name w:val="A0DC9843643344CCB991E5C2D065A775"/>
    <w:rsid w:val="005A2FAC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71A5F539683F4E889D1A3F5BF06FA27B29">
    <w:name w:val="71A5F539683F4E889D1A3F5BF06FA27B29"/>
    <w:rsid w:val="008268E4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27">
    <w:name w:val="1247D205B54C457FB54D47A7C6ECF83227"/>
    <w:rsid w:val="008268E4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27">
    <w:name w:val="6B4B59B24EAC41AE899D04D04A2C72AA27"/>
    <w:rsid w:val="008268E4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45">
    <w:name w:val="A13CE39AF96A45D6A2C4BF0EF378607C45"/>
    <w:rsid w:val="008268E4"/>
    <w:pPr>
      <w:spacing w:before="120" w:after="200" w:line="264" w:lineRule="auto"/>
    </w:pPr>
    <w:rPr>
      <w:lang w:val="en-US" w:eastAsia="ja-JP"/>
    </w:rPr>
  </w:style>
  <w:style w:type="paragraph" w:customStyle="1" w:styleId="B7646E5B156F4AB195D5C7476AFBF75633">
    <w:name w:val="B7646E5B156F4AB195D5C7476AFBF75633"/>
    <w:rsid w:val="008268E4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23">
    <w:name w:val="16E0CF8B42814937B62B5FF30DE7A56C23"/>
    <w:rsid w:val="008268E4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34">
    <w:name w:val="03A2DEF9C872404D922480C4FFF49E5D34"/>
    <w:rsid w:val="008268E4"/>
    <w:pPr>
      <w:spacing w:before="120" w:after="200" w:line="264" w:lineRule="auto"/>
    </w:pPr>
    <w:rPr>
      <w:lang w:val="en-US" w:eastAsia="ja-JP"/>
    </w:rPr>
  </w:style>
  <w:style w:type="paragraph" w:customStyle="1" w:styleId="588E86D5AE494DDB9CFF6F58EFA0E83634">
    <w:name w:val="588E86D5AE494DDB9CFF6F58EFA0E83634"/>
    <w:rsid w:val="008268E4"/>
    <w:pPr>
      <w:spacing w:before="120" w:after="200" w:line="264" w:lineRule="auto"/>
    </w:pPr>
    <w:rPr>
      <w:lang w:val="en-US" w:eastAsia="ja-JP"/>
    </w:rPr>
  </w:style>
  <w:style w:type="paragraph" w:customStyle="1" w:styleId="A03C2D55F93B4888B5F7DA981C0C195732">
    <w:name w:val="A03C2D55F93B4888B5F7DA981C0C195732"/>
    <w:rsid w:val="008268E4"/>
    <w:pPr>
      <w:spacing w:before="120" w:after="200" w:line="264" w:lineRule="auto"/>
    </w:pPr>
    <w:rPr>
      <w:lang w:val="en-US" w:eastAsia="ja-JP"/>
    </w:rPr>
  </w:style>
  <w:style w:type="paragraph" w:customStyle="1" w:styleId="673B742EF6ED47F6AF9F199D2181231114">
    <w:name w:val="673B742EF6ED47F6AF9F199D2181231114"/>
    <w:rsid w:val="008268E4"/>
    <w:pPr>
      <w:spacing w:before="120" w:after="200" w:line="264" w:lineRule="auto"/>
    </w:pPr>
    <w:rPr>
      <w:lang w:val="en-US" w:eastAsia="ja-JP"/>
    </w:rPr>
  </w:style>
  <w:style w:type="paragraph" w:customStyle="1" w:styleId="372A83EDE1A44113AE661ADE4BF03F232">
    <w:name w:val="372A83EDE1A44113AE661ADE4BF03F232"/>
    <w:rsid w:val="008268E4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30">
    <w:name w:val="2D03C96314E24B14AC0EA1872271BDA330"/>
    <w:rsid w:val="008268E4"/>
    <w:pPr>
      <w:spacing w:before="120" w:after="200" w:line="264" w:lineRule="auto"/>
    </w:pPr>
    <w:rPr>
      <w:lang w:val="en-US" w:eastAsia="ja-JP"/>
    </w:rPr>
  </w:style>
  <w:style w:type="paragraph" w:customStyle="1" w:styleId="244E53DDFF9B42DC95B1AF25BC3C7CD710">
    <w:name w:val="244E53DDFF9B42DC95B1AF25BC3C7CD710"/>
    <w:rsid w:val="008268E4"/>
    <w:pPr>
      <w:spacing w:before="120" w:after="200" w:line="264" w:lineRule="auto"/>
    </w:pPr>
    <w:rPr>
      <w:lang w:val="en-US" w:eastAsia="ja-JP"/>
    </w:rPr>
  </w:style>
  <w:style w:type="paragraph" w:customStyle="1" w:styleId="4948F63AE16F424CBFA459799DA03FED10">
    <w:name w:val="4948F63AE16F424CBFA459799DA03FED10"/>
    <w:rsid w:val="008268E4"/>
    <w:pPr>
      <w:spacing w:before="120" w:after="200" w:line="264" w:lineRule="auto"/>
    </w:pPr>
    <w:rPr>
      <w:lang w:val="en-US" w:eastAsia="ja-JP"/>
    </w:rPr>
  </w:style>
  <w:style w:type="paragraph" w:customStyle="1" w:styleId="757EC27E9F764FB0B49A50ADCFE80AB011">
    <w:name w:val="757EC27E9F764FB0B49A50ADCFE80AB011"/>
    <w:rsid w:val="008268E4"/>
    <w:pPr>
      <w:spacing w:before="120" w:after="200" w:line="264" w:lineRule="auto"/>
    </w:pPr>
    <w:rPr>
      <w:lang w:val="en-US" w:eastAsia="ja-JP"/>
    </w:rPr>
  </w:style>
  <w:style w:type="paragraph" w:customStyle="1" w:styleId="9F68DC23993449679CEA7191919DE31412">
    <w:name w:val="9F68DC23993449679CEA7191919DE31412"/>
    <w:rsid w:val="008268E4"/>
    <w:pPr>
      <w:spacing w:before="120" w:after="200" w:line="264" w:lineRule="auto"/>
    </w:pPr>
    <w:rPr>
      <w:lang w:val="en-US" w:eastAsia="ja-JP"/>
    </w:rPr>
  </w:style>
  <w:style w:type="paragraph" w:customStyle="1" w:styleId="44690E0253B34AF6B9A62356384886B4">
    <w:name w:val="44690E0253B34AF6B9A62356384886B4"/>
    <w:rsid w:val="008268E4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71A5F539683F4E889D1A3F5BF06FA27B30">
    <w:name w:val="71A5F539683F4E889D1A3F5BF06FA27B30"/>
    <w:rsid w:val="00BE5367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28">
    <w:name w:val="1247D205B54C457FB54D47A7C6ECF83228"/>
    <w:rsid w:val="00BE5367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28">
    <w:name w:val="6B4B59B24EAC41AE899D04D04A2C72AA28"/>
    <w:rsid w:val="00BE5367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46">
    <w:name w:val="A13CE39AF96A45D6A2C4BF0EF378607C46"/>
    <w:rsid w:val="00BE5367"/>
    <w:pPr>
      <w:spacing w:before="120" w:after="200" w:line="264" w:lineRule="auto"/>
    </w:pPr>
    <w:rPr>
      <w:lang w:val="en-US" w:eastAsia="ja-JP"/>
    </w:rPr>
  </w:style>
  <w:style w:type="paragraph" w:customStyle="1" w:styleId="B7646E5B156F4AB195D5C7476AFBF75634">
    <w:name w:val="B7646E5B156F4AB195D5C7476AFBF75634"/>
    <w:rsid w:val="00BE5367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24">
    <w:name w:val="16E0CF8B42814937B62B5FF30DE7A56C24"/>
    <w:rsid w:val="00BE5367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35">
    <w:name w:val="03A2DEF9C872404D922480C4FFF49E5D35"/>
    <w:rsid w:val="00BE5367"/>
    <w:pPr>
      <w:spacing w:before="120" w:after="200" w:line="264" w:lineRule="auto"/>
    </w:pPr>
    <w:rPr>
      <w:lang w:val="en-US" w:eastAsia="ja-JP"/>
    </w:rPr>
  </w:style>
  <w:style w:type="paragraph" w:customStyle="1" w:styleId="588E86D5AE494DDB9CFF6F58EFA0E83635">
    <w:name w:val="588E86D5AE494DDB9CFF6F58EFA0E83635"/>
    <w:rsid w:val="00BE5367"/>
    <w:pPr>
      <w:spacing w:before="120" w:after="200" w:line="264" w:lineRule="auto"/>
    </w:pPr>
    <w:rPr>
      <w:lang w:val="en-US" w:eastAsia="ja-JP"/>
    </w:rPr>
  </w:style>
  <w:style w:type="paragraph" w:customStyle="1" w:styleId="A03C2D55F93B4888B5F7DA981C0C195733">
    <w:name w:val="A03C2D55F93B4888B5F7DA981C0C195733"/>
    <w:rsid w:val="00BE5367"/>
    <w:pPr>
      <w:spacing w:before="120" w:after="200" w:line="264" w:lineRule="auto"/>
    </w:pPr>
    <w:rPr>
      <w:lang w:val="en-US" w:eastAsia="ja-JP"/>
    </w:rPr>
  </w:style>
  <w:style w:type="paragraph" w:customStyle="1" w:styleId="673B742EF6ED47F6AF9F199D2181231115">
    <w:name w:val="673B742EF6ED47F6AF9F199D2181231115"/>
    <w:rsid w:val="00BE5367"/>
    <w:pPr>
      <w:spacing w:before="120" w:after="200" w:line="264" w:lineRule="auto"/>
    </w:pPr>
    <w:rPr>
      <w:lang w:val="en-US" w:eastAsia="ja-JP"/>
    </w:rPr>
  </w:style>
  <w:style w:type="paragraph" w:customStyle="1" w:styleId="372A83EDE1A44113AE661ADE4BF03F233">
    <w:name w:val="372A83EDE1A44113AE661ADE4BF03F233"/>
    <w:rsid w:val="00BE5367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31">
    <w:name w:val="2D03C96314E24B14AC0EA1872271BDA331"/>
    <w:rsid w:val="00BE5367"/>
    <w:pPr>
      <w:spacing w:before="120" w:after="200" w:line="264" w:lineRule="auto"/>
    </w:pPr>
    <w:rPr>
      <w:lang w:val="en-US" w:eastAsia="ja-JP"/>
    </w:rPr>
  </w:style>
  <w:style w:type="paragraph" w:customStyle="1" w:styleId="244E53DDFF9B42DC95B1AF25BC3C7CD711">
    <w:name w:val="244E53DDFF9B42DC95B1AF25BC3C7CD711"/>
    <w:rsid w:val="00BE5367"/>
    <w:pPr>
      <w:spacing w:before="120" w:after="200" w:line="264" w:lineRule="auto"/>
    </w:pPr>
    <w:rPr>
      <w:lang w:val="en-US" w:eastAsia="ja-JP"/>
    </w:rPr>
  </w:style>
  <w:style w:type="paragraph" w:customStyle="1" w:styleId="4948F63AE16F424CBFA459799DA03FED11">
    <w:name w:val="4948F63AE16F424CBFA459799DA03FED11"/>
    <w:rsid w:val="00BE5367"/>
    <w:pPr>
      <w:spacing w:before="120" w:after="200" w:line="264" w:lineRule="auto"/>
    </w:pPr>
    <w:rPr>
      <w:lang w:val="en-US" w:eastAsia="ja-JP"/>
    </w:rPr>
  </w:style>
  <w:style w:type="paragraph" w:customStyle="1" w:styleId="757EC27E9F764FB0B49A50ADCFE80AB012">
    <w:name w:val="757EC27E9F764FB0B49A50ADCFE80AB012"/>
    <w:rsid w:val="00BE5367"/>
    <w:pPr>
      <w:spacing w:before="120" w:after="200" w:line="264" w:lineRule="auto"/>
    </w:pPr>
    <w:rPr>
      <w:lang w:val="en-US" w:eastAsia="ja-JP"/>
    </w:rPr>
  </w:style>
  <w:style w:type="paragraph" w:customStyle="1" w:styleId="9F68DC23993449679CEA7191919DE31413">
    <w:name w:val="9F68DC23993449679CEA7191919DE31413"/>
    <w:rsid w:val="00BE5367"/>
    <w:pPr>
      <w:spacing w:before="120" w:after="200" w:line="264" w:lineRule="auto"/>
    </w:pPr>
    <w:rPr>
      <w:lang w:val="en-US" w:eastAsia="ja-JP"/>
    </w:rPr>
  </w:style>
  <w:style w:type="paragraph" w:customStyle="1" w:styleId="2B08F9FAEDB44D5C9F6CC454E9C62EA2">
    <w:name w:val="2B08F9FAEDB44D5C9F6CC454E9C62EA2"/>
    <w:rsid w:val="00BE5367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8177CB3EB8FA44E1BC0128F2A276F07A">
    <w:name w:val="8177CB3EB8FA44E1BC0128F2A276F07A"/>
    <w:rsid w:val="00BE5367"/>
  </w:style>
  <w:style w:type="paragraph" w:customStyle="1" w:styleId="BA9049E4BC03471C991CCE691883BD12">
    <w:name w:val="BA9049E4BC03471C991CCE691883BD12"/>
    <w:rsid w:val="00BE5367"/>
  </w:style>
  <w:style w:type="paragraph" w:customStyle="1" w:styleId="6FB31FE0BA3345D9AE4A05AE66C76BA0">
    <w:name w:val="6FB31FE0BA3345D9AE4A05AE66C76BA0"/>
    <w:rsid w:val="00BE5367"/>
  </w:style>
  <w:style w:type="paragraph" w:customStyle="1" w:styleId="5D2800193ED64650BDABD440994E01D3">
    <w:name w:val="5D2800193ED64650BDABD440994E01D3"/>
    <w:rsid w:val="00BE5367"/>
  </w:style>
  <w:style w:type="paragraph" w:customStyle="1" w:styleId="7AD5ECE3D8AE4307AC8EAA8F73D2147E">
    <w:name w:val="7AD5ECE3D8AE4307AC8EAA8F73D2147E"/>
    <w:rsid w:val="00BE5367"/>
  </w:style>
  <w:style w:type="paragraph" w:customStyle="1" w:styleId="6BF4690263214AFA863DD25E7BC60735">
    <w:name w:val="6BF4690263214AFA863DD25E7BC60735"/>
    <w:rsid w:val="00BE5367"/>
  </w:style>
  <w:style w:type="paragraph" w:customStyle="1" w:styleId="D3A442D476404DB3A83EA00FA806AF41">
    <w:name w:val="D3A442D476404DB3A83EA00FA806AF41"/>
    <w:rsid w:val="00BE5367"/>
  </w:style>
  <w:style w:type="paragraph" w:customStyle="1" w:styleId="1124E2CD893D4D79AB523B183F72B400">
    <w:name w:val="1124E2CD893D4D79AB523B183F72B400"/>
    <w:rsid w:val="00BE5367"/>
  </w:style>
  <w:style w:type="paragraph" w:customStyle="1" w:styleId="B1D975CF86184E2A8F05C0EED144ED5B">
    <w:name w:val="B1D975CF86184E2A8F05C0EED144ED5B"/>
    <w:rsid w:val="00BE5367"/>
  </w:style>
  <w:style w:type="paragraph" w:customStyle="1" w:styleId="91B718AF3ECE47AFAA3028E7C5E4C33D">
    <w:name w:val="91B718AF3ECE47AFAA3028E7C5E4C33D"/>
    <w:rsid w:val="00BE5367"/>
  </w:style>
  <w:style w:type="paragraph" w:customStyle="1" w:styleId="E1DC46FF584149D993B4B0FEDCBE422D">
    <w:name w:val="E1DC46FF584149D993B4B0FEDCBE422D"/>
    <w:rsid w:val="00BE5367"/>
  </w:style>
  <w:style w:type="paragraph" w:customStyle="1" w:styleId="5932138904D840058ABFA02E16650492">
    <w:name w:val="5932138904D840058ABFA02E16650492"/>
    <w:rsid w:val="00BE5367"/>
  </w:style>
  <w:style w:type="paragraph" w:customStyle="1" w:styleId="1AF729C17DDD4498AD2977358549A890">
    <w:name w:val="1AF729C17DDD4498AD2977358549A890"/>
    <w:rsid w:val="00BE5367"/>
  </w:style>
  <w:style w:type="paragraph" w:customStyle="1" w:styleId="8304495AF23049878B8C08C499B2F194">
    <w:name w:val="8304495AF23049878B8C08C499B2F194"/>
    <w:rsid w:val="00BE5367"/>
  </w:style>
  <w:style w:type="paragraph" w:customStyle="1" w:styleId="AB07E2C7D6FD4E27B48593D4698BF57A">
    <w:name w:val="AB07E2C7D6FD4E27B48593D4698BF57A"/>
    <w:rsid w:val="00BE5367"/>
  </w:style>
  <w:style w:type="paragraph" w:customStyle="1" w:styleId="2176A64B941243C2BFF0EDCE2B233FBB">
    <w:name w:val="2176A64B941243C2BFF0EDCE2B233FBB"/>
    <w:rsid w:val="00BE5367"/>
  </w:style>
  <w:style w:type="paragraph" w:customStyle="1" w:styleId="5CE6000A980447AA95FEF8E8148CA393">
    <w:name w:val="5CE6000A980447AA95FEF8E8148CA393"/>
    <w:rsid w:val="00BE5367"/>
  </w:style>
  <w:style w:type="paragraph" w:customStyle="1" w:styleId="41BDFD6C04624C318E5DFD0F50550A00">
    <w:name w:val="41BDFD6C04624C318E5DFD0F50550A00"/>
    <w:rsid w:val="00BE5367"/>
  </w:style>
  <w:style w:type="paragraph" w:customStyle="1" w:styleId="5E3A3452D722451E863977F47CCA42B9">
    <w:name w:val="5E3A3452D722451E863977F47CCA42B9"/>
    <w:rsid w:val="00BE5367"/>
  </w:style>
  <w:style w:type="paragraph" w:customStyle="1" w:styleId="63084F550F0940C39328B8BCF8410A06">
    <w:name w:val="63084F550F0940C39328B8BCF8410A06"/>
    <w:rsid w:val="00BE5367"/>
  </w:style>
  <w:style w:type="paragraph" w:customStyle="1" w:styleId="6576DC32BA7D48D79FD253EEBFC47D25">
    <w:name w:val="6576DC32BA7D48D79FD253EEBFC47D25"/>
    <w:rsid w:val="00BE5367"/>
  </w:style>
  <w:style w:type="paragraph" w:customStyle="1" w:styleId="7D1C0791A4864B2CA886F0FB13270DFE">
    <w:name w:val="7D1C0791A4864B2CA886F0FB13270DFE"/>
    <w:rsid w:val="00BE5367"/>
  </w:style>
  <w:style w:type="paragraph" w:customStyle="1" w:styleId="DC5A0275F2EE457AB8007ABC25F464BC">
    <w:name w:val="DC5A0275F2EE457AB8007ABC25F464BC"/>
    <w:rsid w:val="00BE5367"/>
  </w:style>
  <w:style w:type="paragraph" w:customStyle="1" w:styleId="FF6932EE6BF749BE84EEA66EC6FB31AC">
    <w:name w:val="FF6932EE6BF749BE84EEA66EC6FB31AC"/>
    <w:rsid w:val="00BE5367"/>
  </w:style>
  <w:style w:type="paragraph" w:customStyle="1" w:styleId="CE9F1F1F83114CF9817CA6CF78ACEE11">
    <w:name w:val="CE9F1F1F83114CF9817CA6CF78ACEE11"/>
    <w:rsid w:val="00BE5367"/>
  </w:style>
  <w:style w:type="paragraph" w:customStyle="1" w:styleId="2C8CD1B14B59481CBB2E4E1899504A03">
    <w:name w:val="2C8CD1B14B59481CBB2E4E1899504A03"/>
    <w:rsid w:val="00BE5367"/>
  </w:style>
  <w:style w:type="paragraph" w:customStyle="1" w:styleId="DC77148FA9BE40C8A7B4EB4FEC402BA4">
    <w:name w:val="DC77148FA9BE40C8A7B4EB4FEC402BA4"/>
    <w:rsid w:val="00BE5367"/>
  </w:style>
  <w:style w:type="paragraph" w:customStyle="1" w:styleId="0EA041B2C95D4CDBA32AC4BD884B47DC">
    <w:name w:val="0EA041B2C95D4CDBA32AC4BD884B47DC"/>
    <w:rsid w:val="00BE5367"/>
  </w:style>
  <w:style w:type="paragraph" w:customStyle="1" w:styleId="46C5B79FC2ED4C54B84CC3DC76929A27">
    <w:name w:val="46C5B79FC2ED4C54B84CC3DC76929A27"/>
    <w:rsid w:val="00BE5367"/>
  </w:style>
  <w:style w:type="paragraph" w:customStyle="1" w:styleId="B2A4A84C29544896863E3164AAB38EBA">
    <w:name w:val="B2A4A84C29544896863E3164AAB38EBA"/>
    <w:rsid w:val="00BE5367"/>
  </w:style>
  <w:style w:type="paragraph" w:customStyle="1" w:styleId="F7B4823166D648E6891B3C09F1F3451B">
    <w:name w:val="F7B4823166D648E6891B3C09F1F3451B"/>
    <w:rsid w:val="00BE5367"/>
  </w:style>
  <w:style w:type="paragraph" w:customStyle="1" w:styleId="6CE0BB8A389E4A7CACA093CEF803B94D">
    <w:name w:val="6CE0BB8A389E4A7CACA093CEF803B94D"/>
    <w:rsid w:val="00BE5367"/>
  </w:style>
  <w:style w:type="paragraph" w:customStyle="1" w:styleId="5326D65628364B71B5ED3696F73FCCD7">
    <w:name w:val="5326D65628364B71B5ED3696F73FCCD7"/>
    <w:rsid w:val="00BE5367"/>
  </w:style>
  <w:style w:type="paragraph" w:customStyle="1" w:styleId="A40EF8E043034059ADECC8DAE7F8D5B6">
    <w:name w:val="A40EF8E043034059ADECC8DAE7F8D5B6"/>
    <w:rsid w:val="00BE5367"/>
  </w:style>
  <w:style w:type="paragraph" w:customStyle="1" w:styleId="2B7ADADE9F11404CB35204CEDCEF87EF">
    <w:name w:val="2B7ADADE9F11404CB35204CEDCEF87EF"/>
    <w:rsid w:val="00BE5367"/>
  </w:style>
  <w:style w:type="paragraph" w:customStyle="1" w:styleId="D73B992F489C4EFCA4C574D8026A849D">
    <w:name w:val="D73B992F489C4EFCA4C574D8026A849D"/>
    <w:rsid w:val="00BE5367"/>
  </w:style>
  <w:style w:type="paragraph" w:customStyle="1" w:styleId="27B620DBF6DD44BEB0930E8BCFE110D9">
    <w:name w:val="27B620DBF6DD44BEB0930E8BCFE110D9"/>
    <w:rsid w:val="00BE5367"/>
  </w:style>
  <w:style w:type="paragraph" w:customStyle="1" w:styleId="669629B95B014591A6F5C80C4E8D424B">
    <w:name w:val="669629B95B014591A6F5C80C4E8D424B"/>
    <w:rsid w:val="00BE5367"/>
  </w:style>
  <w:style w:type="paragraph" w:customStyle="1" w:styleId="797DBFE2B7F149069EC34EA0747964C2">
    <w:name w:val="797DBFE2B7F149069EC34EA0747964C2"/>
    <w:rsid w:val="00BE5367"/>
  </w:style>
  <w:style w:type="paragraph" w:customStyle="1" w:styleId="EB760B1FCE5C4AE1860ED4746D8A9765">
    <w:name w:val="EB760B1FCE5C4AE1860ED4746D8A9765"/>
    <w:rsid w:val="00BE5367"/>
  </w:style>
  <w:style w:type="paragraph" w:customStyle="1" w:styleId="E57DC8D245E24543AE861C4BCABC4E2F">
    <w:name w:val="E57DC8D245E24543AE861C4BCABC4E2F"/>
    <w:rsid w:val="00BE5367"/>
  </w:style>
  <w:style w:type="paragraph" w:customStyle="1" w:styleId="29273906A0F54FE88B95AADE5E916437">
    <w:name w:val="29273906A0F54FE88B95AADE5E916437"/>
    <w:rsid w:val="00BE5367"/>
  </w:style>
  <w:style w:type="paragraph" w:customStyle="1" w:styleId="BCC6FCC827874C858DE8D631FEC82A4A">
    <w:name w:val="BCC6FCC827874C858DE8D631FEC82A4A"/>
    <w:rsid w:val="00BE5367"/>
  </w:style>
  <w:style w:type="paragraph" w:customStyle="1" w:styleId="C3CAE16216DE456ABEFB31CF17B20C00">
    <w:name w:val="C3CAE16216DE456ABEFB31CF17B20C00"/>
    <w:rsid w:val="00BE5367"/>
  </w:style>
  <w:style w:type="paragraph" w:customStyle="1" w:styleId="6B89DC04C5B04882A5BEA0EA3F88416D">
    <w:name w:val="6B89DC04C5B04882A5BEA0EA3F88416D"/>
    <w:rsid w:val="00BE5367"/>
  </w:style>
  <w:style w:type="paragraph" w:customStyle="1" w:styleId="AE9EC860819F4275B5D8550A1E1E8FD4">
    <w:name w:val="AE9EC860819F4275B5D8550A1E1E8FD4"/>
    <w:rsid w:val="00BE5367"/>
  </w:style>
  <w:style w:type="paragraph" w:customStyle="1" w:styleId="B5C1D49C93C64C1EAD5EF48772735BC6">
    <w:name w:val="B5C1D49C93C64C1EAD5EF48772735BC6"/>
    <w:rsid w:val="00BE5367"/>
  </w:style>
  <w:style w:type="paragraph" w:customStyle="1" w:styleId="2C79CC5C1BC8457589CD8ACF57D14634">
    <w:name w:val="2C79CC5C1BC8457589CD8ACF57D14634"/>
    <w:rsid w:val="00BE5367"/>
  </w:style>
  <w:style w:type="paragraph" w:customStyle="1" w:styleId="B7D2BC3F82D94FDA8C71759428C68D8E">
    <w:name w:val="B7D2BC3F82D94FDA8C71759428C68D8E"/>
    <w:rsid w:val="00BE5367"/>
  </w:style>
  <w:style w:type="paragraph" w:customStyle="1" w:styleId="4FB3B18B968E4D308DC0EE0121EA2222">
    <w:name w:val="4FB3B18B968E4D308DC0EE0121EA2222"/>
    <w:rsid w:val="00BE5367"/>
  </w:style>
  <w:style w:type="paragraph" w:customStyle="1" w:styleId="B52B8F6345084675B9D8C324079917C5">
    <w:name w:val="B52B8F6345084675B9D8C324079917C5"/>
    <w:rsid w:val="00BE5367"/>
  </w:style>
  <w:style w:type="paragraph" w:customStyle="1" w:styleId="3E6E1DD1134B4FF3980C2390776DD454">
    <w:name w:val="3E6E1DD1134B4FF3980C2390776DD454"/>
    <w:rsid w:val="00BE5367"/>
  </w:style>
  <w:style w:type="paragraph" w:customStyle="1" w:styleId="3ACC396238B745E9B2C93E337B28CBA6">
    <w:name w:val="3ACC396238B745E9B2C93E337B28CBA6"/>
    <w:rsid w:val="00BE5367"/>
  </w:style>
  <w:style w:type="paragraph" w:customStyle="1" w:styleId="70D9A380B760428D8C6426ED6E9E6C96">
    <w:name w:val="70D9A380B760428D8C6426ED6E9E6C96"/>
    <w:rsid w:val="00BE5367"/>
  </w:style>
  <w:style w:type="paragraph" w:customStyle="1" w:styleId="66E7A7170C8B4177A88F4739C13D0896">
    <w:name w:val="66E7A7170C8B4177A88F4739C13D0896"/>
    <w:rsid w:val="00BE5367"/>
  </w:style>
  <w:style w:type="paragraph" w:customStyle="1" w:styleId="538C2BAE732B400D88D4A74CD43F631B">
    <w:name w:val="538C2BAE732B400D88D4A74CD43F631B"/>
    <w:rsid w:val="00BE5367"/>
  </w:style>
  <w:style w:type="paragraph" w:customStyle="1" w:styleId="DC90B098AC344C2183205D7CD3FB1E80">
    <w:name w:val="DC90B098AC344C2183205D7CD3FB1E80"/>
    <w:rsid w:val="00BE5367"/>
  </w:style>
  <w:style w:type="paragraph" w:customStyle="1" w:styleId="7446AF5149BB42F683DA4C876063B4B8">
    <w:name w:val="7446AF5149BB42F683DA4C876063B4B8"/>
    <w:rsid w:val="00BE5367"/>
  </w:style>
  <w:style w:type="paragraph" w:customStyle="1" w:styleId="08A90023876F4ACCBCF17738105D5C4B">
    <w:name w:val="08A90023876F4ACCBCF17738105D5C4B"/>
    <w:rsid w:val="00BE5367"/>
  </w:style>
  <w:style w:type="paragraph" w:customStyle="1" w:styleId="3186A729C27944F2A2A334CD20D49BE3">
    <w:name w:val="3186A729C27944F2A2A334CD20D49BE3"/>
    <w:rsid w:val="00BE5367"/>
  </w:style>
  <w:style w:type="paragraph" w:customStyle="1" w:styleId="7D4D8DD554BF4D05AE7D2FE8641541DD">
    <w:name w:val="7D4D8DD554BF4D05AE7D2FE8641541DD"/>
    <w:rsid w:val="00BE5367"/>
  </w:style>
  <w:style w:type="paragraph" w:customStyle="1" w:styleId="14C9D7370D6D4879AA42D0C997C0F493">
    <w:name w:val="14C9D7370D6D4879AA42D0C997C0F493"/>
    <w:rsid w:val="00BE5367"/>
  </w:style>
  <w:style w:type="paragraph" w:customStyle="1" w:styleId="5557EF8A9A024B3EA5C2FA104DE8927C">
    <w:name w:val="5557EF8A9A024B3EA5C2FA104DE8927C"/>
    <w:rsid w:val="00BE5367"/>
  </w:style>
  <w:style w:type="paragraph" w:customStyle="1" w:styleId="FEC8545B50DB40D2BD544B7B9B07D8C2">
    <w:name w:val="FEC8545B50DB40D2BD544B7B9B07D8C2"/>
    <w:rsid w:val="00BE5367"/>
  </w:style>
  <w:style w:type="paragraph" w:customStyle="1" w:styleId="5553FAB0A3EB4290933914D59EA6AAFD">
    <w:name w:val="5553FAB0A3EB4290933914D59EA6AAFD"/>
    <w:rsid w:val="00BE5367"/>
  </w:style>
  <w:style w:type="paragraph" w:customStyle="1" w:styleId="670F8776D96640E9B1BC82CA0BC57411">
    <w:name w:val="670F8776D96640E9B1BC82CA0BC57411"/>
    <w:rsid w:val="00BE5367"/>
  </w:style>
  <w:style w:type="paragraph" w:customStyle="1" w:styleId="DE7C1CA6E0AA49848BB05604F77FE66D">
    <w:name w:val="DE7C1CA6E0AA49848BB05604F77FE66D"/>
    <w:rsid w:val="00BE5367"/>
  </w:style>
  <w:style w:type="paragraph" w:customStyle="1" w:styleId="E4C66EE802D44E8489744C27BD134D07">
    <w:name w:val="E4C66EE802D44E8489744C27BD134D07"/>
    <w:rsid w:val="00BE5367"/>
  </w:style>
  <w:style w:type="paragraph" w:customStyle="1" w:styleId="93F7D44C1974441F9BC06E0B2B3707D2">
    <w:name w:val="93F7D44C1974441F9BC06E0B2B3707D2"/>
    <w:rsid w:val="00BE5367"/>
  </w:style>
  <w:style w:type="paragraph" w:customStyle="1" w:styleId="D4AF20730CE840F891FB69B8B7C82AE2">
    <w:name w:val="D4AF20730CE840F891FB69B8B7C82AE2"/>
    <w:rsid w:val="00BE5367"/>
  </w:style>
  <w:style w:type="paragraph" w:customStyle="1" w:styleId="681379E8D60147508062E64BD9AF4E56">
    <w:name w:val="681379E8D60147508062E64BD9AF4E56"/>
    <w:rsid w:val="00BE5367"/>
  </w:style>
  <w:style w:type="paragraph" w:customStyle="1" w:styleId="2D358259FD634202A918FCB11DB4E716">
    <w:name w:val="2D358259FD634202A918FCB11DB4E716"/>
    <w:rsid w:val="00BE5367"/>
  </w:style>
  <w:style w:type="paragraph" w:customStyle="1" w:styleId="6C057D1D8A29451DB073B09BBD0E7D36">
    <w:name w:val="6C057D1D8A29451DB073B09BBD0E7D36"/>
    <w:rsid w:val="00BE5367"/>
  </w:style>
  <w:style w:type="paragraph" w:customStyle="1" w:styleId="5AAA9379FF39451895D6BF9D65B3FEFA">
    <w:name w:val="5AAA9379FF39451895D6BF9D65B3FEFA"/>
    <w:rsid w:val="00BE5367"/>
  </w:style>
  <w:style w:type="paragraph" w:customStyle="1" w:styleId="71A5F539683F4E889D1A3F5BF06FA27B31">
    <w:name w:val="71A5F539683F4E889D1A3F5BF06FA27B31"/>
    <w:rsid w:val="00BE5367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29">
    <w:name w:val="1247D205B54C457FB54D47A7C6ECF83229"/>
    <w:rsid w:val="00BE5367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29">
    <w:name w:val="6B4B59B24EAC41AE899D04D04A2C72AA29"/>
    <w:rsid w:val="00BE5367"/>
    <w:pPr>
      <w:spacing w:before="120" w:after="200" w:line="264" w:lineRule="auto"/>
    </w:pPr>
    <w:rPr>
      <w:lang w:val="en-US" w:eastAsia="ja-JP"/>
    </w:rPr>
  </w:style>
  <w:style w:type="paragraph" w:customStyle="1" w:styleId="50BCB39165D248C181A2C2ABC1BD02C2">
    <w:name w:val="50BCB39165D248C181A2C2ABC1BD02C2"/>
    <w:rsid w:val="00BE5367"/>
  </w:style>
  <w:style w:type="paragraph" w:customStyle="1" w:styleId="E4237C2182F9401FAA1FB957AEA7D35A">
    <w:name w:val="E4237C2182F9401FAA1FB957AEA7D35A"/>
    <w:rsid w:val="00BE5367"/>
  </w:style>
  <w:style w:type="paragraph" w:customStyle="1" w:styleId="7FFE9D6D10174FDC857A6A3273D6EAB1">
    <w:name w:val="7FFE9D6D10174FDC857A6A3273D6EAB1"/>
    <w:rsid w:val="00BE5367"/>
  </w:style>
  <w:style w:type="paragraph" w:customStyle="1" w:styleId="C9FC6C6D23984BDFAE498A92F14E3FF9">
    <w:name w:val="C9FC6C6D23984BDFAE498A92F14E3FF9"/>
    <w:rsid w:val="00BE5367"/>
  </w:style>
  <w:style w:type="paragraph" w:customStyle="1" w:styleId="5410396E977C4621A391440F726BC14C">
    <w:name w:val="5410396E977C4621A391440F726BC14C"/>
    <w:rsid w:val="00BE5367"/>
  </w:style>
  <w:style w:type="paragraph" w:customStyle="1" w:styleId="C5FC07420CC1451595B623592410912D">
    <w:name w:val="C5FC07420CC1451595B623592410912D"/>
    <w:rsid w:val="00BE5367"/>
  </w:style>
  <w:style w:type="paragraph" w:customStyle="1" w:styleId="0947E3E45AE54A6488D0E4AD269AAC6F">
    <w:name w:val="0947E3E45AE54A6488D0E4AD269AAC6F"/>
    <w:rsid w:val="00BE5367"/>
  </w:style>
  <w:style w:type="paragraph" w:customStyle="1" w:styleId="4E253089F0084D88BAE336295F642DA3">
    <w:name w:val="4E253089F0084D88BAE336295F642DA3"/>
    <w:rsid w:val="00BE5367"/>
  </w:style>
  <w:style w:type="paragraph" w:customStyle="1" w:styleId="0383C9FB8B6E48DBB3D2737EF477C56B">
    <w:name w:val="0383C9FB8B6E48DBB3D2737EF477C56B"/>
    <w:rsid w:val="00BE5367"/>
  </w:style>
  <w:style w:type="paragraph" w:customStyle="1" w:styleId="71A5F539683F4E889D1A3F5BF06FA27B32">
    <w:name w:val="71A5F539683F4E889D1A3F5BF06FA27B32"/>
    <w:rsid w:val="00A226EE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30">
    <w:name w:val="1247D205B54C457FB54D47A7C6ECF83230"/>
    <w:rsid w:val="00A226EE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30">
    <w:name w:val="6B4B59B24EAC41AE899D04D04A2C72AA30"/>
    <w:rsid w:val="00A226EE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47">
    <w:name w:val="A13CE39AF96A45D6A2C4BF0EF378607C47"/>
    <w:rsid w:val="00A226EE"/>
    <w:pPr>
      <w:spacing w:before="120" w:after="200" w:line="264" w:lineRule="auto"/>
    </w:pPr>
    <w:rPr>
      <w:lang w:val="en-US" w:eastAsia="ja-JP"/>
    </w:rPr>
  </w:style>
  <w:style w:type="paragraph" w:customStyle="1" w:styleId="B7646E5B156F4AB195D5C7476AFBF75635">
    <w:name w:val="B7646E5B156F4AB195D5C7476AFBF75635"/>
    <w:rsid w:val="00A226EE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25">
    <w:name w:val="16E0CF8B42814937B62B5FF30DE7A56C25"/>
    <w:rsid w:val="00A226EE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36">
    <w:name w:val="03A2DEF9C872404D922480C4FFF49E5D36"/>
    <w:rsid w:val="00A226EE"/>
    <w:pPr>
      <w:spacing w:before="120" w:after="200" w:line="264" w:lineRule="auto"/>
    </w:pPr>
    <w:rPr>
      <w:lang w:val="en-US" w:eastAsia="ja-JP"/>
    </w:rPr>
  </w:style>
  <w:style w:type="paragraph" w:customStyle="1" w:styleId="588E86D5AE494DDB9CFF6F58EFA0E83636">
    <w:name w:val="588E86D5AE494DDB9CFF6F58EFA0E83636"/>
    <w:rsid w:val="00A226EE"/>
    <w:pPr>
      <w:spacing w:before="120" w:after="200" w:line="264" w:lineRule="auto"/>
    </w:pPr>
    <w:rPr>
      <w:lang w:val="en-US" w:eastAsia="ja-JP"/>
    </w:rPr>
  </w:style>
  <w:style w:type="paragraph" w:customStyle="1" w:styleId="A03C2D55F93B4888B5F7DA981C0C195734">
    <w:name w:val="A03C2D55F93B4888B5F7DA981C0C195734"/>
    <w:rsid w:val="00A226EE"/>
    <w:pPr>
      <w:spacing w:before="120" w:after="200" w:line="264" w:lineRule="auto"/>
    </w:pPr>
    <w:rPr>
      <w:lang w:val="en-US" w:eastAsia="ja-JP"/>
    </w:rPr>
  </w:style>
  <w:style w:type="paragraph" w:customStyle="1" w:styleId="E4237C2182F9401FAA1FB957AEA7D35A1">
    <w:name w:val="E4237C2182F9401FAA1FB957AEA7D35A1"/>
    <w:rsid w:val="00A226EE"/>
    <w:pPr>
      <w:spacing w:before="120" w:after="200" w:line="264" w:lineRule="auto"/>
    </w:pPr>
    <w:rPr>
      <w:lang w:val="en-US" w:eastAsia="ja-JP"/>
    </w:rPr>
  </w:style>
  <w:style w:type="paragraph" w:customStyle="1" w:styleId="372A83EDE1A44113AE661ADE4BF03F234">
    <w:name w:val="372A83EDE1A44113AE661ADE4BF03F234"/>
    <w:rsid w:val="00A226EE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32">
    <w:name w:val="2D03C96314E24B14AC0EA1872271BDA332"/>
    <w:rsid w:val="00A226EE"/>
    <w:pPr>
      <w:spacing w:before="120" w:after="200" w:line="264" w:lineRule="auto"/>
    </w:pPr>
    <w:rPr>
      <w:lang w:val="en-US" w:eastAsia="ja-JP"/>
    </w:rPr>
  </w:style>
  <w:style w:type="paragraph" w:customStyle="1" w:styleId="244E53DDFF9B42DC95B1AF25BC3C7CD712">
    <w:name w:val="244E53DDFF9B42DC95B1AF25BC3C7CD712"/>
    <w:rsid w:val="00A226EE"/>
    <w:pPr>
      <w:spacing w:before="120" w:after="200" w:line="264" w:lineRule="auto"/>
    </w:pPr>
    <w:rPr>
      <w:lang w:val="en-US" w:eastAsia="ja-JP"/>
    </w:rPr>
  </w:style>
  <w:style w:type="paragraph" w:customStyle="1" w:styleId="4948F63AE16F424CBFA459799DA03FED12">
    <w:name w:val="4948F63AE16F424CBFA459799DA03FED12"/>
    <w:rsid w:val="00A226EE"/>
    <w:pPr>
      <w:spacing w:before="120" w:after="200" w:line="264" w:lineRule="auto"/>
    </w:pPr>
    <w:rPr>
      <w:lang w:val="en-US" w:eastAsia="ja-JP"/>
    </w:rPr>
  </w:style>
  <w:style w:type="paragraph" w:customStyle="1" w:styleId="757EC27E9F764FB0B49A50ADCFE80AB013">
    <w:name w:val="757EC27E9F764FB0B49A50ADCFE80AB013"/>
    <w:rsid w:val="00A226EE"/>
    <w:pPr>
      <w:spacing w:before="120" w:after="200" w:line="264" w:lineRule="auto"/>
    </w:pPr>
    <w:rPr>
      <w:lang w:val="en-US" w:eastAsia="ja-JP"/>
    </w:rPr>
  </w:style>
  <w:style w:type="paragraph" w:customStyle="1" w:styleId="9F68DC23993449679CEA7191919DE31414">
    <w:name w:val="9F68DC23993449679CEA7191919DE31414"/>
    <w:rsid w:val="00A226EE"/>
    <w:pPr>
      <w:spacing w:before="120" w:after="200" w:line="264" w:lineRule="auto"/>
    </w:pPr>
    <w:rPr>
      <w:lang w:val="en-US" w:eastAsia="ja-JP"/>
    </w:rPr>
  </w:style>
  <w:style w:type="paragraph" w:customStyle="1" w:styleId="488D48E62F934D03AB615F7F0CFDE76D">
    <w:name w:val="488D48E62F934D03AB615F7F0CFDE76D"/>
    <w:rsid w:val="00A226EE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EDFC5E32B1034510A2DFBD15B867C805">
    <w:name w:val="EDFC5E32B1034510A2DFBD15B867C805"/>
    <w:rsid w:val="00A226EE"/>
  </w:style>
  <w:style w:type="paragraph" w:customStyle="1" w:styleId="AC60D9979AB9461A97EE4CB306FDE0B9">
    <w:name w:val="AC60D9979AB9461A97EE4CB306FDE0B9"/>
    <w:rsid w:val="00A226EE"/>
  </w:style>
  <w:style w:type="paragraph" w:customStyle="1" w:styleId="71A5F539683F4E889D1A3F5BF06FA27B33">
    <w:name w:val="71A5F539683F4E889D1A3F5BF06FA27B33"/>
    <w:rsid w:val="003B3E71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31">
    <w:name w:val="1247D205B54C457FB54D47A7C6ECF83231"/>
    <w:rsid w:val="003B3E71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31">
    <w:name w:val="6B4B59B24EAC41AE899D04D04A2C72AA31"/>
    <w:rsid w:val="003B3E71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48">
    <w:name w:val="A13CE39AF96A45D6A2C4BF0EF378607C48"/>
    <w:rsid w:val="003B3E71"/>
    <w:pPr>
      <w:spacing w:before="120" w:after="200" w:line="264" w:lineRule="auto"/>
    </w:pPr>
    <w:rPr>
      <w:lang w:val="en-US" w:eastAsia="ja-JP"/>
    </w:rPr>
  </w:style>
  <w:style w:type="paragraph" w:customStyle="1" w:styleId="B7646E5B156F4AB195D5C7476AFBF75636">
    <w:name w:val="B7646E5B156F4AB195D5C7476AFBF75636"/>
    <w:rsid w:val="003B3E71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26">
    <w:name w:val="16E0CF8B42814937B62B5FF30DE7A56C26"/>
    <w:rsid w:val="003B3E71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37">
    <w:name w:val="03A2DEF9C872404D922480C4FFF49E5D37"/>
    <w:rsid w:val="003B3E71"/>
    <w:pPr>
      <w:spacing w:before="120" w:after="200" w:line="264" w:lineRule="auto"/>
    </w:pPr>
    <w:rPr>
      <w:lang w:val="en-US" w:eastAsia="ja-JP"/>
    </w:rPr>
  </w:style>
  <w:style w:type="paragraph" w:customStyle="1" w:styleId="588E86D5AE494DDB9CFF6F58EFA0E83637">
    <w:name w:val="588E86D5AE494DDB9CFF6F58EFA0E83637"/>
    <w:rsid w:val="003B3E71"/>
    <w:pPr>
      <w:spacing w:before="120" w:after="200" w:line="264" w:lineRule="auto"/>
    </w:pPr>
    <w:rPr>
      <w:lang w:val="en-US" w:eastAsia="ja-JP"/>
    </w:rPr>
  </w:style>
  <w:style w:type="paragraph" w:customStyle="1" w:styleId="A03C2D55F93B4888B5F7DA981C0C195735">
    <w:name w:val="A03C2D55F93B4888B5F7DA981C0C195735"/>
    <w:rsid w:val="003B3E71"/>
    <w:pPr>
      <w:spacing w:before="120" w:after="200" w:line="264" w:lineRule="auto"/>
    </w:pPr>
    <w:rPr>
      <w:lang w:val="en-US" w:eastAsia="ja-JP"/>
    </w:rPr>
  </w:style>
  <w:style w:type="paragraph" w:customStyle="1" w:styleId="EDFC5E32B1034510A2DFBD15B867C8051">
    <w:name w:val="EDFC5E32B1034510A2DFBD15B867C8051"/>
    <w:rsid w:val="003B3E71"/>
    <w:pPr>
      <w:spacing w:before="120" w:after="200" w:line="264" w:lineRule="auto"/>
    </w:pPr>
    <w:rPr>
      <w:lang w:val="en-US" w:eastAsia="ja-JP"/>
    </w:rPr>
  </w:style>
  <w:style w:type="paragraph" w:customStyle="1" w:styleId="E4237C2182F9401FAA1FB957AEA7D35A2">
    <w:name w:val="E4237C2182F9401FAA1FB957AEA7D35A2"/>
    <w:rsid w:val="003B3E71"/>
    <w:pPr>
      <w:spacing w:before="120" w:after="200" w:line="264" w:lineRule="auto"/>
    </w:pPr>
    <w:rPr>
      <w:lang w:val="en-US" w:eastAsia="ja-JP"/>
    </w:rPr>
  </w:style>
  <w:style w:type="paragraph" w:customStyle="1" w:styleId="AC60D9979AB9461A97EE4CB306FDE0B91">
    <w:name w:val="AC60D9979AB9461A97EE4CB306FDE0B91"/>
    <w:rsid w:val="003B3E71"/>
    <w:pPr>
      <w:spacing w:before="120" w:after="200" w:line="264" w:lineRule="auto"/>
    </w:pPr>
    <w:rPr>
      <w:lang w:val="en-US" w:eastAsia="ja-JP"/>
    </w:rPr>
  </w:style>
  <w:style w:type="paragraph" w:customStyle="1" w:styleId="372A83EDE1A44113AE661ADE4BF03F235">
    <w:name w:val="372A83EDE1A44113AE661ADE4BF03F235"/>
    <w:rsid w:val="003B3E71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33">
    <w:name w:val="2D03C96314E24B14AC0EA1872271BDA333"/>
    <w:rsid w:val="003B3E71"/>
    <w:pPr>
      <w:spacing w:before="120" w:after="200" w:line="264" w:lineRule="auto"/>
    </w:pPr>
    <w:rPr>
      <w:lang w:val="en-US" w:eastAsia="ja-JP"/>
    </w:rPr>
  </w:style>
  <w:style w:type="paragraph" w:customStyle="1" w:styleId="244E53DDFF9B42DC95B1AF25BC3C7CD713">
    <w:name w:val="244E53DDFF9B42DC95B1AF25BC3C7CD713"/>
    <w:rsid w:val="003B3E71"/>
    <w:pPr>
      <w:spacing w:before="120" w:after="200" w:line="264" w:lineRule="auto"/>
    </w:pPr>
    <w:rPr>
      <w:lang w:val="en-US" w:eastAsia="ja-JP"/>
    </w:rPr>
  </w:style>
  <w:style w:type="paragraph" w:customStyle="1" w:styleId="4948F63AE16F424CBFA459799DA03FED13">
    <w:name w:val="4948F63AE16F424CBFA459799DA03FED13"/>
    <w:rsid w:val="003B3E71"/>
    <w:pPr>
      <w:spacing w:before="120" w:after="200" w:line="264" w:lineRule="auto"/>
    </w:pPr>
    <w:rPr>
      <w:lang w:val="en-US" w:eastAsia="ja-JP"/>
    </w:rPr>
  </w:style>
  <w:style w:type="paragraph" w:customStyle="1" w:styleId="757EC27E9F764FB0B49A50ADCFE80AB014">
    <w:name w:val="757EC27E9F764FB0B49A50ADCFE80AB014"/>
    <w:rsid w:val="003B3E71"/>
    <w:pPr>
      <w:spacing w:before="120" w:after="200" w:line="264" w:lineRule="auto"/>
    </w:pPr>
    <w:rPr>
      <w:lang w:val="en-US" w:eastAsia="ja-JP"/>
    </w:rPr>
  </w:style>
  <w:style w:type="paragraph" w:customStyle="1" w:styleId="9F68DC23993449679CEA7191919DE31415">
    <w:name w:val="9F68DC23993449679CEA7191919DE31415"/>
    <w:rsid w:val="003B3E71"/>
    <w:pPr>
      <w:spacing w:before="120" w:after="200" w:line="264" w:lineRule="auto"/>
    </w:pPr>
    <w:rPr>
      <w:lang w:val="en-US" w:eastAsia="ja-JP"/>
    </w:rPr>
  </w:style>
  <w:style w:type="paragraph" w:customStyle="1" w:styleId="1447A419448147E89C6565759BD1BD1D">
    <w:name w:val="1447A419448147E89C6565759BD1BD1D"/>
    <w:rsid w:val="003B3E71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F1243C0629874900A4D9C84B8B8B6AF6">
    <w:name w:val="F1243C0629874900A4D9C84B8B8B6AF6"/>
    <w:rsid w:val="003B3E71"/>
  </w:style>
  <w:style w:type="paragraph" w:customStyle="1" w:styleId="51D7A4B63CE94583948AFE634BABE351">
    <w:name w:val="51D7A4B63CE94583948AFE634BABE351"/>
    <w:rsid w:val="003B3E71"/>
  </w:style>
  <w:style w:type="paragraph" w:customStyle="1" w:styleId="4741D38DD4464A848EB0DF0AA0385672">
    <w:name w:val="4741D38DD4464A848EB0DF0AA0385672"/>
    <w:rsid w:val="003B3E71"/>
  </w:style>
  <w:style w:type="paragraph" w:customStyle="1" w:styleId="BC89770744B84A558F81B3EA89DC43A2">
    <w:name w:val="BC89770744B84A558F81B3EA89DC43A2"/>
    <w:rsid w:val="003B3E71"/>
  </w:style>
  <w:style w:type="paragraph" w:customStyle="1" w:styleId="09ACF97F01504BBCABCF73FD49F31336">
    <w:name w:val="09ACF97F01504BBCABCF73FD49F31336"/>
    <w:rsid w:val="003B3E71"/>
  </w:style>
  <w:style w:type="paragraph" w:customStyle="1" w:styleId="857F9DE370FB4FF99FD88B694824BE0F">
    <w:name w:val="857F9DE370FB4FF99FD88B694824BE0F"/>
    <w:rsid w:val="003B3E71"/>
  </w:style>
  <w:style w:type="paragraph" w:customStyle="1" w:styleId="14542537E50F4869BD881FDA8E2D831A">
    <w:name w:val="14542537E50F4869BD881FDA8E2D831A"/>
    <w:rsid w:val="003B3E71"/>
  </w:style>
  <w:style w:type="paragraph" w:customStyle="1" w:styleId="A073AC0A37B34B46B3E6FCF55C4FF1DC">
    <w:name w:val="A073AC0A37B34B46B3E6FCF55C4FF1DC"/>
    <w:rsid w:val="003B3E71"/>
  </w:style>
  <w:style w:type="paragraph" w:customStyle="1" w:styleId="AA6FF69FDE5C43EA9034CA011C3C9B46">
    <w:name w:val="AA6FF69FDE5C43EA9034CA011C3C9B46"/>
    <w:rsid w:val="003B3E71"/>
  </w:style>
  <w:style w:type="paragraph" w:customStyle="1" w:styleId="9BF73C8E6483432B91F42762F6A2D3CA">
    <w:name w:val="9BF73C8E6483432B91F42762F6A2D3CA"/>
    <w:rsid w:val="003B3E71"/>
  </w:style>
  <w:style w:type="paragraph" w:customStyle="1" w:styleId="27505E6FC40048CC894DFA18412CA255">
    <w:name w:val="27505E6FC40048CC894DFA18412CA255"/>
    <w:rsid w:val="003B3E71"/>
  </w:style>
  <w:style w:type="paragraph" w:customStyle="1" w:styleId="86F062474BF947A6A8B6484DF7F856AA">
    <w:name w:val="86F062474BF947A6A8B6484DF7F856AA"/>
    <w:rsid w:val="003B3E71"/>
  </w:style>
  <w:style w:type="paragraph" w:customStyle="1" w:styleId="71A5F539683F4E889D1A3F5BF06FA27B34">
    <w:name w:val="71A5F539683F4E889D1A3F5BF06FA27B34"/>
    <w:rsid w:val="00B86904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32">
    <w:name w:val="1247D205B54C457FB54D47A7C6ECF83232"/>
    <w:rsid w:val="00B86904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32">
    <w:name w:val="6B4B59B24EAC41AE899D04D04A2C72AA32"/>
    <w:rsid w:val="00B86904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49">
    <w:name w:val="A13CE39AF96A45D6A2C4BF0EF378607C49"/>
    <w:rsid w:val="00B86904"/>
    <w:pPr>
      <w:spacing w:before="120" w:after="200" w:line="264" w:lineRule="auto"/>
    </w:pPr>
    <w:rPr>
      <w:lang w:val="en-US" w:eastAsia="ja-JP"/>
    </w:rPr>
  </w:style>
  <w:style w:type="paragraph" w:customStyle="1" w:styleId="B7646E5B156F4AB195D5C7476AFBF75637">
    <w:name w:val="B7646E5B156F4AB195D5C7476AFBF75637"/>
    <w:rsid w:val="00B86904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27">
    <w:name w:val="16E0CF8B42814937B62B5FF30DE7A56C27"/>
    <w:rsid w:val="00B86904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38">
    <w:name w:val="03A2DEF9C872404D922480C4FFF49E5D38"/>
    <w:rsid w:val="00B86904"/>
    <w:pPr>
      <w:spacing w:before="120" w:after="200" w:line="264" w:lineRule="auto"/>
    </w:pPr>
    <w:rPr>
      <w:lang w:val="en-US" w:eastAsia="ja-JP"/>
    </w:rPr>
  </w:style>
  <w:style w:type="paragraph" w:customStyle="1" w:styleId="588E86D5AE494DDB9CFF6F58EFA0E83638">
    <w:name w:val="588E86D5AE494DDB9CFF6F58EFA0E83638"/>
    <w:rsid w:val="00B86904"/>
    <w:pPr>
      <w:spacing w:before="120" w:after="200" w:line="264" w:lineRule="auto"/>
    </w:pPr>
    <w:rPr>
      <w:lang w:val="en-US" w:eastAsia="ja-JP"/>
    </w:rPr>
  </w:style>
  <w:style w:type="paragraph" w:customStyle="1" w:styleId="A03C2D55F93B4888B5F7DA981C0C195736">
    <w:name w:val="A03C2D55F93B4888B5F7DA981C0C195736"/>
    <w:rsid w:val="00B86904"/>
    <w:pPr>
      <w:spacing w:before="120" w:after="200" w:line="264" w:lineRule="auto"/>
    </w:pPr>
    <w:rPr>
      <w:lang w:val="en-US" w:eastAsia="ja-JP"/>
    </w:rPr>
  </w:style>
  <w:style w:type="paragraph" w:customStyle="1" w:styleId="EDFC5E32B1034510A2DFBD15B867C8052">
    <w:name w:val="EDFC5E32B1034510A2DFBD15B867C8052"/>
    <w:rsid w:val="00B86904"/>
    <w:pPr>
      <w:spacing w:before="120" w:after="200" w:line="264" w:lineRule="auto"/>
    </w:pPr>
    <w:rPr>
      <w:lang w:val="en-US" w:eastAsia="ja-JP"/>
    </w:rPr>
  </w:style>
  <w:style w:type="paragraph" w:customStyle="1" w:styleId="E4237C2182F9401FAA1FB957AEA7D35A3">
    <w:name w:val="E4237C2182F9401FAA1FB957AEA7D35A3"/>
    <w:rsid w:val="00B86904"/>
    <w:pPr>
      <w:spacing w:before="120" w:after="200" w:line="264" w:lineRule="auto"/>
    </w:pPr>
    <w:rPr>
      <w:lang w:val="en-US" w:eastAsia="ja-JP"/>
    </w:rPr>
  </w:style>
  <w:style w:type="paragraph" w:customStyle="1" w:styleId="AC60D9979AB9461A97EE4CB306FDE0B92">
    <w:name w:val="AC60D9979AB9461A97EE4CB306FDE0B92"/>
    <w:rsid w:val="00B86904"/>
    <w:pPr>
      <w:spacing w:before="120" w:after="200" w:line="264" w:lineRule="auto"/>
    </w:pPr>
    <w:rPr>
      <w:lang w:val="en-US" w:eastAsia="ja-JP"/>
    </w:rPr>
  </w:style>
  <w:style w:type="paragraph" w:customStyle="1" w:styleId="372A83EDE1A44113AE661ADE4BF03F236">
    <w:name w:val="372A83EDE1A44113AE661ADE4BF03F236"/>
    <w:rsid w:val="00B86904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34">
    <w:name w:val="2D03C96314E24B14AC0EA1872271BDA334"/>
    <w:rsid w:val="00B86904"/>
    <w:pPr>
      <w:spacing w:before="120" w:after="200" w:line="264" w:lineRule="auto"/>
    </w:pPr>
    <w:rPr>
      <w:lang w:val="en-US" w:eastAsia="ja-JP"/>
    </w:rPr>
  </w:style>
  <w:style w:type="paragraph" w:customStyle="1" w:styleId="244E53DDFF9B42DC95B1AF25BC3C7CD714">
    <w:name w:val="244E53DDFF9B42DC95B1AF25BC3C7CD714"/>
    <w:rsid w:val="00B86904"/>
    <w:pPr>
      <w:spacing w:before="120" w:after="200" w:line="264" w:lineRule="auto"/>
    </w:pPr>
    <w:rPr>
      <w:lang w:val="en-US" w:eastAsia="ja-JP"/>
    </w:rPr>
  </w:style>
  <w:style w:type="paragraph" w:customStyle="1" w:styleId="4948F63AE16F424CBFA459799DA03FED14">
    <w:name w:val="4948F63AE16F424CBFA459799DA03FED14"/>
    <w:rsid w:val="00B86904"/>
    <w:pPr>
      <w:spacing w:before="120" w:after="200" w:line="264" w:lineRule="auto"/>
    </w:pPr>
    <w:rPr>
      <w:lang w:val="en-US" w:eastAsia="ja-JP"/>
    </w:rPr>
  </w:style>
  <w:style w:type="paragraph" w:customStyle="1" w:styleId="757EC27E9F764FB0B49A50ADCFE80AB015">
    <w:name w:val="757EC27E9F764FB0B49A50ADCFE80AB015"/>
    <w:rsid w:val="00B86904"/>
    <w:pPr>
      <w:spacing w:before="120" w:after="200" w:line="264" w:lineRule="auto"/>
    </w:pPr>
    <w:rPr>
      <w:lang w:val="en-US" w:eastAsia="ja-JP"/>
    </w:rPr>
  </w:style>
  <w:style w:type="paragraph" w:customStyle="1" w:styleId="9F68DC23993449679CEA7191919DE31416">
    <w:name w:val="9F68DC23993449679CEA7191919DE31416"/>
    <w:rsid w:val="00B86904"/>
    <w:pPr>
      <w:spacing w:before="120" w:after="200" w:line="264" w:lineRule="auto"/>
    </w:pPr>
    <w:rPr>
      <w:lang w:val="en-US" w:eastAsia="ja-JP"/>
    </w:rPr>
  </w:style>
  <w:style w:type="paragraph" w:customStyle="1" w:styleId="8F0AC19FD9F1497BAFAF3425A73398F7">
    <w:name w:val="8F0AC19FD9F1497BAFAF3425A73398F7"/>
    <w:rsid w:val="00B86904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51556F9EE8CE46B084DC8FC920BDE323">
    <w:name w:val="51556F9EE8CE46B084DC8FC920BDE323"/>
    <w:rsid w:val="001A5CA3"/>
  </w:style>
  <w:style w:type="paragraph" w:customStyle="1" w:styleId="05F684110B3B48279558173AE080F8C8">
    <w:name w:val="05F684110B3B48279558173AE080F8C8"/>
    <w:rsid w:val="001A5CA3"/>
  </w:style>
  <w:style w:type="paragraph" w:customStyle="1" w:styleId="C7CFE4C8FF124641901CE69CB7C63400">
    <w:name w:val="C7CFE4C8FF124641901CE69CB7C63400"/>
    <w:rsid w:val="001A5CA3"/>
  </w:style>
  <w:style w:type="paragraph" w:customStyle="1" w:styleId="71A5F539683F4E889D1A3F5BF06FA27B35">
    <w:name w:val="71A5F539683F4E889D1A3F5BF06FA27B35"/>
    <w:rsid w:val="00BC6C2E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33">
    <w:name w:val="1247D205B54C457FB54D47A7C6ECF83233"/>
    <w:rsid w:val="00BC6C2E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33">
    <w:name w:val="6B4B59B24EAC41AE899D04D04A2C72AA33"/>
    <w:rsid w:val="00BC6C2E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50">
    <w:name w:val="A13CE39AF96A45D6A2C4BF0EF378607C50"/>
    <w:rsid w:val="00BC6C2E"/>
    <w:pPr>
      <w:spacing w:before="120" w:after="200" w:line="264" w:lineRule="auto"/>
    </w:pPr>
    <w:rPr>
      <w:lang w:val="en-US" w:eastAsia="ja-JP"/>
    </w:rPr>
  </w:style>
  <w:style w:type="paragraph" w:customStyle="1" w:styleId="B7646E5B156F4AB195D5C7476AFBF75638">
    <w:name w:val="B7646E5B156F4AB195D5C7476AFBF75638"/>
    <w:rsid w:val="00BC6C2E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28">
    <w:name w:val="16E0CF8B42814937B62B5FF30DE7A56C28"/>
    <w:rsid w:val="00BC6C2E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39">
    <w:name w:val="03A2DEF9C872404D922480C4FFF49E5D39"/>
    <w:rsid w:val="00BC6C2E"/>
    <w:pPr>
      <w:spacing w:before="120" w:after="200" w:line="264" w:lineRule="auto"/>
    </w:pPr>
    <w:rPr>
      <w:lang w:val="en-US" w:eastAsia="ja-JP"/>
    </w:rPr>
  </w:style>
  <w:style w:type="paragraph" w:customStyle="1" w:styleId="588E86D5AE494DDB9CFF6F58EFA0E83639">
    <w:name w:val="588E86D5AE494DDB9CFF6F58EFA0E83639"/>
    <w:rsid w:val="00BC6C2E"/>
    <w:pPr>
      <w:spacing w:before="120" w:after="200" w:line="264" w:lineRule="auto"/>
    </w:pPr>
    <w:rPr>
      <w:lang w:val="en-US" w:eastAsia="ja-JP"/>
    </w:rPr>
  </w:style>
  <w:style w:type="paragraph" w:customStyle="1" w:styleId="A03C2D55F93B4888B5F7DA981C0C195737">
    <w:name w:val="A03C2D55F93B4888B5F7DA981C0C195737"/>
    <w:rsid w:val="00BC6C2E"/>
    <w:pPr>
      <w:pBdr>
        <w:top w:val="single" w:sz="6" w:space="2" w:color="44546A" w:themeColor="text2"/>
      </w:pBdr>
      <w:spacing w:before="300" w:after="240" w:line="264" w:lineRule="auto"/>
      <w:outlineLvl w:val="2"/>
    </w:pPr>
    <w:rPr>
      <w:rFonts w:asciiTheme="majorHAnsi" w:eastAsiaTheme="majorEastAsia" w:hAnsiTheme="majorHAnsi" w:cstheme="majorBidi"/>
      <w:color w:val="222A35" w:themeColor="text2" w:themeShade="80"/>
      <w:spacing w:val="15"/>
      <w:lang w:val="en-US" w:eastAsia="ja-JP"/>
    </w:rPr>
  </w:style>
  <w:style w:type="paragraph" w:customStyle="1" w:styleId="EDFC5E32B1034510A2DFBD15B867C8053">
    <w:name w:val="EDFC5E32B1034510A2DFBD15B867C8053"/>
    <w:rsid w:val="00BC6C2E"/>
    <w:pPr>
      <w:spacing w:before="120" w:after="200" w:line="264" w:lineRule="auto"/>
    </w:pPr>
    <w:rPr>
      <w:lang w:val="en-US" w:eastAsia="ja-JP"/>
    </w:rPr>
  </w:style>
  <w:style w:type="paragraph" w:customStyle="1" w:styleId="E4237C2182F9401FAA1FB957AEA7D35A4">
    <w:name w:val="E4237C2182F9401FAA1FB957AEA7D35A4"/>
    <w:rsid w:val="00BC6C2E"/>
    <w:pPr>
      <w:spacing w:before="120" w:after="200" w:line="264" w:lineRule="auto"/>
    </w:pPr>
    <w:rPr>
      <w:lang w:val="en-US" w:eastAsia="ja-JP"/>
    </w:rPr>
  </w:style>
  <w:style w:type="paragraph" w:customStyle="1" w:styleId="05F684110B3B48279558173AE080F8C81">
    <w:name w:val="05F684110B3B48279558173AE080F8C81"/>
    <w:rsid w:val="00BC6C2E"/>
    <w:pPr>
      <w:spacing w:before="120" w:after="200" w:line="264" w:lineRule="auto"/>
    </w:pPr>
    <w:rPr>
      <w:lang w:val="en-US" w:eastAsia="ja-JP"/>
    </w:rPr>
  </w:style>
  <w:style w:type="paragraph" w:customStyle="1" w:styleId="C7CFE4C8FF124641901CE69CB7C634001">
    <w:name w:val="C7CFE4C8FF124641901CE69CB7C634001"/>
    <w:rsid w:val="00BC6C2E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35">
    <w:name w:val="2D03C96314E24B14AC0EA1872271BDA335"/>
    <w:rsid w:val="00BC6C2E"/>
    <w:pPr>
      <w:spacing w:before="120" w:after="200" w:line="264" w:lineRule="auto"/>
    </w:pPr>
    <w:rPr>
      <w:lang w:val="en-US" w:eastAsia="ja-JP"/>
    </w:rPr>
  </w:style>
  <w:style w:type="paragraph" w:customStyle="1" w:styleId="244E53DDFF9B42DC95B1AF25BC3C7CD715">
    <w:name w:val="244E53DDFF9B42DC95B1AF25BC3C7CD715"/>
    <w:rsid w:val="00BC6C2E"/>
    <w:pPr>
      <w:spacing w:before="120" w:after="200" w:line="264" w:lineRule="auto"/>
    </w:pPr>
    <w:rPr>
      <w:lang w:val="en-US" w:eastAsia="ja-JP"/>
    </w:rPr>
  </w:style>
  <w:style w:type="paragraph" w:customStyle="1" w:styleId="4948F63AE16F424CBFA459799DA03FED15">
    <w:name w:val="4948F63AE16F424CBFA459799DA03FED15"/>
    <w:rsid w:val="00BC6C2E"/>
    <w:pPr>
      <w:spacing w:before="120" w:after="200" w:line="264" w:lineRule="auto"/>
    </w:pPr>
    <w:rPr>
      <w:lang w:val="en-US" w:eastAsia="ja-JP"/>
    </w:rPr>
  </w:style>
  <w:style w:type="paragraph" w:customStyle="1" w:styleId="757EC27E9F764FB0B49A50ADCFE80AB016">
    <w:name w:val="757EC27E9F764FB0B49A50ADCFE80AB016"/>
    <w:rsid w:val="00BC6C2E"/>
    <w:pPr>
      <w:spacing w:before="120" w:after="200" w:line="264" w:lineRule="auto"/>
    </w:pPr>
    <w:rPr>
      <w:lang w:val="en-US" w:eastAsia="ja-JP"/>
    </w:rPr>
  </w:style>
  <w:style w:type="paragraph" w:customStyle="1" w:styleId="9F68DC23993449679CEA7191919DE31417">
    <w:name w:val="9F68DC23993449679CEA7191919DE31417"/>
    <w:rsid w:val="00BC6C2E"/>
    <w:pPr>
      <w:spacing w:before="120" w:after="200" w:line="264" w:lineRule="auto"/>
    </w:pPr>
    <w:rPr>
      <w:lang w:val="en-US" w:eastAsia="ja-JP"/>
    </w:rPr>
  </w:style>
  <w:style w:type="paragraph" w:customStyle="1" w:styleId="4D05964D804E4EC29C821F43D9C6E7C2">
    <w:name w:val="4D05964D804E4EC29C821F43D9C6E7C2"/>
    <w:rsid w:val="00BC6C2E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71A5F539683F4E889D1A3F5BF06FA27B36">
    <w:name w:val="71A5F539683F4E889D1A3F5BF06FA27B36"/>
    <w:rsid w:val="00D54881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34">
    <w:name w:val="1247D205B54C457FB54D47A7C6ECF83234"/>
    <w:rsid w:val="00D54881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34">
    <w:name w:val="6B4B59B24EAC41AE899D04D04A2C72AA34"/>
    <w:rsid w:val="00D54881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51">
    <w:name w:val="A13CE39AF96A45D6A2C4BF0EF378607C51"/>
    <w:rsid w:val="00D54881"/>
    <w:pPr>
      <w:spacing w:before="120" w:after="200" w:line="264" w:lineRule="auto"/>
    </w:pPr>
    <w:rPr>
      <w:lang w:val="en-US" w:eastAsia="ja-JP"/>
    </w:rPr>
  </w:style>
  <w:style w:type="paragraph" w:customStyle="1" w:styleId="B7646E5B156F4AB195D5C7476AFBF75639">
    <w:name w:val="B7646E5B156F4AB195D5C7476AFBF75639"/>
    <w:rsid w:val="00D54881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29">
    <w:name w:val="16E0CF8B42814937B62B5FF30DE7A56C29"/>
    <w:rsid w:val="00D54881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40">
    <w:name w:val="03A2DEF9C872404D922480C4FFF49E5D40"/>
    <w:rsid w:val="00D54881"/>
    <w:pPr>
      <w:spacing w:before="120" w:after="200" w:line="264" w:lineRule="auto"/>
    </w:pPr>
    <w:rPr>
      <w:lang w:val="en-US" w:eastAsia="ja-JP"/>
    </w:rPr>
  </w:style>
  <w:style w:type="paragraph" w:customStyle="1" w:styleId="588E86D5AE494DDB9CFF6F58EFA0E83640">
    <w:name w:val="588E86D5AE494DDB9CFF6F58EFA0E83640"/>
    <w:rsid w:val="00D54881"/>
    <w:pPr>
      <w:spacing w:before="120" w:after="200" w:line="264" w:lineRule="auto"/>
    </w:pPr>
    <w:rPr>
      <w:lang w:val="en-US" w:eastAsia="ja-JP"/>
    </w:rPr>
  </w:style>
  <w:style w:type="paragraph" w:customStyle="1" w:styleId="EDFC5E32B1034510A2DFBD15B867C8054">
    <w:name w:val="EDFC5E32B1034510A2DFBD15B867C8054"/>
    <w:rsid w:val="00D54881"/>
    <w:pPr>
      <w:spacing w:before="120" w:after="200" w:line="264" w:lineRule="auto"/>
    </w:pPr>
    <w:rPr>
      <w:lang w:val="en-US" w:eastAsia="ja-JP"/>
    </w:rPr>
  </w:style>
  <w:style w:type="paragraph" w:customStyle="1" w:styleId="E4237C2182F9401FAA1FB957AEA7D35A5">
    <w:name w:val="E4237C2182F9401FAA1FB957AEA7D35A5"/>
    <w:rsid w:val="00D54881"/>
    <w:pPr>
      <w:spacing w:before="120" w:after="200" w:line="264" w:lineRule="auto"/>
    </w:pPr>
    <w:rPr>
      <w:lang w:val="en-US" w:eastAsia="ja-JP"/>
    </w:rPr>
  </w:style>
  <w:style w:type="paragraph" w:customStyle="1" w:styleId="05F684110B3B48279558173AE080F8C82">
    <w:name w:val="05F684110B3B48279558173AE080F8C82"/>
    <w:rsid w:val="00D54881"/>
    <w:pPr>
      <w:spacing w:before="120" w:after="200" w:line="264" w:lineRule="auto"/>
    </w:pPr>
    <w:rPr>
      <w:lang w:val="en-US" w:eastAsia="ja-JP"/>
    </w:rPr>
  </w:style>
  <w:style w:type="paragraph" w:customStyle="1" w:styleId="C7CFE4C8FF124641901CE69CB7C634002">
    <w:name w:val="C7CFE4C8FF124641901CE69CB7C634002"/>
    <w:rsid w:val="00D54881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36">
    <w:name w:val="2D03C96314E24B14AC0EA1872271BDA336"/>
    <w:rsid w:val="00D54881"/>
    <w:pPr>
      <w:spacing w:before="120" w:after="200" w:line="264" w:lineRule="auto"/>
    </w:pPr>
    <w:rPr>
      <w:lang w:val="en-US" w:eastAsia="ja-JP"/>
    </w:rPr>
  </w:style>
  <w:style w:type="paragraph" w:customStyle="1" w:styleId="244E53DDFF9B42DC95B1AF25BC3C7CD716">
    <w:name w:val="244E53DDFF9B42DC95B1AF25BC3C7CD716"/>
    <w:rsid w:val="00D54881"/>
    <w:pPr>
      <w:spacing w:before="120" w:after="200" w:line="264" w:lineRule="auto"/>
    </w:pPr>
    <w:rPr>
      <w:lang w:val="en-US" w:eastAsia="ja-JP"/>
    </w:rPr>
  </w:style>
  <w:style w:type="paragraph" w:customStyle="1" w:styleId="4948F63AE16F424CBFA459799DA03FED16">
    <w:name w:val="4948F63AE16F424CBFA459799DA03FED16"/>
    <w:rsid w:val="00D54881"/>
    <w:pPr>
      <w:spacing w:before="120" w:after="200" w:line="264" w:lineRule="auto"/>
    </w:pPr>
    <w:rPr>
      <w:lang w:val="en-US" w:eastAsia="ja-JP"/>
    </w:rPr>
  </w:style>
  <w:style w:type="paragraph" w:customStyle="1" w:styleId="757EC27E9F764FB0B49A50ADCFE80AB017">
    <w:name w:val="757EC27E9F764FB0B49A50ADCFE80AB017"/>
    <w:rsid w:val="00D54881"/>
    <w:pPr>
      <w:spacing w:before="120" w:after="200" w:line="264" w:lineRule="auto"/>
    </w:pPr>
    <w:rPr>
      <w:lang w:val="en-US" w:eastAsia="ja-JP"/>
    </w:rPr>
  </w:style>
  <w:style w:type="paragraph" w:customStyle="1" w:styleId="9F68DC23993449679CEA7191919DE31418">
    <w:name w:val="9F68DC23993449679CEA7191919DE31418"/>
    <w:rsid w:val="00D54881"/>
    <w:pPr>
      <w:spacing w:before="120" w:after="200" w:line="264" w:lineRule="auto"/>
    </w:pPr>
    <w:rPr>
      <w:lang w:val="en-US" w:eastAsia="ja-JP"/>
    </w:rPr>
  </w:style>
  <w:style w:type="paragraph" w:customStyle="1" w:styleId="0A375D842C21428395B6A717AC99F42A">
    <w:name w:val="0A375D842C21428395B6A717AC99F42A"/>
    <w:rsid w:val="00D54881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71A5F539683F4E889D1A3F5BF06FA27B37">
    <w:name w:val="71A5F539683F4E889D1A3F5BF06FA27B37"/>
    <w:rsid w:val="00CD05CD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35">
    <w:name w:val="1247D205B54C457FB54D47A7C6ECF83235"/>
    <w:rsid w:val="00CD05CD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35">
    <w:name w:val="6B4B59B24EAC41AE899D04D04A2C72AA35"/>
    <w:rsid w:val="00CD05CD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52">
    <w:name w:val="A13CE39AF96A45D6A2C4BF0EF378607C52"/>
    <w:rsid w:val="00CD05CD"/>
    <w:pPr>
      <w:spacing w:before="120" w:after="200" w:line="264" w:lineRule="auto"/>
    </w:pPr>
    <w:rPr>
      <w:lang w:val="en-US" w:eastAsia="ja-JP"/>
    </w:rPr>
  </w:style>
  <w:style w:type="paragraph" w:customStyle="1" w:styleId="B7646E5B156F4AB195D5C7476AFBF75640">
    <w:name w:val="B7646E5B156F4AB195D5C7476AFBF75640"/>
    <w:rsid w:val="00CD05CD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30">
    <w:name w:val="16E0CF8B42814937B62B5FF30DE7A56C30"/>
    <w:rsid w:val="00CD05CD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41">
    <w:name w:val="03A2DEF9C872404D922480C4FFF49E5D41"/>
    <w:rsid w:val="00CD05CD"/>
    <w:pPr>
      <w:spacing w:before="120" w:after="200" w:line="264" w:lineRule="auto"/>
    </w:pPr>
    <w:rPr>
      <w:lang w:val="en-US" w:eastAsia="ja-JP"/>
    </w:rPr>
  </w:style>
  <w:style w:type="paragraph" w:customStyle="1" w:styleId="588E86D5AE494DDB9CFF6F58EFA0E83641">
    <w:name w:val="588E86D5AE494DDB9CFF6F58EFA0E83641"/>
    <w:rsid w:val="00CD05CD"/>
    <w:pPr>
      <w:spacing w:before="120" w:after="200" w:line="264" w:lineRule="auto"/>
    </w:pPr>
    <w:rPr>
      <w:lang w:val="en-US" w:eastAsia="ja-JP"/>
    </w:rPr>
  </w:style>
  <w:style w:type="paragraph" w:customStyle="1" w:styleId="EDFC5E32B1034510A2DFBD15B867C8055">
    <w:name w:val="EDFC5E32B1034510A2DFBD15B867C8055"/>
    <w:rsid w:val="00CD05CD"/>
    <w:pPr>
      <w:spacing w:before="120" w:after="200" w:line="264" w:lineRule="auto"/>
    </w:pPr>
    <w:rPr>
      <w:lang w:val="en-US" w:eastAsia="ja-JP"/>
    </w:rPr>
  </w:style>
  <w:style w:type="paragraph" w:customStyle="1" w:styleId="E4237C2182F9401FAA1FB957AEA7D35A6">
    <w:name w:val="E4237C2182F9401FAA1FB957AEA7D35A6"/>
    <w:rsid w:val="00CD05CD"/>
    <w:pPr>
      <w:spacing w:before="120" w:after="200" w:line="264" w:lineRule="auto"/>
    </w:pPr>
    <w:rPr>
      <w:lang w:val="en-US" w:eastAsia="ja-JP"/>
    </w:rPr>
  </w:style>
  <w:style w:type="paragraph" w:customStyle="1" w:styleId="05F684110B3B48279558173AE080F8C83">
    <w:name w:val="05F684110B3B48279558173AE080F8C83"/>
    <w:rsid w:val="00CD05CD"/>
    <w:pPr>
      <w:spacing w:before="120" w:after="200" w:line="264" w:lineRule="auto"/>
    </w:pPr>
    <w:rPr>
      <w:lang w:val="en-US" w:eastAsia="ja-JP"/>
    </w:rPr>
  </w:style>
  <w:style w:type="paragraph" w:customStyle="1" w:styleId="C7CFE4C8FF124641901CE69CB7C634003">
    <w:name w:val="C7CFE4C8FF124641901CE69CB7C634003"/>
    <w:rsid w:val="00CD05CD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37">
    <w:name w:val="2D03C96314E24B14AC0EA1872271BDA337"/>
    <w:rsid w:val="00CD05CD"/>
    <w:pPr>
      <w:spacing w:before="120" w:after="200" w:line="264" w:lineRule="auto"/>
    </w:pPr>
    <w:rPr>
      <w:lang w:val="en-US" w:eastAsia="ja-JP"/>
    </w:rPr>
  </w:style>
  <w:style w:type="paragraph" w:customStyle="1" w:styleId="244E53DDFF9B42DC95B1AF25BC3C7CD717">
    <w:name w:val="244E53DDFF9B42DC95B1AF25BC3C7CD717"/>
    <w:rsid w:val="00CD05CD"/>
    <w:pPr>
      <w:spacing w:before="120" w:after="200" w:line="264" w:lineRule="auto"/>
    </w:pPr>
    <w:rPr>
      <w:lang w:val="en-US" w:eastAsia="ja-JP"/>
    </w:rPr>
  </w:style>
  <w:style w:type="paragraph" w:customStyle="1" w:styleId="4948F63AE16F424CBFA459799DA03FED17">
    <w:name w:val="4948F63AE16F424CBFA459799DA03FED17"/>
    <w:rsid w:val="00CD05CD"/>
    <w:pPr>
      <w:spacing w:before="120" w:after="200" w:line="264" w:lineRule="auto"/>
    </w:pPr>
    <w:rPr>
      <w:lang w:val="en-US" w:eastAsia="ja-JP"/>
    </w:rPr>
  </w:style>
  <w:style w:type="paragraph" w:customStyle="1" w:styleId="757EC27E9F764FB0B49A50ADCFE80AB018">
    <w:name w:val="757EC27E9F764FB0B49A50ADCFE80AB018"/>
    <w:rsid w:val="00CD05CD"/>
    <w:pPr>
      <w:spacing w:before="120" w:after="200" w:line="264" w:lineRule="auto"/>
    </w:pPr>
    <w:rPr>
      <w:lang w:val="en-US" w:eastAsia="ja-JP"/>
    </w:rPr>
  </w:style>
  <w:style w:type="paragraph" w:customStyle="1" w:styleId="9F68DC23993449679CEA7191919DE31419">
    <w:name w:val="9F68DC23993449679CEA7191919DE31419"/>
    <w:rsid w:val="00CD05CD"/>
    <w:pPr>
      <w:spacing w:before="120" w:after="200" w:line="264" w:lineRule="auto"/>
    </w:pPr>
    <w:rPr>
      <w:lang w:val="en-US" w:eastAsia="ja-JP"/>
    </w:rPr>
  </w:style>
  <w:style w:type="paragraph" w:customStyle="1" w:styleId="C42E47B44FE642A19530C64009574757">
    <w:name w:val="C42E47B44FE642A19530C64009574757"/>
    <w:rsid w:val="00CD05CD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71A5F539683F4E889D1A3F5BF06FA27B38">
    <w:name w:val="71A5F539683F4E889D1A3F5BF06FA27B38"/>
    <w:rsid w:val="00F81205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36">
    <w:name w:val="1247D205B54C457FB54D47A7C6ECF83236"/>
    <w:rsid w:val="00F81205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36">
    <w:name w:val="6B4B59B24EAC41AE899D04D04A2C72AA36"/>
    <w:rsid w:val="00F81205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53">
    <w:name w:val="A13CE39AF96A45D6A2C4BF0EF378607C53"/>
    <w:rsid w:val="00F81205"/>
    <w:pPr>
      <w:spacing w:before="120" w:after="200" w:line="264" w:lineRule="auto"/>
    </w:pPr>
    <w:rPr>
      <w:lang w:val="en-US" w:eastAsia="ja-JP"/>
    </w:rPr>
  </w:style>
  <w:style w:type="paragraph" w:customStyle="1" w:styleId="B7646E5B156F4AB195D5C7476AFBF75641">
    <w:name w:val="B7646E5B156F4AB195D5C7476AFBF75641"/>
    <w:rsid w:val="00F81205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31">
    <w:name w:val="16E0CF8B42814937B62B5FF30DE7A56C31"/>
    <w:rsid w:val="00F81205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42">
    <w:name w:val="03A2DEF9C872404D922480C4FFF49E5D42"/>
    <w:rsid w:val="00F81205"/>
    <w:pPr>
      <w:spacing w:before="120" w:after="200" w:line="264" w:lineRule="auto"/>
    </w:pPr>
    <w:rPr>
      <w:lang w:val="en-US" w:eastAsia="ja-JP"/>
    </w:rPr>
  </w:style>
  <w:style w:type="paragraph" w:customStyle="1" w:styleId="588E86D5AE494DDB9CFF6F58EFA0E83642">
    <w:name w:val="588E86D5AE494DDB9CFF6F58EFA0E83642"/>
    <w:rsid w:val="00F81205"/>
    <w:pPr>
      <w:spacing w:before="120" w:after="200" w:line="264" w:lineRule="auto"/>
    </w:pPr>
    <w:rPr>
      <w:lang w:val="en-US" w:eastAsia="ja-JP"/>
    </w:rPr>
  </w:style>
  <w:style w:type="paragraph" w:customStyle="1" w:styleId="E4237C2182F9401FAA1FB957AEA7D35A7">
    <w:name w:val="E4237C2182F9401FAA1FB957AEA7D35A7"/>
    <w:rsid w:val="00F81205"/>
    <w:pPr>
      <w:spacing w:before="120" w:after="200" w:line="264" w:lineRule="auto"/>
    </w:pPr>
    <w:rPr>
      <w:lang w:val="en-US" w:eastAsia="ja-JP"/>
    </w:rPr>
  </w:style>
  <w:style w:type="paragraph" w:customStyle="1" w:styleId="C7CFE4C8FF124641901CE69CB7C634004">
    <w:name w:val="C7CFE4C8FF124641901CE69CB7C634004"/>
    <w:rsid w:val="00F81205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38">
    <w:name w:val="2D03C96314E24B14AC0EA1872271BDA338"/>
    <w:rsid w:val="00F81205"/>
    <w:pPr>
      <w:spacing w:before="120" w:after="200" w:line="264" w:lineRule="auto"/>
    </w:pPr>
    <w:rPr>
      <w:lang w:val="en-US" w:eastAsia="ja-JP"/>
    </w:rPr>
  </w:style>
  <w:style w:type="paragraph" w:customStyle="1" w:styleId="244E53DDFF9B42DC95B1AF25BC3C7CD718">
    <w:name w:val="244E53DDFF9B42DC95B1AF25BC3C7CD718"/>
    <w:rsid w:val="00F81205"/>
    <w:pPr>
      <w:spacing w:before="120" w:after="200" w:line="264" w:lineRule="auto"/>
    </w:pPr>
    <w:rPr>
      <w:lang w:val="en-US" w:eastAsia="ja-JP"/>
    </w:rPr>
  </w:style>
  <w:style w:type="paragraph" w:customStyle="1" w:styleId="4948F63AE16F424CBFA459799DA03FED18">
    <w:name w:val="4948F63AE16F424CBFA459799DA03FED18"/>
    <w:rsid w:val="00F81205"/>
    <w:pPr>
      <w:spacing w:before="120" w:after="200" w:line="264" w:lineRule="auto"/>
    </w:pPr>
    <w:rPr>
      <w:lang w:val="en-US" w:eastAsia="ja-JP"/>
    </w:rPr>
  </w:style>
  <w:style w:type="paragraph" w:customStyle="1" w:styleId="757EC27E9F764FB0B49A50ADCFE80AB019">
    <w:name w:val="757EC27E9F764FB0B49A50ADCFE80AB019"/>
    <w:rsid w:val="00F81205"/>
    <w:pPr>
      <w:spacing w:before="120" w:after="200" w:line="264" w:lineRule="auto"/>
    </w:pPr>
    <w:rPr>
      <w:lang w:val="en-US" w:eastAsia="ja-JP"/>
    </w:rPr>
  </w:style>
  <w:style w:type="paragraph" w:customStyle="1" w:styleId="9F68DC23993449679CEA7191919DE31420">
    <w:name w:val="9F68DC23993449679CEA7191919DE31420"/>
    <w:rsid w:val="00F81205"/>
    <w:pPr>
      <w:spacing w:before="120" w:after="200" w:line="264" w:lineRule="auto"/>
    </w:pPr>
    <w:rPr>
      <w:lang w:val="en-US" w:eastAsia="ja-JP"/>
    </w:rPr>
  </w:style>
  <w:style w:type="paragraph" w:customStyle="1" w:styleId="AFEFCA1D61AE4D719A31159D7821EFF8">
    <w:name w:val="AFEFCA1D61AE4D719A31159D7821EFF8"/>
    <w:rsid w:val="00F81205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5E125BF8455C4C9B82B0573DA33AE3E5">
    <w:name w:val="5E125BF8455C4C9B82B0573DA33AE3E5"/>
    <w:rsid w:val="00F81205"/>
  </w:style>
  <w:style w:type="paragraph" w:customStyle="1" w:styleId="EDA3A61EE35E43C9BBDB5450A24AF54E">
    <w:name w:val="EDA3A61EE35E43C9BBDB5450A24AF54E"/>
    <w:rsid w:val="00F81205"/>
  </w:style>
  <w:style w:type="paragraph" w:customStyle="1" w:styleId="F320967DA45F447D95002463BCABD143">
    <w:name w:val="F320967DA45F447D95002463BCABD143"/>
    <w:rsid w:val="00F81205"/>
  </w:style>
  <w:style w:type="paragraph" w:customStyle="1" w:styleId="8E49420BFDCD44C18F5BC3786069FD45">
    <w:name w:val="8E49420BFDCD44C18F5BC3786069FD45"/>
    <w:rsid w:val="00F81205"/>
  </w:style>
  <w:style w:type="paragraph" w:customStyle="1" w:styleId="9596BF29349647CD8F3D94D518F728E8">
    <w:name w:val="9596BF29349647CD8F3D94D518F728E8"/>
    <w:rsid w:val="00F81205"/>
  </w:style>
  <w:style w:type="paragraph" w:customStyle="1" w:styleId="72C564ED938F40CB9B8BE49C0B3890AE">
    <w:name w:val="72C564ED938F40CB9B8BE49C0B3890AE"/>
    <w:rsid w:val="00F81205"/>
  </w:style>
  <w:style w:type="paragraph" w:customStyle="1" w:styleId="F43106B85660400B90CC6C9DC35228F9">
    <w:name w:val="F43106B85660400B90CC6C9DC35228F9"/>
    <w:rsid w:val="00F81205"/>
  </w:style>
  <w:style w:type="paragraph" w:customStyle="1" w:styleId="4C74C07A3A4C489FB81A6567BD003281">
    <w:name w:val="4C74C07A3A4C489FB81A6567BD003281"/>
    <w:rsid w:val="00F81205"/>
  </w:style>
  <w:style w:type="paragraph" w:customStyle="1" w:styleId="A019AAADEDAC4FFAAAE4905613F50843">
    <w:name w:val="A019AAADEDAC4FFAAAE4905613F50843"/>
    <w:rsid w:val="00F81205"/>
  </w:style>
  <w:style w:type="paragraph" w:customStyle="1" w:styleId="8CBF5BB1E3E6492EB3139852ADF56A5D">
    <w:name w:val="8CBF5BB1E3E6492EB3139852ADF56A5D"/>
    <w:rsid w:val="00F81205"/>
  </w:style>
  <w:style w:type="paragraph" w:customStyle="1" w:styleId="71A5F539683F4E889D1A3F5BF06FA27B39">
    <w:name w:val="71A5F539683F4E889D1A3F5BF06FA27B39"/>
    <w:rsid w:val="009F483C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37">
    <w:name w:val="1247D205B54C457FB54D47A7C6ECF83237"/>
    <w:rsid w:val="009F483C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37">
    <w:name w:val="6B4B59B24EAC41AE899D04D04A2C72AA37"/>
    <w:rsid w:val="009F483C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54">
    <w:name w:val="A13CE39AF96A45D6A2C4BF0EF378607C54"/>
    <w:rsid w:val="009F483C"/>
    <w:pPr>
      <w:spacing w:before="120" w:after="200" w:line="264" w:lineRule="auto"/>
    </w:pPr>
    <w:rPr>
      <w:lang w:val="en-US" w:eastAsia="ja-JP"/>
    </w:rPr>
  </w:style>
  <w:style w:type="paragraph" w:customStyle="1" w:styleId="B7646E5B156F4AB195D5C7476AFBF75642">
    <w:name w:val="B7646E5B156F4AB195D5C7476AFBF75642"/>
    <w:rsid w:val="009F483C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32">
    <w:name w:val="16E0CF8B42814937B62B5FF30DE7A56C32"/>
    <w:rsid w:val="009F483C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43">
    <w:name w:val="03A2DEF9C872404D922480C4FFF49E5D43"/>
    <w:rsid w:val="009F483C"/>
    <w:pPr>
      <w:spacing w:before="120" w:after="200" w:line="264" w:lineRule="auto"/>
    </w:pPr>
    <w:rPr>
      <w:lang w:val="en-US" w:eastAsia="ja-JP"/>
    </w:rPr>
  </w:style>
  <w:style w:type="paragraph" w:customStyle="1" w:styleId="F43106B85660400B90CC6C9DC35228F91">
    <w:name w:val="F43106B85660400B90CC6C9DC35228F91"/>
    <w:rsid w:val="009F483C"/>
    <w:pPr>
      <w:spacing w:before="120" w:after="200" w:line="264" w:lineRule="auto"/>
    </w:pPr>
    <w:rPr>
      <w:lang w:val="en-US" w:eastAsia="ja-JP"/>
    </w:rPr>
  </w:style>
  <w:style w:type="paragraph" w:customStyle="1" w:styleId="E4237C2182F9401FAA1FB957AEA7D35A8">
    <w:name w:val="E4237C2182F9401FAA1FB957AEA7D35A8"/>
    <w:rsid w:val="009F483C"/>
    <w:pPr>
      <w:spacing w:before="120" w:after="200" w:line="264" w:lineRule="auto"/>
    </w:pPr>
    <w:rPr>
      <w:lang w:val="en-US" w:eastAsia="ja-JP"/>
    </w:rPr>
  </w:style>
  <w:style w:type="paragraph" w:customStyle="1" w:styleId="C7CFE4C8FF124641901CE69CB7C634005">
    <w:name w:val="C7CFE4C8FF124641901CE69CB7C634005"/>
    <w:rsid w:val="009F483C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39">
    <w:name w:val="2D03C96314E24B14AC0EA1872271BDA339"/>
    <w:rsid w:val="009F483C"/>
    <w:pPr>
      <w:spacing w:before="120" w:after="200" w:line="264" w:lineRule="auto"/>
    </w:pPr>
    <w:rPr>
      <w:lang w:val="en-US" w:eastAsia="ja-JP"/>
    </w:rPr>
  </w:style>
  <w:style w:type="paragraph" w:customStyle="1" w:styleId="244E53DDFF9B42DC95B1AF25BC3C7CD719">
    <w:name w:val="244E53DDFF9B42DC95B1AF25BC3C7CD719"/>
    <w:rsid w:val="009F483C"/>
    <w:pPr>
      <w:spacing w:before="120" w:after="200" w:line="264" w:lineRule="auto"/>
    </w:pPr>
    <w:rPr>
      <w:lang w:val="en-US" w:eastAsia="ja-JP"/>
    </w:rPr>
  </w:style>
  <w:style w:type="paragraph" w:customStyle="1" w:styleId="4948F63AE16F424CBFA459799DA03FED19">
    <w:name w:val="4948F63AE16F424CBFA459799DA03FED19"/>
    <w:rsid w:val="009F483C"/>
    <w:pPr>
      <w:spacing w:before="120" w:after="200" w:line="264" w:lineRule="auto"/>
    </w:pPr>
    <w:rPr>
      <w:lang w:val="en-US" w:eastAsia="ja-JP"/>
    </w:rPr>
  </w:style>
  <w:style w:type="paragraph" w:customStyle="1" w:styleId="757EC27E9F764FB0B49A50ADCFE80AB020">
    <w:name w:val="757EC27E9F764FB0B49A50ADCFE80AB020"/>
    <w:rsid w:val="009F483C"/>
    <w:pPr>
      <w:spacing w:before="120" w:after="200" w:line="264" w:lineRule="auto"/>
    </w:pPr>
    <w:rPr>
      <w:lang w:val="en-US" w:eastAsia="ja-JP"/>
    </w:rPr>
  </w:style>
  <w:style w:type="paragraph" w:customStyle="1" w:styleId="9F68DC23993449679CEA7191919DE31421">
    <w:name w:val="9F68DC23993449679CEA7191919DE31421"/>
    <w:rsid w:val="009F483C"/>
    <w:pPr>
      <w:spacing w:before="120" w:after="200" w:line="264" w:lineRule="auto"/>
    </w:pPr>
    <w:rPr>
      <w:lang w:val="en-US" w:eastAsia="ja-JP"/>
    </w:rPr>
  </w:style>
  <w:style w:type="paragraph" w:customStyle="1" w:styleId="88A3D8A172674602A8B19E799F9E28A8">
    <w:name w:val="88A3D8A172674602A8B19E799F9E28A8"/>
    <w:rsid w:val="009F483C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B6D0C60DBF354735B4B26C8638DDF203">
    <w:name w:val="B6D0C60DBF354735B4B26C8638DDF203"/>
    <w:rsid w:val="009F483C"/>
    <w:rPr>
      <w:lang w:val="en-US" w:eastAsia="en-US"/>
    </w:rPr>
  </w:style>
  <w:style w:type="paragraph" w:customStyle="1" w:styleId="B57AB4A6B4404057B919E6A2B32C570F">
    <w:name w:val="B57AB4A6B4404057B919E6A2B32C570F"/>
    <w:rsid w:val="009F483C"/>
    <w:rPr>
      <w:lang w:val="en-US" w:eastAsia="en-US"/>
    </w:rPr>
  </w:style>
  <w:style w:type="paragraph" w:customStyle="1" w:styleId="1FA1ADBB5A1B40FEB37FB84C4209A285">
    <w:name w:val="1FA1ADBB5A1B40FEB37FB84C4209A285"/>
    <w:rsid w:val="009F483C"/>
    <w:rPr>
      <w:lang w:val="en-US" w:eastAsia="en-US"/>
    </w:rPr>
  </w:style>
  <w:style w:type="paragraph" w:customStyle="1" w:styleId="4463D8760D4B4BC188782B23FB6D8388">
    <w:name w:val="4463D8760D4B4BC188782B23FB6D8388"/>
    <w:rsid w:val="009F483C"/>
    <w:rPr>
      <w:lang w:val="en-US" w:eastAsia="en-US"/>
    </w:rPr>
  </w:style>
  <w:style w:type="paragraph" w:customStyle="1" w:styleId="4685E70876934B50A1ECAF8096F14D9E">
    <w:name w:val="4685E70876934B50A1ECAF8096F14D9E"/>
    <w:rsid w:val="009F483C"/>
    <w:rPr>
      <w:lang w:val="en-US" w:eastAsia="en-US"/>
    </w:rPr>
  </w:style>
  <w:style w:type="paragraph" w:customStyle="1" w:styleId="140EFD98A7F74CA1B33266B21C561B98">
    <w:name w:val="140EFD98A7F74CA1B33266B21C561B98"/>
    <w:rsid w:val="009F483C"/>
    <w:rPr>
      <w:lang w:val="en-US" w:eastAsia="en-US"/>
    </w:rPr>
  </w:style>
  <w:style w:type="paragraph" w:customStyle="1" w:styleId="EABE2352FF2644BE901BE1B6F6BCE28D">
    <w:name w:val="EABE2352FF2644BE901BE1B6F6BCE28D"/>
    <w:rsid w:val="009F483C"/>
    <w:rPr>
      <w:lang w:val="en-US" w:eastAsia="en-US"/>
    </w:rPr>
  </w:style>
  <w:style w:type="paragraph" w:customStyle="1" w:styleId="E9AC9D17DE114D5B91F244E849636B95">
    <w:name w:val="E9AC9D17DE114D5B91F244E849636B95"/>
    <w:rsid w:val="009F483C"/>
    <w:rPr>
      <w:lang w:val="en-US" w:eastAsia="en-US"/>
    </w:rPr>
  </w:style>
  <w:style w:type="paragraph" w:customStyle="1" w:styleId="10C257AA795D428B9A05C322C21F4B44">
    <w:name w:val="10C257AA795D428B9A05C322C21F4B44"/>
    <w:rsid w:val="009F483C"/>
    <w:rPr>
      <w:lang w:val="en-US" w:eastAsia="en-US"/>
    </w:rPr>
  </w:style>
  <w:style w:type="paragraph" w:customStyle="1" w:styleId="75540FD075F64B6AA495E2F546BF2E8A">
    <w:name w:val="75540FD075F64B6AA495E2F546BF2E8A"/>
    <w:rsid w:val="004E1002"/>
    <w:rPr>
      <w:lang w:val="en-US" w:eastAsia="en-US"/>
    </w:rPr>
  </w:style>
  <w:style w:type="paragraph" w:customStyle="1" w:styleId="1D32EC36EBD846AABAA5F4AC26EF4B01">
    <w:name w:val="1D32EC36EBD846AABAA5F4AC26EF4B01"/>
    <w:rsid w:val="004E1002"/>
    <w:rPr>
      <w:lang w:val="en-US" w:eastAsia="en-US"/>
    </w:rPr>
  </w:style>
  <w:style w:type="paragraph" w:customStyle="1" w:styleId="48D07CFD8B0C4EBAA4665BC10F0B3692">
    <w:name w:val="48D07CFD8B0C4EBAA4665BC10F0B3692"/>
    <w:rsid w:val="004E1002"/>
    <w:rPr>
      <w:lang w:val="en-US" w:eastAsia="en-US"/>
    </w:rPr>
  </w:style>
  <w:style w:type="paragraph" w:customStyle="1" w:styleId="4A621115065D4D25BACF4013CD38F524">
    <w:name w:val="4A621115065D4D25BACF4013CD38F524"/>
    <w:rsid w:val="004E1002"/>
    <w:rPr>
      <w:lang w:val="en-US" w:eastAsia="en-US"/>
    </w:rPr>
  </w:style>
  <w:style w:type="paragraph" w:customStyle="1" w:styleId="9BE8740CE39542589852CCE126E8E82F">
    <w:name w:val="9BE8740CE39542589852CCE126E8E82F"/>
    <w:rsid w:val="004E1002"/>
    <w:rPr>
      <w:lang w:val="en-US" w:eastAsia="en-US"/>
    </w:rPr>
  </w:style>
  <w:style w:type="paragraph" w:customStyle="1" w:styleId="1EAE8C2DC1554A9EAE24ED68B3097A2C">
    <w:name w:val="1EAE8C2DC1554A9EAE24ED68B3097A2C"/>
    <w:rsid w:val="004E1002"/>
    <w:rPr>
      <w:lang w:val="en-US" w:eastAsia="en-US"/>
    </w:rPr>
  </w:style>
  <w:style w:type="paragraph" w:customStyle="1" w:styleId="D76F1735FD294C969C3DC24AE607F027">
    <w:name w:val="D76F1735FD294C969C3DC24AE607F027"/>
    <w:rsid w:val="004E1002"/>
    <w:rPr>
      <w:lang w:val="en-US" w:eastAsia="en-US"/>
    </w:rPr>
  </w:style>
  <w:style w:type="paragraph" w:customStyle="1" w:styleId="D201BC8728BE4A0FA63698386944FFF4">
    <w:name w:val="D201BC8728BE4A0FA63698386944FFF4"/>
    <w:rsid w:val="004E1002"/>
    <w:rPr>
      <w:lang w:val="en-US" w:eastAsia="en-US"/>
    </w:rPr>
  </w:style>
  <w:style w:type="paragraph" w:customStyle="1" w:styleId="AABC4A2DBC654EB087134BAC4DFC9DA3">
    <w:name w:val="AABC4A2DBC654EB087134BAC4DFC9DA3"/>
    <w:rsid w:val="004E1002"/>
    <w:rPr>
      <w:lang w:val="en-US" w:eastAsia="en-US"/>
    </w:rPr>
  </w:style>
  <w:style w:type="paragraph" w:customStyle="1" w:styleId="314C3A9C6FA94FCB97C15E82508FCB2B">
    <w:name w:val="314C3A9C6FA94FCB97C15E82508FCB2B"/>
    <w:rsid w:val="004E1002"/>
    <w:rPr>
      <w:lang w:val="en-US" w:eastAsia="en-US"/>
    </w:rPr>
  </w:style>
  <w:style w:type="paragraph" w:customStyle="1" w:styleId="71A5F539683F4E889D1A3F5BF06FA27B40">
    <w:name w:val="71A5F539683F4E889D1A3F5BF06FA27B40"/>
    <w:rsid w:val="00624EED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38">
    <w:name w:val="1247D205B54C457FB54D47A7C6ECF83238"/>
    <w:rsid w:val="00624EED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38">
    <w:name w:val="6B4B59B24EAC41AE899D04D04A2C72AA38"/>
    <w:rsid w:val="00624EED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55">
    <w:name w:val="A13CE39AF96A45D6A2C4BF0EF378607C55"/>
    <w:rsid w:val="00624EED"/>
    <w:pPr>
      <w:spacing w:before="120" w:after="200" w:line="264" w:lineRule="auto"/>
    </w:pPr>
    <w:rPr>
      <w:lang w:val="en-US" w:eastAsia="ja-JP"/>
    </w:rPr>
  </w:style>
  <w:style w:type="paragraph" w:customStyle="1" w:styleId="B7646E5B156F4AB195D5C7476AFBF75643">
    <w:name w:val="B7646E5B156F4AB195D5C7476AFBF75643"/>
    <w:rsid w:val="00624EED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33">
    <w:name w:val="16E0CF8B42814937B62B5FF30DE7A56C33"/>
    <w:rsid w:val="00624EED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44">
    <w:name w:val="03A2DEF9C872404D922480C4FFF49E5D44"/>
    <w:rsid w:val="00624EED"/>
    <w:pPr>
      <w:spacing w:before="120" w:after="200" w:line="264" w:lineRule="auto"/>
    </w:pPr>
    <w:rPr>
      <w:lang w:val="en-US" w:eastAsia="ja-JP"/>
    </w:rPr>
  </w:style>
  <w:style w:type="paragraph" w:customStyle="1" w:styleId="F43106B85660400B90CC6C9DC35228F92">
    <w:name w:val="F43106B85660400B90CC6C9DC35228F92"/>
    <w:rsid w:val="00624EED"/>
    <w:pPr>
      <w:spacing w:before="120" w:after="200" w:line="264" w:lineRule="auto"/>
    </w:pPr>
    <w:rPr>
      <w:lang w:val="en-US" w:eastAsia="ja-JP"/>
    </w:rPr>
  </w:style>
  <w:style w:type="paragraph" w:customStyle="1" w:styleId="E4237C2182F9401FAA1FB957AEA7D35A9">
    <w:name w:val="E4237C2182F9401FAA1FB957AEA7D35A9"/>
    <w:rsid w:val="00624EED"/>
    <w:pPr>
      <w:spacing w:before="120" w:after="200" w:line="264" w:lineRule="auto"/>
    </w:pPr>
    <w:rPr>
      <w:lang w:val="en-US" w:eastAsia="ja-JP"/>
    </w:rPr>
  </w:style>
  <w:style w:type="paragraph" w:customStyle="1" w:styleId="C7CFE4C8FF124641901CE69CB7C634006">
    <w:name w:val="C7CFE4C8FF124641901CE69CB7C634006"/>
    <w:rsid w:val="00624EED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40">
    <w:name w:val="2D03C96314E24B14AC0EA1872271BDA340"/>
    <w:rsid w:val="00624EED"/>
    <w:pPr>
      <w:spacing w:before="120" w:after="200" w:line="264" w:lineRule="auto"/>
    </w:pPr>
    <w:rPr>
      <w:lang w:val="en-US" w:eastAsia="ja-JP"/>
    </w:rPr>
  </w:style>
  <w:style w:type="paragraph" w:customStyle="1" w:styleId="244E53DDFF9B42DC95B1AF25BC3C7CD720">
    <w:name w:val="244E53DDFF9B42DC95B1AF25BC3C7CD720"/>
    <w:rsid w:val="00624EED"/>
    <w:pPr>
      <w:spacing w:before="120" w:after="200" w:line="264" w:lineRule="auto"/>
    </w:pPr>
    <w:rPr>
      <w:lang w:val="en-US" w:eastAsia="ja-JP"/>
    </w:rPr>
  </w:style>
  <w:style w:type="paragraph" w:customStyle="1" w:styleId="4948F63AE16F424CBFA459799DA03FED20">
    <w:name w:val="4948F63AE16F424CBFA459799DA03FED20"/>
    <w:rsid w:val="00624EED"/>
    <w:pPr>
      <w:spacing w:before="120" w:after="200" w:line="264" w:lineRule="auto"/>
    </w:pPr>
    <w:rPr>
      <w:lang w:val="en-US" w:eastAsia="ja-JP"/>
    </w:rPr>
  </w:style>
  <w:style w:type="paragraph" w:customStyle="1" w:styleId="757EC27E9F764FB0B49A50ADCFE80AB021">
    <w:name w:val="757EC27E9F764FB0B49A50ADCFE80AB021"/>
    <w:rsid w:val="00624EED"/>
    <w:pPr>
      <w:spacing w:before="120" w:after="200" w:line="264" w:lineRule="auto"/>
    </w:pPr>
    <w:rPr>
      <w:lang w:val="en-US" w:eastAsia="ja-JP"/>
    </w:rPr>
  </w:style>
  <w:style w:type="paragraph" w:customStyle="1" w:styleId="9F68DC23993449679CEA7191919DE31422">
    <w:name w:val="9F68DC23993449679CEA7191919DE31422"/>
    <w:rsid w:val="00624EED"/>
    <w:pPr>
      <w:spacing w:before="120" w:after="200" w:line="264" w:lineRule="auto"/>
    </w:pPr>
    <w:rPr>
      <w:lang w:val="en-US" w:eastAsia="ja-JP"/>
    </w:rPr>
  </w:style>
  <w:style w:type="paragraph" w:customStyle="1" w:styleId="9986885C94F24B63850AED19636B66EA">
    <w:name w:val="9986885C94F24B63850AED19636B66EA"/>
    <w:rsid w:val="00624EED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70F51649638543C1BA0C59B31A51A0C0">
    <w:name w:val="70F51649638543C1BA0C59B31A51A0C0"/>
    <w:rsid w:val="006B7045"/>
    <w:rPr>
      <w:lang w:val="en-US" w:eastAsia="en-US"/>
    </w:rPr>
  </w:style>
  <w:style w:type="paragraph" w:customStyle="1" w:styleId="20B8D1B408814307989C6B7D7CBE445F">
    <w:name w:val="20B8D1B408814307989C6B7D7CBE445F"/>
    <w:rsid w:val="006B7045"/>
    <w:rPr>
      <w:lang w:val="en-US" w:eastAsia="en-US"/>
    </w:rPr>
  </w:style>
  <w:style w:type="paragraph" w:customStyle="1" w:styleId="11561378BEF84179A06A6851CD865033">
    <w:name w:val="11561378BEF84179A06A6851CD865033"/>
    <w:rsid w:val="006B7045"/>
    <w:rPr>
      <w:lang w:val="en-US" w:eastAsia="en-US"/>
    </w:rPr>
  </w:style>
  <w:style w:type="paragraph" w:customStyle="1" w:styleId="0DDAC02FAE074A2AB8046753E203FF43">
    <w:name w:val="0DDAC02FAE074A2AB8046753E203FF43"/>
    <w:rsid w:val="006B7045"/>
    <w:rPr>
      <w:lang w:val="en-US" w:eastAsia="en-US"/>
    </w:rPr>
  </w:style>
  <w:style w:type="paragraph" w:customStyle="1" w:styleId="38072C8C52444389A5BEE4F9183697C4">
    <w:name w:val="38072C8C52444389A5BEE4F9183697C4"/>
    <w:rsid w:val="006B7045"/>
    <w:rPr>
      <w:lang w:val="en-US" w:eastAsia="en-US"/>
    </w:rPr>
  </w:style>
  <w:style w:type="paragraph" w:customStyle="1" w:styleId="16E04B2A036A4B1EAB359D11B0FBF664">
    <w:name w:val="16E04B2A036A4B1EAB359D11B0FBF664"/>
    <w:rsid w:val="006B7045"/>
    <w:rPr>
      <w:lang w:val="en-US" w:eastAsia="en-US"/>
    </w:rPr>
  </w:style>
  <w:style w:type="paragraph" w:customStyle="1" w:styleId="4E1117620AC349779971FE32CDF1F4C2">
    <w:name w:val="4E1117620AC349779971FE32CDF1F4C2"/>
    <w:rsid w:val="006B7045"/>
    <w:rPr>
      <w:lang w:val="en-US" w:eastAsia="en-US"/>
    </w:rPr>
  </w:style>
  <w:style w:type="paragraph" w:customStyle="1" w:styleId="71D0568CD6CE4CAAA0B5001A4B13D543">
    <w:name w:val="71D0568CD6CE4CAAA0B5001A4B13D543"/>
    <w:rsid w:val="006B7045"/>
    <w:rPr>
      <w:lang w:val="en-US" w:eastAsia="en-US"/>
    </w:rPr>
  </w:style>
  <w:style w:type="paragraph" w:customStyle="1" w:styleId="909175FB732F4928BB2969AAD2FA5B2E">
    <w:name w:val="909175FB732F4928BB2969AAD2FA5B2E"/>
    <w:rsid w:val="006B7045"/>
    <w:rPr>
      <w:lang w:val="en-US" w:eastAsia="en-US"/>
    </w:rPr>
  </w:style>
  <w:style w:type="paragraph" w:customStyle="1" w:styleId="4039C9D7094F4714ABE07204DBB03EF6">
    <w:name w:val="4039C9D7094F4714ABE07204DBB03EF6"/>
    <w:rsid w:val="006B7045"/>
    <w:rPr>
      <w:lang w:val="en-US" w:eastAsia="en-US"/>
    </w:rPr>
  </w:style>
  <w:style w:type="paragraph" w:customStyle="1" w:styleId="71A5F539683F4E889D1A3F5BF06FA27B41">
    <w:name w:val="71A5F539683F4E889D1A3F5BF06FA27B41"/>
    <w:rsid w:val="006F2FC8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39">
    <w:name w:val="1247D205B54C457FB54D47A7C6ECF83239"/>
    <w:rsid w:val="006F2FC8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39">
    <w:name w:val="6B4B59B24EAC41AE899D04D04A2C72AA39"/>
    <w:rsid w:val="006F2FC8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56">
    <w:name w:val="A13CE39AF96A45D6A2C4BF0EF378607C56"/>
    <w:rsid w:val="006F2FC8"/>
    <w:pPr>
      <w:spacing w:before="120" w:after="200" w:line="264" w:lineRule="auto"/>
    </w:pPr>
    <w:rPr>
      <w:lang w:val="en-US" w:eastAsia="ja-JP"/>
    </w:rPr>
  </w:style>
  <w:style w:type="paragraph" w:customStyle="1" w:styleId="B7646E5B156F4AB195D5C7476AFBF75644">
    <w:name w:val="B7646E5B156F4AB195D5C7476AFBF75644"/>
    <w:rsid w:val="006F2FC8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34">
    <w:name w:val="16E0CF8B42814937B62B5FF30DE7A56C34"/>
    <w:rsid w:val="006F2FC8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45">
    <w:name w:val="03A2DEF9C872404D922480C4FFF49E5D45"/>
    <w:rsid w:val="006F2FC8"/>
    <w:pPr>
      <w:spacing w:before="120" w:after="200" w:line="264" w:lineRule="auto"/>
    </w:pPr>
    <w:rPr>
      <w:lang w:val="en-US" w:eastAsia="ja-JP"/>
    </w:rPr>
  </w:style>
  <w:style w:type="paragraph" w:customStyle="1" w:styleId="F43106B85660400B90CC6C9DC35228F93">
    <w:name w:val="F43106B85660400B90CC6C9DC35228F93"/>
    <w:rsid w:val="006F2FC8"/>
    <w:pPr>
      <w:spacing w:before="120" w:after="200" w:line="264" w:lineRule="auto"/>
    </w:pPr>
    <w:rPr>
      <w:lang w:val="en-US" w:eastAsia="ja-JP"/>
    </w:rPr>
  </w:style>
  <w:style w:type="paragraph" w:customStyle="1" w:styleId="E4237C2182F9401FAA1FB957AEA7D35A10">
    <w:name w:val="E4237C2182F9401FAA1FB957AEA7D35A10"/>
    <w:rsid w:val="006F2FC8"/>
    <w:pPr>
      <w:spacing w:before="120" w:after="200" w:line="264" w:lineRule="auto"/>
    </w:pPr>
    <w:rPr>
      <w:lang w:val="en-US" w:eastAsia="ja-JP"/>
    </w:rPr>
  </w:style>
  <w:style w:type="paragraph" w:customStyle="1" w:styleId="C7CFE4C8FF124641901CE69CB7C634007">
    <w:name w:val="C7CFE4C8FF124641901CE69CB7C634007"/>
    <w:rsid w:val="006F2FC8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41">
    <w:name w:val="2D03C96314E24B14AC0EA1872271BDA341"/>
    <w:rsid w:val="006F2FC8"/>
    <w:pPr>
      <w:spacing w:before="120" w:after="200" w:line="264" w:lineRule="auto"/>
    </w:pPr>
    <w:rPr>
      <w:lang w:val="en-US" w:eastAsia="ja-JP"/>
    </w:rPr>
  </w:style>
  <w:style w:type="paragraph" w:customStyle="1" w:styleId="244E53DDFF9B42DC95B1AF25BC3C7CD721">
    <w:name w:val="244E53DDFF9B42DC95B1AF25BC3C7CD721"/>
    <w:rsid w:val="006F2FC8"/>
    <w:pPr>
      <w:spacing w:before="120" w:after="200" w:line="264" w:lineRule="auto"/>
    </w:pPr>
    <w:rPr>
      <w:lang w:val="en-US" w:eastAsia="ja-JP"/>
    </w:rPr>
  </w:style>
  <w:style w:type="paragraph" w:customStyle="1" w:styleId="4948F63AE16F424CBFA459799DA03FED21">
    <w:name w:val="4948F63AE16F424CBFA459799DA03FED21"/>
    <w:rsid w:val="006F2FC8"/>
    <w:pPr>
      <w:spacing w:before="120" w:after="200" w:line="264" w:lineRule="auto"/>
    </w:pPr>
    <w:rPr>
      <w:lang w:val="en-US" w:eastAsia="ja-JP"/>
    </w:rPr>
  </w:style>
  <w:style w:type="paragraph" w:customStyle="1" w:styleId="757EC27E9F764FB0B49A50ADCFE80AB022">
    <w:name w:val="757EC27E9F764FB0B49A50ADCFE80AB022"/>
    <w:rsid w:val="006F2FC8"/>
    <w:pPr>
      <w:spacing w:before="120" w:after="200" w:line="264" w:lineRule="auto"/>
    </w:pPr>
    <w:rPr>
      <w:lang w:val="en-US" w:eastAsia="ja-JP"/>
    </w:rPr>
  </w:style>
  <w:style w:type="paragraph" w:customStyle="1" w:styleId="9F68DC23993449679CEA7191919DE31423">
    <w:name w:val="9F68DC23993449679CEA7191919DE31423"/>
    <w:rsid w:val="006F2FC8"/>
    <w:pPr>
      <w:spacing w:before="120" w:after="200" w:line="264" w:lineRule="auto"/>
    </w:pPr>
    <w:rPr>
      <w:lang w:val="en-US" w:eastAsia="ja-JP"/>
    </w:rPr>
  </w:style>
  <w:style w:type="paragraph" w:customStyle="1" w:styleId="8935B8625A7A4A8E929666B6A0442943">
    <w:name w:val="8935B8625A7A4A8E929666B6A0442943"/>
    <w:rsid w:val="006F2FC8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71A5F539683F4E889D1A3F5BF06FA27B42">
    <w:name w:val="71A5F539683F4E889D1A3F5BF06FA27B42"/>
    <w:rsid w:val="00F211F5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40">
    <w:name w:val="1247D205B54C457FB54D47A7C6ECF83240"/>
    <w:rsid w:val="00F211F5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40">
    <w:name w:val="6B4B59B24EAC41AE899D04D04A2C72AA40"/>
    <w:rsid w:val="00F211F5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57">
    <w:name w:val="A13CE39AF96A45D6A2C4BF0EF378607C57"/>
    <w:rsid w:val="00F211F5"/>
    <w:pPr>
      <w:spacing w:before="120" w:after="200" w:line="264" w:lineRule="auto"/>
    </w:pPr>
    <w:rPr>
      <w:lang w:val="en-US" w:eastAsia="ja-JP"/>
    </w:rPr>
  </w:style>
  <w:style w:type="paragraph" w:customStyle="1" w:styleId="B7646E5B156F4AB195D5C7476AFBF75645">
    <w:name w:val="B7646E5B156F4AB195D5C7476AFBF75645"/>
    <w:rsid w:val="00F211F5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35">
    <w:name w:val="16E0CF8B42814937B62B5FF30DE7A56C35"/>
    <w:rsid w:val="00F211F5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46">
    <w:name w:val="03A2DEF9C872404D922480C4FFF49E5D46"/>
    <w:rsid w:val="00F211F5"/>
    <w:pPr>
      <w:spacing w:before="120" w:after="200" w:line="264" w:lineRule="auto"/>
    </w:pPr>
    <w:rPr>
      <w:lang w:val="en-US" w:eastAsia="ja-JP"/>
    </w:rPr>
  </w:style>
  <w:style w:type="paragraph" w:customStyle="1" w:styleId="F43106B85660400B90CC6C9DC35228F94">
    <w:name w:val="F43106B85660400B90CC6C9DC35228F94"/>
    <w:rsid w:val="00F211F5"/>
    <w:pPr>
      <w:spacing w:before="120" w:after="200" w:line="264" w:lineRule="auto"/>
    </w:pPr>
    <w:rPr>
      <w:lang w:val="en-US" w:eastAsia="ja-JP"/>
    </w:rPr>
  </w:style>
  <w:style w:type="paragraph" w:customStyle="1" w:styleId="E4237C2182F9401FAA1FB957AEA7D35A11">
    <w:name w:val="E4237C2182F9401FAA1FB957AEA7D35A11"/>
    <w:rsid w:val="00F211F5"/>
    <w:pPr>
      <w:spacing w:before="120" w:after="200" w:line="264" w:lineRule="auto"/>
    </w:pPr>
    <w:rPr>
      <w:lang w:val="en-US" w:eastAsia="ja-JP"/>
    </w:rPr>
  </w:style>
  <w:style w:type="paragraph" w:customStyle="1" w:styleId="C7CFE4C8FF124641901CE69CB7C634008">
    <w:name w:val="C7CFE4C8FF124641901CE69CB7C634008"/>
    <w:rsid w:val="00F211F5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42">
    <w:name w:val="2D03C96314E24B14AC0EA1872271BDA342"/>
    <w:rsid w:val="00F211F5"/>
    <w:pPr>
      <w:spacing w:before="120" w:after="200" w:line="264" w:lineRule="auto"/>
    </w:pPr>
    <w:rPr>
      <w:lang w:val="en-US" w:eastAsia="ja-JP"/>
    </w:rPr>
  </w:style>
  <w:style w:type="paragraph" w:customStyle="1" w:styleId="244E53DDFF9B42DC95B1AF25BC3C7CD722">
    <w:name w:val="244E53DDFF9B42DC95B1AF25BC3C7CD722"/>
    <w:rsid w:val="00F211F5"/>
    <w:pPr>
      <w:spacing w:before="120" w:after="200" w:line="264" w:lineRule="auto"/>
    </w:pPr>
    <w:rPr>
      <w:lang w:val="en-US" w:eastAsia="ja-JP"/>
    </w:rPr>
  </w:style>
  <w:style w:type="paragraph" w:customStyle="1" w:styleId="4948F63AE16F424CBFA459799DA03FED22">
    <w:name w:val="4948F63AE16F424CBFA459799DA03FED22"/>
    <w:rsid w:val="00F211F5"/>
    <w:pPr>
      <w:spacing w:before="120" w:after="200" w:line="264" w:lineRule="auto"/>
    </w:pPr>
    <w:rPr>
      <w:lang w:val="en-US" w:eastAsia="ja-JP"/>
    </w:rPr>
  </w:style>
  <w:style w:type="paragraph" w:customStyle="1" w:styleId="757EC27E9F764FB0B49A50ADCFE80AB023">
    <w:name w:val="757EC27E9F764FB0B49A50ADCFE80AB023"/>
    <w:rsid w:val="00F211F5"/>
    <w:pPr>
      <w:spacing w:before="120" w:after="200" w:line="264" w:lineRule="auto"/>
    </w:pPr>
    <w:rPr>
      <w:lang w:val="en-US" w:eastAsia="ja-JP"/>
    </w:rPr>
  </w:style>
  <w:style w:type="paragraph" w:customStyle="1" w:styleId="9F68DC23993449679CEA7191919DE31424">
    <w:name w:val="9F68DC23993449679CEA7191919DE31424"/>
    <w:rsid w:val="00F211F5"/>
    <w:pPr>
      <w:spacing w:before="120" w:after="200" w:line="264" w:lineRule="auto"/>
    </w:pPr>
    <w:rPr>
      <w:lang w:val="en-US" w:eastAsia="ja-JP"/>
    </w:rPr>
  </w:style>
  <w:style w:type="paragraph" w:customStyle="1" w:styleId="E64CB7150F4447009ADF7B6D2B27C602">
    <w:name w:val="E64CB7150F4447009ADF7B6D2B27C602"/>
    <w:rsid w:val="00F211F5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49C5681E9AF34793919A70130A0B45FF">
    <w:name w:val="49C5681E9AF34793919A70130A0B45FF"/>
    <w:rsid w:val="00F211F5"/>
    <w:pPr>
      <w:spacing w:after="200" w:line="276" w:lineRule="auto"/>
    </w:pPr>
    <w:rPr>
      <w:lang w:val="en-CA" w:eastAsia="en-CA"/>
    </w:rPr>
  </w:style>
  <w:style w:type="paragraph" w:customStyle="1" w:styleId="03280582A7444FE482826D895D247CDA">
    <w:name w:val="03280582A7444FE482826D895D247CDA"/>
    <w:rsid w:val="00F211F5"/>
    <w:pPr>
      <w:spacing w:after="200" w:line="276" w:lineRule="auto"/>
    </w:pPr>
    <w:rPr>
      <w:lang w:val="en-CA" w:eastAsia="en-CA"/>
    </w:rPr>
  </w:style>
  <w:style w:type="paragraph" w:customStyle="1" w:styleId="AC05305E2911437B9C394EE194E0A5EE">
    <w:name w:val="AC05305E2911437B9C394EE194E0A5EE"/>
    <w:rsid w:val="00F211F5"/>
    <w:pPr>
      <w:spacing w:after="200" w:line="276" w:lineRule="auto"/>
    </w:pPr>
    <w:rPr>
      <w:lang w:val="en-CA" w:eastAsia="en-CA"/>
    </w:rPr>
  </w:style>
  <w:style w:type="paragraph" w:customStyle="1" w:styleId="D83A491E9FCE4CED97E5E06F92D58665">
    <w:name w:val="D83A491E9FCE4CED97E5E06F92D58665"/>
    <w:rsid w:val="00F211F5"/>
    <w:pPr>
      <w:spacing w:after="200" w:line="276" w:lineRule="auto"/>
    </w:pPr>
    <w:rPr>
      <w:lang w:val="en-CA" w:eastAsia="en-CA"/>
    </w:rPr>
  </w:style>
  <w:style w:type="paragraph" w:customStyle="1" w:styleId="9DFCA2C2F7DF43C3BB68875825056D9B">
    <w:name w:val="9DFCA2C2F7DF43C3BB68875825056D9B"/>
    <w:rsid w:val="00F211F5"/>
    <w:pPr>
      <w:spacing w:after="200" w:line="276" w:lineRule="auto"/>
    </w:pPr>
    <w:rPr>
      <w:lang w:val="en-CA" w:eastAsia="en-CA"/>
    </w:rPr>
  </w:style>
  <w:style w:type="paragraph" w:customStyle="1" w:styleId="8221E6E1D399455591C03442E04F22D5">
    <w:name w:val="8221E6E1D399455591C03442E04F22D5"/>
    <w:rsid w:val="00F211F5"/>
    <w:pPr>
      <w:spacing w:after="200" w:line="276" w:lineRule="auto"/>
    </w:pPr>
    <w:rPr>
      <w:lang w:val="en-CA" w:eastAsia="en-CA"/>
    </w:rPr>
  </w:style>
  <w:style w:type="paragraph" w:customStyle="1" w:styleId="85657C709C2B4210B773544BE8F05F90">
    <w:name w:val="85657C709C2B4210B773544BE8F05F90"/>
    <w:rsid w:val="00F211F5"/>
    <w:pPr>
      <w:spacing w:after="200" w:line="276" w:lineRule="auto"/>
    </w:pPr>
    <w:rPr>
      <w:lang w:val="en-CA" w:eastAsia="en-CA"/>
    </w:rPr>
  </w:style>
  <w:style w:type="paragraph" w:customStyle="1" w:styleId="8B8162C96FEF4BE4A95FB39803192986">
    <w:name w:val="8B8162C96FEF4BE4A95FB39803192986"/>
    <w:rsid w:val="00F211F5"/>
    <w:pPr>
      <w:spacing w:after="200" w:line="276" w:lineRule="auto"/>
    </w:pPr>
    <w:rPr>
      <w:lang w:val="en-CA" w:eastAsia="en-CA"/>
    </w:rPr>
  </w:style>
  <w:style w:type="paragraph" w:customStyle="1" w:styleId="AB67F77B726F46EFAB28B225B81A7686">
    <w:name w:val="AB67F77B726F46EFAB28B225B81A7686"/>
    <w:rsid w:val="00F211F5"/>
    <w:pPr>
      <w:spacing w:after="200" w:line="276" w:lineRule="auto"/>
    </w:pPr>
    <w:rPr>
      <w:lang w:val="en-CA" w:eastAsia="en-CA"/>
    </w:rPr>
  </w:style>
  <w:style w:type="paragraph" w:customStyle="1" w:styleId="2DBC8354860147B291EAC99C72D15D0E">
    <w:name w:val="2DBC8354860147B291EAC99C72D15D0E"/>
    <w:rsid w:val="00F211F5"/>
    <w:pPr>
      <w:spacing w:after="200" w:line="276" w:lineRule="auto"/>
    </w:pPr>
    <w:rPr>
      <w:lang w:val="en-CA" w:eastAsia="en-CA"/>
    </w:rPr>
  </w:style>
  <w:style w:type="paragraph" w:customStyle="1" w:styleId="71A5F539683F4E889D1A3F5BF06FA27B43">
    <w:name w:val="71A5F539683F4E889D1A3F5BF06FA27B43"/>
    <w:rsid w:val="00F211F5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41">
    <w:name w:val="1247D205B54C457FB54D47A7C6ECF83241"/>
    <w:rsid w:val="00F211F5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41">
    <w:name w:val="6B4B59B24EAC41AE899D04D04A2C72AA41"/>
    <w:rsid w:val="00F211F5"/>
    <w:pPr>
      <w:spacing w:before="120" w:after="200" w:line="264" w:lineRule="auto"/>
    </w:pPr>
    <w:rPr>
      <w:lang w:val="en-US" w:eastAsia="ja-JP"/>
    </w:rPr>
  </w:style>
  <w:style w:type="paragraph" w:customStyle="1" w:styleId="71A5F539683F4E889D1A3F5BF06FA27B44">
    <w:name w:val="71A5F539683F4E889D1A3F5BF06FA27B44"/>
    <w:rsid w:val="00F07BC8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42">
    <w:name w:val="1247D205B54C457FB54D47A7C6ECF83242"/>
    <w:rsid w:val="00F07BC8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42">
    <w:name w:val="6B4B59B24EAC41AE899D04D04A2C72AA42"/>
    <w:rsid w:val="00F07BC8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58">
    <w:name w:val="A13CE39AF96A45D6A2C4BF0EF378607C58"/>
    <w:rsid w:val="00F07BC8"/>
    <w:pPr>
      <w:spacing w:before="120" w:after="200" w:line="264" w:lineRule="auto"/>
    </w:pPr>
    <w:rPr>
      <w:lang w:val="en-US" w:eastAsia="ja-JP"/>
    </w:rPr>
  </w:style>
  <w:style w:type="paragraph" w:customStyle="1" w:styleId="B7646E5B156F4AB195D5C7476AFBF75646">
    <w:name w:val="B7646E5B156F4AB195D5C7476AFBF75646"/>
    <w:rsid w:val="00F07BC8"/>
    <w:pPr>
      <w:spacing w:before="120" w:after="200" w:line="264" w:lineRule="auto"/>
    </w:pPr>
    <w:rPr>
      <w:lang w:val="en-US" w:eastAsia="ja-JP"/>
    </w:rPr>
  </w:style>
  <w:style w:type="paragraph" w:customStyle="1" w:styleId="8B8162C96FEF4BE4A95FB398031929861">
    <w:name w:val="8B8162C96FEF4BE4A95FB398031929861"/>
    <w:rsid w:val="00F07BC8"/>
    <w:pPr>
      <w:spacing w:before="120" w:after="200" w:line="264" w:lineRule="auto"/>
    </w:pPr>
    <w:rPr>
      <w:lang w:val="en-US" w:eastAsia="ja-JP"/>
    </w:rPr>
  </w:style>
  <w:style w:type="paragraph" w:customStyle="1" w:styleId="AB67F77B726F46EFAB28B225B81A76861">
    <w:name w:val="AB67F77B726F46EFAB28B225B81A76861"/>
    <w:rsid w:val="00F07BC8"/>
    <w:pPr>
      <w:spacing w:before="120" w:after="200" w:line="264" w:lineRule="auto"/>
    </w:pPr>
    <w:rPr>
      <w:lang w:val="en-US" w:eastAsia="ja-JP"/>
    </w:rPr>
  </w:style>
  <w:style w:type="paragraph" w:customStyle="1" w:styleId="2DBC8354860147B291EAC99C72D15D0E1">
    <w:name w:val="2DBC8354860147B291EAC99C72D15D0E1"/>
    <w:rsid w:val="00F07BC8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36">
    <w:name w:val="16E0CF8B42814937B62B5FF30DE7A56C36"/>
    <w:rsid w:val="00F07BC8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47">
    <w:name w:val="03A2DEF9C872404D922480C4FFF49E5D47"/>
    <w:rsid w:val="00F07BC8"/>
    <w:pPr>
      <w:spacing w:before="120" w:after="200" w:line="264" w:lineRule="auto"/>
    </w:pPr>
    <w:rPr>
      <w:lang w:val="en-US" w:eastAsia="ja-JP"/>
    </w:rPr>
  </w:style>
  <w:style w:type="paragraph" w:customStyle="1" w:styleId="F43106B85660400B90CC6C9DC35228F95">
    <w:name w:val="F43106B85660400B90CC6C9DC35228F95"/>
    <w:rsid w:val="00F07BC8"/>
    <w:pPr>
      <w:spacing w:before="120" w:after="200" w:line="264" w:lineRule="auto"/>
    </w:pPr>
    <w:rPr>
      <w:lang w:val="en-US" w:eastAsia="ja-JP"/>
    </w:rPr>
  </w:style>
  <w:style w:type="paragraph" w:customStyle="1" w:styleId="E4237C2182F9401FAA1FB957AEA7D35A12">
    <w:name w:val="E4237C2182F9401FAA1FB957AEA7D35A12"/>
    <w:rsid w:val="00F07BC8"/>
    <w:pPr>
      <w:spacing w:before="120" w:after="200" w:line="264" w:lineRule="auto"/>
    </w:pPr>
    <w:rPr>
      <w:lang w:val="en-US" w:eastAsia="ja-JP"/>
    </w:rPr>
  </w:style>
  <w:style w:type="paragraph" w:customStyle="1" w:styleId="C7CFE4C8FF124641901CE69CB7C634009">
    <w:name w:val="C7CFE4C8FF124641901CE69CB7C634009"/>
    <w:rsid w:val="00F07BC8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43">
    <w:name w:val="2D03C96314E24B14AC0EA1872271BDA343"/>
    <w:rsid w:val="00F07BC8"/>
    <w:pPr>
      <w:spacing w:before="120" w:after="200" w:line="264" w:lineRule="auto"/>
    </w:pPr>
    <w:rPr>
      <w:lang w:val="en-US" w:eastAsia="ja-JP"/>
    </w:rPr>
  </w:style>
  <w:style w:type="paragraph" w:customStyle="1" w:styleId="244E53DDFF9B42DC95B1AF25BC3C7CD723">
    <w:name w:val="244E53DDFF9B42DC95B1AF25BC3C7CD723"/>
    <w:rsid w:val="00F07BC8"/>
    <w:pPr>
      <w:spacing w:before="120" w:after="200" w:line="264" w:lineRule="auto"/>
    </w:pPr>
    <w:rPr>
      <w:lang w:val="en-US" w:eastAsia="ja-JP"/>
    </w:rPr>
  </w:style>
  <w:style w:type="paragraph" w:customStyle="1" w:styleId="4948F63AE16F424CBFA459799DA03FED23">
    <w:name w:val="4948F63AE16F424CBFA459799DA03FED23"/>
    <w:rsid w:val="00F07BC8"/>
    <w:pPr>
      <w:spacing w:before="120" w:after="200" w:line="264" w:lineRule="auto"/>
    </w:pPr>
    <w:rPr>
      <w:lang w:val="en-US" w:eastAsia="ja-JP"/>
    </w:rPr>
  </w:style>
  <w:style w:type="paragraph" w:customStyle="1" w:styleId="757EC27E9F764FB0B49A50ADCFE80AB024">
    <w:name w:val="757EC27E9F764FB0B49A50ADCFE80AB024"/>
    <w:rsid w:val="00F07BC8"/>
    <w:pPr>
      <w:spacing w:before="120" w:after="200" w:line="264" w:lineRule="auto"/>
    </w:pPr>
    <w:rPr>
      <w:lang w:val="en-US" w:eastAsia="ja-JP"/>
    </w:rPr>
  </w:style>
  <w:style w:type="paragraph" w:customStyle="1" w:styleId="9F68DC23993449679CEA7191919DE31425">
    <w:name w:val="9F68DC23993449679CEA7191919DE31425"/>
    <w:rsid w:val="00F07BC8"/>
    <w:pPr>
      <w:spacing w:before="120" w:after="200" w:line="264" w:lineRule="auto"/>
    </w:pPr>
    <w:rPr>
      <w:lang w:val="en-US" w:eastAsia="ja-JP"/>
    </w:rPr>
  </w:style>
  <w:style w:type="paragraph" w:customStyle="1" w:styleId="89F3CDFB12B04EA7A6ADC45BEE2086EF">
    <w:name w:val="89F3CDFB12B04EA7A6ADC45BEE2086EF"/>
    <w:rsid w:val="00F07BC8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2C2F13EC05C74DEF84A51043D038ABCF">
    <w:name w:val="2C2F13EC05C74DEF84A51043D038ABCF"/>
    <w:rsid w:val="00F07BC8"/>
    <w:rPr>
      <w:lang w:val="en-US" w:eastAsia="en-US"/>
    </w:rPr>
  </w:style>
  <w:style w:type="paragraph" w:customStyle="1" w:styleId="5212A3866BBB42F7B164F8BBC32D28B6">
    <w:name w:val="5212A3866BBB42F7B164F8BBC32D28B6"/>
    <w:rsid w:val="00F07BC8"/>
    <w:rPr>
      <w:lang w:val="en-US" w:eastAsia="en-US"/>
    </w:rPr>
  </w:style>
  <w:style w:type="paragraph" w:customStyle="1" w:styleId="E6671267B6214CDBB012AE95A8C86A96">
    <w:name w:val="E6671267B6214CDBB012AE95A8C86A96"/>
    <w:rsid w:val="00F07BC8"/>
    <w:rPr>
      <w:lang w:val="en-US" w:eastAsia="en-US"/>
    </w:rPr>
  </w:style>
  <w:style w:type="paragraph" w:customStyle="1" w:styleId="43C34882BCB24ACCA9F4C9793FFDE8DB">
    <w:name w:val="43C34882BCB24ACCA9F4C9793FFDE8DB"/>
    <w:rsid w:val="00F07BC8"/>
    <w:rPr>
      <w:lang w:val="en-US" w:eastAsia="en-US"/>
    </w:rPr>
  </w:style>
  <w:style w:type="paragraph" w:customStyle="1" w:styleId="5221E6E97D0C4274BAF26EBD91A3D474">
    <w:name w:val="5221E6E97D0C4274BAF26EBD91A3D474"/>
    <w:rsid w:val="00F07BC8"/>
    <w:rPr>
      <w:lang w:val="en-US" w:eastAsia="en-US"/>
    </w:rPr>
  </w:style>
  <w:style w:type="paragraph" w:customStyle="1" w:styleId="75DFDA0C900C49F485612628F69C8CD3">
    <w:name w:val="75DFDA0C900C49F485612628F69C8CD3"/>
    <w:rsid w:val="00F07BC8"/>
    <w:rPr>
      <w:lang w:val="en-US" w:eastAsia="en-US"/>
    </w:rPr>
  </w:style>
  <w:style w:type="paragraph" w:customStyle="1" w:styleId="3F1D3CCDC99B44F78B84B58A3E7A5AA6">
    <w:name w:val="3F1D3CCDC99B44F78B84B58A3E7A5AA6"/>
    <w:rsid w:val="00F07BC8"/>
    <w:rPr>
      <w:lang w:val="en-US" w:eastAsia="en-US"/>
    </w:rPr>
  </w:style>
  <w:style w:type="paragraph" w:customStyle="1" w:styleId="71A5F539683F4E889D1A3F5BF06FA27B45">
    <w:name w:val="71A5F539683F4E889D1A3F5BF06FA27B45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96B4D6D375DB4B1AA949FDB0C8AA69311">
    <w:name w:val="96B4D6D375DB4B1AA949FDB0C8AA6931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52829411BFDB449B830DBE5F10B3CEC01">
    <w:name w:val="52829411BFDB449B830DBE5F10B3CEC0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6383EE69A7E94E14AE04BE6604202BE81">
    <w:name w:val="6383EE69A7E94E14AE04BE6604202BE8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8E41DE3169DB4EA9994B515E3735AB391">
    <w:name w:val="8E41DE3169DB4EA9994B515E3735AB39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E9E7EFE6DA314B689607899E2E32B6521">
    <w:name w:val="E9E7EFE6DA314B689607899E2E32B652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F5DD5C8BC26D49D388E519672D9F37701">
    <w:name w:val="F5DD5C8BC26D49D388E519672D9F3770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89EBDBD1178F4234A296AFA72E0968C51">
    <w:name w:val="89EBDBD1178F4234A296AFA72E0968C5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CF9138E6870049DE99139C357C5DCBFC1">
    <w:name w:val="CF9138E6870049DE99139C357C5DCBFC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20DF04AF0148483595F5CF0B7B0CAED11">
    <w:name w:val="20DF04AF0148483595F5CF0B7B0CAED1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3E786E3ECD184EC29F32938A6DA575261">
    <w:name w:val="3E786E3ECD184EC29F32938A6DA57526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45B9393D19F54AB6B03D26397DE7451A1">
    <w:name w:val="45B9393D19F54AB6B03D26397DE7451A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69CB779921B646B69E1F07DDBDD692641">
    <w:name w:val="69CB779921B646B69E1F07DDBDD69264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4B4F778D1CDD41A699CECCB9A56AC36E1">
    <w:name w:val="4B4F778D1CDD41A699CECCB9A56AC36E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6CBE89D4387C4DF182125EE76E8F86171">
    <w:name w:val="6CBE89D4387C4DF182125EE76E8F8617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2662FE7B6011445E8034A7E627941D0D1">
    <w:name w:val="2662FE7B6011445E8034A7E627941D0D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2A3A77FB2F124FA9A067E656D130E9EF1">
    <w:name w:val="2A3A77FB2F124FA9A067E656D130E9EF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E56EEFD743C8493B99D9DED40F8541311">
    <w:name w:val="E56EEFD743C8493B99D9DED40F854131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43">
    <w:name w:val="1247D205B54C457FB54D47A7C6ECF83243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160959B1EE8A42FB907A39BE0FD30D111">
    <w:name w:val="160959B1EE8A42FB907A39BE0FD30D11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43">
    <w:name w:val="6B4B59B24EAC41AE899D04D04A2C72AA43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FDB75D2798FA429794D7E5EB53B492AC1">
    <w:name w:val="FDB75D2798FA429794D7E5EB53B492AC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5524549E79C944D9A5B81CE06958B65C1">
    <w:name w:val="5524549E79C944D9A5B81CE06958B65C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688B28CB5BE844AE8ACD43B79FF522EE1">
    <w:name w:val="688B28CB5BE844AE8ACD43B79FF522EE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AB165EA1005E4336A02102B1D61893261">
    <w:name w:val="AB165EA1005E4336A02102B1D6189326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15FD79FD716E48BCB8F8F065EEC3AE181">
    <w:name w:val="15FD79FD716E48BCB8F8F065EEC3AE18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D9B555580AC2444CA43485F95257DF951">
    <w:name w:val="D9B555580AC2444CA43485F95257DF95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D20CAC42788E409BA9A4AD2CA1BF4C061">
    <w:name w:val="D20CAC42788E409BA9A4AD2CA1BF4C06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8D4508BFF2614FF09B7B0674BF6F0F791">
    <w:name w:val="8D4508BFF2614FF09B7B0674BF6F0F79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F7C45FA4B4E64B348CD74A87881A89581">
    <w:name w:val="F7C45FA4B4E64B348CD74A87881A8958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CBF1A1E5EDAA49D599C1927975C585A11">
    <w:name w:val="CBF1A1E5EDAA49D599C1927975C585A1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6B207534A7C447DDABDE2CB97B35E8951">
    <w:name w:val="6B207534A7C447DDABDE2CB97B35E895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E475C9C96EC940E8A49FA5657023D48E1">
    <w:name w:val="E475C9C96EC940E8A49FA5657023D48E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52012965B09E400EB4CE98C69B81F3661">
    <w:name w:val="52012965B09E400EB4CE98C69B81F366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853036B7DF8D49538F9E6952F937CBCD1">
    <w:name w:val="853036B7DF8D49538F9E6952F937CBCD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3B65A1CA8CC642C8AAA80D88758DFE601">
    <w:name w:val="3B65A1CA8CC642C8AAA80D88758DFE60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7819C77016284FDC811A914FFE0A40041">
    <w:name w:val="7819C77016284FDC811A914FFE0A4004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9AB53AF3DC76468A990953108003313F1">
    <w:name w:val="9AB53AF3DC76468A990953108003313F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A94F924C603045D9BD884D73AD9956411">
    <w:name w:val="A94F924C603045D9BD884D73AD995641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5670558B703C4E98A7458DD6596C978923">
    <w:name w:val="5670558B703C4E98A7458DD6596C978923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DE63C1785AE740C9964006256CA157481">
    <w:name w:val="DE63C1785AE740C9964006256CA15748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6C8C4B8041DF4E0DA8BC4C4DF0620B1C2">
    <w:name w:val="6C8C4B8041DF4E0DA8BC4C4DF0620B1C2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A96AD38D03A347C6B48E693E5FDDEE141">
    <w:name w:val="A96AD38D03A347C6B48E693E5FDDEE14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030560544DFD4194859F5EFCA31703FF1">
    <w:name w:val="030560544DFD4194859F5EFCA31703FF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394E414DDBAC4295A47DBDEA4F8A30BC1">
    <w:name w:val="394E414DDBAC4295A47DBDEA4F8A30BC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3FD29B08469C4F80BC4A8168EE51C5601">
    <w:name w:val="3FD29B08469C4F80BC4A8168EE51C560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A013B77100D9442AA893ECA268F40F9A1">
    <w:name w:val="A013B77100D9442AA893ECA268F40F9A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1C9E7C8079514EA4B256E42187C7BF421">
    <w:name w:val="1C9E7C8079514EA4B256E42187C7BF42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D3A0B79CB6254193AE57300C5EBD33E91">
    <w:name w:val="D3A0B79CB6254193AE57300C5EBD33E9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1C32AD4FB0C14D188D99D82159659C951">
    <w:name w:val="1C32AD4FB0C14D188D99D82159659C95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59">
    <w:name w:val="A13CE39AF96A45D6A2C4BF0EF378607C59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5F5CE82B870A4D7C8A155B52D0E8FF521">
    <w:name w:val="5F5CE82B870A4D7C8A155B52D0E8FF52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1D73CC31FB0F45699312D05CE8B9FA1E1">
    <w:name w:val="1D73CC31FB0F45699312D05CE8B9FA1E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5BD32270141D437DAD9F69595A8037AA1">
    <w:name w:val="5BD32270141D437DAD9F69595A8037AA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5FC0B4E15860468D9B4ED8D835A5878E1">
    <w:name w:val="5FC0B4E15860468D9B4ED8D835A5878E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091DCE5BC6D045B0A3AAB1D2D0E4FC841">
    <w:name w:val="091DCE5BC6D045B0A3AAB1D2D0E4FC84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8B8162C96FEF4BE4A95FB398031929862">
    <w:name w:val="8B8162C96FEF4BE4A95FB398031929862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AB67F77B726F46EFAB28B225B81A76862">
    <w:name w:val="AB67F77B726F46EFAB28B225B81A76862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2DBC8354860147B291EAC99C72D15D0E2">
    <w:name w:val="2DBC8354860147B291EAC99C72D15D0E2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5F9981DD72B04E37B3296EB1F749EEB72">
    <w:name w:val="5F9981DD72B04E37B3296EB1F749EEB72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62B01FA9819E481AA57BA7376D1C892B2">
    <w:name w:val="62B01FA9819E481AA57BA7376D1C892B2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C2EEF7882F8B45D5A6660C7E22FBF3359">
    <w:name w:val="C2EEF7882F8B45D5A6660C7E22FBF3359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9EAFF732A1AB42A79AAE09603C2D59FA2">
    <w:name w:val="9EAFF732A1AB42A79AAE09603C2D59FA2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59D36D2602434AEE8D3ADB125A1A22862">
    <w:name w:val="59D36D2602434AEE8D3ADB125A1A22862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02CAAD528B6F418F848166F6BF6DF1DA2">
    <w:name w:val="02CAAD528B6F418F848166F6BF6DF1DA2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5D90A174D3814ADB8E03344AD2CE2BD22">
    <w:name w:val="5D90A174D3814ADB8E03344AD2CE2BD22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976AFB6077D14B1D979C4F63054F42FA2">
    <w:name w:val="976AFB6077D14B1D979C4F63054F42FA2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BD68B88E8C374ED8BDCD3CD2272D5A782">
    <w:name w:val="BD68B88E8C374ED8BDCD3CD2272D5A782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955BD30075C84AA1A5B55B71142E30892">
    <w:name w:val="955BD30075C84AA1A5B55B71142E30892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64795E4CECCE4F26B31C856F049D20DF2">
    <w:name w:val="64795E4CECCE4F26B31C856F049D20DF2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37">
    <w:name w:val="16E0CF8B42814937B62B5FF30DE7A56C37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0BA4C5D1E1A8413593DB039B19917C891">
    <w:name w:val="0BA4C5D1E1A8413593DB039B19917C89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0CC1ABD049CA4B089B7C7DC2CB5416481">
    <w:name w:val="0CC1ABD049CA4B089B7C7DC2CB541648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D8016CC1FD074D7F874E3752B9A0B5E91">
    <w:name w:val="D8016CC1FD074D7F874E3752B9A0B5E9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C8B01D4B4B9340E0BD78DEDD5C8F27CC1">
    <w:name w:val="C8B01D4B4B9340E0BD78DEDD5C8F27CC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48">
    <w:name w:val="03A2DEF9C872404D922480C4FFF49E5D48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0B04AF3D09E14F37AD4E387EEA6E93551">
    <w:name w:val="0B04AF3D09E14F37AD4E387EEA6E9355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7F93CA14B1914E34AAE8711C3B519C791">
    <w:name w:val="7F93CA14B1914E34AAE8711C3B519C79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59CF62B1919D46D78D1CAD07F89101681">
    <w:name w:val="59CF62B1919D46D78D1CAD07F8910168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F43106B85660400B90CC6C9DC35228F96">
    <w:name w:val="F43106B85660400B90CC6C9DC35228F96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4C74C07A3A4C489FB81A6567BD0032811">
    <w:name w:val="4C74C07A3A4C489FB81A6567BD003281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A019AAADEDAC4FFAAAE4905613F508431">
    <w:name w:val="A019AAADEDAC4FFAAAE4905613F50843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8CBF5BB1E3E6492EB3139852ADF56A5D1">
    <w:name w:val="8CBF5BB1E3E6492EB3139852ADF56A5D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6571CE8FCEA14946B769A785D7BABA591">
    <w:name w:val="6571CE8FCEA14946B769A785D7BABA59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1805A2003B584D08AC2C58D06CA5B8151">
    <w:name w:val="1805A2003B584D08AC2C58D06CA5B815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288F0654315645ED8F84FC1F2177A6C01">
    <w:name w:val="288F0654315645ED8F84FC1F2177A6C0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A0A90BD31D25426B9BFAA6D4A0C814C91">
    <w:name w:val="A0A90BD31D25426B9BFAA6D4A0C814C9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539ED0F7C16F4228A0E5F124C984CF6E1">
    <w:name w:val="539ED0F7C16F4228A0E5F124C984CF6E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B1479578E5754799B89F3CBC3FE09A031">
    <w:name w:val="B1479578E5754799B89F3CBC3FE09A03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1B4778796555473A8AA5E8F4320052D21">
    <w:name w:val="1B4778796555473A8AA5E8F4320052D2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8EA3C1B36E0C437CAFB7FFE337B65F321">
    <w:name w:val="8EA3C1B36E0C437CAFB7FFE337B65F32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A8B8454FA7BB4844884852345C8D30EB1">
    <w:name w:val="A8B8454FA7BB4844884852345C8D30EB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AEBE837368F94113A5CA7720F087C54C1">
    <w:name w:val="AEBE837368F94113A5CA7720F087C54C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FD3FA51C4B964E25880DAB3FEAD18CDA1">
    <w:name w:val="FD3FA51C4B964E25880DAB3FEAD18CDA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4B0CDBE10A664F40B55C4C97309392041">
    <w:name w:val="4B0CDBE10A664F40B55C4C9730939204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E4237C2182F9401FAA1FB957AEA7D35A13">
    <w:name w:val="E4237C2182F9401FAA1FB957AEA7D35A13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7FFE9D6D10174FDC857A6A3273D6EAB11">
    <w:name w:val="7FFE9D6D10174FDC857A6A3273D6EAB1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C9FC6C6D23984BDFAE498A92F14E3FF91">
    <w:name w:val="C9FC6C6D23984BDFAE498A92F14E3FF9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5410396E977C4621A391440F726BC14C1">
    <w:name w:val="5410396E977C4621A391440F726BC14C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C5FC07420CC1451595B623592410912D1">
    <w:name w:val="C5FC07420CC1451595B623592410912D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0947E3E45AE54A6488D0E4AD269AAC6F1">
    <w:name w:val="0947E3E45AE54A6488D0E4AD269AAC6F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4E253089F0084D88BAE336295F642DA31">
    <w:name w:val="4E253089F0084D88BAE336295F642DA3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0383C9FB8B6E48DBB3D2737EF477C56B1">
    <w:name w:val="0383C9FB8B6E48DBB3D2737EF477C56B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C7CFE4C8FF124641901CE69CB7C6340010">
    <w:name w:val="C7CFE4C8FF124641901CE69CB7C6340010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783C377673A64DCD98B9386C6E775F2A1">
    <w:name w:val="783C377673A64DCD98B9386C6E775F2A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51D7A4B63CE94583948AFE634BABE3511">
    <w:name w:val="51D7A4B63CE94583948AFE634BABE351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4741D38DD4464A848EB0DF0AA03856721">
    <w:name w:val="4741D38DD4464A848EB0DF0AA0385672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B0ADFE9EA01348EEB643E399FAEE56EC1">
    <w:name w:val="B0ADFE9EA01348EEB643E399FAEE56EC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44">
    <w:name w:val="2D03C96314E24B14AC0EA1872271BDA344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C38D1F6D02574181A93341C42CA08F181">
    <w:name w:val="C38D1F6D02574181A93341C42CA08F18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44459F330A514DB0AFBB2FCB09E4F6EF1">
    <w:name w:val="44459F330A514DB0AFBB2FCB09E4F6EF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835C15868D6940A4956C8A75E1EB40111">
    <w:name w:val="835C15868D6940A4956C8A75E1EB4011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E833DCAEF3A248A08B2CC2A8978112371">
    <w:name w:val="E833DCAEF3A248A08B2CC2A897811237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4F118602F62746CE99995E8B5CDB799D1">
    <w:name w:val="4F118602F62746CE99995E8B5CDB799D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F3D8727EB32B439A99EF95B23D8DDC701">
    <w:name w:val="F3D8727EB32B439A99EF95B23D8DDC70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89B3B7A4243843DFB26405B9895DEAF21">
    <w:name w:val="89B3B7A4243843DFB26405B9895DEAF2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448F8C590F2042B483B11FC1E473D4631">
    <w:name w:val="448F8C590F2042B483B11FC1E473D463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CAF5C0576AB447C1AD55F436F8A2CA351">
    <w:name w:val="CAF5C0576AB447C1AD55F436F8A2CA35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6202FD27570B4BE3BEBBEF612CB9800E1">
    <w:name w:val="6202FD27570B4BE3BEBBEF612CB9800E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1CB1178A3C0C49D9AD634EA58F86ADAA1">
    <w:name w:val="1CB1178A3C0C49D9AD634EA58F86ADAA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244E53DDFF9B42DC95B1AF25BC3C7CD724">
    <w:name w:val="244E53DDFF9B42DC95B1AF25BC3C7CD724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FBA52A23D69E4701B6737D161C1608B71">
    <w:name w:val="FBA52A23D69E4701B6737D161C1608B7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CAEAE8A16C39452ABC7783343215EA121">
    <w:name w:val="CAEAE8A16C39452ABC7783343215EA12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4C1FB491D73A46ADA1C4D65D1C6986821">
    <w:name w:val="4C1FB491D73A46ADA1C4D65D1C698682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13AAF1B5103B40FEB97D53A8731082331">
    <w:name w:val="13AAF1B5103B40FEB97D53A873108233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654FC7FA0618485F8BB32FC09C8EE43A1">
    <w:name w:val="654FC7FA0618485F8BB32FC09C8EE43A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08CD1EBC21964EDE952993ADFF8246961">
    <w:name w:val="08CD1EBC21964EDE952993ADFF824696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F0451596E73742B89B1F0FC0DE2625841">
    <w:name w:val="F0451596E73742B89B1F0FC0DE262584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02CA82F4782E4D1CB45CF532E107B9121">
    <w:name w:val="02CA82F4782E4D1CB45CF532E107B912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892504569BDE446895F507B0CD5C618B1">
    <w:name w:val="892504569BDE446895F507B0CD5C618B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5AB9087915EA44FB91FB62C5F47548C71">
    <w:name w:val="5AB9087915EA44FB91FB62C5F47548C7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1B703F23D884417DB58A17D669A02F321">
    <w:name w:val="1B703F23D884417DB58A17D669A02F32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9D0E0DA382344DFFA0BA22FBF601F3661">
    <w:name w:val="9D0E0DA382344DFFA0BA22FBF601F366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1CAA51F551964DB79B2B8FB049B74CF61">
    <w:name w:val="1CAA51F551964DB79B2B8FB049B74CF6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428DCC9D00564949A64997E31F05ABA51">
    <w:name w:val="428DCC9D00564949A64997E31F05ABA5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D19AFD7D38134A1095B658F4E6923AE71">
    <w:name w:val="D19AFD7D38134A1095B658F4E6923AE7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E218933D0EF74CAEA39E0F3FB6AD51A21">
    <w:name w:val="E218933D0EF74CAEA39E0F3FB6AD51A2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051F085BB6C24CE0AC64280FB59FF5C51">
    <w:name w:val="051F085BB6C24CE0AC64280FB59FF5C5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9D8A5DDFC37744A1BD155EC7C86EC9601">
    <w:name w:val="9D8A5DDFC37744A1BD155EC7C86EC960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4948F63AE16F424CBFA459799DA03FED24">
    <w:name w:val="4948F63AE16F424CBFA459799DA03FED24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8EFFF3AA9F9C4066BCDE7E0E495B083D1">
    <w:name w:val="8EFFF3AA9F9C4066BCDE7E0E495B083D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736A66AE4E08493D936E284C77D8C3E11">
    <w:name w:val="736A66AE4E08493D936E284C77D8C3E1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6E70C91615204914BF35AEAF492C42271">
    <w:name w:val="6E70C91615204914BF35AEAF492C4227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4F05D34AA78E441BB2921DF833E9E8641">
    <w:name w:val="4F05D34AA78E441BB2921DF833E9E864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009EBA074E97435BA8E7F3A4FEFB80971">
    <w:name w:val="009EBA074E97435BA8E7F3A4FEFB8097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ADD729F1C3C84DCCBE1E43CDB42558961">
    <w:name w:val="ADD729F1C3C84DCCBE1E43CDB4255896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B64A18718A084C059CDA51F8C6491DF41">
    <w:name w:val="B64A18718A084C059CDA51F8C6491DF4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A5A44559CBB141DDBDE517895022DD751">
    <w:name w:val="A5A44559CBB141DDBDE517895022DD75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FAD329D9C0E14A19B5875250E68C84011">
    <w:name w:val="FAD329D9C0E14A19B5875250E68C8401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E6BA1038044B4588BDFC33CE85E724941">
    <w:name w:val="E6BA1038044B4588BDFC33CE85E72494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D3B5095D5FCB43BAA7B7B3BEE77051241">
    <w:name w:val="D3B5095D5FCB43BAA7B7B3BEE7705124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47F21C5F874B466CAF6476691822ECF81">
    <w:name w:val="47F21C5F874B466CAF6476691822ECF8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B16AD38D076D4734B28569E6137449621">
    <w:name w:val="B16AD38D076D4734B28569E613744962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6E0CD3B9E8444F4488D99F0D73D3DEA01">
    <w:name w:val="6E0CD3B9E8444F4488D99F0D73D3DEA0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B124A58D5A644382A0CC00CB31FBC2BC1">
    <w:name w:val="B124A58D5A644382A0CC00CB31FBC2BC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C560250980FA4DD08FB4E4916B5130901">
    <w:name w:val="C560250980FA4DD08FB4E4916B513090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F3C9F3467616445098A8C01C1099BC1B1">
    <w:name w:val="F3C9F3467616445098A8C01C1099BC1B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4408B0F83D594B739BDE41226BE1FA0C1">
    <w:name w:val="4408B0F83D594B739BDE41226BE1FA0C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E90DA4BCAEDB43118D1B465FD2EEA50F1">
    <w:name w:val="E90DA4BCAEDB43118D1B465FD2EEA50F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AD5F6D1801CA47FFBA858ADF62E00D0E1">
    <w:name w:val="AD5F6D1801CA47FFBA858ADF62E00D0E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BCF9DE74EACA4E12859CF996D819BA411">
    <w:name w:val="BCF9DE74EACA4E12859CF996D819BA41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757EC27E9F764FB0B49A50ADCFE80AB025">
    <w:name w:val="757EC27E9F764FB0B49A50ADCFE80AB025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CD19A7DC081846DFB0EB6249319789D21">
    <w:name w:val="CD19A7DC081846DFB0EB6249319789D2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9F68DC23993449679CEA7191919DE31426">
    <w:name w:val="9F68DC23993449679CEA7191919DE31426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ACDDB2D4B9EF45D5B4E2B1D03F17818C1">
    <w:name w:val="ACDDB2D4B9EF45D5B4E2B1D03F17818C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189F8069ED204755B0AB1298471F04141">
    <w:name w:val="189F8069ED204755B0AB1298471F0414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476DB90C27314C5D9DBF3D4681170EAB1">
    <w:name w:val="476DB90C27314C5D9DBF3D4681170EAB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0AECF910B2134330A50DB939C5ED20F31">
    <w:name w:val="0AECF910B2134330A50DB939C5ED20F3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6920F029271A4CF2B6AFD86B3BD19B461">
    <w:name w:val="6920F029271A4CF2B6AFD86B3BD19B46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0FE8F1A2C1A74B62AC3B4898052E2A721">
    <w:name w:val="0FE8F1A2C1A74B62AC3B4898052E2A721"/>
    <w:rsid w:val="00B923D9"/>
    <w:pPr>
      <w:spacing w:before="120" w:after="200" w:line="264" w:lineRule="auto"/>
    </w:pPr>
    <w:rPr>
      <w:lang w:val="en-US" w:eastAsia="ja-JP"/>
    </w:rPr>
  </w:style>
  <w:style w:type="paragraph" w:customStyle="1" w:styleId="A2F48D32DD8040D4A002494B9F1CCDDB">
    <w:name w:val="A2F48D32DD8040D4A002494B9F1CCDDB"/>
    <w:rsid w:val="00B923D9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BB8DD220BCD340AD9773F5197723DC98">
    <w:name w:val="BB8DD220BCD340AD9773F5197723DC98"/>
    <w:rsid w:val="00B923D9"/>
    <w:rPr>
      <w:lang w:val="en-US" w:eastAsia="en-US"/>
    </w:rPr>
  </w:style>
  <w:style w:type="paragraph" w:customStyle="1" w:styleId="71A5F539683F4E889D1A3F5BF06FA27B46">
    <w:name w:val="71A5F539683F4E889D1A3F5BF06FA27B46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96B4D6D375DB4B1AA949FDB0C8AA69312">
    <w:name w:val="96B4D6D375DB4B1AA949FDB0C8AA6931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52829411BFDB449B830DBE5F10B3CEC02">
    <w:name w:val="52829411BFDB449B830DBE5F10B3CEC0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6383EE69A7E94E14AE04BE6604202BE82">
    <w:name w:val="6383EE69A7E94E14AE04BE6604202BE8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8E41DE3169DB4EA9994B515E3735AB392">
    <w:name w:val="8E41DE3169DB4EA9994B515E3735AB39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E9E7EFE6DA314B689607899E2E32B6522">
    <w:name w:val="E9E7EFE6DA314B689607899E2E32B652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F5DD5C8BC26D49D388E519672D9F37702">
    <w:name w:val="F5DD5C8BC26D49D388E519672D9F3770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89EBDBD1178F4234A296AFA72E0968C52">
    <w:name w:val="89EBDBD1178F4234A296AFA72E0968C5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CF9138E6870049DE99139C357C5DCBFC2">
    <w:name w:val="CF9138E6870049DE99139C357C5DCBFC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20DF04AF0148483595F5CF0B7B0CAED12">
    <w:name w:val="20DF04AF0148483595F5CF0B7B0CAED1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3E786E3ECD184EC29F32938A6DA575262">
    <w:name w:val="3E786E3ECD184EC29F32938A6DA57526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45B9393D19F54AB6B03D26397DE7451A2">
    <w:name w:val="45B9393D19F54AB6B03D26397DE7451A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69CB779921B646B69E1F07DDBDD692642">
    <w:name w:val="69CB779921B646B69E1F07DDBDD69264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4B4F778D1CDD41A699CECCB9A56AC36E2">
    <w:name w:val="4B4F778D1CDD41A699CECCB9A56AC36E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6CBE89D4387C4DF182125EE76E8F86172">
    <w:name w:val="6CBE89D4387C4DF182125EE76E8F8617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2662FE7B6011445E8034A7E627941D0D2">
    <w:name w:val="2662FE7B6011445E8034A7E627941D0D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2A3A77FB2F124FA9A067E656D130E9EF2">
    <w:name w:val="2A3A77FB2F124FA9A067E656D130E9EF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E56EEFD743C8493B99D9DED40F8541312">
    <w:name w:val="E56EEFD743C8493B99D9DED40F854131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44">
    <w:name w:val="1247D205B54C457FB54D47A7C6ECF83244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160959B1EE8A42FB907A39BE0FD30D112">
    <w:name w:val="160959B1EE8A42FB907A39BE0FD30D11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44">
    <w:name w:val="6B4B59B24EAC41AE899D04D04A2C72AA44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FDB75D2798FA429794D7E5EB53B492AC2">
    <w:name w:val="FDB75D2798FA429794D7E5EB53B492AC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5524549E79C944D9A5B81CE06958B65C2">
    <w:name w:val="5524549E79C944D9A5B81CE06958B65C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688B28CB5BE844AE8ACD43B79FF522EE2">
    <w:name w:val="688B28CB5BE844AE8ACD43B79FF522EE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AB165EA1005E4336A02102B1D61893262">
    <w:name w:val="AB165EA1005E4336A02102B1D6189326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15FD79FD716E48BCB8F8F065EEC3AE182">
    <w:name w:val="15FD79FD716E48BCB8F8F065EEC3AE18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D9B555580AC2444CA43485F95257DF952">
    <w:name w:val="D9B555580AC2444CA43485F95257DF95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D20CAC42788E409BA9A4AD2CA1BF4C062">
    <w:name w:val="D20CAC42788E409BA9A4AD2CA1BF4C06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8D4508BFF2614FF09B7B0674BF6F0F792">
    <w:name w:val="8D4508BFF2614FF09B7B0674BF6F0F79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F7C45FA4B4E64B348CD74A87881A89582">
    <w:name w:val="F7C45FA4B4E64B348CD74A87881A8958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CBF1A1E5EDAA49D599C1927975C585A12">
    <w:name w:val="CBF1A1E5EDAA49D599C1927975C585A1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6B207534A7C447DDABDE2CB97B35E8952">
    <w:name w:val="6B207534A7C447DDABDE2CB97B35E895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E475C9C96EC940E8A49FA5657023D48E2">
    <w:name w:val="E475C9C96EC940E8A49FA5657023D48E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52012965B09E400EB4CE98C69B81F3662">
    <w:name w:val="52012965B09E400EB4CE98C69B81F366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853036B7DF8D49538F9E6952F937CBCD2">
    <w:name w:val="853036B7DF8D49538F9E6952F937CBCD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3B65A1CA8CC642C8AAA80D88758DFE602">
    <w:name w:val="3B65A1CA8CC642C8AAA80D88758DFE60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7819C77016284FDC811A914FFE0A40042">
    <w:name w:val="7819C77016284FDC811A914FFE0A4004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9AB53AF3DC76468A990953108003313F2">
    <w:name w:val="9AB53AF3DC76468A990953108003313F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A94F924C603045D9BD884D73AD9956412">
    <w:name w:val="A94F924C603045D9BD884D73AD995641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5670558B703C4E98A7458DD6596C978924">
    <w:name w:val="5670558B703C4E98A7458DD6596C978924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DE63C1785AE740C9964006256CA157482">
    <w:name w:val="DE63C1785AE740C9964006256CA15748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6C8C4B8041DF4E0DA8BC4C4DF0620B1C3">
    <w:name w:val="6C8C4B8041DF4E0DA8BC4C4DF0620B1C3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A96AD38D03A347C6B48E693E5FDDEE142">
    <w:name w:val="A96AD38D03A347C6B48E693E5FDDEE14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030560544DFD4194859F5EFCA31703FF2">
    <w:name w:val="030560544DFD4194859F5EFCA31703FF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394E414DDBAC4295A47DBDEA4F8A30BC2">
    <w:name w:val="394E414DDBAC4295A47DBDEA4F8A30BC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3FD29B08469C4F80BC4A8168EE51C5602">
    <w:name w:val="3FD29B08469C4F80BC4A8168EE51C560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A013B77100D9442AA893ECA268F40F9A2">
    <w:name w:val="A013B77100D9442AA893ECA268F40F9A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1C9E7C8079514EA4B256E42187C7BF422">
    <w:name w:val="1C9E7C8079514EA4B256E42187C7BF42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D3A0B79CB6254193AE57300C5EBD33E92">
    <w:name w:val="D3A0B79CB6254193AE57300C5EBD33E9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1C32AD4FB0C14D188D99D82159659C952">
    <w:name w:val="1C32AD4FB0C14D188D99D82159659C95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60">
    <w:name w:val="A13CE39AF96A45D6A2C4BF0EF378607C60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5F5CE82B870A4D7C8A155B52D0E8FF522">
    <w:name w:val="5F5CE82B870A4D7C8A155B52D0E8FF52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1D73CC31FB0F45699312D05CE8B9FA1E2">
    <w:name w:val="1D73CC31FB0F45699312D05CE8B9FA1E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5BD32270141D437DAD9F69595A8037AA2">
    <w:name w:val="5BD32270141D437DAD9F69595A8037AA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5FC0B4E15860468D9B4ED8D835A5878E2">
    <w:name w:val="5FC0B4E15860468D9B4ED8D835A5878E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091DCE5BC6D045B0A3AAB1D2D0E4FC842">
    <w:name w:val="091DCE5BC6D045B0A3AAB1D2D0E4FC84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8B8162C96FEF4BE4A95FB398031929863">
    <w:name w:val="8B8162C96FEF4BE4A95FB398031929863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AB67F77B726F46EFAB28B225B81A76863">
    <w:name w:val="AB67F77B726F46EFAB28B225B81A76863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2DBC8354860147B291EAC99C72D15D0E3">
    <w:name w:val="2DBC8354860147B291EAC99C72D15D0E3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5F9981DD72B04E37B3296EB1F749EEB73">
    <w:name w:val="5F9981DD72B04E37B3296EB1F749EEB73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62B01FA9819E481AA57BA7376D1C892B3">
    <w:name w:val="62B01FA9819E481AA57BA7376D1C892B3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C2EEF7882F8B45D5A6660C7E22FBF33510">
    <w:name w:val="C2EEF7882F8B45D5A6660C7E22FBF33510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9EAFF732A1AB42A79AAE09603C2D59FA3">
    <w:name w:val="9EAFF732A1AB42A79AAE09603C2D59FA3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59D36D2602434AEE8D3ADB125A1A22863">
    <w:name w:val="59D36D2602434AEE8D3ADB125A1A22863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02CAAD528B6F418F848166F6BF6DF1DA3">
    <w:name w:val="02CAAD528B6F418F848166F6BF6DF1DA3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5D90A174D3814ADB8E03344AD2CE2BD23">
    <w:name w:val="5D90A174D3814ADB8E03344AD2CE2BD23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976AFB6077D14B1D979C4F63054F42FA3">
    <w:name w:val="976AFB6077D14B1D979C4F63054F42FA3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BD68B88E8C374ED8BDCD3CD2272D5A783">
    <w:name w:val="BD68B88E8C374ED8BDCD3CD2272D5A783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955BD30075C84AA1A5B55B71142E30893">
    <w:name w:val="955BD30075C84AA1A5B55B71142E30893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64795E4CECCE4F26B31C856F049D20DF3">
    <w:name w:val="64795E4CECCE4F26B31C856F049D20DF3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38">
    <w:name w:val="16E0CF8B42814937B62B5FF30DE7A56C38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0BA4C5D1E1A8413593DB039B19917C892">
    <w:name w:val="0BA4C5D1E1A8413593DB039B19917C89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0CC1ABD049CA4B089B7C7DC2CB5416482">
    <w:name w:val="0CC1ABD049CA4B089B7C7DC2CB541648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D8016CC1FD074D7F874E3752B9A0B5E92">
    <w:name w:val="D8016CC1FD074D7F874E3752B9A0B5E9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C8B01D4B4B9340E0BD78DEDD5C8F27CC2">
    <w:name w:val="C8B01D4B4B9340E0BD78DEDD5C8F27CC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49">
    <w:name w:val="03A2DEF9C872404D922480C4FFF49E5D49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0B04AF3D09E14F37AD4E387EEA6E93552">
    <w:name w:val="0B04AF3D09E14F37AD4E387EEA6E9355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7F93CA14B1914E34AAE8711C3B519C792">
    <w:name w:val="7F93CA14B1914E34AAE8711C3B519C79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59CF62B1919D46D78D1CAD07F89101682">
    <w:name w:val="59CF62B1919D46D78D1CAD07F8910168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F43106B85660400B90CC6C9DC35228F97">
    <w:name w:val="F43106B85660400B90CC6C9DC35228F97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4C74C07A3A4C489FB81A6567BD0032812">
    <w:name w:val="4C74C07A3A4C489FB81A6567BD003281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A019AAADEDAC4FFAAAE4905613F508432">
    <w:name w:val="A019AAADEDAC4FFAAAE4905613F50843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8CBF5BB1E3E6492EB3139852ADF56A5D2">
    <w:name w:val="8CBF5BB1E3E6492EB3139852ADF56A5D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6571CE8FCEA14946B769A785D7BABA592">
    <w:name w:val="6571CE8FCEA14946B769A785D7BABA59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1805A2003B584D08AC2C58D06CA5B8152">
    <w:name w:val="1805A2003B584D08AC2C58D06CA5B815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288F0654315645ED8F84FC1F2177A6C02">
    <w:name w:val="288F0654315645ED8F84FC1F2177A6C0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A0A90BD31D25426B9BFAA6D4A0C814C92">
    <w:name w:val="A0A90BD31D25426B9BFAA6D4A0C814C9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539ED0F7C16F4228A0E5F124C984CF6E2">
    <w:name w:val="539ED0F7C16F4228A0E5F124C984CF6E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B1479578E5754799B89F3CBC3FE09A032">
    <w:name w:val="B1479578E5754799B89F3CBC3FE09A03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1B4778796555473A8AA5E8F4320052D22">
    <w:name w:val="1B4778796555473A8AA5E8F4320052D2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8EA3C1B36E0C437CAFB7FFE337B65F322">
    <w:name w:val="8EA3C1B36E0C437CAFB7FFE337B65F32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A8B8454FA7BB4844884852345C8D30EB2">
    <w:name w:val="A8B8454FA7BB4844884852345C8D30EB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AEBE837368F94113A5CA7720F087C54C2">
    <w:name w:val="AEBE837368F94113A5CA7720F087C54C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FD3FA51C4B964E25880DAB3FEAD18CDA2">
    <w:name w:val="FD3FA51C4B964E25880DAB3FEAD18CDA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4B0CDBE10A664F40B55C4C97309392042">
    <w:name w:val="4B0CDBE10A664F40B55C4C9730939204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E4237C2182F9401FAA1FB957AEA7D35A14">
    <w:name w:val="E4237C2182F9401FAA1FB957AEA7D35A14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7FFE9D6D10174FDC857A6A3273D6EAB12">
    <w:name w:val="7FFE9D6D10174FDC857A6A3273D6EAB1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C9FC6C6D23984BDFAE498A92F14E3FF92">
    <w:name w:val="C9FC6C6D23984BDFAE498A92F14E3FF9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5410396E977C4621A391440F726BC14C2">
    <w:name w:val="5410396E977C4621A391440F726BC14C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C5FC07420CC1451595B623592410912D2">
    <w:name w:val="C5FC07420CC1451595B623592410912D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0947E3E45AE54A6488D0E4AD269AAC6F2">
    <w:name w:val="0947E3E45AE54A6488D0E4AD269AAC6F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4E253089F0084D88BAE336295F642DA32">
    <w:name w:val="4E253089F0084D88BAE336295F642DA3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0383C9FB8B6E48DBB3D2737EF477C56B2">
    <w:name w:val="0383C9FB8B6E48DBB3D2737EF477C56B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C7CFE4C8FF124641901CE69CB7C6340011">
    <w:name w:val="C7CFE4C8FF124641901CE69CB7C6340011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783C377673A64DCD98B9386C6E775F2A2">
    <w:name w:val="783C377673A64DCD98B9386C6E775F2A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51D7A4B63CE94583948AFE634BABE3512">
    <w:name w:val="51D7A4B63CE94583948AFE634BABE351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4741D38DD4464A848EB0DF0AA03856722">
    <w:name w:val="4741D38DD4464A848EB0DF0AA0385672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B0ADFE9EA01348EEB643E399FAEE56EC2">
    <w:name w:val="B0ADFE9EA01348EEB643E399FAEE56EC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45">
    <w:name w:val="2D03C96314E24B14AC0EA1872271BDA345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C38D1F6D02574181A93341C42CA08F182">
    <w:name w:val="C38D1F6D02574181A93341C42CA08F18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44459F330A514DB0AFBB2FCB09E4F6EF2">
    <w:name w:val="44459F330A514DB0AFBB2FCB09E4F6EF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835C15868D6940A4956C8A75E1EB40112">
    <w:name w:val="835C15868D6940A4956C8A75E1EB4011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E833DCAEF3A248A08B2CC2A8978112372">
    <w:name w:val="E833DCAEF3A248A08B2CC2A897811237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4F118602F62746CE99995E8B5CDB799D2">
    <w:name w:val="4F118602F62746CE99995E8B5CDB799D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F3D8727EB32B439A99EF95B23D8DDC702">
    <w:name w:val="F3D8727EB32B439A99EF95B23D8DDC70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89B3B7A4243843DFB26405B9895DEAF22">
    <w:name w:val="89B3B7A4243843DFB26405B9895DEAF2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448F8C590F2042B483B11FC1E473D4632">
    <w:name w:val="448F8C590F2042B483B11FC1E473D463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CAF5C0576AB447C1AD55F436F8A2CA352">
    <w:name w:val="CAF5C0576AB447C1AD55F436F8A2CA35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6202FD27570B4BE3BEBBEF612CB9800E2">
    <w:name w:val="6202FD27570B4BE3BEBBEF612CB9800E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1CB1178A3C0C49D9AD634EA58F86ADAA2">
    <w:name w:val="1CB1178A3C0C49D9AD634EA58F86ADAA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244E53DDFF9B42DC95B1AF25BC3C7CD725">
    <w:name w:val="244E53DDFF9B42DC95B1AF25BC3C7CD725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FBA52A23D69E4701B6737D161C1608B72">
    <w:name w:val="FBA52A23D69E4701B6737D161C1608B7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CAEAE8A16C39452ABC7783343215EA122">
    <w:name w:val="CAEAE8A16C39452ABC7783343215EA12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4C1FB491D73A46ADA1C4D65D1C6986822">
    <w:name w:val="4C1FB491D73A46ADA1C4D65D1C698682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13AAF1B5103B40FEB97D53A8731082332">
    <w:name w:val="13AAF1B5103B40FEB97D53A873108233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654FC7FA0618485F8BB32FC09C8EE43A2">
    <w:name w:val="654FC7FA0618485F8BB32FC09C8EE43A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08CD1EBC21964EDE952993ADFF8246962">
    <w:name w:val="08CD1EBC21964EDE952993ADFF824696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F0451596E73742B89B1F0FC0DE2625842">
    <w:name w:val="F0451596E73742B89B1F0FC0DE262584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02CA82F4782E4D1CB45CF532E107B9122">
    <w:name w:val="02CA82F4782E4D1CB45CF532E107B912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892504569BDE446895F507B0CD5C618B2">
    <w:name w:val="892504569BDE446895F507B0CD5C618B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5AB9087915EA44FB91FB62C5F47548C72">
    <w:name w:val="5AB9087915EA44FB91FB62C5F47548C7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1B703F23D884417DB58A17D669A02F322">
    <w:name w:val="1B703F23D884417DB58A17D669A02F32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9D0E0DA382344DFFA0BA22FBF601F3662">
    <w:name w:val="9D0E0DA382344DFFA0BA22FBF601F366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1CAA51F551964DB79B2B8FB049B74CF62">
    <w:name w:val="1CAA51F551964DB79B2B8FB049B74CF6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428DCC9D00564949A64997E31F05ABA52">
    <w:name w:val="428DCC9D00564949A64997E31F05ABA5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D19AFD7D38134A1095B658F4E6923AE72">
    <w:name w:val="D19AFD7D38134A1095B658F4E6923AE7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E218933D0EF74CAEA39E0F3FB6AD51A22">
    <w:name w:val="E218933D0EF74CAEA39E0F3FB6AD51A2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051F085BB6C24CE0AC64280FB59FF5C52">
    <w:name w:val="051F085BB6C24CE0AC64280FB59FF5C5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9D8A5DDFC37744A1BD155EC7C86EC9602">
    <w:name w:val="9D8A5DDFC37744A1BD155EC7C86EC960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4948F63AE16F424CBFA459799DA03FED25">
    <w:name w:val="4948F63AE16F424CBFA459799DA03FED25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8EFFF3AA9F9C4066BCDE7E0E495B083D2">
    <w:name w:val="8EFFF3AA9F9C4066BCDE7E0E495B083D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736A66AE4E08493D936E284C77D8C3E12">
    <w:name w:val="736A66AE4E08493D936E284C77D8C3E1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6E70C91615204914BF35AEAF492C42272">
    <w:name w:val="6E70C91615204914BF35AEAF492C4227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4F05D34AA78E441BB2921DF833E9E8642">
    <w:name w:val="4F05D34AA78E441BB2921DF833E9E864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009EBA074E97435BA8E7F3A4FEFB80972">
    <w:name w:val="009EBA074E97435BA8E7F3A4FEFB8097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ADD729F1C3C84DCCBE1E43CDB42558962">
    <w:name w:val="ADD729F1C3C84DCCBE1E43CDB4255896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B64A18718A084C059CDA51F8C6491DF42">
    <w:name w:val="B64A18718A084C059CDA51F8C6491DF4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A5A44559CBB141DDBDE517895022DD752">
    <w:name w:val="A5A44559CBB141DDBDE517895022DD75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FAD329D9C0E14A19B5875250E68C84012">
    <w:name w:val="FAD329D9C0E14A19B5875250E68C8401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E6BA1038044B4588BDFC33CE85E724942">
    <w:name w:val="E6BA1038044B4588BDFC33CE85E72494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D3B5095D5FCB43BAA7B7B3BEE77051242">
    <w:name w:val="D3B5095D5FCB43BAA7B7B3BEE7705124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47F21C5F874B466CAF6476691822ECF82">
    <w:name w:val="47F21C5F874B466CAF6476691822ECF8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B16AD38D076D4734B28569E6137449622">
    <w:name w:val="B16AD38D076D4734B28569E613744962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6E0CD3B9E8444F4488D99F0D73D3DEA02">
    <w:name w:val="6E0CD3B9E8444F4488D99F0D73D3DEA0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B124A58D5A644382A0CC00CB31FBC2BC2">
    <w:name w:val="B124A58D5A644382A0CC00CB31FBC2BC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C560250980FA4DD08FB4E4916B5130902">
    <w:name w:val="C560250980FA4DD08FB4E4916B513090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F3C9F3467616445098A8C01C1099BC1B2">
    <w:name w:val="F3C9F3467616445098A8C01C1099BC1B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4408B0F83D594B739BDE41226BE1FA0C2">
    <w:name w:val="4408B0F83D594B739BDE41226BE1FA0C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E90DA4BCAEDB43118D1B465FD2EEA50F2">
    <w:name w:val="E90DA4BCAEDB43118D1B465FD2EEA50F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AD5F6D1801CA47FFBA858ADF62E00D0E2">
    <w:name w:val="AD5F6D1801CA47FFBA858ADF62E00D0E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BCF9DE74EACA4E12859CF996D819BA412">
    <w:name w:val="BCF9DE74EACA4E12859CF996D819BA41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757EC27E9F764FB0B49A50ADCFE80AB026">
    <w:name w:val="757EC27E9F764FB0B49A50ADCFE80AB026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CD19A7DC081846DFB0EB6249319789D22">
    <w:name w:val="CD19A7DC081846DFB0EB6249319789D2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9F68DC23993449679CEA7191919DE31427">
    <w:name w:val="9F68DC23993449679CEA7191919DE31427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ACDDB2D4B9EF45D5B4E2B1D03F17818C2">
    <w:name w:val="ACDDB2D4B9EF45D5B4E2B1D03F17818C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189F8069ED204755B0AB1298471F04142">
    <w:name w:val="189F8069ED204755B0AB1298471F0414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476DB90C27314C5D9DBF3D4681170EAB2">
    <w:name w:val="476DB90C27314C5D9DBF3D4681170EAB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0AECF910B2134330A50DB939C5ED20F32">
    <w:name w:val="0AECF910B2134330A50DB939C5ED20F3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6920F029271A4CF2B6AFD86B3BD19B462">
    <w:name w:val="6920F029271A4CF2B6AFD86B3BD19B46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0FE8F1A2C1A74B62AC3B4898052E2A722">
    <w:name w:val="0FE8F1A2C1A74B62AC3B4898052E2A722"/>
    <w:rsid w:val="00A96755"/>
    <w:pPr>
      <w:spacing w:before="120" w:after="200" w:line="264" w:lineRule="auto"/>
    </w:pPr>
    <w:rPr>
      <w:lang w:val="en-US" w:eastAsia="ja-JP"/>
    </w:rPr>
  </w:style>
  <w:style w:type="paragraph" w:customStyle="1" w:styleId="A8577E6DCBF84115BD9B0D256810AC9B">
    <w:name w:val="A8577E6DCBF84115BD9B0D256810AC9B"/>
    <w:rsid w:val="00A96755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667D9BA801424D9A8F5D32442C1BCB15">
    <w:name w:val="667D9BA801424D9A8F5D32442C1BCB15"/>
    <w:rsid w:val="00642245"/>
    <w:rPr>
      <w:lang w:val="en-US" w:eastAsia="en-US"/>
    </w:rPr>
  </w:style>
  <w:style w:type="paragraph" w:customStyle="1" w:styleId="71A5F539683F4E889D1A3F5BF06FA27B47">
    <w:name w:val="71A5F539683F4E889D1A3F5BF06FA27B47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96B4D6D375DB4B1AA949FDB0C8AA69313">
    <w:name w:val="96B4D6D375DB4B1AA949FDB0C8AA6931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52829411BFDB449B830DBE5F10B3CEC03">
    <w:name w:val="52829411BFDB449B830DBE5F10B3CEC0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6383EE69A7E94E14AE04BE6604202BE83">
    <w:name w:val="6383EE69A7E94E14AE04BE6604202BE8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8E41DE3169DB4EA9994B515E3735AB393">
    <w:name w:val="8E41DE3169DB4EA9994B515E3735AB39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E9E7EFE6DA314B689607899E2E32B6523">
    <w:name w:val="E9E7EFE6DA314B689607899E2E32B652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F5DD5C8BC26D49D388E519672D9F37703">
    <w:name w:val="F5DD5C8BC26D49D388E519672D9F3770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89EBDBD1178F4234A296AFA72E0968C53">
    <w:name w:val="89EBDBD1178F4234A296AFA72E0968C5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CF9138E6870049DE99139C357C5DCBFC3">
    <w:name w:val="CF9138E6870049DE99139C357C5DCBFC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20DF04AF0148483595F5CF0B7B0CAED13">
    <w:name w:val="20DF04AF0148483595F5CF0B7B0CAED1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3E786E3ECD184EC29F32938A6DA575263">
    <w:name w:val="3E786E3ECD184EC29F32938A6DA57526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45B9393D19F54AB6B03D26397DE7451A3">
    <w:name w:val="45B9393D19F54AB6B03D26397DE7451A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69CB779921B646B69E1F07DDBDD692643">
    <w:name w:val="69CB779921B646B69E1F07DDBDD69264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4B4F778D1CDD41A699CECCB9A56AC36E3">
    <w:name w:val="4B4F778D1CDD41A699CECCB9A56AC36E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6CBE89D4387C4DF182125EE76E8F86173">
    <w:name w:val="6CBE89D4387C4DF182125EE76E8F8617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2662FE7B6011445E8034A7E627941D0D3">
    <w:name w:val="2662FE7B6011445E8034A7E627941D0D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2A3A77FB2F124FA9A067E656D130E9EF3">
    <w:name w:val="2A3A77FB2F124FA9A067E656D130E9EF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E56EEFD743C8493B99D9DED40F8541313">
    <w:name w:val="E56EEFD743C8493B99D9DED40F854131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45">
    <w:name w:val="1247D205B54C457FB54D47A7C6ECF83245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160959B1EE8A42FB907A39BE0FD30D113">
    <w:name w:val="160959B1EE8A42FB907A39BE0FD30D11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45">
    <w:name w:val="6B4B59B24EAC41AE899D04D04A2C72AA45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FDB75D2798FA429794D7E5EB53B492AC3">
    <w:name w:val="FDB75D2798FA429794D7E5EB53B492AC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5524549E79C944D9A5B81CE06958B65C3">
    <w:name w:val="5524549E79C944D9A5B81CE06958B65C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688B28CB5BE844AE8ACD43B79FF522EE3">
    <w:name w:val="688B28CB5BE844AE8ACD43B79FF522EE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AB165EA1005E4336A02102B1D61893263">
    <w:name w:val="AB165EA1005E4336A02102B1D6189326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15FD79FD716E48BCB8F8F065EEC3AE183">
    <w:name w:val="15FD79FD716E48BCB8F8F065EEC3AE18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D9B555580AC2444CA43485F95257DF953">
    <w:name w:val="D9B555580AC2444CA43485F95257DF95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D20CAC42788E409BA9A4AD2CA1BF4C063">
    <w:name w:val="D20CAC42788E409BA9A4AD2CA1BF4C06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8D4508BFF2614FF09B7B0674BF6F0F793">
    <w:name w:val="8D4508BFF2614FF09B7B0674BF6F0F79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F7C45FA4B4E64B348CD74A87881A89583">
    <w:name w:val="F7C45FA4B4E64B348CD74A87881A8958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CBF1A1E5EDAA49D599C1927975C585A13">
    <w:name w:val="CBF1A1E5EDAA49D599C1927975C585A1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6B207534A7C447DDABDE2CB97B35E8953">
    <w:name w:val="6B207534A7C447DDABDE2CB97B35E895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E475C9C96EC940E8A49FA5657023D48E3">
    <w:name w:val="E475C9C96EC940E8A49FA5657023D48E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52012965B09E400EB4CE98C69B81F3663">
    <w:name w:val="52012965B09E400EB4CE98C69B81F366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853036B7DF8D49538F9E6952F937CBCD3">
    <w:name w:val="853036B7DF8D49538F9E6952F937CBCD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3B65A1CA8CC642C8AAA80D88758DFE603">
    <w:name w:val="3B65A1CA8CC642C8AAA80D88758DFE60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7819C77016284FDC811A914FFE0A40043">
    <w:name w:val="7819C77016284FDC811A914FFE0A4004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9AB53AF3DC76468A990953108003313F3">
    <w:name w:val="9AB53AF3DC76468A990953108003313F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A94F924C603045D9BD884D73AD9956413">
    <w:name w:val="A94F924C603045D9BD884D73AD995641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5670558B703C4E98A7458DD6596C978925">
    <w:name w:val="5670558B703C4E98A7458DD6596C978925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DE63C1785AE740C9964006256CA157483">
    <w:name w:val="DE63C1785AE740C9964006256CA15748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6C8C4B8041DF4E0DA8BC4C4DF0620B1C4">
    <w:name w:val="6C8C4B8041DF4E0DA8BC4C4DF0620B1C4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A96AD38D03A347C6B48E693E5FDDEE143">
    <w:name w:val="A96AD38D03A347C6B48E693E5FDDEE14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030560544DFD4194859F5EFCA31703FF3">
    <w:name w:val="030560544DFD4194859F5EFCA31703FF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394E414DDBAC4295A47DBDEA4F8A30BC3">
    <w:name w:val="394E414DDBAC4295A47DBDEA4F8A30BC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3FD29B08469C4F80BC4A8168EE51C5603">
    <w:name w:val="3FD29B08469C4F80BC4A8168EE51C560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A013B77100D9442AA893ECA268F40F9A3">
    <w:name w:val="A013B77100D9442AA893ECA268F40F9A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1C9E7C8079514EA4B256E42187C7BF423">
    <w:name w:val="1C9E7C8079514EA4B256E42187C7BF42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D3A0B79CB6254193AE57300C5EBD33E93">
    <w:name w:val="D3A0B79CB6254193AE57300C5EBD33E9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1C32AD4FB0C14D188D99D82159659C953">
    <w:name w:val="1C32AD4FB0C14D188D99D82159659C95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61">
    <w:name w:val="A13CE39AF96A45D6A2C4BF0EF378607C61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5F5CE82B870A4D7C8A155B52D0E8FF523">
    <w:name w:val="5F5CE82B870A4D7C8A155B52D0E8FF52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1D73CC31FB0F45699312D05CE8B9FA1E3">
    <w:name w:val="1D73CC31FB0F45699312D05CE8B9FA1E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5BD32270141D437DAD9F69595A8037AA3">
    <w:name w:val="5BD32270141D437DAD9F69595A8037AA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5FC0B4E15860468D9B4ED8D835A5878E3">
    <w:name w:val="5FC0B4E15860468D9B4ED8D835A5878E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091DCE5BC6D045B0A3AAB1D2D0E4FC843">
    <w:name w:val="091DCE5BC6D045B0A3AAB1D2D0E4FC84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8B8162C96FEF4BE4A95FB398031929864">
    <w:name w:val="8B8162C96FEF4BE4A95FB398031929864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AB67F77B726F46EFAB28B225B81A76864">
    <w:name w:val="AB67F77B726F46EFAB28B225B81A76864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2DBC8354860147B291EAC99C72D15D0E4">
    <w:name w:val="2DBC8354860147B291EAC99C72D15D0E4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5F9981DD72B04E37B3296EB1F749EEB74">
    <w:name w:val="5F9981DD72B04E37B3296EB1F749EEB74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62B01FA9819E481AA57BA7376D1C892B4">
    <w:name w:val="62B01FA9819E481AA57BA7376D1C892B4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C2EEF7882F8B45D5A6660C7E22FBF33511">
    <w:name w:val="C2EEF7882F8B45D5A6660C7E22FBF33511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9EAFF732A1AB42A79AAE09603C2D59FA4">
    <w:name w:val="9EAFF732A1AB42A79AAE09603C2D59FA4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59D36D2602434AEE8D3ADB125A1A22864">
    <w:name w:val="59D36D2602434AEE8D3ADB125A1A22864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02CAAD528B6F418F848166F6BF6DF1DA4">
    <w:name w:val="02CAAD528B6F418F848166F6BF6DF1DA4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5D90A174D3814ADB8E03344AD2CE2BD24">
    <w:name w:val="5D90A174D3814ADB8E03344AD2CE2BD24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976AFB6077D14B1D979C4F63054F42FA4">
    <w:name w:val="976AFB6077D14B1D979C4F63054F42FA4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BD68B88E8C374ED8BDCD3CD2272D5A784">
    <w:name w:val="BD68B88E8C374ED8BDCD3CD2272D5A784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955BD30075C84AA1A5B55B71142E30894">
    <w:name w:val="955BD30075C84AA1A5B55B71142E30894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64795E4CECCE4F26B31C856F049D20DF4">
    <w:name w:val="64795E4CECCE4F26B31C856F049D20DF4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39">
    <w:name w:val="16E0CF8B42814937B62B5FF30DE7A56C39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0BA4C5D1E1A8413593DB039B19917C893">
    <w:name w:val="0BA4C5D1E1A8413593DB039B19917C89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0CC1ABD049CA4B089B7C7DC2CB5416483">
    <w:name w:val="0CC1ABD049CA4B089B7C7DC2CB541648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D8016CC1FD074D7F874E3752B9A0B5E93">
    <w:name w:val="D8016CC1FD074D7F874E3752B9A0B5E9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C8B01D4B4B9340E0BD78DEDD5C8F27CC3">
    <w:name w:val="C8B01D4B4B9340E0BD78DEDD5C8F27CC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50">
    <w:name w:val="03A2DEF9C872404D922480C4FFF49E5D50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0B04AF3D09E14F37AD4E387EEA6E93553">
    <w:name w:val="0B04AF3D09E14F37AD4E387EEA6E9355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7F93CA14B1914E34AAE8711C3B519C793">
    <w:name w:val="7F93CA14B1914E34AAE8711C3B519C79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59CF62B1919D46D78D1CAD07F89101683">
    <w:name w:val="59CF62B1919D46D78D1CAD07F8910168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F43106B85660400B90CC6C9DC35228F98">
    <w:name w:val="F43106B85660400B90CC6C9DC35228F98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4C74C07A3A4C489FB81A6567BD0032813">
    <w:name w:val="4C74C07A3A4C489FB81A6567BD003281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A019AAADEDAC4FFAAAE4905613F508433">
    <w:name w:val="A019AAADEDAC4FFAAAE4905613F50843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8CBF5BB1E3E6492EB3139852ADF56A5D3">
    <w:name w:val="8CBF5BB1E3E6492EB3139852ADF56A5D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6571CE8FCEA14946B769A785D7BABA593">
    <w:name w:val="6571CE8FCEA14946B769A785D7BABA59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1805A2003B584D08AC2C58D06CA5B8153">
    <w:name w:val="1805A2003B584D08AC2C58D06CA5B815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288F0654315645ED8F84FC1F2177A6C03">
    <w:name w:val="288F0654315645ED8F84FC1F2177A6C0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A0A90BD31D25426B9BFAA6D4A0C814C93">
    <w:name w:val="A0A90BD31D25426B9BFAA6D4A0C814C9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539ED0F7C16F4228A0E5F124C984CF6E3">
    <w:name w:val="539ED0F7C16F4228A0E5F124C984CF6E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B1479578E5754799B89F3CBC3FE09A033">
    <w:name w:val="B1479578E5754799B89F3CBC3FE09A03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1B4778796555473A8AA5E8F4320052D23">
    <w:name w:val="1B4778796555473A8AA5E8F4320052D2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8EA3C1B36E0C437CAFB7FFE337B65F323">
    <w:name w:val="8EA3C1B36E0C437CAFB7FFE337B65F32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A8B8454FA7BB4844884852345C8D30EB3">
    <w:name w:val="A8B8454FA7BB4844884852345C8D30EB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AEBE837368F94113A5CA7720F087C54C3">
    <w:name w:val="AEBE837368F94113A5CA7720F087C54C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FD3FA51C4B964E25880DAB3FEAD18CDA3">
    <w:name w:val="FD3FA51C4B964E25880DAB3FEAD18CDA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4B0CDBE10A664F40B55C4C97309392043">
    <w:name w:val="4B0CDBE10A664F40B55C4C9730939204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E4237C2182F9401FAA1FB957AEA7D35A15">
    <w:name w:val="E4237C2182F9401FAA1FB957AEA7D35A15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7FFE9D6D10174FDC857A6A3273D6EAB13">
    <w:name w:val="7FFE9D6D10174FDC857A6A3273D6EAB1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C9FC6C6D23984BDFAE498A92F14E3FF93">
    <w:name w:val="C9FC6C6D23984BDFAE498A92F14E3FF9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5410396E977C4621A391440F726BC14C3">
    <w:name w:val="5410396E977C4621A391440F726BC14C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C5FC07420CC1451595B623592410912D3">
    <w:name w:val="C5FC07420CC1451595B623592410912D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0947E3E45AE54A6488D0E4AD269AAC6F3">
    <w:name w:val="0947E3E45AE54A6488D0E4AD269AAC6F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4E253089F0084D88BAE336295F642DA33">
    <w:name w:val="4E253089F0084D88BAE336295F642DA3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0383C9FB8B6E48DBB3D2737EF477C56B3">
    <w:name w:val="0383C9FB8B6E48DBB3D2737EF477C56B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C7CFE4C8FF124641901CE69CB7C6340012">
    <w:name w:val="C7CFE4C8FF124641901CE69CB7C6340012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783C377673A64DCD98B9386C6E775F2A3">
    <w:name w:val="783C377673A64DCD98B9386C6E775F2A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51D7A4B63CE94583948AFE634BABE3513">
    <w:name w:val="51D7A4B63CE94583948AFE634BABE351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4741D38DD4464A848EB0DF0AA03856723">
    <w:name w:val="4741D38DD4464A848EB0DF0AA0385672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B0ADFE9EA01348EEB643E399FAEE56EC3">
    <w:name w:val="B0ADFE9EA01348EEB643E399FAEE56EC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46">
    <w:name w:val="2D03C96314E24B14AC0EA1872271BDA346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C38D1F6D02574181A93341C42CA08F183">
    <w:name w:val="C38D1F6D02574181A93341C42CA08F18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44459F330A514DB0AFBB2FCB09E4F6EF3">
    <w:name w:val="44459F330A514DB0AFBB2FCB09E4F6EF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835C15868D6940A4956C8A75E1EB40113">
    <w:name w:val="835C15868D6940A4956C8A75E1EB4011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E833DCAEF3A248A08B2CC2A8978112373">
    <w:name w:val="E833DCAEF3A248A08B2CC2A897811237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4F118602F62746CE99995E8B5CDB799D3">
    <w:name w:val="4F118602F62746CE99995E8B5CDB799D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F3D8727EB32B439A99EF95B23D8DDC703">
    <w:name w:val="F3D8727EB32B439A99EF95B23D8DDC70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89B3B7A4243843DFB26405B9895DEAF23">
    <w:name w:val="89B3B7A4243843DFB26405B9895DEAF2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448F8C590F2042B483B11FC1E473D4633">
    <w:name w:val="448F8C590F2042B483B11FC1E473D463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CAF5C0576AB447C1AD55F436F8A2CA353">
    <w:name w:val="CAF5C0576AB447C1AD55F436F8A2CA35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6202FD27570B4BE3BEBBEF612CB9800E3">
    <w:name w:val="6202FD27570B4BE3BEBBEF612CB9800E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1CB1178A3C0C49D9AD634EA58F86ADAA3">
    <w:name w:val="1CB1178A3C0C49D9AD634EA58F86ADAA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244E53DDFF9B42DC95B1AF25BC3C7CD726">
    <w:name w:val="244E53DDFF9B42DC95B1AF25BC3C7CD726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FBA52A23D69E4701B6737D161C1608B73">
    <w:name w:val="FBA52A23D69E4701B6737D161C1608B7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CAEAE8A16C39452ABC7783343215EA123">
    <w:name w:val="CAEAE8A16C39452ABC7783343215EA12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4C1FB491D73A46ADA1C4D65D1C6986823">
    <w:name w:val="4C1FB491D73A46ADA1C4D65D1C698682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13AAF1B5103B40FEB97D53A8731082333">
    <w:name w:val="13AAF1B5103B40FEB97D53A873108233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654FC7FA0618485F8BB32FC09C8EE43A3">
    <w:name w:val="654FC7FA0618485F8BB32FC09C8EE43A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08CD1EBC21964EDE952993ADFF8246963">
    <w:name w:val="08CD1EBC21964EDE952993ADFF824696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F0451596E73742B89B1F0FC0DE2625843">
    <w:name w:val="F0451596E73742B89B1F0FC0DE262584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02CA82F4782E4D1CB45CF532E107B9123">
    <w:name w:val="02CA82F4782E4D1CB45CF532E107B912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892504569BDE446895F507B0CD5C618B3">
    <w:name w:val="892504569BDE446895F507B0CD5C618B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5AB9087915EA44FB91FB62C5F47548C73">
    <w:name w:val="5AB9087915EA44FB91FB62C5F47548C7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1B703F23D884417DB58A17D669A02F323">
    <w:name w:val="1B703F23D884417DB58A17D669A02F32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9D0E0DA382344DFFA0BA22FBF601F3663">
    <w:name w:val="9D0E0DA382344DFFA0BA22FBF601F366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1CAA51F551964DB79B2B8FB049B74CF63">
    <w:name w:val="1CAA51F551964DB79B2B8FB049B74CF6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428DCC9D00564949A64997E31F05ABA53">
    <w:name w:val="428DCC9D00564949A64997E31F05ABA5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D19AFD7D38134A1095B658F4E6923AE73">
    <w:name w:val="D19AFD7D38134A1095B658F4E6923AE7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E218933D0EF74CAEA39E0F3FB6AD51A23">
    <w:name w:val="E218933D0EF74CAEA39E0F3FB6AD51A2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051F085BB6C24CE0AC64280FB59FF5C53">
    <w:name w:val="051F085BB6C24CE0AC64280FB59FF5C5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9D8A5DDFC37744A1BD155EC7C86EC9603">
    <w:name w:val="9D8A5DDFC37744A1BD155EC7C86EC960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4948F63AE16F424CBFA459799DA03FED26">
    <w:name w:val="4948F63AE16F424CBFA459799DA03FED26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8EFFF3AA9F9C4066BCDE7E0E495B083D3">
    <w:name w:val="8EFFF3AA9F9C4066BCDE7E0E495B083D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736A66AE4E08493D936E284C77D8C3E13">
    <w:name w:val="736A66AE4E08493D936E284C77D8C3E1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6E70C91615204914BF35AEAF492C42273">
    <w:name w:val="6E70C91615204914BF35AEAF492C4227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4F05D34AA78E441BB2921DF833E9E8643">
    <w:name w:val="4F05D34AA78E441BB2921DF833E9E864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009EBA074E97435BA8E7F3A4FEFB80973">
    <w:name w:val="009EBA074E97435BA8E7F3A4FEFB8097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ADD729F1C3C84DCCBE1E43CDB42558963">
    <w:name w:val="ADD729F1C3C84DCCBE1E43CDB4255896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B64A18718A084C059CDA51F8C6491DF43">
    <w:name w:val="B64A18718A084C059CDA51F8C6491DF4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A5A44559CBB141DDBDE517895022DD753">
    <w:name w:val="A5A44559CBB141DDBDE517895022DD75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FAD329D9C0E14A19B5875250E68C84013">
    <w:name w:val="FAD329D9C0E14A19B5875250E68C8401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E6BA1038044B4588BDFC33CE85E724943">
    <w:name w:val="E6BA1038044B4588BDFC33CE85E72494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D3B5095D5FCB43BAA7B7B3BEE77051243">
    <w:name w:val="D3B5095D5FCB43BAA7B7B3BEE7705124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47F21C5F874B466CAF6476691822ECF83">
    <w:name w:val="47F21C5F874B466CAF6476691822ECF8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B16AD38D076D4734B28569E6137449623">
    <w:name w:val="B16AD38D076D4734B28569E613744962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6E0CD3B9E8444F4488D99F0D73D3DEA03">
    <w:name w:val="6E0CD3B9E8444F4488D99F0D73D3DEA0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B124A58D5A644382A0CC00CB31FBC2BC3">
    <w:name w:val="B124A58D5A644382A0CC00CB31FBC2BC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C560250980FA4DD08FB4E4916B5130903">
    <w:name w:val="C560250980FA4DD08FB4E4916B513090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F3C9F3467616445098A8C01C1099BC1B3">
    <w:name w:val="F3C9F3467616445098A8C01C1099BC1B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4408B0F83D594B739BDE41226BE1FA0C3">
    <w:name w:val="4408B0F83D594B739BDE41226BE1FA0C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E90DA4BCAEDB43118D1B465FD2EEA50F3">
    <w:name w:val="E90DA4BCAEDB43118D1B465FD2EEA50F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AD5F6D1801CA47FFBA858ADF62E00D0E3">
    <w:name w:val="AD5F6D1801CA47FFBA858ADF62E00D0E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BCF9DE74EACA4E12859CF996D819BA413">
    <w:name w:val="BCF9DE74EACA4E12859CF996D819BA41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757EC27E9F764FB0B49A50ADCFE80AB027">
    <w:name w:val="757EC27E9F764FB0B49A50ADCFE80AB027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CD19A7DC081846DFB0EB6249319789D23">
    <w:name w:val="CD19A7DC081846DFB0EB6249319789D2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9F68DC23993449679CEA7191919DE31428">
    <w:name w:val="9F68DC23993449679CEA7191919DE31428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ACDDB2D4B9EF45D5B4E2B1D03F17818C3">
    <w:name w:val="ACDDB2D4B9EF45D5B4E2B1D03F17818C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189F8069ED204755B0AB1298471F04143">
    <w:name w:val="189F8069ED204755B0AB1298471F0414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476DB90C27314C5D9DBF3D4681170EAB3">
    <w:name w:val="476DB90C27314C5D9DBF3D4681170EAB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0AECF910B2134330A50DB939C5ED20F33">
    <w:name w:val="0AECF910B2134330A50DB939C5ED20F3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6920F029271A4CF2B6AFD86B3BD19B463">
    <w:name w:val="6920F029271A4CF2B6AFD86B3BD19B46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0FE8F1A2C1A74B62AC3B4898052E2A723">
    <w:name w:val="0FE8F1A2C1A74B62AC3B4898052E2A723"/>
    <w:rsid w:val="00D54829"/>
    <w:pPr>
      <w:spacing w:before="120" w:after="200" w:line="264" w:lineRule="auto"/>
    </w:pPr>
    <w:rPr>
      <w:lang w:val="en-US" w:eastAsia="ja-JP"/>
    </w:rPr>
  </w:style>
  <w:style w:type="paragraph" w:customStyle="1" w:styleId="389C7864FCB240B0AC0634A0B59716E5">
    <w:name w:val="389C7864FCB240B0AC0634A0B59716E5"/>
    <w:rsid w:val="00D54829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D9E3D6575AD0497D8F87E160CA0F932E">
    <w:name w:val="D9E3D6575AD0497D8F87E160CA0F932E"/>
    <w:rsid w:val="00D54829"/>
    <w:rPr>
      <w:lang w:val="en-US" w:eastAsia="en-US"/>
    </w:rPr>
  </w:style>
  <w:style w:type="paragraph" w:customStyle="1" w:styleId="71A5F539683F4E889D1A3F5BF06FA27B48">
    <w:name w:val="71A5F539683F4E889D1A3F5BF06FA27B48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96B4D6D375DB4B1AA949FDB0C8AA69314">
    <w:name w:val="96B4D6D375DB4B1AA949FDB0C8AA6931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52829411BFDB449B830DBE5F10B3CEC04">
    <w:name w:val="52829411BFDB449B830DBE5F10B3CEC0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6383EE69A7E94E14AE04BE6604202BE84">
    <w:name w:val="6383EE69A7E94E14AE04BE6604202BE8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8E41DE3169DB4EA9994B515E3735AB394">
    <w:name w:val="8E41DE3169DB4EA9994B515E3735AB39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E9E7EFE6DA314B689607899E2E32B6524">
    <w:name w:val="E9E7EFE6DA314B689607899E2E32B652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F5DD5C8BC26D49D388E519672D9F37704">
    <w:name w:val="F5DD5C8BC26D49D388E519672D9F3770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89EBDBD1178F4234A296AFA72E0968C54">
    <w:name w:val="89EBDBD1178F4234A296AFA72E0968C5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CF9138E6870049DE99139C357C5DCBFC4">
    <w:name w:val="CF9138E6870049DE99139C357C5DCBFC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20DF04AF0148483595F5CF0B7B0CAED14">
    <w:name w:val="20DF04AF0148483595F5CF0B7B0CAED1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3E786E3ECD184EC29F32938A6DA575264">
    <w:name w:val="3E786E3ECD184EC29F32938A6DA57526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45B9393D19F54AB6B03D26397DE7451A4">
    <w:name w:val="45B9393D19F54AB6B03D26397DE7451A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69CB779921B646B69E1F07DDBDD692644">
    <w:name w:val="69CB779921B646B69E1F07DDBDD69264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4B4F778D1CDD41A699CECCB9A56AC36E4">
    <w:name w:val="4B4F778D1CDD41A699CECCB9A56AC36E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6CBE89D4387C4DF182125EE76E8F86174">
    <w:name w:val="6CBE89D4387C4DF182125EE76E8F8617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2662FE7B6011445E8034A7E627941D0D4">
    <w:name w:val="2662FE7B6011445E8034A7E627941D0D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2A3A77FB2F124FA9A067E656D130E9EF4">
    <w:name w:val="2A3A77FB2F124FA9A067E656D130E9EF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E56EEFD743C8493B99D9DED40F8541314">
    <w:name w:val="E56EEFD743C8493B99D9DED40F854131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46">
    <w:name w:val="1247D205B54C457FB54D47A7C6ECF83246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160959B1EE8A42FB907A39BE0FD30D114">
    <w:name w:val="160959B1EE8A42FB907A39BE0FD30D11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46">
    <w:name w:val="6B4B59B24EAC41AE899D04D04A2C72AA46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FDB75D2798FA429794D7E5EB53B492AC4">
    <w:name w:val="FDB75D2798FA429794D7E5EB53B492AC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5524549E79C944D9A5B81CE06958B65C4">
    <w:name w:val="5524549E79C944D9A5B81CE06958B65C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688B28CB5BE844AE8ACD43B79FF522EE4">
    <w:name w:val="688B28CB5BE844AE8ACD43B79FF522EE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AB165EA1005E4336A02102B1D61893264">
    <w:name w:val="AB165EA1005E4336A02102B1D6189326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15FD79FD716E48BCB8F8F065EEC3AE184">
    <w:name w:val="15FD79FD716E48BCB8F8F065EEC3AE18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D9B555580AC2444CA43485F95257DF954">
    <w:name w:val="D9B555580AC2444CA43485F95257DF95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D20CAC42788E409BA9A4AD2CA1BF4C064">
    <w:name w:val="D20CAC42788E409BA9A4AD2CA1BF4C06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8D4508BFF2614FF09B7B0674BF6F0F794">
    <w:name w:val="8D4508BFF2614FF09B7B0674BF6F0F79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F7C45FA4B4E64B348CD74A87881A89584">
    <w:name w:val="F7C45FA4B4E64B348CD74A87881A8958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CBF1A1E5EDAA49D599C1927975C585A14">
    <w:name w:val="CBF1A1E5EDAA49D599C1927975C585A1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6B207534A7C447DDABDE2CB97B35E8954">
    <w:name w:val="6B207534A7C447DDABDE2CB97B35E895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E475C9C96EC940E8A49FA5657023D48E4">
    <w:name w:val="E475C9C96EC940E8A49FA5657023D48E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52012965B09E400EB4CE98C69B81F3664">
    <w:name w:val="52012965B09E400EB4CE98C69B81F366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853036B7DF8D49538F9E6952F937CBCD4">
    <w:name w:val="853036B7DF8D49538F9E6952F937CBCD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3B65A1CA8CC642C8AAA80D88758DFE604">
    <w:name w:val="3B65A1CA8CC642C8AAA80D88758DFE60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7819C77016284FDC811A914FFE0A40044">
    <w:name w:val="7819C77016284FDC811A914FFE0A4004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9AB53AF3DC76468A990953108003313F4">
    <w:name w:val="9AB53AF3DC76468A990953108003313F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A94F924C603045D9BD884D73AD9956414">
    <w:name w:val="A94F924C603045D9BD884D73AD995641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5670558B703C4E98A7458DD6596C978926">
    <w:name w:val="5670558B703C4E98A7458DD6596C978926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DE63C1785AE740C9964006256CA157484">
    <w:name w:val="DE63C1785AE740C9964006256CA15748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6C8C4B8041DF4E0DA8BC4C4DF0620B1C5">
    <w:name w:val="6C8C4B8041DF4E0DA8BC4C4DF0620B1C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A96AD38D03A347C6B48E693E5FDDEE144">
    <w:name w:val="A96AD38D03A347C6B48E693E5FDDEE14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030560544DFD4194859F5EFCA31703FF4">
    <w:name w:val="030560544DFD4194859F5EFCA31703FF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394E414DDBAC4295A47DBDEA4F8A30BC4">
    <w:name w:val="394E414DDBAC4295A47DBDEA4F8A30BC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3FD29B08469C4F80BC4A8168EE51C5604">
    <w:name w:val="3FD29B08469C4F80BC4A8168EE51C560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A013B77100D9442AA893ECA268F40F9A4">
    <w:name w:val="A013B77100D9442AA893ECA268F40F9A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1C9E7C8079514EA4B256E42187C7BF424">
    <w:name w:val="1C9E7C8079514EA4B256E42187C7BF42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D3A0B79CB6254193AE57300C5EBD33E94">
    <w:name w:val="D3A0B79CB6254193AE57300C5EBD33E9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1C32AD4FB0C14D188D99D82159659C954">
    <w:name w:val="1C32AD4FB0C14D188D99D82159659C95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62">
    <w:name w:val="A13CE39AF96A45D6A2C4BF0EF378607C62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5F5CE82B870A4D7C8A155B52D0E8FF524">
    <w:name w:val="5F5CE82B870A4D7C8A155B52D0E8FF52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1D73CC31FB0F45699312D05CE8B9FA1E4">
    <w:name w:val="1D73CC31FB0F45699312D05CE8B9FA1E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5BD32270141D437DAD9F69595A8037AA4">
    <w:name w:val="5BD32270141D437DAD9F69595A8037AA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5FC0B4E15860468D9B4ED8D835A5878E4">
    <w:name w:val="5FC0B4E15860468D9B4ED8D835A5878E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091DCE5BC6D045B0A3AAB1D2D0E4FC844">
    <w:name w:val="091DCE5BC6D045B0A3AAB1D2D0E4FC84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8B8162C96FEF4BE4A95FB398031929865">
    <w:name w:val="8B8162C96FEF4BE4A95FB39803192986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AB67F77B726F46EFAB28B225B81A76865">
    <w:name w:val="AB67F77B726F46EFAB28B225B81A7686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2DBC8354860147B291EAC99C72D15D0E5">
    <w:name w:val="2DBC8354860147B291EAC99C72D15D0E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5F9981DD72B04E37B3296EB1F749EEB75">
    <w:name w:val="5F9981DD72B04E37B3296EB1F749EEB7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62B01FA9819E481AA57BA7376D1C892B5">
    <w:name w:val="62B01FA9819E481AA57BA7376D1C892B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C2EEF7882F8B45D5A6660C7E22FBF33512">
    <w:name w:val="C2EEF7882F8B45D5A6660C7E22FBF33512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9EAFF732A1AB42A79AAE09603C2D59FA5">
    <w:name w:val="9EAFF732A1AB42A79AAE09603C2D59FA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59D36D2602434AEE8D3ADB125A1A22865">
    <w:name w:val="59D36D2602434AEE8D3ADB125A1A2286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02CAAD528B6F418F848166F6BF6DF1DA5">
    <w:name w:val="02CAAD528B6F418F848166F6BF6DF1DA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5D90A174D3814ADB8E03344AD2CE2BD25">
    <w:name w:val="5D90A174D3814ADB8E03344AD2CE2BD2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976AFB6077D14B1D979C4F63054F42FA5">
    <w:name w:val="976AFB6077D14B1D979C4F63054F42FA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BD68B88E8C374ED8BDCD3CD2272D5A785">
    <w:name w:val="BD68B88E8C374ED8BDCD3CD2272D5A78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955BD30075C84AA1A5B55B71142E30895">
    <w:name w:val="955BD30075C84AA1A5B55B71142E3089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64795E4CECCE4F26B31C856F049D20DF5">
    <w:name w:val="64795E4CECCE4F26B31C856F049D20DF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40">
    <w:name w:val="16E0CF8B42814937B62B5FF30DE7A56C40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0BA4C5D1E1A8413593DB039B19917C894">
    <w:name w:val="0BA4C5D1E1A8413593DB039B19917C89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0CC1ABD049CA4B089B7C7DC2CB5416484">
    <w:name w:val="0CC1ABD049CA4B089B7C7DC2CB541648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D8016CC1FD074D7F874E3752B9A0B5E94">
    <w:name w:val="D8016CC1FD074D7F874E3752B9A0B5E9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C8B01D4B4B9340E0BD78DEDD5C8F27CC4">
    <w:name w:val="C8B01D4B4B9340E0BD78DEDD5C8F27CC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51">
    <w:name w:val="03A2DEF9C872404D922480C4FFF49E5D51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0B04AF3D09E14F37AD4E387EEA6E93554">
    <w:name w:val="0B04AF3D09E14F37AD4E387EEA6E9355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7F93CA14B1914E34AAE8711C3B519C794">
    <w:name w:val="7F93CA14B1914E34AAE8711C3B519C79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59CF62B1919D46D78D1CAD07F89101684">
    <w:name w:val="59CF62B1919D46D78D1CAD07F8910168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F43106B85660400B90CC6C9DC35228F99">
    <w:name w:val="F43106B85660400B90CC6C9DC35228F99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4C74C07A3A4C489FB81A6567BD0032814">
    <w:name w:val="4C74C07A3A4C489FB81A6567BD003281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A019AAADEDAC4FFAAAE4905613F508434">
    <w:name w:val="A019AAADEDAC4FFAAAE4905613F50843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8CBF5BB1E3E6492EB3139852ADF56A5D4">
    <w:name w:val="8CBF5BB1E3E6492EB3139852ADF56A5D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6571CE8FCEA14946B769A785D7BABA594">
    <w:name w:val="6571CE8FCEA14946B769A785D7BABA59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1805A2003B584D08AC2C58D06CA5B8154">
    <w:name w:val="1805A2003B584D08AC2C58D06CA5B815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288F0654315645ED8F84FC1F2177A6C04">
    <w:name w:val="288F0654315645ED8F84FC1F2177A6C0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A0A90BD31D25426B9BFAA6D4A0C814C94">
    <w:name w:val="A0A90BD31D25426B9BFAA6D4A0C814C9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539ED0F7C16F4228A0E5F124C984CF6E4">
    <w:name w:val="539ED0F7C16F4228A0E5F124C984CF6E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B1479578E5754799B89F3CBC3FE09A034">
    <w:name w:val="B1479578E5754799B89F3CBC3FE09A03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1B4778796555473A8AA5E8F4320052D24">
    <w:name w:val="1B4778796555473A8AA5E8F4320052D2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8EA3C1B36E0C437CAFB7FFE337B65F324">
    <w:name w:val="8EA3C1B36E0C437CAFB7FFE337B65F32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A8B8454FA7BB4844884852345C8D30EB4">
    <w:name w:val="A8B8454FA7BB4844884852345C8D30EB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AEBE837368F94113A5CA7720F087C54C4">
    <w:name w:val="AEBE837368F94113A5CA7720F087C54C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FD3FA51C4B964E25880DAB3FEAD18CDA4">
    <w:name w:val="FD3FA51C4B964E25880DAB3FEAD18CDA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4B0CDBE10A664F40B55C4C97309392044">
    <w:name w:val="4B0CDBE10A664F40B55C4C9730939204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E4237C2182F9401FAA1FB957AEA7D35A16">
    <w:name w:val="E4237C2182F9401FAA1FB957AEA7D35A16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7FFE9D6D10174FDC857A6A3273D6EAB14">
    <w:name w:val="7FFE9D6D10174FDC857A6A3273D6EAB1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C9FC6C6D23984BDFAE498A92F14E3FF94">
    <w:name w:val="C9FC6C6D23984BDFAE498A92F14E3FF9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5410396E977C4621A391440F726BC14C4">
    <w:name w:val="5410396E977C4621A391440F726BC14C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C5FC07420CC1451595B623592410912D4">
    <w:name w:val="C5FC07420CC1451595B623592410912D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0947E3E45AE54A6488D0E4AD269AAC6F4">
    <w:name w:val="0947E3E45AE54A6488D0E4AD269AAC6F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4E253089F0084D88BAE336295F642DA34">
    <w:name w:val="4E253089F0084D88BAE336295F642DA3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0383C9FB8B6E48DBB3D2737EF477C56B4">
    <w:name w:val="0383C9FB8B6E48DBB3D2737EF477C56B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C7CFE4C8FF124641901CE69CB7C6340013">
    <w:name w:val="C7CFE4C8FF124641901CE69CB7C6340013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783C377673A64DCD98B9386C6E775F2A4">
    <w:name w:val="783C377673A64DCD98B9386C6E775F2A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51D7A4B63CE94583948AFE634BABE3514">
    <w:name w:val="51D7A4B63CE94583948AFE634BABE351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4741D38DD4464A848EB0DF0AA03856724">
    <w:name w:val="4741D38DD4464A848EB0DF0AA0385672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B0ADFE9EA01348EEB643E399FAEE56EC4">
    <w:name w:val="B0ADFE9EA01348EEB643E399FAEE56EC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47">
    <w:name w:val="2D03C96314E24B14AC0EA1872271BDA347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C38D1F6D02574181A93341C42CA08F184">
    <w:name w:val="C38D1F6D02574181A93341C42CA08F18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44459F330A514DB0AFBB2FCB09E4F6EF4">
    <w:name w:val="44459F330A514DB0AFBB2FCB09E4F6EF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835C15868D6940A4956C8A75E1EB40114">
    <w:name w:val="835C15868D6940A4956C8A75E1EB4011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E833DCAEF3A248A08B2CC2A8978112374">
    <w:name w:val="E833DCAEF3A248A08B2CC2A897811237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4F118602F62746CE99995E8B5CDB799D4">
    <w:name w:val="4F118602F62746CE99995E8B5CDB799D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F3D8727EB32B439A99EF95B23D8DDC704">
    <w:name w:val="F3D8727EB32B439A99EF95B23D8DDC70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89B3B7A4243843DFB26405B9895DEAF24">
    <w:name w:val="89B3B7A4243843DFB26405B9895DEAF2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448F8C590F2042B483B11FC1E473D4634">
    <w:name w:val="448F8C590F2042B483B11FC1E473D463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CAF5C0576AB447C1AD55F436F8A2CA354">
    <w:name w:val="CAF5C0576AB447C1AD55F436F8A2CA35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6202FD27570B4BE3BEBBEF612CB9800E4">
    <w:name w:val="6202FD27570B4BE3BEBBEF612CB9800E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1CB1178A3C0C49D9AD634EA58F86ADAA4">
    <w:name w:val="1CB1178A3C0C49D9AD634EA58F86ADAA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244E53DDFF9B42DC95B1AF25BC3C7CD727">
    <w:name w:val="244E53DDFF9B42DC95B1AF25BC3C7CD727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FBA52A23D69E4701B6737D161C1608B74">
    <w:name w:val="FBA52A23D69E4701B6737D161C1608B7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CAEAE8A16C39452ABC7783343215EA124">
    <w:name w:val="CAEAE8A16C39452ABC7783343215EA12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4C1FB491D73A46ADA1C4D65D1C6986824">
    <w:name w:val="4C1FB491D73A46ADA1C4D65D1C698682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13AAF1B5103B40FEB97D53A8731082334">
    <w:name w:val="13AAF1B5103B40FEB97D53A873108233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654FC7FA0618485F8BB32FC09C8EE43A4">
    <w:name w:val="654FC7FA0618485F8BB32FC09C8EE43A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08CD1EBC21964EDE952993ADFF8246964">
    <w:name w:val="08CD1EBC21964EDE952993ADFF824696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F0451596E73742B89B1F0FC0DE2625844">
    <w:name w:val="F0451596E73742B89B1F0FC0DE262584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02CA82F4782E4D1CB45CF532E107B9124">
    <w:name w:val="02CA82F4782E4D1CB45CF532E107B912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892504569BDE446895F507B0CD5C618B4">
    <w:name w:val="892504569BDE446895F507B0CD5C618B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5AB9087915EA44FB91FB62C5F47548C74">
    <w:name w:val="5AB9087915EA44FB91FB62C5F47548C7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1B703F23D884417DB58A17D669A02F324">
    <w:name w:val="1B703F23D884417DB58A17D669A02F32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9D0E0DA382344DFFA0BA22FBF601F3664">
    <w:name w:val="9D0E0DA382344DFFA0BA22FBF601F366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1CAA51F551964DB79B2B8FB049B74CF64">
    <w:name w:val="1CAA51F551964DB79B2B8FB049B74CF6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428DCC9D00564949A64997E31F05ABA54">
    <w:name w:val="428DCC9D00564949A64997E31F05ABA5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D19AFD7D38134A1095B658F4E6923AE74">
    <w:name w:val="D19AFD7D38134A1095B658F4E6923AE7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E218933D0EF74CAEA39E0F3FB6AD51A24">
    <w:name w:val="E218933D0EF74CAEA39E0F3FB6AD51A2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051F085BB6C24CE0AC64280FB59FF5C54">
    <w:name w:val="051F085BB6C24CE0AC64280FB59FF5C5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9D8A5DDFC37744A1BD155EC7C86EC9604">
    <w:name w:val="9D8A5DDFC37744A1BD155EC7C86EC960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4948F63AE16F424CBFA459799DA03FED27">
    <w:name w:val="4948F63AE16F424CBFA459799DA03FED27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8EFFF3AA9F9C4066BCDE7E0E495B083D4">
    <w:name w:val="8EFFF3AA9F9C4066BCDE7E0E495B083D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736A66AE4E08493D936E284C77D8C3E14">
    <w:name w:val="736A66AE4E08493D936E284C77D8C3E1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6E70C91615204914BF35AEAF492C42274">
    <w:name w:val="6E70C91615204914BF35AEAF492C4227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4F05D34AA78E441BB2921DF833E9E8644">
    <w:name w:val="4F05D34AA78E441BB2921DF833E9E864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009EBA074E97435BA8E7F3A4FEFB80974">
    <w:name w:val="009EBA074E97435BA8E7F3A4FEFB8097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ADD729F1C3C84DCCBE1E43CDB42558964">
    <w:name w:val="ADD729F1C3C84DCCBE1E43CDB4255896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B64A18718A084C059CDA51F8C6491DF44">
    <w:name w:val="B64A18718A084C059CDA51F8C6491DF4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A5A44559CBB141DDBDE517895022DD754">
    <w:name w:val="A5A44559CBB141DDBDE517895022DD75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FAD329D9C0E14A19B5875250E68C84014">
    <w:name w:val="FAD329D9C0E14A19B5875250E68C8401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E6BA1038044B4588BDFC33CE85E724944">
    <w:name w:val="E6BA1038044B4588BDFC33CE85E72494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D3B5095D5FCB43BAA7B7B3BEE77051244">
    <w:name w:val="D3B5095D5FCB43BAA7B7B3BEE7705124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47F21C5F874B466CAF6476691822ECF84">
    <w:name w:val="47F21C5F874B466CAF6476691822ECF8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B16AD38D076D4734B28569E6137449624">
    <w:name w:val="B16AD38D076D4734B28569E613744962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6E0CD3B9E8444F4488D99F0D73D3DEA04">
    <w:name w:val="6E0CD3B9E8444F4488D99F0D73D3DEA0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B124A58D5A644382A0CC00CB31FBC2BC4">
    <w:name w:val="B124A58D5A644382A0CC00CB31FBC2BC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C560250980FA4DD08FB4E4916B5130904">
    <w:name w:val="C560250980FA4DD08FB4E4916B513090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F3C9F3467616445098A8C01C1099BC1B4">
    <w:name w:val="F3C9F3467616445098A8C01C1099BC1B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4408B0F83D594B739BDE41226BE1FA0C4">
    <w:name w:val="4408B0F83D594B739BDE41226BE1FA0C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E90DA4BCAEDB43118D1B465FD2EEA50F4">
    <w:name w:val="E90DA4BCAEDB43118D1B465FD2EEA50F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AD5F6D1801CA47FFBA858ADF62E00D0E4">
    <w:name w:val="AD5F6D1801CA47FFBA858ADF62E00D0E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BCF9DE74EACA4E12859CF996D819BA414">
    <w:name w:val="BCF9DE74EACA4E12859CF996D819BA41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757EC27E9F764FB0B49A50ADCFE80AB028">
    <w:name w:val="757EC27E9F764FB0B49A50ADCFE80AB028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CD19A7DC081846DFB0EB6249319789D24">
    <w:name w:val="CD19A7DC081846DFB0EB6249319789D2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9F68DC23993449679CEA7191919DE31429">
    <w:name w:val="9F68DC23993449679CEA7191919DE31429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ACDDB2D4B9EF45D5B4E2B1D03F17818C4">
    <w:name w:val="ACDDB2D4B9EF45D5B4E2B1D03F17818C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189F8069ED204755B0AB1298471F04144">
    <w:name w:val="189F8069ED204755B0AB1298471F0414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476DB90C27314C5D9DBF3D4681170EAB4">
    <w:name w:val="476DB90C27314C5D9DBF3D4681170EAB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0AECF910B2134330A50DB939C5ED20F34">
    <w:name w:val="0AECF910B2134330A50DB939C5ED20F3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6920F029271A4CF2B6AFD86B3BD19B464">
    <w:name w:val="6920F029271A4CF2B6AFD86B3BD19B46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0FE8F1A2C1A74B62AC3B4898052E2A724">
    <w:name w:val="0FE8F1A2C1A74B62AC3B4898052E2A724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F7EB95B9D3104DA7A2E54D87DB8AC347">
    <w:name w:val="F7EB95B9D3104DA7A2E54D87DB8AC347"/>
    <w:rsid w:val="002607E9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40A91B784809400193E56FE98588BCA3">
    <w:name w:val="40A91B784809400193E56FE98588BCA3"/>
    <w:rsid w:val="002607E9"/>
    <w:rPr>
      <w:lang w:val="en-US" w:eastAsia="en-US"/>
    </w:rPr>
  </w:style>
  <w:style w:type="paragraph" w:customStyle="1" w:styleId="71A5F539683F4E889D1A3F5BF06FA27B49">
    <w:name w:val="71A5F539683F4E889D1A3F5BF06FA27B49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96B4D6D375DB4B1AA949FDB0C8AA69315">
    <w:name w:val="96B4D6D375DB4B1AA949FDB0C8AA6931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52829411BFDB449B830DBE5F10B3CEC05">
    <w:name w:val="52829411BFDB449B830DBE5F10B3CEC0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6383EE69A7E94E14AE04BE6604202BE85">
    <w:name w:val="6383EE69A7E94E14AE04BE6604202BE8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8E41DE3169DB4EA9994B515E3735AB395">
    <w:name w:val="8E41DE3169DB4EA9994B515E3735AB39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E9E7EFE6DA314B689607899E2E32B6525">
    <w:name w:val="E9E7EFE6DA314B689607899E2E32B652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F5DD5C8BC26D49D388E519672D9F37705">
    <w:name w:val="F5DD5C8BC26D49D388E519672D9F3770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89EBDBD1178F4234A296AFA72E0968C55">
    <w:name w:val="89EBDBD1178F4234A296AFA72E0968C5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CF9138E6870049DE99139C357C5DCBFC5">
    <w:name w:val="CF9138E6870049DE99139C357C5DCBFC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20DF04AF0148483595F5CF0B7B0CAED15">
    <w:name w:val="20DF04AF0148483595F5CF0B7B0CAED1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3E786E3ECD184EC29F32938A6DA575265">
    <w:name w:val="3E786E3ECD184EC29F32938A6DA57526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45B9393D19F54AB6B03D26397DE7451A5">
    <w:name w:val="45B9393D19F54AB6B03D26397DE7451A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69CB779921B646B69E1F07DDBDD692645">
    <w:name w:val="69CB779921B646B69E1F07DDBDD69264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4B4F778D1CDD41A699CECCB9A56AC36E5">
    <w:name w:val="4B4F778D1CDD41A699CECCB9A56AC36E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6CBE89D4387C4DF182125EE76E8F86175">
    <w:name w:val="6CBE89D4387C4DF182125EE76E8F8617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2662FE7B6011445E8034A7E627941D0D5">
    <w:name w:val="2662FE7B6011445E8034A7E627941D0D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2A3A77FB2F124FA9A067E656D130E9EF5">
    <w:name w:val="2A3A77FB2F124FA9A067E656D130E9EF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E56EEFD743C8493B99D9DED40F8541315">
    <w:name w:val="E56EEFD743C8493B99D9DED40F854131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47">
    <w:name w:val="1247D205B54C457FB54D47A7C6ECF83247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160959B1EE8A42FB907A39BE0FD30D115">
    <w:name w:val="160959B1EE8A42FB907A39BE0FD30D11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47">
    <w:name w:val="6B4B59B24EAC41AE899D04D04A2C72AA47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FDB75D2798FA429794D7E5EB53B492AC5">
    <w:name w:val="FDB75D2798FA429794D7E5EB53B492AC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5524549E79C944D9A5B81CE06958B65C5">
    <w:name w:val="5524549E79C944D9A5B81CE06958B65C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688B28CB5BE844AE8ACD43B79FF522EE5">
    <w:name w:val="688B28CB5BE844AE8ACD43B79FF522EE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AB165EA1005E4336A02102B1D61893265">
    <w:name w:val="AB165EA1005E4336A02102B1D6189326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15FD79FD716E48BCB8F8F065EEC3AE185">
    <w:name w:val="15FD79FD716E48BCB8F8F065EEC3AE18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D9B555580AC2444CA43485F95257DF955">
    <w:name w:val="D9B555580AC2444CA43485F95257DF95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D20CAC42788E409BA9A4AD2CA1BF4C065">
    <w:name w:val="D20CAC42788E409BA9A4AD2CA1BF4C06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8D4508BFF2614FF09B7B0674BF6F0F795">
    <w:name w:val="8D4508BFF2614FF09B7B0674BF6F0F79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F7C45FA4B4E64B348CD74A87881A89585">
    <w:name w:val="F7C45FA4B4E64B348CD74A87881A8958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CBF1A1E5EDAA49D599C1927975C585A15">
    <w:name w:val="CBF1A1E5EDAA49D599C1927975C585A1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6B207534A7C447DDABDE2CB97B35E8955">
    <w:name w:val="6B207534A7C447DDABDE2CB97B35E895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E475C9C96EC940E8A49FA5657023D48E5">
    <w:name w:val="E475C9C96EC940E8A49FA5657023D48E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52012965B09E400EB4CE98C69B81F3665">
    <w:name w:val="52012965B09E400EB4CE98C69B81F366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853036B7DF8D49538F9E6952F937CBCD5">
    <w:name w:val="853036B7DF8D49538F9E6952F937CBCD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3B65A1CA8CC642C8AAA80D88758DFE605">
    <w:name w:val="3B65A1CA8CC642C8AAA80D88758DFE60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7819C77016284FDC811A914FFE0A40045">
    <w:name w:val="7819C77016284FDC811A914FFE0A4004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9AB53AF3DC76468A990953108003313F5">
    <w:name w:val="9AB53AF3DC76468A990953108003313F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A94F924C603045D9BD884D73AD9956415">
    <w:name w:val="A94F924C603045D9BD884D73AD9956415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C5DF01B5DB35470C8E88DDCE42C44D85">
    <w:name w:val="C5DF01B5DB35470C8E88DDCE42C44D85"/>
    <w:rsid w:val="002607E9"/>
    <w:rPr>
      <w:lang w:val="en-US" w:eastAsia="en-US"/>
    </w:rPr>
  </w:style>
  <w:style w:type="paragraph" w:customStyle="1" w:styleId="7F7FDA17965B416798C53596EB205A5F">
    <w:name w:val="7F7FDA17965B416798C53596EB205A5F"/>
    <w:rsid w:val="002607E9"/>
    <w:rPr>
      <w:lang w:val="en-US" w:eastAsia="en-US"/>
    </w:rPr>
  </w:style>
  <w:style w:type="paragraph" w:customStyle="1" w:styleId="5DF6F20B488B434B951FD285A4479EC4">
    <w:name w:val="5DF6F20B488B434B951FD285A4479EC4"/>
    <w:rsid w:val="002607E9"/>
    <w:rPr>
      <w:lang w:val="en-US" w:eastAsia="en-US"/>
    </w:rPr>
  </w:style>
  <w:style w:type="paragraph" w:customStyle="1" w:styleId="1EDECA7C76D2466BB3DAF25AE7070440">
    <w:name w:val="1EDECA7C76D2466BB3DAF25AE7070440"/>
    <w:rsid w:val="002607E9"/>
    <w:rPr>
      <w:lang w:val="en-US" w:eastAsia="en-US"/>
    </w:rPr>
  </w:style>
  <w:style w:type="paragraph" w:customStyle="1" w:styleId="C57593700A1245A99B3FF12138845AB6">
    <w:name w:val="C57593700A1245A99B3FF12138845AB6"/>
    <w:rsid w:val="002607E9"/>
    <w:rPr>
      <w:lang w:val="en-US" w:eastAsia="en-US"/>
    </w:rPr>
  </w:style>
  <w:style w:type="paragraph" w:customStyle="1" w:styleId="ADAE5338D6B0481DB4B7CEDA90C5A434">
    <w:name w:val="ADAE5338D6B0481DB4B7CEDA90C5A434"/>
    <w:rsid w:val="002607E9"/>
    <w:rPr>
      <w:lang w:val="en-US" w:eastAsia="en-US"/>
    </w:rPr>
  </w:style>
  <w:style w:type="paragraph" w:customStyle="1" w:styleId="ABD11571919B43B7B5D0A430FE8A9F36">
    <w:name w:val="ABD11571919B43B7B5D0A430FE8A9F36"/>
    <w:rsid w:val="002607E9"/>
    <w:rPr>
      <w:lang w:val="en-US" w:eastAsia="en-US"/>
    </w:rPr>
  </w:style>
  <w:style w:type="paragraph" w:customStyle="1" w:styleId="B3937F777F3948D7B5CCD103488C7CC7">
    <w:name w:val="B3937F777F3948D7B5CCD103488C7CC7"/>
    <w:rsid w:val="002607E9"/>
    <w:rPr>
      <w:lang w:val="en-US" w:eastAsia="en-US"/>
    </w:rPr>
  </w:style>
  <w:style w:type="paragraph" w:customStyle="1" w:styleId="F2F075B01BB7491A85B6A6066279983C">
    <w:name w:val="F2F075B01BB7491A85B6A6066279983C"/>
    <w:rsid w:val="002607E9"/>
    <w:rPr>
      <w:lang w:val="en-US" w:eastAsia="en-US"/>
    </w:rPr>
  </w:style>
  <w:style w:type="paragraph" w:customStyle="1" w:styleId="3135409122924203819CB3E61784DFCD">
    <w:name w:val="3135409122924203819CB3E61784DFCD"/>
    <w:rsid w:val="002607E9"/>
    <w:rPr>
      <w:lang w:val="en-US" w:eastAsia="en-US"/>
    </w:rPr>
  </w:style>
  <w:style w:type="paragraph" w:customStyle="1" w:styleId="A7B6B56E3D744D1EABDC1AF64E7E228D">
    <w:name w:val="A7B6B56E3D744D1EABDC1AF64E7E228D"/>
    <w:rsid w:val="002607E9"/>
    <w:rPr>
      <w:lang w:val="en-US" w:eastAsia="en-US"/>
    </w:rPr>
  </w:style>
  <w:style w:type="paragraph" w:customStyle="1" w:styleId="71A5F539683F4E889D1A3F5BF06FA27B50">
    <w:name w:val="71A5F539683F4E889D1A3F5BF06FA27B50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96B4D6D375DB4B1AA949FDB0C8AA69316">
    <w:name w:val="96B4D6D375DB4B1AA949FDB0C8AA69316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52829411BFDB449B830DBE5F10B3CEC06">
    <w:name w:val="52829411BFDB449B830DBE5F10B3CEC06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6383EE69A7E94E14AE04BE6604202BE86">
    <w:name w:val="6383EE69A7E94E14AE04BE6604202BE86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8E41DE3169DB4EA9994B515E3735AB396">
    <w:name w:val="8E41DE3169DB4EA9994B515E3735AB396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E9E7EFE6DA314B689607899E2E32B6526">
    <w:name w:val="E9E7EFE6DA314B689607899E2E32B6526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F5DD5C8BC26D49D388E519672D9F37706">
    <w:name w:val="F5DD5C8BC26D49D388E519672D9F37706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89EBDBD1178F4234A296AFA72E0968C56">
    <w:name w:val="89EBDBD1178F4234A296AFA72E0968C56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CF9138E6870049DE99139C357C5DCBFC6">
    <w:name w:val="CF9138E6870049DE99139C357C5DCBFC6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20DF04AF0148483595F5CF0B7B0CAED16">
    <w:name w:val="20DF04AF0148483595F5CF0B7B0CAED16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3E786E3ECD184EC29F32938A6DA575266">
    <w:name w:val="3E786E3ECD184EC29F32938A6DA575266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45B9393D19F54AB6B03D26397DE7451A6">
    <w:name w:val="45B9393D19F54AB6B03D26397DE7451A6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69CB779921B646B69E1F07DDBDD692646">
    <w:name w:val="69CB779921B646B69E1F07DDBDD692646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4B4F778D1CDD41A699CECCB9A56AC36E6">
    <w:name w:val="4B4F778D1CDD41A699CECCB9A56AC36E6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6CBE89D4387C4DF182125EE76E8F86176">
    <w:name w:val="6CBE89D4387C4DF182125EE76E8F86176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2662FE7B6011445E8034A7E627941D0D6">
    <w:name w:val="2662FE7B6011445E8034A7E627941D0D6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2A3A77FB2F124FA9A067E656D130E9EF6">
    <w:name w:val="2A3A77FB2F124FA9A067E656D130E9EF6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E56EEFD743C8493B99D9DED40F8541316">
    <w:name w:val="E56EEFD743C8493B99D9DED40F8541316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48">
    <w:name w:val="1247D205B54C457FB54D47A7C6ECF83248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160959B1EE8A42FB907A39BE0FD30D116">
    <w:name w:val="160959B1EE8A42FB907A39BE0FD30D116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48">
    <w:name w:val="6B4B59B24EAC41AE899D04D04A2C72AA48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FDB75D2798FA429794D7E5EB53B492AC6">
    <w:name w:val="FDB75D2798FA429794D7E5EB53B492AC6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5524549E79C944D9A5B81CE06958B65C6">
    <w:name w:val="5524549E79C944D9A5B81CE06958B65C6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688B28CB5BE844AE8ACD43B79FF522EE6">
    <w:name w:val="688B28CB5BE844AE8ACD43B79FF522EE6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AB165EA1005E4336A02102B1D61893266">
    <w:name w:val="AB165EA1005E4336A02102B1D61893266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15FD79FD716E48BCB8F8F065EEC3AE186">
    <w:name w:val="15FD79FD716E48BCB8F8F065EEC3AE186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D9B555580AC2444CA43485F95257DF956">
    <w:name w:val="D9B555580AC2444CA43485F95257DF956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D20CAC42788E409BA9A4AD2CA1BF4C066">
    <w:name w:val="D20CAC42788E409BA9A4AD2CA1BF4C066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8D4508BFF2614FF09B7B0674BF6F0F796">
    <w:name w:val="8D4508BFF2614FF09B7B0674BF6F0F796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F7C45FA4B4E64B348CD74A87881A89586">
    <w:name w:val="F7C45FA4B4E64B348CD74A87881A89586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CBF1A1E5EDAA49D599C1927975C585A16">
    <w:name w:val="CBF1A1E5EDAA49D599C1927975C585A16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6B207534A7C447DDABDE2CB97B35E8956">
    <w:name w:val="6B207534A7C447DDABDE2CB97B35E8956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E475C9C96EC940E8A49FA5657023D48E6">
    <w:name w:val="E475C9C96EC940E8A49FA5657023D48E6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52012965B09E400EB4CE98C69B81F3666">
    <w:name w:val="52012965B09E400EB4CE98C69B81F3666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853036B7DF8D49538F9E6952F937CBCD6">
    <w:name w:val="853036B7DF8D49538F9E6952F937CBCD6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3B65A1CA8CC642C8AAA80D88758DFE606">
    <w:name w:val="3B65A1CA8CC642C8AAA80D88758DFE606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7819C77016284FDC811A914FFE0A40046">
    <w:name w:val="7819C77016284FDC811A914FFE0A40046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9AB53AF3DC76468A990953108003313F6">
    <w:name w:val="9AB53AF3DC76468A990953108003313F6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A94F924C603045D9BD884D73AD9956416">
    <w:name w:val="A94F924C603045D9BD884D73AD9956416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71A5F539683F4E889D1A3F5BF06FA27B51">
    <w:name w:val="71A5F539683F4E889D1A3F5BF06FA27B51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96B4D6D375DB4B1AA949FDB0C8AA69317">
    <w:name w:val="96B4D6D375DB4B1AA949FDB0C8AA69317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52829411BFDB449B830DBE5F10B3CEC07">
    <w:name w:val="52829411BFDB449B830DBE5F10B3CEC07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6383EE69A7E94E14AE04BE6604202BE87">
    <w:name w:val="6383EE69A7E94E14AE04BE6604202BE87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8E41DE3169DB4EA9994B515E3735AB397">
    <w:name w:val="8E41DE3169DB4EA9994B515E3735AB397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E9E7EFE6DA314B689607899E2E32B6527">
    <w:name w:val="E9E7EFE6DA314B689607899E2E32B6527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F5DD5C8BC26D49D388E519672D9F37707">
    <w:name w:val="F5DD5C8BC26D49D388E519672D9F37707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89EBDBD1178F4234A296AFA72E0968C57">
    <w:name w:val="89EBDBD1178F4234A296AFA72E0968C57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CF9138E6870049DE99139C357C5DCBFC7">
    <w:name w:val="CF9138E6870049DE99139C357C5DCBFC7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20DF04AF0148483595F5CF0B7B0CAED17">
    <w:name w:val="20DF04AF0148483595F5CF0B7B0CAED17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3E786E3ECD184EC29F32938A6DA575267">
    <w:name w:val="3E786E3ECD184EC29F32938A6DA575267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45B9393D19F54AB6B03D26397DE7451A7">
    <w:name w:val="45B9393D19F54AB6B03D26397DE7451A7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69CB779921B646B69E1F07DDBDD692647">
    <w:name w:val="69CB779921B646B69E1F07DDBDD692647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4B4F778D1CDD41A699CECCB9A56AC36E7">
    <w:name w:val="4B4F778D1CDD41A699CECCB9A56AC36E7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6CBE89D4387C4DF182125EE76E8F86177">
    <w:name w:val="6CBE89D4387C4DF182125EE76E8F86177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2662FE7B6011445E8034A7E627941D0D7">
    <w:name w:val="2662FE7B6011445E8034A7E627941D0D7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2A3A77FB2F124FA9A067E656D130E9EF7">
    <w:name w:val="2A3A77FB2F124FA9A067E656D130E9EF7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E56EEFD743C8493B99D9DED40F8541317">
    <w:name w:val="E56EEFD743C8493B99D9DED40F8541317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49">
    <w:name w:val="1247D205B54C457FB54D47A7C6ECF83249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160959B1EE8A42FB907A39BE0FD30D117">
    <w:name w:val="160959B1EE8A42FB907A39BE0FD30D117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49">
    <w:name w:val="6B4B59B24EAC41AE899D04D04A2C72AA49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FDB75D2798FA429794D7E5EB53B492AC7">
    <w:name w:val="FDB75D2798FA429794D7E5EB53B492AC7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5524549E79C944D9A5B81CE06958B65C7">
    <w:name w:val="5524549E79C944D9A5B81CE06958B65C7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688B28CB5BE844AE8ACD43B79FF522EE7">
    <w:name w:val="688B28CB5BE844AE8ACD43B79FF522EE7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AB165EA1005E4336A02102B1D61893267">
    <w:name w:val="AB165EA1005E4336A02102B1D61893267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15FD79FD716E48BCB8F8F065EEC3AE187">
    <w:name w:val="15FD79FD716E48BCB8F8F065EEC3AE187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D9B555580AC2444CA43485F95257DF957">
    <w:name w:val="D9B555580AC2444CA43485F95257DF957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D20CAC42788E409BA9A4AD2CA1BF4C067">
    <w:name w:val="D20CAC42788E409BA9A4AD2CA1BF4C067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8D4508BFF2614FF09B7B0674BF6F0F797">
    <w:name w:val="8D4508BFF2614FF09B7B0674BF6F0F797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F7C45FA4B4E64B348CD74A87881A89587">
    <w:name w:val="F7C45FA4B4E64B348CD74A87881A89587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CBF1A1E5EDAA49D599C1927975C585A17">
    <w:name w:val="CBF1A1E5EDAA49D599C1927975C585A17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6B207534A7C447DDABDE2CB97B35E8957">
    <w:name w:val="6B207534A7C447DDABDE2CB97B35E8957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E475C9C96EC940E8A49FA5657023D48E7">
    <w:name w:val="E475C9C96EC940E8A49FA5657023D48E7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52012965B09E400EB4CE98C69B81F3667">
    <w:name w:val="52012965B09E400EB4CE98C69B81F3667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853036B7DF8D49538F9E6952F937CBCD7">
    <w:name w:val="853036B7DF8D49538F9E6952F937CBCD7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3B65A1CA8CC642C8AAA80D88758DFE607">
    <w:name w:val="3B65A1CA8CC642C8AAA80D88758DFE607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7819C77016284FDC811A914FFE0A40047">
    <w:name w:val="7819C77016284FDC811A914FFE0A40047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9AB53AF3DC76468A990953108003313F7">
    <w:name w:val="9AB53AF3DC76468A990953108003313F7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A94F924C603045D9BD884D73AD9956417">
    <w:name w:val="A94F924C603045D9BD884D73AD9956417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71A5F539683F4E889D1A3F5BF06FA27B52">
    <w:name w:val="71A5F539683F4E889D1A3F5BF06FA27B52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96B4D6D375DB4B1AA949FDB0C8AA69318">
    <w:name w:val="96B4D6D375DB4B1AA949FDB0C8AA69318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52829411BFDB449B830DBE5F10B3CEC08">
    <w:name w:val="52829411BFDB449B830DBE5F10B3CEC08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6383EE69A7E94E14AE04BE6604202BE88">
    <w:name w:val="6383EE69A7E94E14AE04BE6604202BE88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8E41DE3169DB4EA9994B515E3735AB398">
    <w:name w:val="8E41DE3169DB4EA9994B515E3735AB398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E9E7EFE6DA314B689607899E2E32B6528">
    <w:name w:val="E9E7EFE6DA314B689607899E2E32B6528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F5DD5C8BC26D49D388E519672D9F37708">
    <w:name w:val="F5DD5C8BC26D49D388E519672D9F37708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89EBDBD1178F4234A296AFA72E0968C58">
    <w:name w:val="89EBDBD1178F4234A296AFA72E0968C58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CF9138E6870049DE99139C357C5DCBFC8">
    <w:name w:val="CF9138E6870049DE99139C357C5DCBFC8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20DF04AF0148483595F5CF0B7B0CAED18">
    <w:name w:val="20DF04AF0148483595F5CF0B7B0CAED18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3E786E3ECD184EC29F32938A6DA575268">
    <w:name w:val="3E786E3ECD184EC29F32938A6DA575268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45B9393D19F54AB6B03D26397DE7451A8">
    <w:name w:val="45B9393D19F54AB6B03D26397DE7451A8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69CB779921B646B69E1F07DDBDD692648">
    <w:name w:val="69CB779921B646B69E1F07DDBDD692648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4B4F778D1CDD41A699CECCB9A56AC36E8">
    <w:name w:val="4B4F778D1CDD41A699CECCB9A56AC36E8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6CBE89D4387C4DF182125EE76E8F86178">
    <w:name w:val="6CBE89D4387C4DF182125EE76E8F86178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2662FE7B6011445E8034A7E627941D0D8">
    <w:name w:val="2662FE7B6011445E8034A7E627941D0D8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2A3A77FB2F124FA9A067E656D130E9EF8">
    <w:name w:val="2A3A77FB2F124FA9A067E656D130E9EF8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E56EEFD743C8493B99D9DED40F8541318">
    <w:name w:val="E56EEFD743C8493B99D9DED40F8541318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50">
    <w:name w:val="1247D205B54C457FB54D47A7C6ECF83250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160959B1EE8A42FB907A39BE0FD30D118">
    <w:name w:val="160959B1EE8A42FB907A39BE0FD30D118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50">
    <w:name w:val="6B4B59B24EAC41AE899D04D04A2C72AA50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FDB75D2798FA429794D7E5EB53B492AC8">
    <w:name w:val="FDB75D2798FA429794D7E5EB53B492AC8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5524549E79C944D9A5B81CE06958B65C8">
    <w:name w:val="5524549E79C944D9A5B81CE06958B65C8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688B28CB5BE844AE8ACD43B79FF522EE8">
    <w:name w:val="688B28CB5BE844AE8ACD43B79FF522EE8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AB165EA1005E4336A02102B1D61893268">
    <w:name w:val="AB165EA1005E4336A02102B1D61893268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15FD79FD716E48BCB8F8F065EEC3AE188">
    <w:name w:val="15FD79FD716E48BCB8F8F065EEC3AE188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D9B555580AC2444CA43485F95257DF958">
    <w:name w:val="D9B555580AC2444CA43485F95257DF958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D20CAC42788E409BA9A4AD2CA1BF4C068">
    <w:name w:val="D20CAC42788E409BA9A4AD2CA1BF4C068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8D4508BFF2614FF09B7B0674BF6F0F798">
    <w:name w:val="8D4508BFF2614FF09B7B0674BF6F0F798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F7C45FA4B4E64B348CD74A87881A89588">
    <w:name w:val="F7C45FA4B4E64B348CD74A87881A89588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CBF1A1E5EDAA49D599C1927975C585A18">
    <w:name w:val="CBF1A1E5EDAA49D599C1927975C585A18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6B207534A7C447DDABDE2CB97B35E8958">
    <w:name w:val="6B207534A7C447DDABDE2CB97B35E8958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E475C9C96EC940E8A49FA5657023D48E8">
    <w:name w:val="E475C9C96EC940E8A49FA5657023D48E8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52012965B09E400EB4CE98C69B81F3668">
    <w:name w:val="52012965B09E400EB4CE98C69B81F3668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853036B7DF8D49538F9E6952F937CBCD8">
    <w:name w:val="853036B7DF8D49538F9E6952F937CBCD8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3B65A1CA8CC642C8AAA80D88758DFE608">
    <w:name w:val="3B65A1CA8CC642C8AAA80D88758DFE608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7819C77016284FDC811A914FFE0A40048">
    <w:name w:val="7819C77016284FDC811A914FFE0A40048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9AB53AF3DC76468A990953108003313F8">
    <w:name w:val="9AB53AF3DC76468A990953108003313F8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A94F924C603045D9BD884D73AD9956418">
    <w:name w:val="A94F924C603045D9BD884D73AD9956418"/>
    <w:rsid w:val="002607E9"/>
    <w:pPr>
      <w:spacing w:before="120" w:after="200" w:line="264" w:lineRule="auto"/>
    </w:pPr>
    <w:rPr>
      <w:lang w:val="en-US" w:eastAsia="ja-JP"/>
    </w:rPr>
  </w:style>
  <w:style w:type="paragraph" w:customStyle="1" w:styleId="71A5F539683F4E889D1A3F5BF06FA27B53">
    <w:name w:val="71A5F539683F4E889D1A3F5BF06FA27B53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96B4D6D375DB4B1AA949FDB0C8AA69319">
    <w:name w:val="96B4D6D375DB4B1AA949FDB0C8AA69319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52829411BFDB449B830DBE5F10B3CEC09">
    <w:name w:val="52829411BFDB449B830DBE5F10B3CEC09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6383EE69A7E94E14AE04BE6604202BE89">
    <w:name w:val="6383EE69A7E94E14AE04BE6604202BE89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8E41DE3169DB4EA9994B515E3735AB399">
    <w:name w:val="8E41DE3169DB4EA9994B515E3735AB399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E9E7EFE6DA314B689607899E2E32B6529">
    <w:name w:val="E9E7EFE6DA314B689607899E2E32B6529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F5DD5C8BC26D49D388E519672D9F37709">
    <w:name w:val="F5DD5C8BC26D49D388E519672D9F37709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89EBDBD1178F4234A296AFA72E0968C59">
    <w:name w:val="89EBDBD1178F4234A296AFA72E0968C59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CF9138E6870049DE99139C357C5DCBFC9">
    <w:name w:val="CF9138E6870049DE99139C357C5DCBFC9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20DF04AF0148483595F5CF0B7B0CAED19">
    <w:name w:val="20DF04AF0148483595F5CF0B7B0CAED19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3E786E3ECD184EC29F32938A6DA575269">
    <w:name w:val="3E786E3ECD184EC29F32938A6DA575269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45B9393D19F54AB6B03D26397DE7451A9">
    <w:name w:val="45B9393D19F54AB6B03D26397DE7451A9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69CB779921B646B69E1F07DDBDD692649">
    <w:name w:val="69CB779921B646B69E1F07DDBDD692649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4B4F778D1CDD41A699CECCB9A56AC36E9">
    <w:name w:val="4B4F778D1CDD41A699CECCB9A56AC36E9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6CBE89D4387C4DF182125EE76E8F86179">
    <w:name w:val="6CBE89D4387C4DF182125EE76E8F86179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2662FE7B6011445E8034A7E627941D0D9">
    <w:name w:val="2662FE7B6011445E8034A7E627941D0D9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2A3A77FB2F124FA9A067E656D130E9EF9">
    <w:name w:val="2A3A77FB2F124FA9A067E656D130E9EF9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E56EEFD743C8493B99D9DED40F8541319">
    <w:name w:val="E56EEFD743C8493B99D9DED40F8541319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51">
    <w:name w:val="1247D205B54C457FB54D47A7C6ECF83251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160959B1EE8A42FB907A39BE0FD30D119">
    <w:name w:val="160959B1EE8A42FB907A39BE0FD30D119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51">
    <w:name w:val="6B4B59B24EAC41AE899D04D04A2C72AA51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FDB75D2798FA429794D7E5EB53B492AC9">
    <w:name w:val="FDB75D2798FA429794D7E5EB53B492AC9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5524549E79C944D9A5B81CE06958B65C9">
    <w:name w:val="5524549E79C944D9A5B81CE06958B65C9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688B28CB5BE844AE8ACD43B79FF522EE9">
    <w:name w:val="688B28CB5BE844AE8ACD43B79FF522EE9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AB165EA1005E4336A02102B1D61893269">
    <w:name w:val="AB165EA1005E4336A02102B1D61893269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15FD79FD716E48BCB8F8F065EEC3AE189">
    <w:name w:val="15FD79FD716E48BCB8F8F065EEC3AE189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D9B555580AC2444CA43485F95257DF959">
    <w:name w:val="D9B555580AC2444CA43485F95257DF959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D20CAC42788E409BA9A4AD2CA1BF4C069">
    <w:name w:val="D20CAC42788E409BA9A4AD2CA1BF4C069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8D4508BFF2614FF09B7B0674BF6F0F799">
    <w:name w:val="8D4508BFF2614FF09B7B0674BF6F0F799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F7C45FA4B4E64B348CD74A87881A89589">
    <w:name w:val="F7C45FA4B4E64B348CD74A87881A89589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CBF1A1E5EDAA49D599C1927975C585A19">
    <w:name w:val="CBF1A1E5EDAA49D599C1927975C585A19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6B207534A7C447DDABDE2CB97B35E8959">
    <w:name w:val="6B207534A7C447DDABDE2CB97B35E8959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E475C9C96EC940E8A49FA5657023D48E9">
    <w:name w:val="E475C9C96EC940E8A49FA5657023D48E9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52012965B09E400EB4CE98C69B81F3669">
    <w:name w:val="52012965B09E400EB4CE98C69B81F3669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853036B7DF8D49538F9E6952F937CBCD9">
    <w:name w:val="853036B7DF8D49538F9E6952F937CBCD9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3B65A1CA8CC642C8AAA80D88758DFE609">
    <w:name w:val="3B65A1CA8CC642C8AAA80D88758DFE609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7819C77016284FDC811A914FFE0A40049">
    <w:name w:val="7819C77016284FDC811A914FFE0A40049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9AB53AF3DC76468A990953108003313F9">
    <w:name w:val="9AB53AF3DC76468A990953108003313F9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A94F924C603045D9BD884D73AD9956419">
    <w:name w:val="A94F924C603045D9BD884D73AD9956419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5670558B703C4E98A7458DD6596C978927">
    <w:name w:val="5670558B703C4E98A7458DD6596C978927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DE63C1785AE740C9964006256CA157485">
    <w:name w:val="DE63C1785AE740C9964006256CA15748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6C8C4B8041DF4E0DA8BC4C4DF0620B1C6">
    <w:name w:val="6C8C4B8041DF4E0DA8BC4C4DF0620B1C6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A96AD38D03A347C6B48E693E5FDDEE145">
    <w:name w:val="A96AD38D03A347C6B48E693E5FDDEE14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030560544DFD4194859F5EFCA31703FF5">
    <w:name w:val="030560544DFD4194859F5EFCA31703FF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394E414DDBAC4295A47DBDEA4F8A30BC5">
    <w:name w:val="394E414DDBAC4295A47DBDEA4F8A30BC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3FD29B08469C4F80BC4A8168EE51C5605">
    <w:name w:val="3FD29B08469C4F80BC4A8168EE51C560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A013B77100D9442AA893ECA268F40F9A5">
    <w:name w:val="A013B77100D9442AA893ECA268F40F9A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1C9E7C8079514EA4B256E42187C7BF425">
    <w:name w:val="1C9E7C8079514EA4B256E42187C7BF42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D3A0B79CB6254193AE57300C5EBD33E95">
    <w:name w:val="D3A0B79CB6254193AE57300C5EBD33E9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1C32AD4FB0C14D188D99D82159659C955">
    <w:name w:val="1C32AD4FB0C14D188D99D82159659C95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63">
    <w:name w:val="A13CE39AF96A45D6A2C4BF0EF378607C63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5F5CE82B870A4D7C8A155B52D0E8FF525">
    <w:name w:val="5F5CE82B870A4D7C8A155B52D0E8FF52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1D73CC31FB0F45699312D05CE8B9FA1E5">
    <w:name w:val="1D73CC31FB0F45699312D05CE8B9FA1E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5BD32270141D437DAD9F69595A8037AA5">
    <w:name w:val="5BD32270141D437DAD9F69595A8037AA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5FC0B4E15860468D9B4ED8D835A5878E5">
    <w:name w:val="5FC0B4E15860468D9B4ED8D835A5878E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091DCE5BC6D045B0A3AAB1D2D0E4FC845">
    <w:name w:val="091DCE5BC6D045B0A3AAB1D2D0E4FC84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8B8162C96FEF4BE4A95FB398031929866">
    <w:name w:val="8B8162C96FEF4BE4A95FB398031929866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AB67F77B726F46EFAB28B225B81A76866">
    <w:name w:val="AB67F77B726F46EFAB28B225B81A76866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2DBC8354860147B291EAC99C72D15D0E6">
    <w:name w:val="2DBC8354860147B291EAC99C72D15D0E6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5F9981DD72B04E37B3296EB1F749EEB76">
    <w:name w:val="5F9981DD72B04E37B3296EB1F749EEB76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62B01FA9819E481AA57BA7376D1C892B6">
    <w:name w:val="62B01FA9819E481AA57BA7376D1C892B6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C2EEF7882F8B45D5A6660C7E22FBF33513">
    <w:name w:val="C2EEF7882F8B45D5A6660C7E22FBF33513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9EAFF732A1AB42A79AAE09603C2D59FA6">
    <w:name w:val="9EAFF732A1AB42A79AAE09603C2D59FA6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59D36D2602434AEE8D3ADB125A1A22866">
    <w:name w:val="59D36D2602434AEE8D3ADB125A1A22866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02CAAD528B6F418F848166F6BF6DF1DA6">
    <w:name w:val="02CAAD528B6F418F848166F6BF6DF1DA6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5D90A174D3814ADB8E03344AD2CE2BD26">
    <w:name w:val="5D90A174D3814ADB8E03344AD2CE2BD26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976AFB6077D14B1D979C4F63054F42FA6">
    <w:name w:val="976AFB6077D14B1D979C4F63054F42FA6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BD68B88E8C374ED8BDCD3CD2272D5A786">
    <w:name w:val="BD68B88E8C374ED8BDCD3CD2272D5A786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955BD30075C84AA1A5B55B71142E30896">
    <w:name w:val="955BD30075C84AA1A5B55B71142E30896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64795E4CECCE4F26B31C856F049D20DF6">
    <w:name w:val="64795E4CECCE4F26B31C856F049D20DF6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41">
    <w:name w:val="16E0CF8B42814937B62B5FF30DE7A56C41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0BA4C5D1E1A8413593DB039B19917C895">
    <w:name w:val="0BA4C5D1E1A8413593DB039B19917C89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0CC1ABD049CA4B089B7C7DC2CB5416485">
    <w:name w:val="0CC1ABD049CA4B089B7C7DC2CB541648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D8016CC1FD074D7F874E3752B9A0B5E95">
    <w:name w:val="D8016CC1FD074D7F874E3752B9A0B5E9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C8B01D4B4B9340E0BD78DEDD5C8F27CC5">
    <w:name w:val="C8B01D4B4B9340E0BD78DEDD5C8F27CC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52">
    <w:name w:val="03A2DEF9C872404D922480C4FFF49E5D52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0B04AF3D09E14F37AD4E387EEA6E93555">
    <w:name w:val="0B04AF3D09E14F37AD4E387EEA6E9355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7F93CA14B1914E34AAE8711C3B519C795">
    <w:name w:val="7F93CA14B1914E34AAE8711C3B519C79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59CF62B1919D46D78D1CAD07F89101685">
    <w:name w:val="59CF62B1919D46D78D1CAD07F8910168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F43106B85660400B90CC6C9DC35228F910">
    <w:name w:val="F43106B85660400B90CC6C9DC35228F910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4C74C07A3A4C489FB81A6567BD0032815">
    <w:name w:val="4C74C07A3A4C489FB81A6567BD003281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A019AAADEDAC4FFAAAE4905613F508435">
    <w:name w:val="A019AAADEDAC4FFAAAE4905613F50843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8CBF5BB1E3E6492EB3139852ADF56A5D5">
    <w:name w:val="8CBF5BB1E3E6492EB3139852ADF56A5D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6571CE8FCEA14946B769A785D7BABA595">
    <w:name w:val="6571CE8FCEA14946B769A785D7BABA59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1805A2003B584D08AC2C58D06CA5B8155">
    <w:name w:val="1805A2003B584D08AC2C58D06CA5B815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288F0654315645ED8F84FC1F2177A6C05">
    <w:name w:val="288F0654315645ED8F84FC1F2177A6C0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A0A90BD31D25426B9BFAA6D4A0C814C95">
    <w:name w:val="A0A90BD31D25426B9BFAA6D4A0C814C9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539ED0F7C16F4228A0E5F124C984CF6E5">
    <w:name w:val="539ED0F7C16F4228A0E5F124C984CF6E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B1479578E5754799B89F3CBC3FE09A035">
    <w:name w:val="B1479578E5754799B89F3CBC3FE09A03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1B4778796555473A8AA5E8F4320052D25">
    <w:name w:val="1B4778796555473A8AA5E8F4320052D2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8EA3C1B36E0C437CAFB7FFE337B65F325">
    <w:name w:val="8EA3C1B36E0C437CAFB7FFE337B65F32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A8B8454FA7BB4844884852345C8D30EB5">
    <w:name w:val="A8B8454FA7BB4844884852345C8D30EB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AEBE837368F94113A5CA7720F087C54C5">
    <w:name w:val="AEBE837368F94113A5CA7720F087C54C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FD3FA51C4B964E25880DAB3FEAD18CDA5">
    <w:name w:val="FD3FA51C4B964E25880DAB3FEAD18CDA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4B0CDBE10A664F40B55C4C97309392045">
    <w:name w:val="4B0CDBE10A664F40B55C4C9730939204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E4237C2182F9401FAA1FB957AEA7D35A17">
    <w:name w:val="E4237C2182F9401FAA1FB957AEA7D35A17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7FFE9D6D10174FDC857A6A3273D6EAB15">
    <w:name w:val="7FFE9D6D10174FDC857A6A3273D6EAB1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C9FC6C6D23984BDFAE498A92F14E3FF95">
    <w:name w:val="C9FC6C6D23984BDFAE498A92F14E3FF9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5410396E977C4621A391440F726BC14C5">
    <w:name w:val="5410396E977C4621A391440F726BC14C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C5FC07420CC1451595B623592410912D5">
    <w:name w:val="C5FC07420CC1451595B623592410912D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0947E3E45AE54A6488D0E4AD269AAC6F5">
    <w:name w:val="0947E3E45AE54A6488D0E4AD269AAC6F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4E253089F0084D88BAE336295F642DA35">
    <w:name w:val="4E253089F0084D88BAE336295F642DA3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0383C9FB8B6E48DBB3D2737EF477C56B5">
    <w:name w:val="0383C9FB8B6E48DBB3D2737EF477C56B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C7CFE4C8FF124641901CE69CB7C6340014">
    <w:name w:val="C7CFE4C8FF124641901CE69CB7C6340014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783C377673A64DCD98B9386C6E775F2A5">
    <w:name w:val="783C377673A64DCD98B9386C6E775F2A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51D7A4B63CE94583948AFE634BABE3515">
    <w:name w:val="51D7A4B63CE94583948AFE634BABE351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4741D38DD4464A848EB0DF0AA03856725">
    <w:name w:val="4741D38DD4464A848EB0DF0AA0385672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B0ADFE9EA01348EEB643E399FAEE56EC5">
    <w:name w:val="B0ADFE9EA01348EEB643E399FAEE56EC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48">
    <w:name w:val="2D03C96314E24B14AC0EA1872271BDA348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C38D1F6D02574181A93341C42CA08F185">
    <w:name w:val="C38D1F6D02574181A93341C42CA08F18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44459F330A514DB0AFBB2FCB09E4F6EF5">
    <w:name w:val="44459F330A514DB0AFBB2FCB09E4F6EF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835C15868D6940A4956C8A75E1EB40115">
    <w:name w:val="835C15868D6940A4956C8A75E1EB4011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E833DCAEF3A248A08B2CC2A8978112375">
    <w:name w:val="E833DCAEF3A248A08B2CC2A897811237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4F118602F62746CE99995E8B5CDB799D5">
    <w:name w:val="4F118602F62746CE99995E8B5CDB799D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F3D8727EB32B439A99EF95B23D8DDC705">
    <w:name w:val="F3D8727EB32B439A99EF95B23D8DDC70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89B3B7A4243843DFB26405B9895DEAF25">
    <w:name w:val="89B3B7A4243843DFB26405B9895DEAF2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448F8C590F2042B483B11FC1E473D4635">
    <w:name w:val="448F8C590F2042B483B11FC1E473D463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CAF5C0576AB447C1AD55F436F8A2CA355">
    <w:name w:val="CAF5C0576AB447C1AD55F436F8A2CA35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6202FD27570B4BE3BEBBEF612CB9800E5">
    <w:name w:val="6202FD27570B4BE3BEBBEF612CB9800E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1CB1178A3C0C49D9AD634EA58F86ADAA5">
    <w:name w:val="1CB1178A3C0C49D9AD634EA58F86ADAA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244E53DDFF9B42DC95B1AF25BC3C7CD728">
    <w:name w:val="244E53DDFF9B42DC95B1AF25BC3C7CD728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FBA52A23D69E4701B6737D161C1608B75">
    <w:name w:val="FBA52A23D69E4701B6737D161C1608B7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CAEAE8A16C39452ABC7783343215EA125">
    <w:name w:val="CAEAE8A16C39452ABC7783343215EA12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4C1FB491D73A46ADA1C4D65D1C6986825">
    <w:name w:val="4C1FB491D73A46ADA1C4D65D1C698682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13AAF1B5103B40FEB97D53A8731082335">
    <w:name w:val="13AAF1B5103B40FEB97D53A873108233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654FC7FA0618485F8BB32FC09C8EE43A5">
    <w:name w:val="654FC7FA0618485F8BB32FC09C8EE43A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08CD1EBC21964EDE952993ADFF8246965">
    <w:name w:val="08CD1EBC21964EDE952993ADFF824696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F0451596E73742B89B1F0FC0DE2625845">
    <w:name w:val="F0451596E73742B89B1F0FC0DE262584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02CA82F4782E4D1CB45CF532E107B9125">
    <w:name w:val="02CA82F4782E4D1CB45CF532E107B912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892504569BDE446895F507B0CD5C618B5">
    <w:name w:val="892504569BDE446895F507B0CD5C618B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5AB9087915EA44FB91FB62C5F47548C75">
    <w:name w:val="5AB9087915EA44FB91FB62C5F47548C7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1B703F23D884417DB58A17D669A02F325">
    <w:name w:val="1B703F23D884417DB58A17D669A02F32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9D0E0DA382344DFFA0BA22FBF601F3665">
    <w:name w:val="9D0E0DA382344DFFA0BA22FBF601F366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1CAA51F551964DB79B2B8FB049B74CF65">
    <w:name w:val="1CAA51F551964DB79B2B8FB049B74CF6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428DCC9D00564949A64997E31F05ABA55">
    <w:name w:val="428DCC9D00564949A64997E31F05ABA5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D19AFD7D38134A1095B658F4E6923AE75">
    <w:name w:val="D19AFD7D38134A1095B658F4E6923AE7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E218933D0EF74CAEA39E0F3FB6AD51A25">
    <w:name w:val="E218933D0EF74CAEA39E0F3FB6AD51A2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051F085BB6C24CE0AC64280FB59FF5C55">
    <w:name w:val="051F085BB6C24CE0AC64280FB59FF5C5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9D8A5DDFC37744A1BD155EC7C86EC9605">
    <w:name w:val="9D8A5DDFC37744A1BD155EC7C86EC960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4948F63AE16F424CBFA459799DA03FED28">
    <w:name w:val="4948F63AE16F424CBFA459799DA03FED28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8EFFF3AA9F9C4066BCDE7E0E495B083D5">
    <w:name w:val="8EFFF3AA9F9C4066BCDE7E0E495B083D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736A66AE4E08493D936E284C77D8C3E15">
    <w:name w:val="736A66AE4E08493D936E284C77D8C3E1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6E70C91615204914BF35AEAF492C42275">
    <w:name w:val="6E70C91615204914BF35AEAF492C4227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4F05D34AA78E441BB2921DF833E9E8645">
    <w:name w:val="4F05D34AA78E441BB2921DF833E9E864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009EBA074E97435BA8E7F3A4FEFB80975">
    <w:name w:val="009EBA074E97435BA8E7F3A4FEFB8097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ADD729F1C3C84DCCBE1E43CDB42558965">
    <w:name w:val="ADD729F1C3C84DCCBE1E43CDB4255896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B64A18718A084C059CDA51F8C6491DF45">
    <w:name w:val="B64A18718A084C059CDA51F8C6491DF4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A5A44559CBB141DDBDE517895022DD755">
    <w:name w:val="A5A44559CBB141DDBDE517895022DD75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FAD329D9C0E14A19B5875250E68C84015">
    <w:name w:val="FAD329D9C0E14A19B5875250E68C8401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E6BA1038044B4588BDFC33CE85E724945">
    <w:name w:val="E6BA1038044B4588BDFC33CE85E72494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D3B5095D5FCB43BAA7B7B3BEE77051245">
    <w:name w:val="D3B5095D5FCB43BAA7B7B3BEE7705124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47F21C5F874B466CAF6476691822ECF85">
    <w:name w:val="47F21C5F874B466CAF6476691822ECF8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B16AD38D076D4734B28569E6137449625">
    <w:name w:val="B16AD38D076D4734B28569E613744962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6E0CD3B9E8444F4488D99F0D73D3DEA05">
    <w:name w:val="6E0CD3B9E8444F4488D99F0D73D3DEA0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B124A58D5A644382A0CC00CB31FBC2BC5">
    <w:name w:val="B124A58D5A644382A0CC00CB31FBC2BC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C560250980FA4DD08FB4E4916B5130905">
    <w:name w:val="C560250980FA4DD08FB4E4916B513090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F3C9F3467616445098A8C01C1099BC1B5">
    <w:name w:val="F3C9F3467616445098A8C01C1099BC1B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4408B0F83D594B739BDE41226BE1FA0C5">
    <w:name w:val="4408B0F83D594B739BDE41226BE1FA0C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E90DA4BCAEDB43118D1B465FD2EEA50F5">
    <w:name w:val="E90DA4BCAEDB43118D1B465FD2EEA50F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AD5F6D1801CA47FFBA858ADF62E00D0E5">
    <w:name w:val="AD5F6D1801CA47FFBA858ADF62E00D0E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BCF9DE74EACA4E12859CF996D819BA415">
    <w:name w:val="BCF9DE74EACA4E12859CF996D819BA41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757EC27E9F764FB0B49A50ADCFE80AB029">
    <w:name w:val="757EC27E9F764FB0B49A50ADCFE80AB029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CD19A7DC081846DFB0EB6249319789D25">
    <w:name w:val="CD19A7DC081846DFB0EB6249319789D2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9F68DC23993449679CEA7191919DE31430">
    <w:name w:val="9F68DC23993449679CEA7191919DE31430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ACDDB2D4B9EF45D5B4E2B1D03F17818C5">
    <w:name w:val="ACDDB2D4B9EF45D5B4E2B1D03F17818C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189F8069ED204755B0AB1298471F04145">
    <w:name w:val="189F8069ED204755B0AB1298471F0414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476DB90C27314C5D9DBF3D4681170EAB5">
    <w:name w:val="476DB90C27314C5D9DBF3D4681170EAB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0AECF910B2134330A50DB939C5ED20F35">
    <w:name w:val="0AECF910B2134330A50DB939C5ED20F3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6920F029271A4CF2B6AFD86B3BD19B465">
    <w:name w:val="6920F029271A4CF2B6AFD86B3BD19B46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0FE8F1A2C1A74B62AC3B4898052E2A725">
    <w:name w:val="0FE8F1A2C1A74B62AC3B4898052E2A72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FEA795293A9040FEAF36E10E281ECB63">
    <w:name w:val="FEA795293A9040FEAF36E10E281ECB63"/>
    <w:rsid w:val="00163DF0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71A5F539683F4E889D1A3F5BF06FA27B54">
    <w:name w:val="71A5F539683F4E889D1A3F5BF06FA27B54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96B4D6D375DB4B1AA949FDB0C8AA693110">
    <w:name w:val="96B4D6D375DB4B1AA949FDB0C8AA693110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52829411BFDB449B830DBE5F10B3CEC010">
    <w:name w:val="52829411BFDB449B830DBE5F10B3CEC010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6383EE69A7E94E14AE04BE6604202BE810">
    <w:name w:val="6383EE69A7E94E14AE04BE6604202BE810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8E41DE3169DB4EA9994B515E3735AB3910">
    <w:name w:val="8E41DE3169DB4EA9994B515E3735AB3910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E9E7EFE6DA314B689607899E2E32B65210">
    <w:name w:val="E9E7EFE6DA314B689607899E2E32B65210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F5DD5C8BC26D49D388E519672D9F377010">
    <w:name w:val="F5DD5C8BC26D49D388E519672D9F377010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89EBDBD1178F4234A296AFA72E0968C510">
    <w:name w:val="89EBDBD1178F4234A296AFA72E0968C510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CF9138E6870049DE99139C357C5DCBFC10">
    <w:name w:val="CF9138E6870049DE99139C357C5DCBFC10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20DF04AF0148483595F5CF0B7B0CAED110">
    <w:name w:val="20DF04AF0148483595F5CF0B7B0CAED110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3E786E3ECD184EC29F32938A6DA5752610">
    <w:name w:val="3E786E3ECD184EC29F32938A6DA5752610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45B9393D19F54AB6B03D26397DE7451A10">
    <w:name w:val="45B9393D19F54AB6B03D26397DE7451A10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69CB779921B646B69E1F07DDBDD6926410">
    <w:name w:val="69CB779921B646B69E1F07DDBDD6926410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4B4F778D1CDD41A699CECCB9A56AC36E10">
    <w:name w:val="4B4F778D1CDD41A699CECCB9A56AC36E10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6CBE89D4387C4DF182125EE76E8F861710">
    <w:name w:val="6CBE89D4387C4DF182125EE76E8F861710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2662FE7B6011445E8034A7E627941D0D10">
    <w:name w:val="2662FE7B6011445E8034A7E627941D0D10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2A3A77FB2F124FA9A067E656D130E9EF10">
    <w:name w:val="2A3A77FB2F124FA9A067E656D130E9EF10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E56EEFD743C8493B99D9DED40F85413110">
    <w:name w:val="E56EEFD743C8493B99D9DED40F85413110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52">
    <w:name w:val="1247D205B54C457FB54D47A7C6ECF83252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160959B1EE8A42FB907A39BE0FD30D1110">
    <w:name w:val="160959B1EE8A42FB907A39BE0FD30D1110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52">
    <w:name w:val="6B4B59B24EAC41AE899D04D04A2C72AA52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FDB75D2798FA429794D7E5EB53B492AC10">
    <w:name w:val="FDB75D2798FA429794D7E5EB53B492AC10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5524549E79C944D9A5B81CE06958B65C10">
    <w:name w:val="5524549E79C944D9A5B81CE06958B65C10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688B28CB5BE844AE8ACD43B79FF522EE10">
    <w:name w:val="688B28CB5BE844AE8ACD43B79FF522EE10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AB165EA1005E4336A02102B1D618932610">
    <w:name w:val="AB165EA1005E4336A02102B1D618932610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15FD79FD716E48BCB8F8F065EEC3AE1810">
    <w:name w:val="15FD79FD716E48BCB8F8F065EEC3AE1810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D9B555580AC2444CA43485F95257DF9510">
    <w:name w:val="D9B555580AC2444CA43485F95257DF9510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D20CAC42788E409BA9A4AD2CA1BF4C0610">
    <w:name w:val="D20CAC42788E409BA9A4AD2CA1BF4C0610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8D4508BFF2614FF09B7B0674BF6F0F7910">
    <w:name w:val="8D4508BFF2614FF09B7B0674BF6F0F7910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F7C45FA4B4E64B348CD74A87881A895810">
    <w:name w:val="F7C45FA4B4E64B348CD74A87881A895810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CBF1A1E5EDAA49D599C1927975C585A110">
    <w:name w:val="CBF1A1E5EDAA49D599C1927975C585A110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6B207534A7C447DDABDE2CB97B35E89510">
    <w:name w:val="6B207534A7C447DDABDE2CB97B35E89510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E475C9C96EC940E8A49FA5657023D48E10">
    <w:name w:val="E475C9C96EC940E8A49FA5657023D48E10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52012965B09E400EB4CE98C69B81F36610">
    <w:name w:val="52012965B09E400EB4CE98C69B81F36610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853036B7DF8D49538F9E6952F937CBCD10">
    <w:name w:val="853036B7DF8D49538F9E6952F937CBCD10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3B65A1CA8CC642C8AAA80D88758DFE6010">
    <w:name w:val="3B65A1CA8CC642C8AAA80D88758DFE6010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7819C77016284FDC811A914FFE0A400410">
    <w:name w:val="7819C77016284FDC811A914FFE0A400410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9AB53AF3DC76468A990953108003313F10">
    <w:name w:val="9AB53AF3DC76468A990953108003313F10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A94F924C603045D9BD884D73AD99564110">
    <w:name w:val="A94F924C603045D9BD884D73AD99564110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71A5F539683F4E889D1A3F5BF06FA27B55">
    <w:name w:val="71A5F539683F4E889D1A3F5BF06FA27B55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96B4D6D375DB4B1AA949FDB0C8AA693111">
    <w:name w:val="96B4D6D375DB4B1AA949FDB0C8AA693111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52829411BFDB449B830DBE5F10B3CEC011">
    <w:name w:val="52829411BFDB449B830DBE5F10B3CEC011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6383EE69A7E94E14AE04BE6604202BE811">
    <w:name w:val="6383EE69A7E94E14AE04BE6604202BE811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8E41DE3169DB4EA9994B515E3735AB3911">
    <w:name w:val="8E41DE3169DB4EA9994B515E3735AB3911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E9E7EFE6DA314B689607899E2E32B65211">
    <w:name w:val="E9E7EFE6DA314B689607899E2E32B65211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F5DD5C8BC26D49D388E519672D9F377011">
    <w:name w:val="F5DD5C8BC26D49D388E519672D9F377011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89EBDBD1178F4234A296AFA72E0968C511">
    <w:name w:val="89EBDBD1178F4234A296AFA72E0968C511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CF9138E6870049DE99139C357C5DCBFC11">
    <w:name w:val="CF9138E6870049DE99139C357C5DCBFC11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20DF04AF0148483595F5CF0B7B0CAED111">
    <w:name w:val="20DF04AF0148483595F5CF0B7B0CAED111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3E786E3ECD184EC29F32938A6DA5752611">
    <w:name w:val="3E786E3ECD184EC29F32938A6DA5752611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45B9393D19F54AB6B03D26397DE7451A11">
    <w:name w:val="45B9393D19F54AB6B03D26397DE7451A11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69CB779921B646B69E1F07DDBDD6926411">
    <w:name w:val="69CB779921B646B69E1F07DDBDD6926411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4B4F778D1CDD41A699CECCB9A56AC36E11">
    <w:name w:val="4B4F778D1CDD41A699CECCB9A56AC36E11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6CBE89D4387C4DF182125EE76E8F861711">
    <w:name w:val="6CBE89D4387C4DF182125EE76E8F861711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2662FE7B6011445E8034A7E627941D0D11">
    <w:name w:val="2662FE7B6011445E8034A7E627941D0D11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2A3A77FB2F124FA9A067E656D130E9EF11">
    <w:name w:val="2A3A77FB2F124FA9A067E656D130E9EF11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E56EEFD743C8493B99D9DED40F85413111">
    <w:name w:val="E56EEFD743C8493B99D9DED40F85413111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53">
    <w:name w:val="1247D205B54C457FB54D47A7C6ECF83253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160959B1EE8A42FB907A39BE0FD30D1111">
    <w:name w:val="160959B1EE8A42FB907A39BE0FD30D1111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53">
    <w:name w:val="6B4B59B24EAC41AE899D04D04A2C72AA53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FDB75D2798FA429794D7E5EB53B492AC11">
    <w:name w:val="FDB75D2798FA429794D7E5EB53B492AC11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5524549E79C944D9A5B81CE06958B65C11">
    <w:name w:val="5524549E79C944D9A5B81CE06958B65C11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688B28CB5BE844AE8ACD43B79FF522EE11">
    <w:name w:val="688B28CB5BE844AE8ACD43B79FF522EE11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AB165EA1005E4336A02102B1D618932611">
    <w:name w:val="AB165EA1005E4336A02102B1D618932611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15FD79FD716E48BCB8F8F065EEC3AE1811">
    <w:name w:val="15FD79FD716E48BCB8F8F065EEC3AE1811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D9B555580AC2444CA43485F95257DF9511">
    <w:name w:val="D9B555580AC2444CA43485F95257DF9511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D20CAC42788E409BA9A4AD2CA1BF4C0611">
    <w:name w:val="D20CAC42788E409BA9A4AD2CA1BF4C0611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8D4508BFF2614FF09B7B0674BF6F0F7911">
    <w:name w:val="8D4508BFF2614FF09B7B0674BF6F0F7911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F7C45FA4B4E64B348CD74A87881A895811">
    <w:name w:val="F7C45FA4B4E64B348CD74A87881A895811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CBF1A1E5EDAA49D599C1927975C585A111">
    <w:name w:val="CBF1A1E5EDAA49D599C1927975C585A111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6B207534A7C447DDABDE2CB97B35E89511">
    <w:name w:val="6B207534A7C447DDABDE2CB97B35E89511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E475C9C96EC940E8A49FA5657023D48E11">
    <w:name w:val="E475C9C96EC940E8A49FA5657023D48E11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52012965B09E400EB4CE98C69B81F36611">
    <w:name w:val="52012965B09E400EB4CE98C69B81F36611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853036B7DF8D49538F9E6952F937CBCD11">
    <w:name w:val="853036B7DF8D49538F9E6952F937CBCD11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3B65A1CA8CC642C8AAA80D88758DFE6011">
    <w:name w:val="3B65A1CA8CC642C8AAA80D88758DFE6011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7819C77016284FDC811A914FFE0A400411">
    <w:name w:val="7819C77016284FDC811A914FFE0A400411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9AB53AF3DC76468A990953108003313F11">
    <w:name w:val="9AB53AF3DC76468A990953108003313F11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A94F924C603045D9BD884D73AD99564111">
    <w:name w:val="A94F924C603045D9BD884D73AD99564111"/>
    <w:rsid w:val="00163DF0"/>
    <w:pPr>
      <w:spacing w:before="120" w:after="200" w:line="264" w:lineRule="auto"/>
    </w:pPr>
    <w:rPr>
      <w:lang w:val="en-US" w:eastAsia="ja-JP"/>
    </w:rPr>
  </w:style>
  <w:style w:type="paragraph" w:customStyle="1" w:styleId="DDE1A53149944B8FA9905DA1FDE19318">
    <w:name w:val="DDE1A53149944B8FA9905DA1FDE19318"/>
    <w:rsid w:val="00163DF0"/>
    <w:rPr>
      <w:lang w:val="en-US" w:eastAsia="en-US"/>
    </w:rPr>
  </w:style>
  <w:style w:type="paragraph" w:customStyle="1" w:styleId="D70C07B4EAAC413B84D93C993BC6AB68">
    <w:name w:val="D70C07B4EAAC413B84D93C993BC6AB68"/>
    <w:rsid w:val="00163DF0"/>
    <w:rPr>
      <w:lang w:val="en-US" w:eastAsia="en-US"/>
    </w:rPr>
  </w:style>
  <w:style w:type="paragraph" w:customStyle="1" w:styleId="33763A0E4DAB40EBB0629F9762142DD0">
    <w:name w:val="33763A0E4DAB40EBB0629F9762142DD0"/>
    <w:rsid w:val="00163DF0"/>
    <w:rPr>
      <w:lang w:val="en-US" w:eastAsia="en-US"/>
    </w:rPr>
  </w:style>
  <w:style w:type="paragraph" w:customStyle="1" w:styleId="71A5F539683F4E889D1A3F5BF06FA27B56">
    <w:name w:val="71A5F539683F4E889D1A3F5BF06FA27B5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96B4D6D375DB4B1AA949FDB0C8AA693112">
    <w:name w:val="96B4D6D375DB4B1AA949FDB0C8AA693112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52829411BFDB449B830DBE5F10B3CEC012">
    <w:name w:val="52829411BFDB449B830DBE5F10B3CEC012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6383EE69A7E94E14AE04BE6604202BE812">
    <w:name w:val="6383EE69A7E94E14AE04BE6604202BE812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8E41DE3169DB4EA9994B515E3735AB3912">
    <w:name w:val="8E41DE3169DB4EA9994B515E3735AB3912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E9E7EFE6DA314B689607899E2E32B65212">
    <w:name w:val="E9E7EFE6DA314B689607899E2E32B65212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F5DD5C8BC26D49D388E519672D9F377012">
    <w:name w:val="F5DD5C8BC26D49D388E519672D9F377012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89EBDBD1178F4234A296AFA72E0968C512">
    <w:name w:val="89EBDBD1178F4234A296AFA72E0968C512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CF9138E6870049DE99139C357C5DCBFC12">
    <w:name w:val="CF9138E6870049DE99139C357C5DCBFC12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20DF04AF0148483595F5CF0B7B0CAED112">
    <w:name w:val="20DF04AF0148483595F5CF0B7B0CAED112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3E786E3ECD184EC29F32938A6DA5752612">
    <w:name w:val="3E786E3ECD184EC29F32938A6DA5752612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45B9393D19F54AB6B03D26397DE7451A12">
    <w:name w:val="45B9393D19F54AB6B03D26397DE7451A12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69CB779921B646B69E1F07DDBDD6926412">
    <w:name w:val="69CB779921B646B69E1F07DDBDD6926412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4B4F778D1CDD41A699CECCB9A56AC36E12">
    <w:name w:val="4B4F778D1CDD41A699CECCB9A56AC36E12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6CBE89D4387C4DF182125EE76E8F861712">
    <w:name w:val="6CBE89D4387C4DF182125EE76E8F861712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2662FE7B6011445E8034A7E627941D0D12">
    <w:name w:val="2662FE7B6011445E8034A7E627941D0D12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2A3A77FB2F124FA9A067E656D130E9EF12">
    <w:name w:val="2A3A77FB2F124FA9A067E656D130E9EF12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E56EEFD743C8493B99D9DED40F85413112">
    <w:name w:val="E56EEFD743C8493B99D9DED40F85413112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54">
    <w:name w:val="1247D205B54C457FB54D47A7C6ECF83254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160959B1EE8A42FB907A39BE0FD30D1112">
    <w:name w:val="160959B1EE8A42FB907A39BE0FD30D1112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54">
    <w:name w:val="6B4B59B24EAC41AE899D04D04A2C72AA54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FDB75D2798FA429794D7E5EB53B492AC12">
    <w:name w:val="FDB75D2798FA429794D7E5EB53B492AC12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5524549E79C944D9A5B81CE06958B65C12">
    <w:name w:val="5524549E79C944D9A5B81CE06958B65C12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688B28CB5BE844AE8ACD43B79FF522EE12">
    <w:name w:val="688B28CB5BE844AE8ACD43B79FF522EE12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AB165EA1005E4336A02102B1D618932612">
    <w:name w:val="AB165EA1005E4336A02102B1D618932612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15FD79FD716E48BCB8F8F065EEC3AE1812">
    <w:name w:val="15FD79FD716E48BCB8F8F065EEC3AE1812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D9B555580AC2444CA43485F95257DF9512">
    <w:name w:val="D9B555580AC2444CA43485F95257DF9512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D20CAC42788E409BA9A4AD2CA1BF4C0612">
    <w:name w:val="D20CAC42788E409BA9A4AD2CA1BF4C0612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8D4508BFF2614FF09B7B0674BF6F0F7912">
    <w:name w:val="8D4508BFF2614FF09B7B0674BF6F0F7912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F7C45FA4B4E64B348CD74A87881A895812">
    <w:name w:val="F7C45FA4B4E64B348CD74A87881A895812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CBF1A1E5EDAA49D599C1927975C585A112">
    <w:name w:val="CBF1A1E5EDAA49D599C1927975C585A112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6B207534A7C447DDABDE2CB97B35E89512">
    <w:name w:val="6B207534A7C447DDABDE2CB97B35E89512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E475C9C96EC940E8A49FA5657023D48E12">
    <w:name w:val="E475C9C96EC940E8A49FA5657023D48E12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52012965B09E400EB4CE98C69B81F36612">
    <w:name w:val="52012965B09E400EB4CE98C69B81F36612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853036B7DF8D49538F9E6952F937CBCD12">
    <w:name w:val="853036B7DF8D49538F9E6952F937CBCD12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3B65A1CA8CC642C8AAA80D88758DFE6012">
    <w:name w:val="3B65A1CA8CC642C8AAA80D88758DFE6012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7819C77016284FDC811A914FFE0A400412">
    <w:name w:val="7819C77016284FDC811A914FFE0A400412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9AB53AF3DC76468A990953108003313F12">
    <w:name w:val="9AB53AF3DC76468A990953108003313F12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A94F924C603045D9BD884D73AD99564112">
    <w:name w:val="A94F924C603045D9BD884D73AD99564112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5670558B703C4E98A7458DD6596C978928">
    <w:name w:val="5670558B703C4E98A7458DD6596C978928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DE63C1785AE740C9964006256CA157486">
    <w:name w:val="DE63C1785AE740C9964006256CA15748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6C8C4B8041DF4E0DA8BC4C4DF0620B1C7">
    <w:name w:val="6C8C4B8041DF4E0DA8BC4C4DF0620B1C7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A96AD38D03A347C6B48E693E5FDDEE146">
    <w:name w:val="A96AD38D03A347C6B48E693E5FDDEE14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030560544DFD4194859F5EFCA31703FF6">
    <w:name w:val="030560544DFD4194859F5EFCA31703FF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394E414DDBAC4295A47DBDEA4F8A30BC6">
    <w:name w:val="394E414DDBAC4295A47DBDEA4F8A30BC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3FD29B08469C4F80BC4A8168EE51C5606">
    <w:name w:val="3FD29B08469C4F80BC4A8168EE51C560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A013B77100D9442AA893ECA268F40F9A6">
    <w:name w:val="A013B77100D9442AA893ECA268F40F9A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1C9E7C8079514EA4B256E42187C7BF426">
    <w:name w:val="1C9E7C8079514EA4B256E42187C7BF42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D3A0B79CB6254193AE57300C5EBD33E96">
    <w:name w:val="D3A0B79CB6254193AE57300C5EBD33E9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1C32AD4FB0C14D188D99D82159659C956">
    <w:name w:val="1C32AD4FB0C14D188D99D82159659C95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64">
    <w:name w:val="A13CE39AF96A45D6A2C4BF0EF378607C64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5F5CE82B870A4D7C8A155B52D0E8FF526">
    <w:name w:val="5F5CE82B870A4D7C8A155B52D0E8FF52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1D73CC31FB0F45699312D05CE8B9FA1E6">
    <w:name w:val="1D73CC31FB0F45699312D05CE8B9FA1E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5BD32270141D437DAD9F69595A8037AA6">
    <w:name w:val="5BD32270141D437DAD9F69595A8037AA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5FC0B4E15860468D9B4ED8D835A5878E6">
    <w:name w:val="5FC0B4E15860468D9B4ED8D835A5878E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091DCE5BC6D045B0A3AAB1D2D0E4FC846">
    <w:name w:val="091DCE5BC6D045B0A3AAB1D2D0E4FC84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8B8162C96FEF4BE4A95FB398031929867">
    <w:name w:val="8B8162C96FEF4BE4A95FB398031929867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AB67F77B726F46EFAB28B225B81A76867">
    <w:name w:val="AB67F77B726F46EFAB28B225B81A76867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2DBC8354860147B291EAC99C72D15D0E7">
    <w:name w:val="2DBC8354860147B291EAC99C72D15D0E7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5F9981DD72B04E37B3296EB1F749EEB77">
    <w:name w:val="5F9981DD72B04E37B3296EB1F749EEB77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62B01FA9819E481AA57BA7376D1C892B7">
    <w:name w:val="62B01FA9819E481AA57BA7376D1C892B7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C2EEF7882F8B45D5A6660C7E22FBF33514">
    <w:name w:val="C2EEF7882F8B45D5A6660C7E22FBF33514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9EAFF732A1AB42A79AAE09603C2D59FA7">
    <w:name w:val="9EAFF732A1AB42A79AAE09603C2D59FA7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59D36D2602434AEE8D3ADB125A1A22867">
    <w:name w:val="59D36D2602434AEE8D3ADB125A1A22867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02CAAD528B6F418F848166F6BF6DF1DA7">
    <w:name w:val="02CAAD528B6F418F848166F6BF6DF1DA7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5D90A174D3814ADB8E03344AD2CE2BD27">
    <w:name w:val="5D90A174D3814ADB8E03344AD2CE2BD27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976AFB6077D14B1D979C4F63054F42FA7">
    <w:name w:val="976AFB6077D14B1D979C4F63054F42FA7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BD68B88E8C374ED8BDCD3CD2272D5A787">
    <w:name w:val="BD68B88E8C374ED8BDCD3CD2272D5A787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955BD30075C84AA1A5B55B71142E30897">
    <w:name w:val="955BD30075C84AA1A5B55B71142E30897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64795E4CECCE4F26B31C856F049D20DF7">
    <w:name w:val="64795E4CECCE4F26B31C856F049D20DF7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42">
    <w:name w:val="16E0CF8B42814937B62B5FF30DE7A56C42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0BA4C5D1E1A8413593DB039B19917C896">
    <w:name w:val="0BA4C5D1E1A8413593DB039B19917C89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0CC1ABD049CA4B089B7C7DC2CB5416486">
    <w:name w:val="0CC1ABD049CA4B089B7C7DC2CB541648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D8016CC1FD074D7F874E3752B9A0B5E96">
    <w:name w:val="D8016CC1FD074D7F874E3752B9A0B5E9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C8B01D4B4B9340E0BD78DEDD5C8F27CC6">
    <w:name w:val="C8B01D4B4B9340E0BD78DEDD5C8F27CC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53">
    <w:name w:val="03A2DEF9C872404D922480C4FFF49E5D53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0B04AF3D09E14F37AD4E387EEA6E93556">
    <w:name w:val="0B04AF3D09E14F37AD4E387EEA6E9355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7F93CA14B1914E34AAE8711C3B519C796">
    <w:name w:val="7F93CA14B1914E34AAE8711C3B519C79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59CF62B1919D46D78D1CAD07F89101686">
    <w:name w:val="59CF62B1919D46D78D1CAD07F8910168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F43106B85660400B90CC6C9DC35228F911">
    <w:name w:val="F43106B85660400B90CC6C9DC35228F911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4C74C07A3A4C489FB81A6567BD0032816">
    <w:name w:val="4C74C07A3A4C489FB81A6567BD003281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A019AAADEDAC4FFAAAE4905613F508436">
    <w:name w:val="A019AAADEDAC4FFAAAE4905613F50843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8CBF5BB1E3E6492EB3139852ADF56A5D6">
    <w:name w:val="8CBF5BB1E3E6492EB3139852ADF56A5D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6571CE8FCEA14946B769A785D7BABA596">
    <w:name w:val="6571CE8FCEA14946B769A785D7BABA59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1805A2003B584D08AC2C58D06CA5B8156">
    <w:name w:val="1805A2003B584D08AC2C58D06CA5B815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288F0654315645ED8F84FC1F2177A6C06">
    <w:name w:val="288F0654315645ED8F84FC1F2177A6C0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A0A90BD31D25426B9BFAA6D4A0C814C96">
    <w:name w:val="A0A90BD31D25426B9BFAA6D4A0C814C9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539ED0F7C16F4228A0E5F124C984CF6E6">
    <w:name w:val="539ED0F7C16F4228A0E5F124C984CF6E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B1479578E5754799B89F3CBC3FE09A036">
    <w:name w:val="B1479578E5754799B89F3CBC3FE09A03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1B4778796555473A8AA5E8F4320052D26">
    <w:name w:val="1B4778796555473A8AA5E8F4320052D2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8EA3C1B36E0C437CAFB7FFE337B65F326">
    <w:name w:val="8EA3C1B36E0C437CAFB7FFE337B65F32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A8B8454FA7BB4844884852345C8D30EB6">
    <w:name w:val="A8B8454FA7BB4844884852345C8D30EB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AEBE837368F94113A5CA7720F087C54C6">
    <w:name w:val="AEBE837368F94113A5CA7720F087C54C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FD3FA51C4B964E25880DAB3FEAD18CDA6">
    <w:name w:val="FD3FA51C4B964E25880DAB3FEAD18CDA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4B0CDBE10A664F40B55C4C97309392046">
    <w:name w:val="4B0CDBE10A664F40B55C4C9730939204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E4237C2182F9401FAA1FB957AEA7D35A18">
    <w:name w:val="E4237C2182F9401FAA1FB957AEA7D35A18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7FFE9D6D10174FDC857A6A3273D6EAB16">
    <w:name w:val="7FFE9D6D10174FDC857A6A3273D6EAB1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C9FC6C6D23984BDFAE498A92F14E3FF96">
    <w:name w:val="C9FC6C6D23984BDFAE498A92F14E3FF9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5410396E977C4621A391440F726BC14C6">
    <w:name w:val="5410396E977C4621A391440F726BC14C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C5FC07420CC1451595B623592410912D6">
    <w:name w:val="C5FC07420CC1451595B623592410912D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0947E3E45AE54A6488D0E4AD269AAC6F6">
    <w:name w:val="0947E3E45AE54A6488D0E4AD269AAC6F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4E253089F0084D88BAE336295F642DA36">
    <w:name w:val="4E253089F0084D88BAE336295F642DA3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0383C9FB8B6E48DBB3D2737EF477C56B6">
    <w:name w:val="0383C9FB8B6E48DBB3D2737EF477C56B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C7CFE4C8FF124641901CE69CB7C6340015">
    <w:name w:val="C7CFE4C8FF124641901CE69CB7C6340015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783C377673A64DCD98B9386C6E775F2A6">
    <w:name w:val="783C377673A64DCD98B9386C6E775F2A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51D7A4B63CE94583948AFE634BABE3516">
    <w:name w:val="51D7A4B63CE94583948AFE634BABE351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4741D38DD4464A848EB0DF0AA03856726">
    <w:name w:val="4741D38DD4464A848EB0DF0AA0385672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B0ADFE9EA01348EEB643E399FAEE56EC6">
    <w:name w:val="B0ADFE9EA01348EEB643E399FAEE56EC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49">
    <w:name w:val="2D03C96314E24B14AC0EA1872271BDA349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C38D1F6D02574181A93341C42CA08F186">
    <w:name w:val="C38D1F6D02574181A93341C42CA08F18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44459F330A514DB0AFBB2FCB09E4F6EF6">
    <w:name w:val="44459F330A514DB0AFBB2FCB09E4F6EF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835C15868D6940A4956C8A75E1EB40116">
    <w:name w:val="835C15868D6940A4956C8A75E1EB4011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E833DCAEF3A248A08B2CC2A8978112376">
    <w:name w:val="E833DCAEF3A248A08B2CC2A897811237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4F118602F62746CE99995E8B5CDB799D6">
    <w:name w:val="4F118602F62746CE99995E8B5CDB799D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F3D8727EB32B439A99EF95B23D8DDC706">
    <w:name w:val="F3D8727EB32B439A99EF95B23D8DDC70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89B3B7A4243843DFB26405B9895DEAF26">
    <w:name w:val="89B3B7A4243843DFB26405B9895DEAF2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448F8C590F2042B483B11FC1E473D4636">
    <w:name w:val="448F8C590F2042B483B11FC1E473D463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CAF5C0576AB447C1AD55F436F8A2CA356">
    <w:name w:val="CAF5C0576AB447C1AD55F436F8A2CA35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6202FD27570B4BE3BEBBEF612CB9800E6">
    <w:name w:val="6202FD27570B4BE3BEBBEF612CB9800E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1CB1178A3C0C49D9AD634EA58F86ADAA6">
    <w:name w:val="1CB1178A3C0C49D9AD634EA58F86ADAA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244E53DDFF9B42DC95B1AF25BC3C7CD729">
    <w:name w:val="244E53DDFF9B42DC95B1AF25BC3C7CD729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FBA52A23D69E4701B6737D161C1608B76">
    <w:name w:val="FBA52A23D69E4701B6737D161C1608B7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CAEAE8A16C39452ABC7783343215EA126">
    <w:name w:val="CAEAE8A16C39452ABC7783343215EA12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4C1FB491D73A46ADA1C4D65D1C6986826">
    <w:name w:val="4C1FB491D73A46ADA1C4D65D1C698682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13AAF1B5103B40FEB97D53A8731082336">
    <w:name w:val="13AAF1B5103B40FEB97D53A873108233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654FC7FA0618485F8BB32FC09C8EE43A6">
    <w:name w:val="654FC7FA0618485F8BB32FC09C8EE43A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08CD1EBC21964EDE952993ADFF8246966">
    <w:name w:val="08CD1EBC21964EDE952993ADFF824696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F0451596E73742B89B1F0FC0DE2625846">
    <w:name w:val="F0451596E73742B89B1F0FC0DE262584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02CA82F4782E4D1CB45CF532E107B9126">
    <w:name w:val="02CA82F4782E4D1CB45CF532E107B912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892504569BDE446895F507B0CD5C618B6">
    <w:name w:val="892504569BDE446895F507B0CD5C618B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5AB9087915EA44FB91FB62C5F47548C76">
    <w:name w:val="5AB9087915EA44FB91FB62C5F47548C7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1B703F23D884417DB58A17D669A02F326">
    <w:name w:val="1B703F23D884417DB58A17D669A02F32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9D0E0DA382344DFFA0BA22FBF601F3666">
    <w:name w:val="9D0E0DA382344DFFA0BA22FBF601F366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1CAA51F551964DB79B2B8FB049B74CF66">
    <w:name w:val="1CAA51F551964DB79B2B8FB049B74CF6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428DCC9D00564949A64997E31F05ABA56">
    <w:name w:val="428DCC9D00564949A64997E31F05ABA5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D19AFD7D38134A1095B658F4E6923AE76">
    <w:name w:val="D19AFD7D38134A1095B658F4E6923AE7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E218933D0EF74CAEA39E0F3FB6AD51A26">
    <w:name w:val="E218933D0EF74CAEA39E0F3FB6AD51A2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051F085BB6C24CE0AC64280FB59FF5C56">
    <w:name w:val="051F085BB6C24CE0AC64280FB59FF5C5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9D8A5DDFC37744A1BD155EC7C86EC9606">
    <w:name w:val="9D8A5DDFC37744A1BD155EC7C86EC960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4948F63AE16F424CBFA459799DA03FED29">
    <w:name w:val="4948F63AE16F424CBFA459799DA03FED29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8EFFF3AA9F9C4066BCDE7E0E495B083D6">
    <w:name w:val="8EFFF3AA9F9C4066BCDE7E0E495B083D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736A66AE4E08493D936E284C77D8C3E16">
    <w:name w:val="736A66AE4E08493D936E284C77D8C3E1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6E70C91615204914BF35AEAF492C42276">
    <w:name w:val="6E70C91615204914BF35AEAF492C4227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4F05D34AA78E441BB2921DF833E9E8646">
    <w:name w:val="4F05D34AA78E441BB2921DF833E9E864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009EBA074E97435BA8E7F3A4FEFB80976">
    <w:name w:val="009EBA074E97435BA8E7F3A4FEFB8097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ADD729F1C3C84DCCBE1E43CDB42558966">
    <w:name w:val="ADD729F1C3C84DCCBE1E43CDB4255896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B64A18718A084C059CDA51F8C6491DF46">
    <w:name w:val="B64A18718A084C059CDA51F8C6491DF4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A5A44559CBB141DDBDE517895022DD756">
    <w:name w:val="A5A44559CBB141DDBDE517895022DD75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FAD329D9C0E14A19B5875250E68C84016">
    <w:name w:val="FAD329D9C0E14A19B5875250E68C8401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E6BA1038044B4588BDFC33CE85E724946">
    <w:name w:val="E6BA1038044B4588BDFC33CE85E72494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D3B5095D5FCB43BAA7B7B3BEE77051246">
    <w:name w:val="D3B5095D5FCB43BAA7B7B3BEE7705124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47F21C5F874B466CAF6476691822ECF86">
    <w:name w:val="47F21C5F874B466CAF6476691822ECF8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B16AD38D076D4734B28569E6137449626">
    <w:name w:val="B16AD38D076D4734B28569E613744962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6E0CD3B9E8444F4488D99F0D73D3DEA06">
    <w:name w:val="6E0CD3B9E8444F4488D99F0D73D3DEA0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B124A58D5A644382A0CC00CB31FBC2BC6">
    <w:name w:val="B124A58D5A644382A0CC00CB31FBC2BC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C560250980FA4DD08FB4E4916B5130906">
    <w:name w:val="C560250980FA4DD08FB4E4916B513090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F3C9F3467616445098A8C01C1099BC1B6">
    <w:name w:val="F3C9F3467616445098A8C01C1099BC1B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4408B0F83D594B739BDE41226BE1FA0C6">
    <w:name w:val="4408B0F83D594B739BDE41226BE1FA0C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E90DA4BCAEDB43118D1B465FD2EEA50F6">
    <w:name w:val="E90DA4BCAEDB43118D1B465FD2EEA50F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AD5F6D1801CA47FFBA858ADF62E00D0E6">
    <w:name w:val="AD5F6D1801CA47FFBA858ADF62E00D0E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BCF9DE74EACA4E12859CF996D819BA416">
    <w:name w:val="BCF9DE74EACA4E12859CF996D819BA41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757EC27E9F764FB0B49A50ADCFE80AB030">
    <w:name w:val="757EC27E9F764FB0B49A50ADCFE80AB030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CD19A7DC081846DFB0EB6249319789D26">
    <w:name w:val="CD19A7DC081846DFB0EB6249319789D2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9F68DC23993449679CEA7191919DE31431">
    <w:name w:val="9F68DC23993449679CEA7191919DE31431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ACDDB2D4B9EF45D5B4E2B1D03F17818C6">
    <w:name w:val="ACDDB2D4B9EF45D5B4E2B1D03F17818C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189F8069ED204755B0AB1298471F04146">
    <w:name w:val="189F8069ED204755B0AB1298471F0414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476DB90C27314C5D9DBF3D4681170EAB6">
    <w:name w:val="476DB90C27314C5D9DBF3D4681170EAB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0AECF910B2134330A50DB939C5ED20F36">
    <w:name w:val="0AECF910B2134330A50DB939C5ED20F3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6920F029271A4CF2B6AFD86B3BD19B466">
    <w:name w:val="6920F029271A4CF2B6AFD86B3BD19B46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0FE8F1A2C1A74B62AC3B4898052E2A726">
    <w:name w:val="0FE8F1A2C1A74B62AC3B4898052E2A726"/>
    <w:rsid w:val="003906B4"/>
    <w:pPr>
      <w:spacing w:before="120" w:after="200" w:line="264" w:lineRule="auto"/>
    </w:pPr>
    <w:rPr>
      <w:lang w:val="en-US" w:eastAsia="ja-JP"/>
    </w:rPr>
  </w:style>
  <w:style w:type="paragraph" w:customStyle="1" w:styleId="4DEDCA496FFE49039EF7D2BB8B98DA4C">
    <w:name w:val="4DEDCA496FFE49039EF7D2BB8B98DA4C"/>
    <w:rsid w:val="003906B4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D04B1D2C0A044900B94251C6B39A7E74">
    <w:name w:val="D04B1D2C0A044900B94251C6B39A7E74"/>
    <w:rsid w:val="00D010B6"/>
    <w:rPr>
      <w:lang w:val="en-US" w:eastAsia="en-US"/>
    </w:rPr>
  </w:style>
  <w:style w:type="paragraph" w:customStyle="1" w:styleId="DCBEB1920CF94D64B8FC3CE3BA5DDB52">
    <w:name w:val="DCBEB1920CF94D64B8FC3CE3BA5DDB52"/>
    <w:rsid w:val="00D010B6"/>
    <w:rPr>
      <w:lang w:val="en-US" w:eastAsia="en-US"/>
    </w:rPr>
  </w:style>
  <w:style w:type="paragraph" w:customStyle="1" w:styleId="D29214ED35AB4FBE9DE725E7861A01F7">
    <w:name w:val="D29214ED35AB4FBE9DE725E7861A01F7"/>
    <w:rsid w:val="00D010B6"/>
    <w:rPr>
      <w:lang w:val="en-US" w:eastAsia="en-US"/>
    </w:rPr>
  </w:style>
  <w:style w:type="paragraph" w:customStyle="1" w:styleId="7DC082BBE16E481D83D992483F88C144">
    <w:name w:val="7DC082BBE16E481D83D992483F88C144"/>
    <w:rsid w:val="00D010B6"/>
    <w:rPr>
      <w:lang w:val="en-US" w:eastAsia="en-US"/>
    </w:rPr>
  </w:style>
  <w:style w:type="paragraph" w:customStyle="1" w:styleId="A9FC8E04AED64C86AE64214B2F3A432E">
    <w:name w:val="A9FC8E04AED64C86AE64214B2F3A432E"/>
    <w:rsid w:val="00D010B6"/>
    <w:rPr>
      <w:lang w:val="en-US" w:eastAsia="en-US"/>
    </w:rPr>
  </w:style>
  <w:style w:type="paragraph" w:customStyle="1" w:styleId="4027898BC9004E7EBEF8D64D8B5F560D">
    <w:name w:val="4027898BC9004E7EBEF8D64D8B5F560D"/>
    <w:rsid w:val="00D010B6"/>
    <w:rPr>
      <w:lang w:val="en-US" w:eastAsia="en-US"/>
    </w:rPr>
  </w:style>
  <w:style w:type="paragraph" w:customStyle="1" w:styleId="1645CC13DD7748B2974F986145C19AC6">
    <w:name w:val="1645CC13DD7748B2974F986145C19AC6"/>
    <w:rsid w:val="00D010B6"/>
    <w:rPr>
      <w:lang w:val="en-US" w:eastAsia="en-US"/>
    </w:rPr>
  </w:style>
  <w:style w:type="paragraph" w:customStyle="1" w:styleId="5866F033BF744F6EAFD6C586379E50C5">
    <w:name w:val="5866F033BF744F6EAFD6C586379E50C5"/>
    <w:rsid w:val="00D010B6"/>
    <w:rPr>
      <w:lang w:val="en-US" w:eastAsia="en-US"/>
    </w:rPr>
  </w:style>
  <w:style w:type="paragraph" w:customStyle="1" w:styleId="71A5F539683F4E889D1A3F5BF06FA27B57">
    <w:name w:val="71A5F539683F4E889D1A3F5BF06FA27B5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96B4D6D375DB4B1AA949FDB0C8AA693113">
    <w:name w:val="96B4D6D375DB4B1AA949FDB0C8AA693113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52829411BFDB449B830DBE5F10B3CEC013">
    <w:name w:val="52829411BFDB449B830DBE5F10B3CEC013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6383EE69A7E94E14AE04BE6604202BE813">
    <w:name w:val="6383EE69A7E94E14AE04BE6604202BE813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8E41DE3169DB4EA9994B515E3735AB3913">
    <w:name w:val="8E41DE3169DB4EA9994B515E3735AB3913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E9E7EFE6DA314B689607899E2E32B65213">
    <w:name w:val="E9E7EFE6DA314B689607899E2E32B65213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F5DD5C8BC26D49D388E519672D9F377013">
    <w:name w:val="F5DD5C8BC26D49D388E519672D9F377013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89EBDBD1178F4234A296AFA72E0968C513">
    <w:name w:val="89EBDBD1178F4234A296AFA72E0968C513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CF9138E6870049DE99139C357C5DCBFC13">
    <w:name w:val="CF9138E6870049DE99139C357C5DCBFC13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20DF04AF0148483595F5CF0B7B0CAED113">
    <w:name w:val="20DF04AF0148483595F5CF0B7B0CAED113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3E786E3ECD184EC29F32938A6DA5752613">
    <w:name w:val="3E786E3ECD184EC29F32938A6DA5752613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45B9393D19F54AB6B03D26397DE7451A13">
    <w:name w:val="45B9393D19F54AB6B03D26397DE7451A13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69CB779921B646B69E1F07DDBDD6926413">
    <w:name w:val="69CB779921B646B69E1F07DDBDD6926413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4B4F778D1CDD41A699CECCB9A56AC36E13">
    <w:name w:val="4B4F778D1CDD41A699CECCB9A56AC36E13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6CBE89D4387C4DF182125EE76E8F861713">
    <w:name w:val="6CBE89D4387C4DF182125EE76E8F861713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2662FE7B6011445E8034A7E627941D0D13">
    <w:name w:val="2662FE7B6011445E8034A7E627941D0D13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2A3A77FB2F124FA9A067E656D130E9EF13">
    <w:name w:val="2A3A77FB2F124FA9A067E656D130E9EF13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E56EEFD743C8493B99D9DED40F85413113">
    <w:name w:val="E56EEFD743C8493B99D9DED40F85413113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55">
    <w:name w:val="1247D205B54C457FB54D47A7C6ECF83255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160959B1EE8A42FB907A39BE0FD30D1113">
    <w:name w:val="160959B1EE8A42FB907A39BE0FD30D1113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55">
    <w:name w:val="6B4B59B24EAC41AE899D04D04A2C72AA55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FDB75D2798FA429794D7E5EB53B492AC13">
    <w:name w:val="FDB75D2798FA429794D7E5EB53B492AC13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AB165EA1005E4336A02102B1D618932613">
    <w:name w:val="AB165EA1005E4336A02102B1D618932613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15FD79FD716E48BCB8F8F065EEC3AE1813">
    <w:name w:val="15FD79FD716E48BCB8F8F065EEC3AE1813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D9B555580AC2444CA43485F95257DF9513">
    <w:name w:val="D9B555580AC2444CA43485F95257DF9513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D20CAC42788E409BA9A4AD2CA1BF4C0613">
    <w:name w:val="D20CAC42788E409BA9A4AD2CA1BF4C0613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8D4508BFF2614FF09B7B0674BF6F0F7913">
    <w:name w:val="8D4508BFF2614FF09B7B0674BF6F0F7913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F7C45FA4B4E64B348CD74A87881A895813">
    <w:name w:val="F7C45FA4B4E64B348CD74A87881A895813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CBF1A1E5EDAA49D599C1927975C585A113">
    <w:name w:val="CBF1A1E5EDAA49D599C1927975C585A113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6B207534A7C447DDABDE2CB97B35E89513">
    <w:name w:val="6B207534A7C447DDABDE2CB97B35E89513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E475C9C96EC940E8A49FA5657023D48E13">
    <w:name w:val="E475C9C96EC940E8A49FA5657023D48E13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52012965B09E400EB4CE98C69B81F36613">
    <w:name w:val="52012965B09E400EB4CE98C69B81F36613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853036B7DF8D49538F9E6952F937CBCD13">
    <w:name w:val="853036B7DF8D49538F9E6952F937CBCD13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3B65A1CA8CC642C8AAA80D88758DFE6013">
    <w:name w:val="3B65A1CA8CC642C8AAA80D88758DFE6013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7819C77016284FDC811A914FFE0A400413">
    <w:name w:val="7819C77016284FDC811A914FFE0A400413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9AB53AF3DC76468A990953108003313F13">
    <w:name w:val="9AB53AF3DC76468A990953108003313F13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A94F924C603045D9BD884D73AD99564113">
    <w:name w:val="A94F924C603045D9BD884D73AD99564113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5670558B703C4E98A7458DD6596C978929">
    <w:name w:val="5670558B703C4E98A7458DD6596C978929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DE63C1785AE740C9964006256CA157487">
    <w:name w:val="DE63C1785AE740C9964006256CA15748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6C8C4B8041DF4E0DA8BC4C4DF0620B1C8">
    <w:name w:val="6C8C4B8041DF4E0DA8BC4C4DF0620B1C8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A96AD38D03A347C6B48E693E5FDDEE147">
    <w:name w:val="A96AD38D03A347C6B48E693E5FDDEE14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030560544DFD4194859F5EFCA31703FF7">
    <w:name w:val="030560544DFD4194859F5EFCA31703FF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394E414DDBAC4295A47DBDEA4F8A30BC7">
    <w:name w:val="394E414DDBAC4295A47DBDEA4F8A30BC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3FD29B08469C4F80BC4A8168EE51C5607">
    <w:name w:val="3FD29B08469C4F80BC4A8168EE51C560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A013B77100D9442AA893ECA268F40F9A7">
    <w:name w:val="A013B77100D9442AA893ECA268F40F9A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1C9E7C8079514EA4B256E42187C7BF427">
    <w:name w:val="1C9E7C8079514EA4B256E42187C7BF42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D3A0B79CB6254193AE57300C5EBD33E97">
    <w:name w:val="D3A0B79CB6254193AE57300C5EBD33E9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1C32AD4FB0C14D188D99D82159659C957">
    <w:name w:val="1C32AD4FB0C14D188D99D82159659C95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65">
    <w:name w:val="A13CE39AF96A45D6A2C4BF0EF378607C65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5F5CE82B870A4D7C8A155B52D0E8FF527">
    <w:name w:val="5F5CE82B870A4D7C8A155B52D0E8FF52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1D73CC31FB0F45699312D05CE8B9FA1E7">
    <w:name w:val="1D73CC31FB0F45699312D05CE8B9FA1E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5BD32270141D437DAD9F69595A8037AA7">
    <w:name w:val="5BD32270141D437DAD9F69595A8037AA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5FC0B4E15860468D9B4ED8D835A5878E7">
    <w:name w:val="5FC0B4E15860468D9B4ED8D835A5878E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091DCE5BC6D045B0A3AAB1D2D0E4FC847">
    <w:name w:val="091DCE5BC6D045B0A3AAB1D2D0E4FC84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8B8162C96FEF4BE4A95FB398031929868">
    <w:name w:val="8B8162C96FEF4BE4A95FB398031929868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AB67F77B726F46EFAB28B225B81A76868">
    <w:name w:val="AB67F77B726F46EFAB28B225B81A76868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2DBC8354860147B291EAC99C72D15D0E8">
    <w:name w:val="2DBC8354860147B291EAC99C72D15D0E8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5F9981DD72B04E37B3296EB1F749EEB78">
    <w:name w:val="5F9981DD72B04E37B3296EB1F749EEB78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62B01FA9819E481AA57BA7376D1C892B8">
    <w:name w:val="62B01FA9819E481AA57BA7376D1C892B8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C2EEF7882F8B45D5A6660C7E22FBF33515">
    <w:name w:val="C2EEF7882F8B45D5A6660C7E22FBF33515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9EAFF732A1AB42A79AAE09603C2D59FA8">
    <w:name w:val="9EAFF732A1AB42A79AAE09603C2D59FA8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59D36D2602434AEE8D3ADB125A1A22868">
    <w:name w:val="59D36D2602434AEE8D3ADB125A1A22868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02CAAD528B6F418F848166F6BF6DF1DA8">
    <w:name w:val="02CAAD528B6F418F848166F6BF6DF1DA8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5D90A174D3814ADB8E03344AD2CE2BD28">
    <w:name w:val="5D90A174D3814ADB8E03344AD2CE2BD28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976AFB6077D14B1D979C4F63054F42FA8">
    <w:name w:val="976AFB6077D14B1D979C4F63054F42FA8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BD68B88E8C374ED8BDCD3CD2272D5A788">
    <w:name w:val="BD68B88E8C374ED8BDCD3CD2272D5A788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955BD30075C84AA1A5B55B71142E30898">
    <w:name w:val="955BD30075C84AA1A5B55B71142E30898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64795E4CECCE4F26B31C856F049D20DF8">
    <w:name w:val="64795E4CECCE4F26B31C856F049D20DF8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43">
    <w:name w:val="16E0CF8B42814937B62B5FF30DE7A56C43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0BA4C5D1E1A8413593DB039B19917C897">
    <w:name w:val="0BA4C5D1E1A8413593DB039B19917C89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0CC1ABD049CA4B089B7C7DC2CB5416487">
    <w:name w:val="0CC1ABD049CA4B089B7C7DC2CB541648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D8016CC1FD074D7F874E3752B9A0B5E97">
    <w:name w:val="D8016CC1FD074D7F874E3752B9A0B5E9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C8B01D4B4B9340E0BD78DEDD5C8F27CC7">
    <w:name w:val="C8B01D4B4B9340E0BD78DEDD5C8F27CC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54">
    <w:name w:val="03A2DEF9C872404D922480C4FFF49E5D54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0B04AF3D09E14F37AD4E387EEA6E93557">
    <w:name w:val="0B04AF3D09E14F37AD4E387EEA6E9355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7F93CA14B1914E34AAE8711C3B519C797">
    <w:name w:val="7F93CA14B1914E34AAE8711C3B519C79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59CF62B1919D46D78D1CAD07F89101687">
    <w:name w:val="59CF62B1919D46D78D1CAD07F8910168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F43106B85660400B90CC6C9DC35228F912">
    <w:name w:val="F43106B85660400B90CC6C9DC35228F912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4C74C07A3A4C489FB81A6567BD0032817">
    <w:name w:val="4C74C07A3A4C489FB81A6567BD003281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A019AAADEDAC4FFAAAE4905613F508437">
    <w:name w:val="A019AAADEDAC4FFAAAE4905613F50843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8CBF5BB1E3E6492EB3139852ADF56A5D7">
    <w:name w:val="8CBF5BB1E3E6492EB3139852ADF56A5D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6571CE8FCEA14946B769A785D7BABA597">
    <w:name w:val="6571CE8FCEA14946B769A785D7BABA59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1805A2003B584D08AC2C58D06CA5B8157">
    <w:name w:val="1805A2003B584D08AC2C58D06CA5B815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288F0654315645ED8F84FC1F2177A6C07">
    <w:name w:val="288F0654315645ED8F84FC1F2177A6C0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A0A90BD31D25426B9BFAA6D4A0C814C97">
    <w:name w:val="A0A90BD31D25426B9BFAA6D4A0C814C9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539ED0F7C16F4228A0E5F124C984CF6E7">
    <w:name w:val="539ED0F7C16F4228A0E5F124C984CF6E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B1479578E5754799B89F3CBC3FE09A037">
    <w:name w:val="B1479578E5754799B89F3CBC3FE09A03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1B4778796555473A8AA5E8F4320052D27">
    <w:name w:val="1B4778796555473A8AA5E8F4320052D2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8EA3C1B36E0C437CAFB7FFE337B65F327">
    <w:name w:val="8EA3C1B36E0C437CAFB7FFE337B65F32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A8B8454FA7BB4844884852345C8D30EB7">
    <w:name w:val="A8B8454FA7BB4844884852345C8D30EB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AEBE837368F94113A5CA7720F087C54C7">
    <w:name w:val="AEBE837368F94113A5CA7720F087C54C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FD3FA51C4B964E25880DAB3FEAD18CDA7">
    <w:name w:val="FD3FA51C4B964E25880DAB3FEAD18CDA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4B0CDBE10A664F40B55C4C97309392047">
    <w:name w:val="4B0CDBE10A664F40B55C4C9730939204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E4237C2182F9401FAA1FB957AEA7D35A19">
    <w:name w:val="E4237C2182F9401FAA1FB957AEA7D35A19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7FFE9D6D10174FDC857A6A3273D6EAB17">
    <w:name w:val="7FFE9D6D10174FDC857A6A3273D6EAB1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C9FC6C6D23984BDFAE498A92F14E3FF97">
    <w:name w:val="C9FC6C6D23984BDFAE498A92F14E3FF9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5410396E977C4621A391440F726BC14C7">
    <w:name w:val="5410396E977C4621A391440F726BC14C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C5FC07420CC1451595B623592410912D7">
    <w:name w:val="C5FC07420CC1451595B623592410912D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0947E3E45AE54A6488D0E4AD269AAC6F7">
    <w:name w:val="0947E3E45AE54A6488D0E4AD269AAC6F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4E253089F0084D88BAE336295F642DA37">
    <w:name w:val="4E253089F0084D88BAE336295F642DA3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0383C9FB8B6E48DBB3D2737EF477C56B7">
    <w:name w:val="0383C9FB8B6E48DBB3D2737EF477C56B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C7CFE4C8FF124641901CE69CB7C6340016">
    <w:name w:val="C7CFE4C8FF124641901CE69CB7C6340016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51D7A4B63CE94583948AFE634BABE3517">
    <w:name w:val="51D7A4B63CE94583948AFE634BABE351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4741D38DD4464A848EB0DF0AA03856727">
    <w:name w:val="4741D38DD4464A848EB0DF0AA0385672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50">
    <w:name w:val="2D03C96314E24B14AC0EA1872271BDA350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C38D1F6D02574181A93341C42CA08F187">
    <w:name w:val="C38D1F6D02574181A93341C42CA08F18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44459F330A514DB0AFBB2FCB09E4F6EF7">
    <w:name w:val="44459F330A514DB0AFBB2FCB09E4F6EF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835C15868D6940A4956C8A75E1EB40117">
    <w:name w:val="835C15868D6940A4956C8A75E1EB4011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E833DCAEF3A248A08B2CC2A8978112377">
    <w:name w:val="E833DCAEF3A248A08B2CC2A897811237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4F118602F62746CE99995E8B5CDB799D7">
    <w:name w:val="4F118602F62746CE99995E8B5CDB799D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F3D8727EB32B439A99EF95B23D8DDC707">
    <w:name w:val="F3D8727EB32B439A99EF95B23D8DDC70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89B3B7A4243843DFB26405B9895DEAF27">
    <w:name w:val="89B3B7A4243843DFB26405B9895DEAF2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448F8C590F2042B483B11FC1E473D4637">
    <w:name w:val="448F8C590F2042B483B11FC1E473D463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CAF5C0576AB447C1AD55F436F8A2CA357">
    <w:name w:val="CAF5C0576AB447C1AD55F436F8A2CA35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6202FD27570B4BE3BEBBEF612CB9800E7">
    <w:name w:val="6202FD27570B4BE3BEBBEF612CB9800E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1CB1178A3C0C49D9AD634EA58F86ADAA7">
    <w:name w:val="1CB1178A3C0C49D9AD634EA58F86ADAA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244E53DDFF9B42DC95B1AF25BC3C7CD730">
    <w:name w:val="244E53DDFF9B42DC95B1AF25BC3C7CD730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FBA52A23D69E4701B6737D161C1608B77">
    <w:name w:val="FBA52A23D69E4701B6737D161C1608B7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CAEAE8A16C39452ABC7783343215EA127">
    <w:name w:val="CAEAE8A16C39452ABC7783343215EA12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4C1FB491D73A46ADA1C4D65D1C6986827">
    <w:name w:val="4C1FB491D73A46ADA1C4D65D1C698682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13AAF1B5103B40FEB97D53A8731082337">
    <w:name w:val="13AAF1B5103B40FEB97D53A873108233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654FC7FA0618485F8BB32FC09C8EE43A7">
    <w:name w:val="654FC7FA0618485F8BB32FC09C8EE43A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08CD1EBC21964EDE952993ADFF8246967">
    <w:name w:val="08CD1EBC21964EDE952993ADFF824696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F0451596E73742B89B1F0FC0DE2625847">
    <w:name w:val="F0451596E73742B89B1F0FC0DE262584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02CA82F4782E4D1CB45CF532E107B9127">
    <w:name w:val="02CA82F4782E4D1CB45CF532E107B912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892504569BDE446895F507B0CD5C618B7">
    <w:name w:val="892504569BDE446895F507B0CD5C618B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5AB9087915EA44FB91FB62C5F47548C77">
    <w:name w:val="5AB9087915EA44FB91FB62C5F47548C7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1B703F23D884417DB58A17D669A02F327">
    <w:name w:val="1B703F23D884417DB58A17D669A02F32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9D0E0DA382344DFFA0BA22FBF601F3667">
    <w:name w:val="9D0E0DA382344DFFA0BA22FBF601F366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1CAA51F551964DB79B2B8FB049B74CF67">
    <w:name w:val="1CAA51F551964DB79B2B8FB049B74CF6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428DCC9D00564949A64997E31F05ABA57">
    <w:name w:val="428DCC9D00564949A64997E31F05ABA5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D19AFD7D38134A1095B658F4E6923AE77">
    <w:name w:val="D19AFD7D38134A1095B658F4E6923AE7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E218933D0EF74CAEA39E0F3FB6AD51A27">
    <w:name w:val="E218933D0EF74CAEA39E0F3FB6AD51A2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051F085BB6C24CE0AC64280FB59FF5C57">
    <w:name w:val="051F085BB6C24CE0AC64280FB59FF5C5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9D8A5DDFC37744A1BD155EC7C86EC9607">
    <w:name w:val="9D8A5DDFC37744A1BD155EC7C86EC960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4948F63AE16F424CBFA459799DA03FED30">
    <w:name w:val="4948F63AE16F424CBFA459799DA03FED30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8EFFF3AA9F9C4066BCDE7E0E495B083D7">
    <w:name w:val="8EFFF3AA9F9C4066BCDE7E0E495B083D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736A66AE4E08493D936E284C77D8C3E17">
    <w:name w:val="736A66AE4E08493D936E284C77D8C3E1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6E70C91615204914BF35AEAF492C42277">
    <w:name w:val="6E70C91615204914BF35AEAF492C4227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4F05D34AA78E441BB2921DF833E9E8647">
    <w:name w:val="4F05D34AA78E441BB2921DF833E9E864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009EBA074E97435BA8E7F3A4FEFB80977">
    <w:name w:val="009EBA074E97435BA8E7F3A4FEFB8097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ADD729F1C3C84DCCBE1E43CDB42558967">
    <w:name w:val="ADD729F1C3C84DCCBE1E43CDB4255896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B64A18718A084C059CDA51F8C6491DF47">
    <w:name w:val="B64A18718A084C059CDA51F8C6491DF4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A5A44559CBB141DDBDE517895022DD757">
    <w:name w:val="A5A44559CBB141DDBDE517895022DD75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FAD329D9C0E14A19B5875250E68C84017">
    <w:name w:val="FAD329D9C0E14A19B5875250E68C8401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E6BA1038044B4588BDFC33CE85E724947">
    <w:name w:val="E6BA1038044B4588BDFC33CE85E72494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D3B5095D5FCB43BAA7B7B3BEE77051247">
    <w:name w:val="D3B5095D5FCB43BAA7B7B3BEE7705124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47F21C5F874B466CAF6476691822ECF87">
    <w:name w:val="47F21C5F874B466CAF6476691822ECF8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B16AD38D076D4734B28569E6137449627">
    <w:name w:val="B16AD38D076D4734B28569E613744962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6E0CD3B9E8444F4488D99F0D73D3DEA07">
    <w:name w:val="6E0CD3B9E8444F4488D99F0D73D3DEA0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B124A58D5A644382A0CC00CB31FBC2BC7">
    <w:name w:val="B124A58D5A644382A0CC00CB31FBC2BC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C560250980FA4DD08FB4E4916B5130907">
    <w:name w:val="C560250980FA4DD08FB4E4916B513090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F3C9F3467616445098A8C01C1099BC1B7">
    <w:name w:val="F3C9F3467616445098A8C01C1099BC1B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4408B0F83D594B739BDE41226BE1FA0C7">
    <w:name w:val="4408B0F83D594B739BDE41226BE1FA0C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E90DA4BCAEDB43118D1B465FD2EEA50F7">
    <w:name w:val="E90DA4BCAEDB43118D1B465FD2EEA50F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AD5F6D1801CA47FFBA858ADF62E00D0E7">
    <w:name w:val="AD5F6D1801CA47FFBA858ADF62E00D0E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BCF9DE74EACA4E12859CF996D819BA417">
    <w:name w:val="BCF9DE74EACA4E12859CF996D819BA41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757EC27E9F764FB0B49A50ADCFE80AB031">
    <w:name w:val="757EC27E9F764FB0B49A50ADCFE80AB031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CD19A7DC081846DFB0EB6249319789D27">
    <w:name w:val="CD19A7DC081846DFB0EB6249319789D2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9F68DC23993449679CEA7191919DE31432">
    <w:name w:val="9F68DC23993449679CEA7191919DE31432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ACDDB2D4B9EF45D5B4E2B1D03F17818C7">
    <w:name w:val="ACDDB2D4B9EF45D5B4E2B1D03F17818C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189F8069ED204755B0AB1298471F04147">
    <w:name w:val="189F8069ED204755B0AB1298471F0414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476DB90C27314C5D9DBF3D4681170EAB7">
    <w:name w:val="476DB90C27314C5D9DBF3D4681170EAB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0AECF910B2134330A50DB939C5ED20F37">
    <w:name w:val="0AECF910B2134330A50DB939C5ED20F3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6920F029271A4CF2B6AFD86B3BD19B467">
    <w:name w:val="6920F029271A4CF2B6AFD86B3BD19B46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0FE8F1A2C1A74B62AC3B4898052E2A727">
    <w:name w:val="0FE8F1A2C1A74B62AC3B4898052E2A727"/>
    <w:rsid w:val="00E943B9"/>
    <w:pPr>
      <w:spacing w:before="120" w:after="200" w:line="264" w:lineRule="auto"/>
    </w:pPr>
    <w:rPr>
      <w:lang w:val="en-US" w:eastAsia="ja-JP"/>
    </w:rPr>
  </w:style>
  <w:style w:type="paragraph" w:customStyle="1" w:styleId="2159ABE929BA4655BD0089DF9A3D5661">
    <w:name w:val="2159ABE929BA4655BD0089DF9A3D5661"/>
    <w:rsid w:val="00E943B9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CB8357A6398C4CF58FD07ADB4D1F72F5">
    <w:name w:val="CB8357A6398C4CF58FD07ADB4D1F72F5"/>
    <w:rsid w:val="00E943B9"/>
    <w:rPr>
      <w:lang w:val="en-US" w:eastAsia="en-US"/>
    </w:rPr>
  </w:style>
  <w:style w:type="paragraph" w:customStyle="1" w:styleId="71A5F539683F4E889D1A3F5BF06FA27B58">
    <w:name w:val="71A5F539683F4E889D1A3F5BF06FA27B5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96B4D6D375DB4B1AA949FDB0C8AA693114">
    <w:name w:val="96B4D6D375DB4B1AA949FDB0C8AA693114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52829411BFDB449B830DBE5F10B3CEC014">
    <w:name w:val="52829411BFDB449B830DBE5F10B3CEC014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6383EE69A7E94E14AE04BE6604202BE814">
    <w:name w:val="6383EE69A7E94E14AE04BE6604202BE814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8E41DE3169DB4EA9994B515E3735AB3914">
    <w:name w:val="8E41DE3169DB4EA9994B515E3735AB3914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E9E7EFE6DA314B689607899E2E32B65214">
    <w:name w:val="E9E7EFE6DA314B689607899E2E32B65214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F5DD5C8BC26D49D388E519672D9F377014">
    <w:name w:val="F5DD5C8BC26D49D388E519672D9F377014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89EBDBD1178F4234A296AFA72E0968C514">
    <w:name w:val="89EBDBD1178F4234A296AFA72E0968C514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CF9138E6870049DE99139C357C5DCBFC14">
    <w:name w:val="CF9138E6870049DE99139C357C5DCBFC14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20DF04AF0148483595F5CF0B7B0CAED114">
    <w:name w:val="20DF04AF0148483595F5CF0B7B0CAED114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3E786E3ECD184EC29F32938A6DA5752614">
    <w:name w:val="3E786E3ECD184EC29F32938A6DA5752614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45B9393D19F54AB6B03D26397DE7451A14">
    <w:name w:val="45B9393D19F54AB6B03D26397DE7451A14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69CB779921B646B69E1F07DDBDD6926414">
    <w:name w:val="69CB779921B646B69E1F07DDBDD6926414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4B4F778D1CDD41A699CECCB9A56AC36E14">
    <w:name w:val="4B4F778D1CDD41A699CECCB9A56AC36E14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6CBE89D4387C4DF182125EE76E8F861714">
    <w:name w:val="6CBE89D4387C4DF182125EE76E8F861714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2662FE7B6011445E8034A7E627941D0D14">
    <w:name w:val="2662FE7B6011445E8034A7E627941D0D14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2A3A77FB2F124FA9A067E656D130E9EF14">
    <w:name w:val="2A3A77FB2F124FA9A067E656D130E9EF14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E56EEFD743C8493B99D9DED40F85413114">
    <w:name w:val="E56EEFD743C8493B99D9DED40F85413114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56">
    <w:name w:val="1247D205B54C457FB54D47A7C6ECF83256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160959B1EE8A42FB907A39BE0FD30D1114">
    <w:name w:val="160959B1EE8A42FB907A39BE0FD30D1114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56">
    <w:name w:val="6B4B59B24EAC41AE899D04D04A2C72AA56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FDB75D2798FA429794D7E5EB53B492AC14">
    <w:name w:val="FDB75D2798FA429794D7E5EB53B492AC14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AB165EA1005E4336A02102B1D618932614">
    <w:name w:val="AB165EA1005E4336A02102B1D618932614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15FD79FD716E48BCB8F8F065EEC3AE1814">
    <w:name w:val="15FD79FD716E48BCB8F8F065EEC3AE1814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D9B555580AC2444CA43485F95257DF9514">
    <w:name w:val="D9B555580AC2444CA43485F95257DF9514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D20CAC42788E409BA9A4AD2CA1BF4C0614">
    <w:name w:val="D20CAC42788E409BA9A4AD2CA1BF4C0614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8D4508BFF2614FF09B7B0674BF6F0F7914">
    <w:name w:val="8D4508BFF2614FF09B7B0674BF6F0F7914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F7C45FA4B4E64B348CD74A87881A895814">
    <w:name w:val="F7C45FA4B4E64B348CD74A87881A895814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CBF1A1E5EDAA49D599C1927975C585A114">
    <w:name w:val="CBF1A1E5EDAA49D599C1927975C585A114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6B207534A7C447DDABDE2CB97B35E89514">
    <w:name w:val="6B207534A7C447DDABDE2CB97B35E89514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E475C9C96EC940E8A49FA5657023D48E14">
    <w:name w:val="E475C9C96EC940E8A49FA5657023D48E14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52012965B09E400EB4CE98C69B81F36614">
    <w:name w:val="52012965B09E400EB4CE98C69B81F36614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853036B7DF8D49538F9E6952F937CBCD14">
    <w:name w:val="853036B7DF8D49538F9E6952F937CBCD14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3B65A1CA8CC642C8AAA80D88758DFE6014">
    <w:name w:val="3B65A1CA8CC642C8AAA80D88758DFE6014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7819C77016284FDC811A914FFE0A400414">
    <w:name w:val="7819C77016284FDC811A914FFE0A400414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9AB53AF3DC76468A990953108003313F14">
    <w:name w:val="9AB53AF3DC76468A990953108003313F14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A94F924C603045D9BD884D73AD99564114">
    <w:name w:val="A94F924C603045D9BD884D73AD99564114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5670558B703C4E98A7458DD6596C978930">
    <w:name w:val="5670558B703C4E98A7458DD6596C978930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DE63C1785AE740C9964006256CA157488">
    <w:name w:val="DE63C1785AE740C9964006256CA15748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6C8C4B8041DF4E0DA8BC4C4DF0620B1C9">
    <w:name w:val="6C8C4B8041DF4E0DA8BC4C4DF0620B1C9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A96AD38D03A347C6B48E693E5FDDEE148">
    <w:name w:val="A96AD38D03A347C6B48E693E5FDDEE14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030560544DFD4194859F5EFCA31703FF8">
    <w:name w:val="030560544DFD4194859F5EFCA31703FF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394E414DDBAC4295A47DBDEA4F8A30BC8">
    <w:name w:val="394E414DDBAC4295A47DBDEA4F8A30BC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3FD29B08469C4F80BC4A8168EE51C5608">
    <w:name w:val="3FD29B08469C4F80BC4A8168EE51C560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A013B77100D9442AA893ECA268F40F9A8">
    <w:name w:val="A013B77100D9442AA893ECA268F40F9A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1C9E7C8079514EA4B256E42187C7BF428">
    <w:name w:val="1C9E7C8079514EA4B256E42187C7BF42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D3A0B79CB6254193AE57300C5EBD33E98">
    <w:name w:val="D3A0B79CB6254193AE57300C5EBD33E9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1C32AD4FB0C14D188D99D82159659C958">
    <w:name w:val="1C32AD4FB0C14D188D99D82159659C95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66">
    <w:name w:val="A13CE39AF96A45D6A2C4BF0EF378607C66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5F5CE82B870A4D7C8A155B52D0E8FF528">
    <w:name w:val="5F5CE82B870A4D7C8A155B52D0E8FF52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1D73CC31FB0F45699312D05CE8B9FA1E8">
    <w:name w:val="1D73CC31FB0F45699312D05CE8B9FA1E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5BD32270141D437DAD9F69595A8037AA8">
    <w:name w:val="5BD32270141D437DAD9F69595A8037AA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5FC0B4E15860468D9B4ED8D835A5878E8">
    <w:name w:val="5FC0B4E15860468D9B4ED8D835A5878E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091DCE5BC6D045B0A3AAB1D2D0E4FC848">
    <w:name w:val="091DCE5BC6D045B0A3AAB1D2D0E4FC84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8B8162C96FEF4BE4A95FB398031929869">
    <w:name w:val="8B8162C96FEF4BE4A95FB398031929869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AB67F77B726F46EFAB28B225B81A76869">
    <w:name w:val="AB67F77B726F46EFAB28B225B81A76869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2DBC8354860147B291EAC99C72D15D0E9">
    <w:name w:val="2DBC8354860147B291EAC99C72D15D0E9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5F9981DD72B04E37B3296EB1F749EEB79">
    <w:name w:val="5F9981DD72B04E37B3296EB1F749EEB79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62B01FA9819E481AA57BA7376D1C892B9">
    <w:name w:val="62B01FA9819E481AA57BA7376D1C892B9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C2EEF7882F8B45D5A6660C7E22FBF33516">
    <w:name w:val="C2EEF7882F8B45D5A6660C7E22FBF33516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9EAFF732A1AB42A79AAE09603C2D59FA9">
    <w:name w:val="9EAFF732A1AB42A79AAE09603C2D59FA9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59D36D2602434AEE8D3ADB125A1A22869">
    <w:name w:val="59D36D2602434AEE8D3ADB125A1A22869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02CAAD528B6F418F848166F6BF6DF1DA9">
    <w:name w:val="02CAAD528B6F418F848166F6BF6DF1DA9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5D90A174D3814ADB8E03344AD2CE2BD29">
    <w:name w:val="5D90A174D3814ADB8E03344AD2CE2BD29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976AFB6077D14B1D979C4F63054F42FA9">
    <w:name w:val="976AFB6077D14B1D979C4F63054F42FA9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BD68B88E8C374ED8BDCD3CD2272D5A789">
    <w:name w:val="BD68B88E8C374ED8BDCD3CD2272D5A789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955BD30075C84AA1A5B55B71142E30899">
    <w:name w:val="955BD30075C84AA1A5B55B71142E30899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64795E4CECCE4F26B31C856F049D20DF9">
    <w:name w:val="64795E4CECCE4F26B31C856F049D20DF9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44">
    <w:name w:val="16E0CF8B42814937B62B5FF30DE7A56C44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0BA4C5D1E1A8413593DB039B19917C898">
    <w:name w:val="0BA4C5D1E1A8413593DB039B19917C89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0CC1ABD049CA4B089B7C7DC2CB5416488">
    <w:name w:val="0CC1ABD049CA4B089B7C7DC2CB541648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D8016CC1FD074D7F874E3752B9A0B5E98">
    <w:name w:val="D8016CC1FD074D7F874E3752B9A0B5E9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C8B01D4B4B9340E0BD78DEDD5C8F27CC8">
    <w:name w:val="C8B01D4B4B9340E0BD78DEDD5C8F27CC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55">
    <w:name w:val="03A2DEF9C872404D922480C4FFF49E5D55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0B04AF3D09E14F37AD4E387EEA6E93558">
    <w:name w:val="0B04AF3D09E14F37AD4E387EEA6E9355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7F93CA14B1914E34AAE8711C3B519C798">
    <w:name w:val="7F93CA14B1914E34AAE8711C3B519C79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59CF62B1919D46D78D1CAD07F89101688">
    <w:name w:val="59CF62B1919D46D78D1CAD07F8910168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F43106B85660400B90CC6C9DC35228F913">
    <w:name w:val="F43106B85660400B90CC6C9DC35228F913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4C74C07A3A4C489FB81A6567BD0032818">
    <w:name w:val="4C74C07A3A4C489FB81A6567BD003281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A019AAADEDAC4FFAAAE4905613F508438">
    <w:name w:val="A019AAADEDAC4FFAAAE4905613F50843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8CBF5BB1E3E6492EB3139852ADF56A5D8">
    <w:name w:val="8CBF5BB1E3E6492EB3139852ADF56A5D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6571CE8FCEA14946B769A785D7BABA598">
    <w:name w:val="6571CE8FCEA14946B769A785D7BABA59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1805A2003B584D08AC2C58D06CA5B8158">
    <w:name w:val="1805A2003B584D08AC2C58D06CA5B815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288F0654315645ED8F84FC1F2177A6C08">
    <w:name w:val="288F0654315645ED8F84FC1F2177A6C0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A0A90BD31D25426B9BFAA6D4A0C814C98">
    <w:name w:val="A0A90BD31D25426B9BFAA6D4A0C814C9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539ED0F7C16F4228A0E5F124C984CF6E8">
    <w:name w:val="539ED0F7C16F4228A0E5F124C984CF6E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B1479578E5754799B89F3CBC3FE09A038">
    <w:name w:val="B1479578E5754799B89F3CBC3FE09A03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1B4778796555473A8AA5E8F4320052D28">
    <w:name w:val="1B4778796555473A8AA5E8F4320052D2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8EA3C1B36E0C437CAFB7FFE337B65F328">
    <w:name w:val="8EA3C1B36E0C437CAFB7FFE337B65F32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A8B8454FA7BB4844884852345C8D30EB8">
    <w:name w:val="A8B8454FA7BB4844884852345C8D30EB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AEBE837368F94113A5CA7720F087C54C8">
    <w:name w:val="AEBE837368F94113A5CA7720F087C54C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FD3FA51C4B964E25880DAB3FEAD18CDA8">
    <w:name w:val="FD3FA51C4B964E25880DAB3FEAD18CDA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4B0CDBE10A664F40B55C4C97309392048">
    <w:name w:val="4B0CDBE10A664F40B55C4C9730939204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E4237C2182F9401FAA1FB957AEA7D35A20">
    <w:name w:val="E4237C2182F9401FAA1FB957AEA7D35A20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7FFE9D6D10174FDC857A6A3273D6EAB18">
    <w:name w:val="7FFE9D6D10174FDC857A6A3273D6EAB1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C9FC6C6D23984BDFAE498A92F14E3FF98">
    <w:name w:val="C9FC6C6D23984BDFAE498A92F14E3FF9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5410396E977C4621A391440F726BC14C8">
    <w:name w:val="5410396E977C4621A391440F726BC14C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C5FC07420CC1451595B623592410912D8">
    <w:name w:val="C5FC07420CC1451595B623592410912D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0947E3E45AE54A6488D0E4AD269AAC6F8">
    <w:name w:val="0947E3E45AE54A6488D0E4AD269AAC6F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4E253089F0084D88BAE336295F642DA38">
    <w:name w:val="4E253089F0084D88BAE336295F642DA3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0383C9FB8B6E48DBB3D2737EF477C56B8">
    <w:name w:val="0383C9FB8B6E48DBB3D2737EF477C56B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C7CFE4C8FF124641901CE69CB7C6340017">
    <w:name w:val="C7CFE4C8FF124641901CE69CB7C6340017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51D7A4B63CE94583948AFE634BABE3518">
    <w:name w:val="51D7A4B63CE94583948AFE634BABE351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4741D38DD4464A848EB0DF0AA03856728">
    <w:name w:val="4741D38DD4464A848EB0DF0AA0385672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51">
    <w:name w:val="2D03C96314E24B14AC0EA1872271BDA351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C38D1F6D02574181A93341C42CA08F188">
    <w:name w:val="C38D1F6D02574181A93341C42CA08F18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44459F330A514DB0AFBB2FCB09E4F6EF8">
    <w:name w:val="44459F330A514DB0AFBB2FCB09E4F6EF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835C15868D6940A4956C8A75E1EB40118">
    <w:name w:val="835C15868D6940A4956C8A75E1EB4011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E833DCAEF3A248A08B2CC2A8978112378">
    <w:name w:val="E833DCAEF3A248A08B2CC2A897811237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4F118602F62746CE99995E8B5CDB799D8">
    <w:name w:val="4F118602F62746CE99995E8B5CDB799D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F3D8727EB32B439A99EF95B23D8DDC708">
    <w:name w:val="F3D8727EB32B439A99EF95B23D8DDC70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89B3B7A4243843DFB26405B9895DEAF28">
    <w:name w:val="89B3B7A4243843DFB26405B9895DEAF2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448F8C590F2042B483B11FC1E473D4638">
    <w:name w:val="448F8C590F2042B483B11FC1E473D463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CAF5C0576AB447C1AD55F436F8A2CA358">
    <w:name w:val="CAF5C0576AB447C1AD55F436F8A2CA35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6202FD27570B4BE3BEBBEF612CB9800E8">
    <w:name w:val="6202FD27570B4BE3BEBBEF612CB9800E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1CB1178A3C0C49D9AD634EA58F86ADAA8">
    <w:name w:val="1CB1178A3C0C49D9AD634EA58F86ADAA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244E53DDFF9B42DC95B1AF25BC3C7CD731">
    <w:name w:val="244E53DDFF9B42DC95B1AF25BC3C7CD731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FBA52A23D69E4701B6737D161C1608B78">
    <w:name w:val="FBA52A23D69E4701B6737D161C1608B7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CAEAE8A16C39452ABC7783343215EA128">
    <w:name w:val="CAEAE8A16C39452ABC7783343215EA12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4C1FB491D73A46ADA1C4D65D1C6986828">
    <w:name w:val="4C1FB491D73A46ADA1C4D65D1C698682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13AAF1B5103B40FEB97D53A8731082338">
    <w:name w:val="13AAF1B5103B40FEB97D53A873108233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654FC7FA0618485F8BB32FC09C8EE43A8">
    <w:name w:val="654FC7FA0618485F8BB32FC09C8EE43A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08CD1EBC21964EDE952993ADFF8246968">
    <w:name w:val="08CD1EBC21964EDE952993ADFF824696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F0451596E73742B89B1F0FC0DE2625848">
    <w:name w:val="F0451596E73742B89B1F0FC0DE262584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02CA82F4782E4D1CB45CF532E107B9128">
    <w:name w:val="02CA82F4782E4D1CB45CF532E107B912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892504569BDE446895F507B0CD5C618B8">
    <w:name w:val="892504569BDE446895F507B0CD5C618B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5AB9087915EA44FB91FB62C5F47548C78">
    <w:name w:val="5AB9087915EA44FB91FB62C5F47548C7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1B703F23D884417DB58A17D669A02F328">
    <w:name w:val="1B703F23D884417DB58A17D669A02F32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9D0E0DA382344DFFA0BA22FBF601F3668">
    <w:name w:val="9D0E0DA382344DFFA0BA22FBF601F366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1CAA51F551964DB79B2B8FB049B74CF68">
    <w:name w:val="1CAA51F551964DB79B2B8FB049B74CF6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428DCC9D00564949A64997E31F05ABA58">
    <w:name w:val="428DCC9D00564949A64997E31F05ABA5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D19AFD7D38134A1095B658F4E6923AE78">
    <w:name w:val="D19AFD7D38134A1095B658F4E6923AE7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E218933D0EF74CAEA39E0F3FB6AD51A28">
    <w:name w:val="E218933D0EF74CAEA39E0F3FB6AD51A2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051F085BB6C24CE0AC64280FB59FF5C58">
    <w:name w:val="051F085BB6C24CE0AC64280FB59FF5C5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9D8A5DDFC37744A1BD155EC7C86EC9608">
    <w:name w:val="9D8A5DDFC37744A1BD155EC7C86EC960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4948F63AE16F424CBFA459799DA03FED31">
    <w:name w:val="4948F63AE16F424CBFA459799DA03FED31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8EFFF3AA9F9C4066BCDE7E0E495B083D8">
    <w:name w:val="8EFFF3AA9F9C4066BCDE7E0E495B083D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736A66AE4E08493D936E284C77D8C3E18">
    <w:name w:val="736A66AE4E08493D936E284C77D8C3E1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6E70C91615204914BF35AEAF492C42278">
    <w:name w:val="6E70C91615204914BF35AEAF492C4227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4F05D34AA78E441BB2921DF833E9E8648">
    <w:name w:val="4F05D34AA78E441BB2921DF833E9E864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009EBA074E97435BA8E7F3A4FEFB80978">
    <w:name w:val="009EBA074E97435BA8E7F3A4FEFB8097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ADD729F1C3C84DCCBE1E43CDB42558968">
    <w:name w:val="ADD729F1C3C84DCCBE1E43CDB4255896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B64A18718A084C059CDA51F8C6491DF48">
    <w:name w:val="B64A18718A084C059CDA51F8C6491DF4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A5A44559CBB141DDBDE517895022DD758">
    <w:name w:val="A5A44559CBB141DDBDE517895022DD75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FAD329D9C0E14A19B5875250E68C84018">
    <w:name w:val="FAD329D9C0E14A19B5875250E68C8401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E6BA1038044B4588BDFC33CE85E724948">
    <w:name w:val="E6BA1038044B4588BDFC33CE85E72494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D3B5095D5FCB43BAA7B7B3BEE77051248">
    <w:name w:val="D3B5095D5FCB43BAA7B7B3BEE7705124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47F21C5F874B466CAF6476691822ECF88">
    <w:name w:val="47F21C5F874B466CAF6476691822ECF8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B16AD38D076D4734B28569E6137449628">
    <w:name w:val="B16AD38D076D4734B28569E613744962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6E0CD3B9E8444F4488D99F0D73D3DEA08">
    <w:name w:val="6E0CD3B9E8444F4488D99F0D73D3DEA0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B124A58D5A644382A0CC00CB31FBC2BC8">
    <w:name w:val="B124A58D5A644382A0CC00CB31FBC2BC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C560250980FA4DD08FB4E4916B5130908">
    <w:name w:val="C560250980FA4DD08FB4E4916B513090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F3C9F3467616445098A8C01C1099BC1B8">
    <w:name w:val="F3C9F3467616445098A8C01C1099BC1B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4408B0F83D594B739BDE41226BE1FA0C8">
    <w:name w:val="4408B0F83D594B739BDE41226BE1FA0C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E90DA4BCAEDB43118D1B465FD2EEA50F8">
    <w:name w:val="E90DA4BCAEDB43118D1B465FD2EEA50F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AD5F6D1801CA47FFBA858ADF62E00D0E8">
    <w:name w:val="AD5F6D1801CA47FFBA858ADF62E00D0E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BCF9DE74EACA4E12859CF996D819BA418">
    <w:name w:val="BCF9DE74EACA4E12859CF996D819BA41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757EC27E9F764FB0B49A50ADCFE80AB032">
    <w:name w:val="757EC27E9F764FB0B49A50ADCFE80AB032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CD19A7DC081846DFB0EB6249319789D28">
    <w:name w:val="CD19A7DC081846DFB0EB6249319789D2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9F68DC23993449679CEA7191919DE31433">
    <w:name w:val="9F68DC23993449679CEA7191919DE31433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ACDDB2D4B9EF45D5B4E2B1D03F17818C8">
    <w:name w:val="ACDDB2D4B9EF45D5B4E2B1D03F17818C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189F8069ED204755B0AB1298471F04148">
    <w:name w:val="189F8069ED204755B0AB1298471F0414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476DB90C27314C5D9DBF3D4681170EAB8">
    <w:name w:val="476DB90C27314C5D9DBF3D4681170EAB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0AECF910B2134330A50DB939C5ED20F38">
    <w:name w:val="0AECF910B2134330A50DB939C5ED20F3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6920F029271A4CF2B6AFD86B3BD19B468">
    <w:name w:val="6920F029271A4CF2B6AFD86B3BD19B46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0FE8F1A2C1A74B62AC3B4898052E2A728">
    <w:name w:val="0FE8F1A2C1A74B62AC3B4898052E2A728"/>
    <w:rsid w:val="004A4E6B"/>
    <w:pPr>
      <w:spacing w:before="120" w:after="200" w:line="264" w:lineRule="auto"/>
    </w:pPr>
    <w:rPr>
      <w:lang w:val="en-US" w:eastAsia="ja-JP"/>
    </w:rPr>
  </w:style>
  <w:style w:type="paragraph" w:customStyle="1" w:styleId="2A405A76309E4FC183D5DE5A8326CCFB">
    <w:name w:val="2A405A76309E4FC183D5DE5A8326CCFB"/>
    <w:rsid w:val="004A4E6B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C96B891D3407440CBA442879FC30FB23">
    <w:name w:val="C96B891D3407440CBA442879FC30FB23"/>
    <w:rsid w:val="004A4E6B"/>
    <w:rPr>
      <w:lang w:val="en-US" w:eastAsia="en-US"/>
    </w:rPr>
  </w:style>
  <w:style w:type="paragraph" w:customStyle="1" w:styleId="71A5F539683F4E889D1A3F5BF06FA27B59">
    <w:name w:val="71A5F539683F4E889D1A3F5BF06FA27B5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96B4D6D375DB4B1AA949FDB0C8AA693115">
    <w:name w:val="96B4D6D375DB4B1AA949FDB0C8AA693115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52829411BFDB449B830DBE5F10B3CEC015">
    <w:name w:val="52829411BFDB449B830DBE5F10B3CEC015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6383EE69A7E94E14AE04BE6604202BE815">
    <w:name w:val="6383EE69A7E94E14AE04BE6604202BE815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8E41DE3169DB4EA9994B515E3735AB3915">
    <w:name w:val="8E41DE3169DB4EA9994B515E3735AB3915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E9E7EFE6DA314B689607899E2E32B65215">
    <w:name w:val="E9E7EFE6DA314B689607899E2E32B65215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F5DD5C8BC26D49D388E519672D9F377015">
    <w:name w:val="F5DD5C8BC26D49D388E519672D9F377015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89EBDBD1178F4234A296AFA72E0968C515">
    <w:name w:val="89EBDBD1178F4234A296AFA72E0968C515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CF9138E6870049DE99139C357C5DCBFC15">
    <w:name w:val="CF9138E6870049DE99139C357C5DCBFC15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20DF04AF0148483595F5CF0B7B0CAED115">
    <w:name w:val="20DF04AF0148483595F5CF0B7B0CAED115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3E786E3ECD184EC29F32938A6DA5752615">
    <w:name w:val="3E786E3ECD184EC29F32938A6DA5752615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45B9393D19F54AB6B03D26397DE7451A15">
    <w:name w:val="45B9393D19F54AB6B03D26397DE7451A15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69CB779921B646B69E1F07DDBDD6926415">
    <w:name w:val="69CB779921B646B69E1F07DDBDD6926415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4B4F778D1CDD41A699CECCB9A56AC36E15">
    <w:name w:val="4B4F778D1CDD41A699CECCB9A56AC36E15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6CBE89D4387C4DF182125EE76E8F861715">
    <w:name w:val="6CBE89D4387C4DF182125EE76E8F861715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2662FE7B6011445E8034A7E627941D0D15">
    <w:name w:val="2662FE7B6011445E8034A7E627941D0D15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2A3A77FB2F124FA9A067E656D130E9EF15">
    <w:name w:val="2A3A77FB2F124FA9A067E656D130E9EF15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E56EEFD743C8493B99D9DED40F85413115">
    <w:name w:val="E56EEFD743C8493B99D9DED40F85413115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57">
    <w:name w:val="1247D205B54C457FB54D47A7C6ECF83257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160959B1EE8A42FB907A39BE0FD30D1115">
    <w:name w:val="160959B1EE8A42FB907A39BE0FD30D1115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57">
    <w:name w:val="6B4B59B24EAC41AE899D04D04A2C72AA57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FDB75D2798FA429794D7E5EB53B492AC15">
    <w:name w:val="FDB75D2798FA429794D7E5EB53B492AC15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AB165EA1005E4336A02102B1D618932615">
    <w:name w:val="AB165EA1005E4336A02102B1D618932615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15FD79FD716E48BCB8F8F065EEC3AE1815">
    <w:name w:val="15FD79FD716E48BCB8F8F065EEC3AE1815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D9B555580AC2444CA43485F95257DF9515">
    <w:name w:val="D9B555580AC2444CA43485F95257DF9515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D20CAC42788E409BA9A4AD2CA1BF4C0615">
    <w:name w:val="D20CAC42788E409BA9A4AD2CA1BF4C0615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8D4508BFF2614FF09B7B0674BF6F0F7915">
    <w:name w:val="8D4508BFF2614FF09B7B0674BF6F0F7915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F7C45FA4B4E64B348CD74A87881A895815">
    <w:name w:val="F7C45FA4B4E64B348CD74A87881A895815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CBF1A1E5EDAA49D599C1927975C585A115">
    <w:name w:val="CBF1A1E5EDAA49D599C1927975C585A115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6B207534A7C447DDABDE2CB97B35E89515">
    <w:name w:val="6B207534A7C447DDABDE2CB97B35E89515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E475C9C96EC940E8A49FA5657023D48E15">
    <w:name w:val="E475C9C96EC940E8A49FA5657023D48E15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52012965B09E400EB4CE98C69B81F36615">
    <w:name w:val="52012965B09E400EB4CE98C69B81F36615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853036B7DF8D49538F9E6952F937CBCD15">
    <w:name w:val="853036B7DF8D49538F9E6952F937CBCD15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3B65A1CA8CC642C8AAA80D88758DFE6015">
    <w:name w:val="3B65A1CA8CC642C8AAA80D88758DFE6015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7819C77016284FDC811A914FFE0A400415">
    <w:name w:val="7819C77016284FDC811A914FFE0A400415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9AB53AF3DC76468A990953108003313F15">
    <w:name w:val="9AB53AF3DC76468A990953108003313F15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A94F924C603045D9BD884D73AD99564115">
    <w:name w:val="A94F924C603045D9BD884D73AD99564115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5670558B703C4E98A7458DD6596C978931">
    <w:name w:val="5670558B703C4E98A7458DD6596C978931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DE63C1785AE740C9964006256CA157489">
    <w:name w:val="DE63C1785AE740C9964006256CA15748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6C8C4B8041DF4E0DA8BC4C4DF0620B1C10">
    <w:name w:val="6C8C4B8041DF4E0DA8BC4C4DF0620B1C10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A96AD38D03A347C6B48E693E5FDDEE149">
    <w:name w:val="A96AD38D03A347C6B48E693E5FDDEE14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030560544DFD4194859F5EFCA31703FF9">
    <w:name w:val="030560544DFD4194859F5EFCA31703FF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394E414DDBAC4295A47DBDEA4F8A30BC9">
    <w:name w:val="394E414DDBAC4295A47DBDEA4F8A30BC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3FD29B08469C4F80BC4A8168EE51C5609">
    <w:name w:val="3FD29B08469C4F80BC4A8168EE51C560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A013B77100D9442AA893ECA268F40F9A9">
    <w:name w:val="A013B77100D9442AA893ECA268F40F9A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1C9E7C8079514EA4B256E42187C7BF429">
    <w:name w:val="1C9E7C8079514EA4B256E42187C7BF42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D3A0B79CB6254193AE57300C5EBD33E99">
    <w:name w:val="D3A0B79CB6254193AE57300C5EBD33E9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1C32AD4FB0C14D188D99D82159659C959">
    <w:name w:val="1C32AD4FB0C14D188D99D82159659C95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67">
    <w:name w:val="A13CE39AF96A45D6A2C4BF0EF378607C67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5F5CE82B870A4D7C8A155B52D0E8FF529">
    <w:name w:val="5F5CE82B870A4D7C8A155B52D0E8FF52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1D73CC31FB0F45699312D05CE8B9FA1E9">
    <w:name w:val="1D73CC31FB0F45699312D05CE8B9FA1E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5BD32270141D437DAD9F69595A8037AA9">
    <w:name w:val="5BD32270141D437DAD9F69595A8037AA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5FC0B4E15860468D9B4ED8D835A5878E9">
    <w:name w:val="5FC0B4E15860468D9B4ED8D835A5878E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091DCE5BC6D045B0A3AAB1D2D0E4FC849">
    <w:name w:val="091DCE5BC6D045B0A3AAB1D2D0E4FC84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8B8162C96FEF4BE4A95FB3980319298610">
    <w:name w:val="8B8162C96FEF4BE4A95FB3980319298610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AB67F77B726F46EFAB28B225B81A768610">
    <w:name w:val="AB67F77B726F46EFAB28B225B81A768610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2DBC8354860147B291EAC99C72D15D0E10">
    <w:name w:val="2DBC8354860147B291EAC99C72D15D0E10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5F9981DD72B04E37B3296EB1F749EEB710">
    <w:name w:val="5F9981DD72B04E37B3296EB1F749EEB710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62B01FA9819E481AA57BA7376D1C892B10">
    <w:name w:val="62B01FA9819E481AA57BA7376D1C892B10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C2EEF7882F8B45D5A6660C7E22FBF33517">
    <w:name w:val="C2EEF7882F8B45D5A6660C7E22FBF33517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9EAFF732A1AB42A79AAE09603C2D59FA10">
    <w:name w:val="9EAFF732A1AB42A79AAE09603C2D59FA10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59D36D2602434AEE8D3ADB125A1A228610">
    <w:name w:val="59D36D2602434AEE8D3ADB125A1A228610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02CAAD528B6F418F848166F6BF6DF1DA10">
    <w:name w:val="02CAAD528B6F418F848166F6BF6DF1DA10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5D90A174D3814ADB8E03344AD2CE2BD210">
    <w:name w:val="5D90A174D3814ADB8E03344AD2CE2BD210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976AFB6077D14B1D979C4F63054F42FA10">
    <w:name w:val="976AFB6077D14B1D979C4F63054F42FA10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BD68B88E8C374ED8BDCD3CD2272D5A7810">
    <w:name w:val="BD68B88E8C374ED8BDCD3CD2272D5A7810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955BD30075C84AA1A5B55B71142E308910">
    <w:name w:val="955BD30075C84AA1A5B55B71142E308910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64795E4CECCE4F26B31C856F049D20DF10">
    <w:name w:val="64795E4CECCE4F26B31C856F049D20DF10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45">
    <w:name w:val="16E0CF8B42814937B62B5FF30DE7A56C45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0BA4C5D1E1A8413593DB039B19917C899">
    <w:name w:val="0BA4C5D1E1A8413593DB039B19917C89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0CC1ABD049CA4B089B7C7DC2CB5416489">
    <w:name w:val="0CC1ABD049CA4B089B7C7DC2CB541648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D8016CC1FD074D7F874E3752B9A0B5E99">
    <w:name w:val="D8016CC1FD074D7F874E3752B9A0B5E9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C8B01D4B4B9340E0BD78DEDD5C8F27CC9">
    <w:name w:val="C8B01D4B4B9340E0BD78DEDD5C8F27CC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56">
    <w:name w:val="03A2DEF9C872404D922480C4FFF49E5D56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0B04AF3D09E14F37AD4E387EEA6E93559">
    <w:name w:val="0B04AF3D09E14F37AD4E387EEA6E9355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7F93CA14B1914E34AAE8711C3B519C799">
    <w:name w:val="7F93CA14B1914E34AAE8711C3B519C79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59CF62B1919D46D78D1CAD07F89101689">
    <w:name w:val="59CF62B1919D46D78D1CAD07F8910168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F43106B85660400B90CC6C9DC35228F914">
    <w:name w:val="F43106B85660400B90CC6C9DC35228F914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4C74C07A3A4C489FB81A6567BD0032819">
    <w:name w:val="4C74C07A3A4C489FB81A6567BD003281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A019AAADEDAC4FFAAAE4905613F508439">
    <w:name w:val="A019AAADEDAC4FFAAAE4905613F50843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8CBF5BB1E3E6492EB3139852ADF56A5D9">
    <w:name w:val="8CBF5BB1E3E6492EB3139852ADF56A5D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6571CE8FCEA14946B769A785D7BABA599">
    <w:name w:val="6571CE8FCEA14946B769A785D7BABA59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1805A2003B584D08AC2C58D06CA5B8159">
    <w:name w:val="1805A2003B584D08AC2C58D06CA5B815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288F0654315645ED8F84FC1F2177A6C09">
    <w:name w:val="288F0654315645ED8F84FC1F2177A6C0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A0A90BD31D25426B9BFAA6D4A0C814C99">
    <w:name w:val="A0A90BD31D25426B9BFAA6D4A0C814C9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539ED0F7C16F4228A0E5F124C984CF6E9">
    <w:name w:val="539ED0F7C16F4228A0E5F124C984CF6E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B1479578E5754799B89F3CBC3FE09A039">
    <w:name w:val="B1479578E5754799B89F3CBC3FE09A03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1B4778796555473A8AA5E8F4320052D29">
    <w:name w:val="1B4778796555473A8AA5E8F4320052D2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8EA3C1B36E0C437CAFB7FFE337B65F329">
    <w:name w:val="8EA3C1B36E0C437CAFB7FFE337B65F32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A8B8454FA7BB4844884852345C8D30EB9">
    <w:name w:val="A8B8454FA7BB4844884852345C8D30EB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AEBE837368F94113A5CA7720F087C54C9">
    <w:name w:val="AEBE837368F94113A5CA7720F087C54C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FD3FA51C4B964E25880DAB3FEAD18CDA9">
    <w:name w:val="FD3FA51C4B964E25880DAB3FEAD18CDA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4B0CDBE10A664F40B55C4C97309392049">
    <w:name w:val="4B0CDBE10A664F40B55C4C9730939204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E4237C2182F9401FAA1FB957AEA7D35A21">
    <w:name w:val="E4237C2182F9401FAA1FB957AEA7D35A21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7FFE9D6D10174FDC857A6A3273D6EAB19">
    <w:name w:val="7FFE9D6D10174FDC857A6A3273D6EAB1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C9FC6C6D23984BDFAE498A92F14E3FF99">
    <w:name w:val="C9FC6C6D23984BDFAE498A92F14E3FF9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5410396E977C4621A391440F726BC14C9">
    <w:name w:val="5410396E977C4621A391440F726BC14C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C5FC07420CC1451595B623592410912D9">
    <w:name w:val="C5FC07420CC1451595B623592410912D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0947E3E45AE54A6488D0E4AD269AAC6F9">
    <w:name w:val="0947E3E45AE54A6488D0E4AD269AAC6F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4E253089F0084D88BAE336295F642DA39">
    <w:name w:val="4E253089F0084D88BAE336295F642DA3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0383C9FB8B6E48DBB3D2737EF477C56B9">
    <w:name w:val="0383C9FB8B6E48DBB3D2737EF477C56B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C7CFE4C8FF124641901CE69CB7C6340018">
    <w:name w:val="C7CFE4C8FF124641901CE69CB7C6340018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51D7A4B63CE94583948AFE634BABE3519">
    <w:name w:val="51D7A4B63CE94583948AFE634BABE351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4741D38DD4464A848EB0DF0AA03856729">
    <w:name w:val="4741D38DD4464A848EB0DF0AA0385672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52">
    <w:name w:val="2D03C96314E24B14AC0EA1872271BDA352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C38D1F6D02574181A93341C42CA08F189">
    <w:name w:val="C38D1F6D02574181A93341C42CA08F18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44459F330A514DB0AFBB2FCB09E4F6EF9">
    <w:name w:val="44459F330A514DB0AFBB2FCB09E4F6EF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835C15868D6940A4956C8A75E1EB40119">
    <w:name w:val="835C15868D6940A4956C8A75E1EB4011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E833DCAEF3A248A08B2CC2A8978112379">
    <w:name w:val="E833DCAEF3A248A08B2CC2A897811237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4F118602F62746CE99995E8B5CDB799D9">
    <w:name w:val="4F118602F62746CE99995E8B5CDB799D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F3D8727EB32B439A99EF95B23D8DDC709">
    <w:name w:val="F3D8727EB32B439A99EF95B23D8DDC70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89B3B7A4243843DFB26405B9895DEAF29">
    <w:name w:val="89B3B7A4243843DFB26405B9895DEAF2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448F8C590F2042B483B11FC1E473D4639">
    <w:name w:val="448F8C590F2042B483B11FC1E473D463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CAF5C0576AB447C1AD55F436F8A2CA359">
    <w:name w:val="CAF5C0576AB447C1AD55F436F8A2CA35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6202FD27570B4BE3BEBBEF612CB9800E9">
    <w:name w:val="6202FD27570B4BE3BEBBEF612CB9800E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1CB1178A3C0C49D9AD634EA58F86ADAA9">
    <w:name w:val="1CB1178A3C0C49D9AD634EA58F86ADAA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244E53DDFF9B42DC95B1AF25BC3C7CD732">
    <w:name w:val="244E53DDFF9B42DC95B1AF25BC3C7CD732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FBA52A23D69E4701B6737D161C1608B79">
    <w:name w:val="FBA52A23D69E4701B6737D161C1608B7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CAEAE8A16C39452ABC7783343215EA129">
    <w:name w:val="CAEAE8A16C39452ABC7783343215EA12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4C1FB491D73A46ADA1C4D65D1C6986829">
    <w:name w:val="4C1FB491D73A46ADA1C4D65D1C698682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13AAF1B5103B40FEB97D53A8731082339">
    <w:name w:val="13AAF1B5103B40FEB97D53A873108233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654FC7FA0618485F8BB32FC09C8EE43A9">
    <w:name w:val="654FC7FA0618485F8BB32FC09C8EE43A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08CD1EBC21964EDE952993ADFF8246969">
    <w:name w:val="08CD1EBC21964EDE952993ADFF824696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F0451596E73742B89B1F0FC0DE2625849">
    <w:name w:val="F0451596E73742B89B1F0FC0DE262584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02CA82F4782E4D1CB45CF532E107B9129">
    <w:name w:val="02CA82F4782E4D1CB45CF532E107B912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892504569BDE446895F507B0CD5C618B9">
    <w:name w:val="892504569BDE446895F507B0CD5C618B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5AB9087915EA44FB91FB62C5F47548C79">
    <w:name w:val="5AB9087915EA44FB91FB62C5F47548C7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1B703F23D884417DB58A17D669A02F329">
    <w:name w:val="1B703F23D884417DB58A17D669A02F32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9D0E0DA382344DFFA0BA22FBF601F3669">
    <w:name w:val="9D0E0DA382344DFFA0BA22FBF601F366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1CAA51F551964DB79B2B8FB049B74CF69">
    <w:name w:val="1CAA51F551964DB79B2B8FB049B74CF6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428DCC9D00564949A64997E31F05ABA59">
    <w:name w:val="428DCC9D00564949A64997E31F05ABA5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D19AFD7D38134A1095B658F4E6923AE79">
    <w:name w:val="D19AFD7D38134A1095B658F4E6923AE7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E218933D0EF74CAEA39E0F3FB6AD51A29">
    <w:name w:val="E218933D0EF74CAEA39E0F3FB6AD51A2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051F085BB6C24CE0AC64280FB59FF5C59">
    <w:name w:val="051F085BB6C24CE0AC64280FB59FF5C5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9D8A5DDFC37744A1BD155EC7C86EC9609">
    <w:name w:val="9D8A5DDFC37744A1BD155EC7C86EC960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4948F63AE16F424CBFA459799DA03FED32">
    <w:name w:val="4948F63AE16F424CBFA459799DA03FED32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8EFFF3AA9F9C4066BCDE7E0E495B083D9">
    <w:name w:val="8EFFF3AA9F9C4066BCDE7E0E495B083D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736A66AE4E08493D936E284C77D8C3E19">
    <w:name w:val="736A66AE4E08493D936E284C77D8C3E1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6E70C91615204914BF35AEAF492C42279">
    <w:name w:val="6E70C91615204914BF35AEAF492C4227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4F05D34AA78E441BB2921DF833E9E8649">
    <w:name w:val="4F05D34AA78E441BB2921DF833E9E864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009EBA074E97435BA8E7F3A4FEFB80979">
    <w:name w:val="009EBA074E97435BA8E7F3A4FEFB8097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ADD729F1C3C84DCCBE1E43CDB42558969">
    <w:name w:val="ADD729F1C3C84DCCBE1E43CDB4255896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B64A18718A084C059CDA51F8C6491DF49">
    <w:name w:val="B64A18718A084C059CDA51F8C6491DF4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A5A44559CBB141DDBDE517895022DD759">
    <w:name w:val="A5A44559CBB141DDBDE517895022DD75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FAD329D9C0E14A19B5875250E68C84019">
    <w:name w:val="FAD329D9C0E14A19B5875250E68C8401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E6BA1038044B4588BDFC33CE85E724949">
    <w:name w:val="E6BA1038044B4588BDFC33CE85E72494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D3B5095D5FCB43BAA7B7B3BEE77051249">
    <w:name w:val="D3B5095D5FCB43BAA7B7B3BEE7705124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47F21C5F874B466CAF6476691822ECF89">
    <w:name w:val="47F21C5F874B466CAF6476691822ECF8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B16AD38D076D4734B28569E6137449629">
    <w:name w:val="B16AD38D076D4734B28569E613744962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6E0CD3B9E8444F4488D99F0D73D3DEA09">
    <w:name w:val="6E0CD3B9E8444F4488D99F0D73D3DEA0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B124A58D5A644382A0CC00CB31FBC2BC9">
    <w:name w:val="B124A58D5A644382A0CC00CB31FBC2BC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C560250980FA4DD08FB4E4916B5130909">
    <w:name w:val="C560250980FA4DD08FB4E4916B513090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F3C9F3467616445098A8C01C1099BC1B9">
    <w:name w:val="F3C9F3467616445098A8C01C1099BC1B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4408B0F83D594B739BDE41226BE1FA0C9">
    <w:name w:val="4408B0F83D594B739BDE41226BE1FA0C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E90DA4BCAEDB43118D1B465FD2EEA50F9">
    <w:name w:val="E90DA4BCAEDB43118D1B465FD2EEA50F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AD5F6D1801CA47FFBA858ADF62E00D0E9">
    <w:name w:val="AD5F6D1801CA47FFBA858ADF62E00D0E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BCF9DE74EACA4E12859CF996D819BA419">
    <w:name w:val="BCF9DE74EACA4E12859CF996D819BA41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757EC27E9F764FB0B49A50ADCFE80AB033">
    <w:name w:val="757EC27E9F764FB0B49A50ADCFE80AB033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CD19A7DC081846DFB0EB6249319789D29">
    <w:name w:val="CD19A7DC081846DFB0EB6249319789D2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9F68DC23993449679CEA7191919DE31434">
    <w:name w:val="9F68DC23993449679CEA7191919DE31434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ACDDB2D4B9EF45D5B4E2B1D03F17818C9">
    <w:name w:val="ACDDB2D4B9EF45D5B4E2B1D03F17818C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189F8069ED204755B0AB1298471F04149">
    <w:name w:val="189F8069ED204755B0AB1298471F0414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476DB90C27314C5D9DBF3D4681170EAB9">
    <w:name w:val="476DB90C27314C5D9DBF3D4681170EAB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0AECF910B2134330A50DB939C5ED20F39">
    <w:name w:val="0AECF910B2134330A50DB939C5ED20F3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6920F029271A4CF2B6AFD86B3BD19B469">
    <w:name w:val="6920F029271A4CF2B6AFD86B3BD19B46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0FE8F1A2C1A74B62AC3B4898052E2A729">
    <w:name w:val="0FE8F1A2C1A74B62AC3B4898052E2A729"/>
    <w:rsid w:val="008F29AE"/>
    <w:pPr>
      <w:spacing w:before="120" w:after="200" w:line="264" w:lineRule="auto"/>
    </w:pPr>
    <w:rPr>
      <w:lang w:val="en-US" w:eastAsia="ja-JP"/>
    </w:rPr>
  </w:style>
  <w:style w:type="paragraph" w:customStyle="1" w:styleId="8E8EFAD6304242D7B175A19ACB17B56A">
    <w:name w:val="8E8EFAD6304242D7B175A19ACB17B56A"/>
    <w:rsid w:val="008F29AE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8915600D34D64FF0B8EE5183800DCE75">
    <w:name w:val="8915600D34D64FF0B8EE5183800DCE75"/>
    <w:rsid w:val="008F29AE"/>
    <w:rPr>
      <w:lang w:val="en-US" w:eastAsia="en-US"/>
    </w:rPr>
  </w:style>
  <w:style w:type="paragraph" w:customStyle="1" w:styleId="71A5F539683F4E889D1A3F5BF06FA27B60">
    <w:name w:val="71A5F539683F4E889D1A3F5BF06FA27B6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96B4D6D375DB4B1AA949FDB0C8AA693116">
    <w:name w:val="96B4D6D375DB4B1AA949FDB0C8AA693116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52829411BFDB449B830DBE5F10B3CEC016">
    <w:name w:val="52829411BFDB449B830DBE5F10B3CEC016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6383EE69A7E94E14AE04BE6604202BE816">
    <w:name w:val="6383EE69A7E94E14AE04BE6604202BE816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8E41DE3169DB4EA9994B515E3735AB3916">
    <w:name w:val="8E41DE3169DB4EA9994B515E3735AB3916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E9E7EFE6DA314B689607899E2E32B65216">
    <w:name w:val="E9E7EFE6DA314B689607899E2E32B65216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F5DD5C8BC26D49D388E519672D9F377016">
    <w:name w:val="F5DD5C8BC26D49D388E519672D9F377016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89EBDBD1178F4234A296AFA72E0968C516">
    <w:name w:val="89EBDBD1178F4234A296AFA72E0968C516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CF9138E6870049DE99139C357C5DCBFC16">
    <w:name w:val="CF9138E6870049DE99139C357C5DCBFC16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20DF04AF0148483595F5CF0B7B0CAED116">
    <w:name w:val="20DF04AF0148483595F5CF0B7B0CAED116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3E786E3ECD184EC29F32938A6DA5752616">
    <w:name w:val="3E786E3ECD184EC29F32938A6DA5752616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45B9393D19F54AB6B03D26397DE7451A16">
    <w:name w:val="45B9393D19F54AB6B03D26397DE7451A16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69CB779921B646B69E1F07DDBDD6926416">
    <w:name w:val="69CB779921B646B69E1F07DDBDD6926416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4B4F778D1CDD41A699CECCB9A56AC36E16">
    <w:name w:val="4B4F778D1CDD41A699CECCB9A56AC36E16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6CBE89D4387C4DF182125EE76E8F861716">
    <w:name w:val="6CBE89D4387C4DF182125EE76E8F861716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2662FE7B6011445E8034A7E627941D0D16">
    <w:name w:val="2662FE7B6011445E8034A7E627941D0D16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2A3A77FB2F124FA9A067E656D130E9EF16">
    <w:name w:val="2A3A77FB2F124FA9A067E656D130E9EF16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E56EEFD743C8493B99D9DED40F85413116">
    <w:name w:val="E56EEFD743C8493B99D9DED40F85413116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58">
    <w:name w:val="1247D205B54C457FB54D47A7C6ECF83258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160959B1EE8A42FB907A39BE0FD30D1116">
    <w:name w:val="160959B1EE8A42FB907A39BE0FD30D1116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58">
    <w:name w:val="6B4B59B24EAC41AE899D04D04A2C72AA58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FDB75D2798FA429794D7E5EB53B492AC16">
    <w:name w:val="FDB75D2798FA429794D7E5EB53B492AC16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AB165EA1005E4336A02102B1D618932616">
    <w:name w:val="AB165EA1005E4336A02102B1D618932616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15FD79FD716E48BCB8F8F065EEC3AE1816">
    <w:name w:val="15FD79FD716E48BCB8F8F065EEC3AE1816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D9B555580AC2444CA43485F95257DF9516">
    <w:name w:val="D9B555580AC2444CA43485F95257DF9516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D20CAC42788E409BA9A4AD2CA1BF4C0616">
    <w:name w:val="D20CAC42788E409BA9A4AD2CA1BF4C0616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8D4508BFF2614FF09B7B0674BF6F0F7916">
    <w:name w:val="8D4508BFF2614FF09B7B0674BF6F0F7916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F7C45FA4B4E64B348CD74A87881A895816">
    <w:name w:val="F7C45FA4B4E64B348CD74A87881A895816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CBF1A1E5EDAA49D599C1927975C585A116">
    <w:name w:val="CBF1A1E5EDAA49D599C1927975C585A116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6B207534A7C447DDABDE2CB97B35E89516">
    <w:name w:val="6B207534A7C447DDABDE2CB97B35E89516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E475C9C96EC940E8A49FA5657023D48E16">
    <w:name w:val="E475C9C96EC940E8A49FA5657023D48E16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52012965B09E400EB4CE98C69B81F36616">
    <w:name w:val="52012965B09E400EB4CE98C69B81F36616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853036B7DF8D49538F9E6952F937CBCD16">
    <w:name w:val="853036B7DF8D49538F9E6952F937CBCD16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3B65A1CA8CC642C8AAA80D88758DFE6016">
    <w:name w:val="3B65A1CA8CC642C8AAA80D88758DFE6016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7819C77016284FDC811A914FFE0A400416">
    <w:name w:val="7819C77016284FDC811A914FFE0A400416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9AB53AF3DC76468A990953108003313F16">
    <w:name w:val="9AB53AF3DC76468A990953108003313F16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A94F924C603045D9BD884D73AD99564116">
    <w:name w:val="A94F924C603045D9BD884D73AD99564116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5670558B703C4E98A7458DD6596C978932">
    <w:name w:val="5670558B703C4E98A7458DD6596C978932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DE63C1785AE740C9964006256CA1574810">
    <w:name w:val="DE63C1785AE740C9964006256CA15748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6C8C4B8041DF4E0DA8BC4C4DF0620B1C11">
    <w:name w:val="6C8C4B8041DF4E0DA8BC4C4DF0620B1C11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A96AD38D03A347C6B48E693E5FDDEE1410">
    <w:name w:val="A96AD38D03A347C6B48E693E5FDDEE14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030560544DFD4194859F5EFCA31703FF10">
    <w:name w:val="030560544DFD4194859F5EFCA31703FF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394E414DDBAC4295A47DBDEA4F8A30BC10">
    <w:name w:val="394E414DDBAC4295A47DBDEA4F8A30BC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3FD29B08469C4F80BC4A8168EE51C56010">
    <w:name w:val="3FD29B08469C4F80BC4A8168EE51C560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A013B77100D9442AA893ECA268F40F9A10">
    <w:name w:val="A013B77100D9442AA893ECA268F40F9A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1C9E7C8079514EA4B256E42187C7BF4210">
    <w:name w:val="1C9E7C8079514EA4B256E42187C7BF42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D3A0B79CB6254193AE57300C5EBD33E910">
    <w:name w:val="D3A0B79CB6254193AE57300C5EBD33E9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1C32AD4FB0C14D188D99D82159659C9510">
    <w:name w:val="1C32AD4FB0C14D188D99D82159659C95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68">
    <w:name w:val="A13CE39AF96A45D6A2C4BF0EF378607C68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5F5CE82B870A4D7C8A155B52D0E8FF5210">
    <w:name w:val="5F5CE82B870A4D7C8A155B52D0E8FF52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1D73CC31FB0F45699312D05CE8B9FA1E10">
    <w:name w:val="1D73CC31FB0F45699312D05CE8B9FA1E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5BD32270141D437DAD9F69595A8037AA10">
    <w:name w:val="5BD32270141D437DAD9F69595A8037AA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5FC0B4E15860468D9B4ED8D835A5878E10">
    <w:name w:val="5FC0B4E15860468D9B4ED8D835A5878E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091DCE5BC6D045B0A3AAB1D2D0E4FC8410">
    <w:name w:val="091DCE5BC6D045B0A3AAB1D2D0E4FC84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8B8162C96FEF4BE4A95FB3980319298611">
    <w:name w:val="8B8162C96FEF4BE4A95FB3980319298611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AB67F77B726F46EFAB28B225B81A768611">
    <w:name w:val="AB67F77B726F46EFAB28B225B81A768611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2DBC8354860147B291EAC99C72D15D0E11">
    <w:name w:val="2DBC8354860147B291EAC99C72D15D0E11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5F9981DD72B04E37B3296EB1F749EEB711">
    <w:name w:val="5F9981DD72B04E37B3296EB1F749EEB711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62B01FA9819E481AA57BA7376D1C892B11">
    <w:name w:val="62B01FA9819E481AA57BA7376D1C892B11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C2EEF7882F8B45D5A6660C7E22FBF33518">
    <w:name w:val="C2EEF7882F8B45D5A6660C7E22FBF33518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9EAFF732A1AB42A79AAE09603C2D59FA11">
    <w:name w:val="9EAFF732A1AB42A79AAE09603C2D59FA11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59D36D2602434AEE8D3ADB125A1A228611">
    <w:name w:val="59D36D2602434AEE8D3ADB125A1A228611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02CAAD528B6F418F848166F6BF6DF1DA11">
    <w:name w:val="02CAAD528B6F418F848166F6BF6DF1DA11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5D90A174D3814ADB8E03344AD2CE2BD211">
    <w:name w:val="5D90A174D3814ADB8E03344AD2CE2BD211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976AFB6077D14B1D979C4F63054F42FA11">
    <w:name w:val="976AFB6077D14B1D979C4F63054F42FA11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BD68B88E8C374ED8BDCD3CD2272D5A7811">
    <w:name w:val="BD68B88E8C374ED8BDCD3CD2272D5A7811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955BD30075C84AA1A5B55B71142E308911">
    <w:name w:val="955BD30075C84AA1A5B55B71142E308911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64795E4CECCE4F26B31C856F049D20DF11">
    <w:name w:val="64795E4CECCE4F26B31C856F049D20DF11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46">
    <w:name w:val="16E0CF8B42814937B62B5FF30DE7A56C46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0BA4C5D1E1A8413593DB039B19917C8910">
    <w:name w:val="0BA4C5D1E1A8413593DB039B19917C89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0CC1ABD049CA4B089B7C7DC2CB54164810">
    <w:name w:val="0CC1ABD049CA4B089B7C7DC2CB541648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D8016CC1FD074D7F874E3752B9A0B5E910">
    <w:name w:val="D8016CC1FD074D7F874E3752B9A0B5E9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C8B01D4B4B9340E0BD78DEDD5C8F27CC10">
    <w:name w:val="C8B01D4B4B9340E0BD78DEDD5C8F27CC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57">
    <w:name w:val="03A2DEF9C872404D922480C4FFF49E5D57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0B04AF3D09E14F37AD4E387EEA6E935510">
    <w:name w:val="0B04AF3D09E14F37AD4E387EEA6E9355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7F93CA14B1914E34AAE8711C3B519C7910">
    <w:name w:val="7F93CA14B1914E34AAE8711C3B519C79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59CF62B1919D46D78D1CAD07F891016810">
    <w:name w:val="59CF62B1919D46D78D1CAD07F8910168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F43106B85660400B90CC6C9DC35228F915">
    <w:name w:val="F43106B85660400B90CC6C9DC35228F915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4C74C07A3A4C489FB81A6567BD00328110">
    <w:name w:val="4C74C07A3A4C489FB81A6567BD003281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A019AAADEDAC4FFAAAE4905613F5084310">
    <w:name w:val="A019AAADEDAC4FFAAAE4905613F50843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8CBF5BB1E3E6492EB3139852ADF56A5D10">
    <w:name w:val="8CBF5BB1E3E6492EB3139852ADF56A5D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6571CE8FCEA14946B769A785D7BABA5910">
    <w:name w:val="6571CE8FCEA14946B769A785D7BABA59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1805A2003B584D08AC2C58D06CA5B81510">
    <w:name w:val="1805A2003B584D08AC2C58D06CA5B815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288F0654315645ED8F84FC1F2177A6C010">
    <w:name w:val="288F0654315645ED8F84FC1F2177A6C0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A0A90BD31D25426B9BFAA6D4A0C814C910">
    <w:name w:val="A0A90BD31D25426B9BFAA6D4A0C814C9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539ED0F7C16F4228A0E5F124C984CF6E10">
    <w:name w:val="539ED0F7C16F4228A0E5F124C984CF6E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B1479578E5754799B89F3CBC3FE09A0310">
    <w:name w:val="B1479578E5754799B89F3CBC3FE09A03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1B4778796555473A8AA5E8F4320052D210">
    <w:name w:val="1B4778796555473A8AA5E8F4320052D2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8EA3C1B36E0C437CAFB7FFE337B65F3210">
    <w:name w:val="8EA3C1B36E0C437CAFB7FFE337B65F32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A8B8454FA7BB4844884852345C8D30EB10">
    <w:name w:val="A8B8454FA7BB4844884852345C8D30EB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AEBE837368F94113A5CA7720F087C54C10">
    <w:name w:val="AEBE837368F94113A5CA7720F087C54C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FD3FA51C4B964E25880DAB3FEAD18CDA10">
    <w:name w:val="FD3FA51C4B964E25880DAB3FEAD18CDA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4B0CDBE10A664F40B55C4C973093920410">
    <w:name w:val="4B0CDBE10A664F40B55C4C9730939204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E4237C2182F9401FAA1FB957AEA7D35A22">
    <w:name w:val="E4237C2182F9401FAA1FB957AEA7D35A22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7FFE9D6D10174FDC857A6A3273D6EAB110">
    <w:name w:val="7FFE9D6D10174FDC857A6A3273D6EAB1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C9FC6C6D23984BDFAE498A92F14E3FF910">
    <w:name w:val="C9FC6C6D23984BDFAE498A92F14E3FF9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5410396E977C4621A391440F726BC14C10">
    <w:name w:val="5410396E977C4621A391440F726BC14C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C5FC07420CC1451595B623592410912D10">
    <w:name w:val="C5FC07420CC1451595B623592410912D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0947E3E45AE54A6488D0E4AD269AAC6F10">
    <w:name w:val="0947E3E45AE54A6488D0E4AD269AAC6F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4E253089F0084D88BAE336295F642DA310">
    <w:name w:val="4E253089F0084D88BAE336295F642DA3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0383C9FB8B6E48DBB3D2737EF477C56B10">
    <w:name w:val="0383C9FB8B6E48DBB3D2737EF477C56B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C7CFE4C8FF124641901CE69CB7C6340019">
    <w:name w:val="C7CFE4C8FF124641901CE69CB7C6340019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51D7A4B63CE94583948AFE634BABE35110">
    <w:name w:val="51D7A4B63CE94583948AFE634BABE351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4741D38DD4464A848EB0DF0AA038567210">
    <w:name w:val="4741D38DD4464A848EB0DF0AA0385672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53">
    <w:name w:val="2D03C96314E24B14AC0EA1872271BDA353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C38D1F6D02574181A93341C42CA08F1810">
    <w:name w:val="C38D1F6D02574181A93341C42CA08F18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44459F330A514DB0AFBB2FCB09E4F6EF10">
    <w:name w:val="44459F330A514DB0AFBB2FCB09E4F6EF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835C15868D6940A4956C8A75E1EB401110">
    <w:name w:val="835C15868D6940A4956C8A75E1EB4011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E833DCAEF3A248A08B2CC2A89781123710">
    <w:name w:val="E833DCAEF3A248A08B2CC2A897811237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4F118602F62746CE99995E8B5CDB799D10">
    <w:name w:val="4F118602F62746CE99995E8B5CDB799D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F3D8727EB32B439A99EF95B23D8DDC7010">
    <w:name w:val="F3D8727EB32B439A99EF95B23D8DDC70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89B3B7A4243843DFB26405B9895DEAF210">
    <w:name w:val="89B3B7A4243843DFB26405B9895DEAF2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448F8C590F2042B483B11FC1E473D46310">
    <w:name w:val="448F8C590F2042B483B11FC1E473D463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CAF5C0576AB447C1AD55F436F8A2CA3510">
    <w:name w:val="CAF5C0576AB447C1AD55F436F8A2CA35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6202FD27570B4BE3BEBBEF612CB9800E10">
    <w:name w:val="6202FD27570B4BE3BEBBEF612CB9800E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1CB1178A3C0C49D9AD634EA58F86ADAA10">
    <w:name w:val="1CB1178A3C0C49D9AD634EA58F86ADAA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244E53DDFF9B42DC95B1AF25BC3C7CD733">
    <w:name w:val="244E53DDFF9B42DC95B1AF25BC3C7CD733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FBA52A23D69E4701B6737D161C1608B710">
    <w:name w:val="FBA52A23D69E4701B6737D161C1608B7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CAEAE8A16C39452ABC7783343215EA1210">
    <w:name w:val="CAEAE8A16C39452ABC7783343215EA12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4C1FB491D73A46ADA1C4D65D1C69868210">
    <w:name w:val="4C1FB491D73A46ADA1C4D65D1C698682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13AAF1B5103B40FEB97D53A87310823310">
    <w:name w:val="13AAF1B5103B40FEB97D53A873108233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654FC7FA0618485F8BB32FC09C8EE43A10">
    <w:name w:val="654FC7FA0618485F8BB32FC09C8EE43A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08CD1EBC21964EDE952993ADFF82469610">
    <w:name w:val="08CD1EBC21964EDE952993ADFF824696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F0451596E73742B89B1F0FC0DE26258410">
    <w:name w:val="F0451596E73742B89B1F0FC0DE262584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02CA82F4782E4D1CB45CF532E107B91210">
    <w:name w:val="02CA82F4782E4D1CB45CF532E107B912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892504569BDE446895F507B0CD5C618B10">
    <w:name w:val="892504569BDE446895F507B0CD5C618B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5AB9087915EA44FB91FB62C5F47548C710">
    <w:name w:val="5AB9087915EA44FB91FB62C5F47548C7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1B703F23D884417DB58A17D669A02F3210">
    <w:name w:val="1B703F23D884417DB58A17D669A02F32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9D0E0DA382344DFFA0BA22FBF601F36610">
    <w:name w:val="9D0E0DA382344DFFA0BA22FBF601F366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1CAA51F551964DB79B2B8FB049B74CF610">
    <w:name w:val="1CAA51F551964DB79B2B8FB049B74CF6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428DCC9D00564949A64997E31F05ABA510">
    <w:name w:val="428DCC9D00564949A64997E31F05ABA5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D19AFD7D38134A1095B658F4E6923AE710">
    <w:name w:val="D19AFD7D38134A1095B658F4E6923AE7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E218933D0EF74CAEA39E0F3FB6AD51A210">
    <w:name w:val="E218933D0EF74CAEA39E0F3FB6AD51A2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051F085BB6C24CE0AC64280FB59FF5C510">
    <w:name w:val="051F085BB6C24CE0AC64280FB59FF5C5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9D8A5DDFC37744A1BD155EC7C86EC96010">
    <w:name w:val="9D8A5DDFC37744A1BD155EC7C86EC960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4948F63AE16F424CBFA459799DA03FED33">
    <w:name w:val="4948F63AE16F424CBFA459799DA03FED33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8EFFF3AA9F9C4066BCDE7E0E495B083D10">
    <w:name w:val="8EFFF3AA9F9C4066BCDE7E0E495B083D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736A66AE4E08493D936E284C77D8C3E110">
    <w:name w:val="736A66AE4E08493D936E284C77D8C3E1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6E70C91615204914BF35AEAF492C422710">
    <w:name w:val="6E70C91615204914BF35AEAF492C4227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4F05D34AA78E441BB2921DF833E9E86410">
    <w:name w:val="4F05D34AA78E441BB2921DF833E9E864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009EBA074E97435BA8E7F3A4FEFB809710">
    <w:name w:val="009EBA074E97435BA8E7F3A4FEFB8097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ADD729F1C3C84DCCBE1E43CDB425589610">
    <w:name w:val="ADD729F1C3C84DCCBE1E43CDB4255896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B64A18718A084C059CDA51F8C6491DF410">
    <w:name w:val="B64A18718A084C059CDA51F8C6491DF4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A5A44559CBB141DDBDE517895022DD7510">
    <w:name w:val="A5A44559CBB141DDBDE517895022DD75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FAD329D9C0E14A19B5875250E68C840110">
    <w:name w:val="FAD329D9C0E14A19B5875250E68C8401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E6BA1038044B4588BDFC33CE85E7249410">
    <w:name w:val="E6BA1038044B4588BDFC33CE85E72494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D3B5095D5FCB43BAA7B7B3BEE770512410">
    <w:name w:val="D3B5095D5FCB43BAA7B7B3BEE7705124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47F21C5F874B466CAF6476691822ECF810">
    <w:name w:val="47F21C5F874B466CAF6476691822ECF8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B16AD38D076D4734B28569E61374496210">
    <w:name w:val="B16AD38D076D4734B28569E613744962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6E0CD3B9E8444F4488D99F0D73D3DEA010">
    <w:name w:val="6E0CD3B9E8444F4488D99F0D73D3DEA0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B124A58D5A644382A0CC00CB31FBC2BC10">
    <w:name w:val="B124A58D5A644382A0CC00CB31FBC2BC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C560250980FA4DD08FB4E4916B51309010">
    <w:name w:val="C560250980FA4DD08FB4E4916B513090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F3C9F3467616445098A8C01C1099BC1B10">
    <w:name w:val="F3C9F3467616445098A8C01C1099BC1B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4408B0F83D594B739BDE41226BE1FA0C10">
    <w:name w:val="4408B0F83D594B739BDE41226BE1FA0C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E90DA4BCAEDB43118D1B465FD2EEA50F10">
    <w:name w:val="E90DA4BCAEDB43118D1B465FD2EEA50F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AD5F6D1801CA47FFBA858ADF62E00D0E10">
    <w:name w:val="AD5F6D1801CA47FFBA858ADF62E00D0E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BCF9DE74EACA4E12859CF996D819BA4110">
    <w:name w:val="BCF9DE74EACA4E12859CF996D819BA41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757EC27E9F764FB0B49A50ADCFE80AB034">
    <w:name w:val="757EC27E9F764FB0B49A50ADCFE80AB034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CD19A7DC081846DFB0EB6249319789D210">
    <w:name w:val="CD19A7DC081846DFB0EB6249319789D2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9F68DC23993449679CEA7191919DE31435">
    <w:name w:val="9F68DC23993449679CEA7191919DE31435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ACDDB2D4B9EF45D5B4E2B1D03F17818C10">
    <w:name w:val="ACDDB2D4B9EF45D5B4E2B1D03F17818C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189F8069ED204755B0AB1298471F041410">
    <w:name w:val="189F8069ED204755B0AB1298471F0414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476DB90C27314C5D9DBF3D4681170EAB10">
    <w:name w:val="476DB90C27314C5D9DBF3D4681170EAB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0AECF910B2134330A50DB939C5ED20F310">
    <w:name w:val="0AECF910B2134330A50DB939C5ED20F3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6920F029271A4CF2B6AFD86B3BD19B4610">
    <w:name w:val="6920F029271A4CF2B6AFD86B3BD19B46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0FE8F1A2C1A74B62AC3B4898052E2A7210">
    <w:name w:val="0FE8F1A2C1A74B62AC3B4898052E2A7210"/>
    <w:rsid w:val="00103916"/>
    <w:pPr>
      <w:spacing w:before="120" w:after="200" w:line="264" w:lineRule="auto"/>
    </w:pPr>
    <w:rPr>
      <w:lang w:val="en-US" w:eastAsia="ja-JP"/>
    </w:rPr>
  </w:style>
  <w:style w:type="paragraph" w:customStyle="1" w:styleId="9402191EA75E4B07AD17D6FDBB01E23A">
    <w:name w:val="9402191EA75E4B07AD17D6FDBB01E23A"/>
    <w:rsid w:val="00103916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71A5F539683F4E889D1A3F5BF06FA27B61">
    <w:name w:val="71A5F539683F4E889D1A3F5BF06FA27B6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96B4D6D375DB4B1AA949FDB0C8AA693117">
    <w:name w:val="96B4D6D375DB4B1AA949FDB0C8AA693117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52829411BFDB449B830DBE5F10B3CEC017">
    <w:name w:val="52829411BFDB449B830DBE5F10B3CEC017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6383EE69A7E94E14AE04BE6604202BE817">
    <w:name w:val="6383EE69A7E94E14AE04BE6604202BE817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8E41DE3169DB4EA9994B515E3735AB3917">
    <w:name w:val="8E41DE3169DB4EA9994B515E3735AB3917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E9E7EFE6DA314B689607899E2E32B65217">
    <w:name w:val="E9E7EFE6DA314B689607899E2E32B65217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F5DD5C8BC26D49D388E519672D9F377017">
    <w:name w:val="F5DD5C8BC26D49D388E519672D9F377017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89EBDBD1178F4234A296AFA72E0968C517">
    <w:name w:val="89EBDBD1178F4234A296AFA72E0968C517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CF9138E6870049DE99139C357C5DCBFC17">
    <w:name w:val="CF9138E6870049DE99139C357C5DCBFC17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20DF04AF0148483595F5CF0B7B0CAED117">
    <w:name w:val="20DF04AF0148483595F5CF0B7B0CAED117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3E786E3ECD184EC29F32938A6DA5752617">
    <w:name w:val="3E786E3ECD184EC29F32938A6DA5752617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45B9393D19F54AB6B03D26397DE7451A17">
    <w:name w:val="45B9393D19F54AB6B03D26397DE7451A17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69CB779921B646B69E1F07DDBDD6926417">
    <w:name w:val="69CB779921B646B69E1F07DDBDD6926417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4B4F778D1CDD41A699CECCB9A56AC36E17">
    <w:name w:val="4B4F778D1CDD41A699CECCB9A56AC36E17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6CBE89D4387C4DF182125EE76E8F861717">
    <w:name w:val="6CBE89D4387C4DF182125EE76E8F861717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2662FE7B6011445E8034A7E627941D0D17">
    <w:name w:val="2662FE7B6011445E8034A7E627941D0D17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2A3A77FB2F124FA9A067E656D130E9EF17">
    <w:name w:val="2A3A77FB2F124FA9A067E656D130E9EF17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E56EEFD743C8493B99D9DED40F85413117">
    <w:name w:val="E56EEFD743C8493B99D9DED40F85413117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59">
    <w:name w:val="1247D205B54C457FB54D47A7C6ECF83259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160959B1EE8A42FB907A39BE0FD30D1117">
    <w:name w:val="160959B1EE8A42FB907A39BE0FD30D1117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59">
    <w:name w:val="6B4B59B24EAC41AE899D04D04A2C72AA59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FDB75D2798FA429794D7E5EB53B492AC17">
    <w:name w:val="FDB75D2798FA429794D7E5EB53B492AC17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AB165EA1005E4336A02102B1D618932617">
    <w:name w:val="AB165EA1005E4336A02102B1D618932617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15FD79FD716E48BCB8F8F065EEC3AE1817">
    <w:name w:val="15FD79FD716E48BCB8F8F065EEC3AE1817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D9B555580AC2444CA43485F95257DF9517">
    <w:name w:val="D9B555580AC2444CA43485F95257DF9517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D20CAC42788E409BA9A4AD2CA1BF4C0617">
    <w:name w:val="D20CAC42788E409BA9A4AD2CA1BF4C0617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8D4508BFF2614FF09B7B0674BF6F0F7917">
    <w:name w:val="8D4508BFF2614FF09B7B0674BF6F0F7917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F7C45FA4B4E64B348CD74A87881A895817">
    <w:name w:val="F7C45FA4B4E64B348CD74A87881A895817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CBF1A1E5EDAA49D599C1927975C585A117">
    <w:name w:val="CBF1A1E5EDAA49D599C1927975C585A117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6B207534A7C447DDABDE2CB97B35E89517">
    <w:name w:val="6B207534A7C447DDABDE2CB97B35E89517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E475C9C96EC940E8A49FA5657023D48E17">
    <w:name w:val="E475C9C96EC940E8A49FA5657023D48E17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52012965B09E400EB4CE98C69B81F36617">
    <w:name w:val="52012965B09E400EB4CE98C69B81F36617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853036B7DF8D49538F9E6952F937CBCD17">
    <w:name w:val="853036B7DF8D49538F9E6952F937CBCD17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3B65A1CA8CC642C8AAA80D88758DFE6017">
    <w:name w:val="3B65A1CA8CC642C8AAA80D88758DFE6017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7819C77016284FDC811A914FFE0A400417">
    <w:name w:val="7819C77016284FDC811A914FFE0A400417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9AB53AF3DC76468A990953108003313F17">
    <w:name w:val="9AB53AF3DC76468A990953108003313F17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A94F924C603045D9BD884D73AD99564117">
    <w:name w:val="A94F924C603045D9BD884D73AD99564117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5670558B703C4E98A7458DD6596C978933">
    <w:name w:val="5670558B703C4E98A7458DD6596C978933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DE63C1785AE740C9964006256CA1574811">
    <w:name w:val="DE63C1785AE740C9964006256CA15748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6C8C4B8041DF4E0DA8BC4C4DF0620B1C12">
    <w:name w:val="6C8C4B8041DF4E0DA8BC4C4DF0620B1C12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A96AD38D03A347C6B48E693E5FDDEE1411">
    <w:name w:val="A96AD38D03A347C6B48E693E5FDDEE14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030560544DFD4194859F5EFCA31703FF11">
    <w:name w:val="030560544DFD4194859F5EFCA31703FF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394E414DDBAC4295A47DBDEA4F8A30BC11">
    <w:name w:val="394E414DDBAC4295A47DBDEA4F8A30BC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3FD29B08469C4F80BC4A8168EE51C56011">
    <w:name w:val="3FD29B08469C4F80BC4A8168EE51C560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A013B77100D9442AA893ECA268F40F9A11">
    <w:name w:val="A013B77100D9442AA893ECA268F40F9A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1C9E7C8079514EA4B256E42187C7BF4211">
    <w:name w:val="1C9E7C8079514EA4B256E42187C7BF42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D3A0B79CB6254193AE57300C5EBD33E911">
    <w:name w:val="D3A0B79CB6254193AE57300C5EBD33E9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1C32AD4FB0C14D188D99D82159659C9511">
    <w:name w:val="1C32AD4FB0C14D188D99D82159659C95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69">
    <w:name w:val="A13CE39AF96A45D6A2C4BF0EF378607C69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5F5CE82B870A4D7C8A155B52D0E8FF5211">
    <w:name w:val="5F5CE82B870A4D7C8A155B52D0E8FF52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1D73CC31FB0F45699312D05CE8B9FA1E11">
    <w:name w:val="1D73CC31FB0F45699312D05CE8B9FA1E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5BD32270141D437DAD9F69595A8037AA11">
    <w:name w:val="5BD32270141D437DAD9F69595A8037AA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5FC0B4E15860468D9B4ED8D835A5878E11">
    <w:name w:val="5FC0B4E15860468D9B4ED8D835A5878E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091DCE5BC6D045B0A3AAB1D2D0E4FC8411">
    <w:name w:val="091DCE5BC6D045B0A3AAB1D2D0E4FC84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8B8162C96FEF4BE4A95FB3980319298612">
    <w:name w:val="8B8162C96FEF4BE4A95FB3980319298612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AB67F77B726F46EFAB28B225B81A768612">
    <w:name w:val="AB67F77B726F46EFAB28B225B81A768612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2DBC8354860147B291EAC99C72D15D0E12">
    <w:name w:val="2DBC8354860147B291EAC99C72D15D0E12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5F9981DD72B04E37B3296EB1F749EEB712">
    <w:name w:val="5F9981DD72B04E37B3296EB1F749EEB712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62B01FA9819E481AA57BA7376D1C892B12">
    <w:name w:val="62B01FA9819E481AA57BA7376D1C892B12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C2EEF7882F8B45D5A6660C7E22FBF33519">
    <w:name w:val="C2EEF7882F8B45D5A6660C7E22FBF33519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9EAFF732A1AB42A79AAE09603C2D59FA12">
    <w:name w:val="9EAFF732A1AB42A79AAE09603C2D59FA12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59D36D2602434AEE8D3ADB125A1A228612">
    <w:name w:val="59D36D2602434AEE8D3ADB125A1A228612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02CAAD528B6F418F848166F6BF6DF1DA12">
    <w:name w:val="02CAAD528B6F418F848166F6BF6DF1DA12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5D90A174D3814ADB8E03344AD2CE2BD212">
    <w:name w:val="5D90A174D3814ADB8E03344AD2CE2BD212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976AFB6077D14B1D979C4F63054F42FA12">
    <w:name w:val="976AFB6077D14B1D979C4F63054F42FA12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BD68B88E8C374ED8BDCD3CD2272D5A7812">
    <w:name w:val="BD68B88E8C374ED8BDCD3CD2272D5A7812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955BD30075C84AA1A5B55B71142E308912">
    <w:name w:val="955BD30075C84AA1A5B55B71142E308912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64795E4CECCE4F26B31C856F049D20DF12">
    <w:name w:val="64795E4CECCE4F26B31C856F049D20DF12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47">
    <w:name w:val="16E0CF8B42814937B62B5FF30DE7A56C47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0BA4C5D1E1A8413593DB039B19917C8911">
    <w:name w:val="0BA4C5D1E1A8413593DB039B19917C89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0CC1ABD049CA4B089B7C7DC2CB54164811">
    <w:name w:val="0CC1ABD049CA4B089B7C7DC2CB541648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D8016CC1FD074D7F874E3752B9A0B5E911">
    <w:name w:val="D8016CC1FD074D7F874E3752B9A0B5E9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C8B01D4B4B9340E0BD78DEDD5C8F27CC11">
    <w:name w:val="C8B01D4B4B9340E0BD78DEDD5C8F27CC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58">
    <w:name w:val="03A2DEF9C872404D922480C4FFF49E5D58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0B04AF3D09E14F37AD4E387EEA6E935511">
    <w:name w:val="0B04AF3D09E14F37AD4E387EEA6E9355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7F93CA14B1914E34AAE8711C3B519C7911">
    <w:name w:val="7F93CA14B1914E34AAE8711C3B519C79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59CF62B1919D46D78D1CAD07F891016811">
    <w:name w:val="59CF62B1919D46D78D1CAD07F8910168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F43106B85660400B90CC6C9DC35228F916">
    <w:name w:val="F43106B85660400B90CC6C9DC35228F916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4C74C07A3A4C489FB81A6567BD00328111">
    <w:name w:val="4C74C07A3A4C489FB81A6567BD003281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A019AAADEDAC4FFAAAE4905613F5084311">
    <w:name w:val="A019AAADEDAC4FFAAAE4905613F50843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8CBF5BB1E3E6492EB3139852ADF56A5D11">
    <w:name w:val="8CBF5BB1E3E6492EB3139852ADF56A5D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6571CE8FCEA14946B769A785D7BABA5911">
    <w:name w:val="6571CE8FCEA14946B769A785D7BABA59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1805A2003B584D08AC2C58D06CA5B81511">
    <w:name w:val="1805A2003B584D08AC2C58D06CA5B815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288F0654315645ED8F84FC1F2177A6C011">
    <w:name w:val="288F0654315645ED8F84FC1F2177A6C0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A0A90BD31D25426B9BFAA6D4A0C814C911">
    <w:name w:val="A0A90BD31D25426B9BFAA6D4A0C814C9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539ED0F7C16F4228A0E5F124C984CF6E11">
    <w:name w:val="539ED0F7C16F4228A0E5F124C984CF6E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B1479578E5754799B89F3CBC3FE09A0311">
    <w:name w:val="B1479578E5754799B89F3CBC3FE09A03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1B4778796555473A8AA5E8F4320052D211">
    <w:name w:val="1B4778796555473A8AA5E8F4320052D2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8EA3C1B36E0C437CAFB7FFE337B65F3211">
    <w:name w:val="8EA3C1B36E0C437CAFB7FFE337B65F32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A8B8454FA7BB4844884852345C8D30EB11">
    <w:name w:val="A8B8454FA7BB4844884852345C8D30EB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AEBE837368F94113A5CA7720F087C54C11">
    <w:name w:val="AEBE837368F94113A5CA7720F087C54C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FD3FA51C4B964E25880DAB3FEAD18CDA11">
    <w:name w:val="FD3FA51C4B964E25880DAB3FEAD18CDA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4B0CDBE10A664F40B55C4C973093920411">
    <w:name w:val="4B0CDBE10A664F40B55C4C9730939204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E4237C2182F9401FAA1FB957AEA7D35A23">
    <w:name w:val="E4237C2182F9401FAA1FB957AEA7D35A23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7FFE9D6D10174FDC857A6A3273D6EAB111">
    <w:name w:val="7FFE9D6D10174FDC857A6A3273D6EAB1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C9FC6C6D23984BDFAE498A92F14E3FF911">
    <w:name w:val="C9FC6C6D23984BDFAE498A92F14E3FF9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5410396E977C4621A391440F726BC14C11">
    <w:name w:val="5410396E977C4621A391440F726BC14C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C5FC07420CC1451595B623592410912D11">
    <w:name w:val="C5FC07420CC1451595B623592410912D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0947E3E45AE54A6488D0E4AD269AAC6F11">
    <w:name w:val="0947E3E45AE54A6488D0E4AD269AAC6F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4E253089F0084D88BAE336295F642DA311">
    <w:name w:val="4E253089F0084D88BAE336295F642DA3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0383C9FB8B6E48DBB3D2737EF477C56B11">
    <w:name w:val="0383C9FB8B6E48DBB3D2737EF477C56B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C7CFE4C8FF124641901CE69CB7C6340020">
    <w:name w:val="C7CFE4C8FF124641901CE69CB7C6340020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51D7A4B63CE94583948AFE634BABE35111">
    <w:name w:val="51D7A4B63CE94583948AFE634BABE351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4741D38DD4464A848EB0DF0AA038567211">
    <w:name w:val="4741D38DD4464A848EB0DF0AA0385672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54">
    <w:name w:val="2D03C96314E24B14AC0EA1872271BDA354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C38D1F6D02574181A93341C42CA08F1811">
    <w:name w:val="C38D1F6D02574181A93341C42CA08F18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44459F330A514DB0AFBB2FCB09E4F6EF11">
    <w:name w:val="44459F330A514DB0AFBB2FCB09E4F6EF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835C15868D6940A4956C8A75E1EB401111">
    <w:name w:val="835C15868D6940A4956C8A75E1EB4011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E833DCAEF3A248A08B2CC2A89781123711">
    <w:name w:val="E833DCAEF3A248A08B2CC2A897811237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4F118602F62746CE99995E8B5CDB799D11">
    <w:name w:val="4F118602F62746CE99995E8B5CDB799D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F3D8727EB32B439A99EF95B23D8DDC7011">
    <w:name w:val="F3D8727EB32B439A99EF95B23D8DDC70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89B3B7A4243843DFB26405B9895DEAF211">
    <w:name w:val="89B3B7A4243843DFB26405B9895DEAF2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448F8C590F2042B483B11FC1E473D46311">
    <w:name w:val="448F8C590F2042B483B11FC1E473D463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CAF5C0576AB447C1AD55F436F8A2CA3511">
    <w:name w:val="CAF5C0576AB447C1AD55F436F8A2CA35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6202FD27570B4BE3BEBBEF612CB9800E11">
    <w:name w:val="6202FD27570B4BE3BEBBEF612CB9800E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1CB1178A3C0C49D9AD634EA58F86ADAA11">
    <w:name w:val="1CB1178A3C0C49D9AD634EA58F86ADAA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244E53DDFF9B42DC95B1AF25BC3C7CD734">
    <w:name w:val="244E53DDFF9B42DC95B1AF25BC3C7CD734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FBA52A23D69E4701B6737D161C1608B711">
    <w:name w:val="FBA52A23D69E4701B6737D161C1608B7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CAEAE8A16C39452ABC7783343215EA1211">
    <w:name w:val="CAEAE8A16C39452ABC7783343215EA12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4C1FB491D73A46ADA1C4D65D1C69868211">
    <w:name w:val="4C1FB491D73A46ADA1C4D65D1C698682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13AAF1B5103B40FEB97D53A87310823311">
    <w:name w:val="13AAF1B5103B40FEB97D53A873108233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654FC7FA0618485F8BB32FC09C8EE43A11">
    <w:name w:val="654FC7FA0618485F8BB32FC09C8EE43A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08CD1EBC21964EDE952993ADFF82469611">
    <w:name w:val="08CD1EBC21964EDE952993ADFF824696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F0451596E73742B89B1F0FC0DE26258411">
    <w:name w:val="F0451596E73742B89B1F0FC0DE262584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02CA82F4782E4D1CB45CF532E107B91211">
    <w:name w:val="02CA82F4782E4D1CB45CF532E107B912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892504569BDE446895F507B0CD5C618B11">
    <w:name w:val="892504569BDE446895F507B0CD5C618B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5AB9087915EA44FB91FB62C5F47548C711">
    <w:name w:val="5AB9087915EA44FB91FB62C5F47548C7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1B703F23D884417DB58A17D669A02F3211">
    <w:name w:val="1B703F23D884417DB58A17D669A02F32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9D0E0DA382344DFFA0BA22FBF601F36611">
    <w:name w:val="9D0E0DA382344DFFA0BA22FBF601F366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1CAA51F551964DB79B2B8FB049B74CF611">
    <w:name w:val="1CAA51F551964DB79B2B8FB049B74CF6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428DCC9D00564949A64997E31F05ABA511">
    <w:name w:val="428DCC9D00564949A64997E31F05ABA5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D19AFD7D38134A1095B658F4E6923AE711">
    <w:name w:val="D19AFD7D38134A1095B658F4E6923AE7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E218933D0EF74CAEA39E0F3FB6AD51A211">
    <w:name w:val="E218933D0EF74CAEA39E0F3FB6AD51A2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051F085BB6C24CE0AC64280FB59FF5C511">
    <w:name w:val="051F085BB6C24CE0AC64280FB59FF5C5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9D8A5DDFC37744A1BD155EC7C86EC96011">
    <w:name w:val="9D8A5DDFC37744A1BD155EC7C86EC960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4948F63AE16F424CBFA459799DA03FED34">
    <w:name w:val="4948F63AE16F424CBFA459799DA03FED34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8EFFF3AA9F9C4066BCDE7E0E495B083D11">
    <w:name w:val="8EFFF3AA9F9C4066BCDE7E0E495B083D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736A66AE4E08493D936E284C77D8C3E111">
    <w:name w:val="736A66AE4E08493D936E284C77D8C3E1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6E70C91615204914BF35AEAF492C422711">
    <w:name w:val="6E70C91615204914BF35AEAF492C4227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4F05D34AA78E441BB2921DF833E9E86411">
    <w:name w:val="4F05D34AA78E441BB2921DF833E9E864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009EBA074E97435BA8E7F3A4FEFB809711">
    <w:name w:val="009EBA074E97435BA8E7F3A4FEFB8097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ADD729F1C3C84DCCBE1E43CDB425589611">
    <w:name w:val="ADD729F1C3C84DCCBE1E43CDB4255896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B64A18718A084C059CDA51F8C6491DF411">
    <w:name w:val="B64A18718A084C059CDA51F8C6491DF4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A5A44559CBB141DDBDE517895022DD7511">
    <w:name w:val="A5A44559CBB141DDBDE517895022DD75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FAD329D9C0E14A19B5875250E68C840111">
    <w:name w:val="FAD329D9C0E14A19B5875250E68C8401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E6BA1038044B4588BDFC33CE85E7249411">
    <w:name w:val="E6BA1038044B4588BDFC33CE85E72494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D3B5095D5FCB43BAA7B7B3BEE770512411">
    <w:name w:val="D3B5095D5FCB43BAA7B7B3BEE7705124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47F21C5F874B466CAF6476691822ECF811">
    <w:name w:val="47F21C5F874B466CAF6476691822ECF8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B16AD38D076D4734B28569E61374496211">
    <w:name w:val="B16AD38D076D4734B28569E613744962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6E0CD3B9E8444F4488D99F0D73D3DEA011">
    <w:name w:val="6E0CD3B9E8444F4488D99F0D73D3DEA0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B124A58D5A644382A0CC00CB31FBC2BC11">
    <w:name w:val="B124A58D5A644382A0CC00CB31FBC2BC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C560250980FA4DD08FB4E4916B51309011">
    <w:name w:val="C560250980FA4DD08FB4E4916B513090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F3C9F3467616445098A8C01C1099BC1B11">
    <w:name w:val="F3C9F3467616445098A8C01C1099BC1B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4408B0F83D594B739BDE41226BE1FA0C11">
    <w:name w:val="4408B0F83D594B739BDE41226BE1FA0C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E90DA4BCAEDB43118D1B465FD2EEA50F11">
    <w:name w:val="E90DA4BCAEDB43118D1B465FD2EEA50F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AD5F6D1801CA47FFBA858ADF62E00D0E11">
    <w:name w:val="AD5F6D1801CA47FFBA858ADF62E00D0E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BCF9DE74EACA4E12859CF996D819BA4111">
    <w:name w:val="BCF9DE74EACA4E12859CF996D819BA41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757EC27E9F764FB0B49A50ADCFE80AB035">
    <w:name w:val="757EC27E9F764FB0B49A50ADCFE80AB035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CD19A7DC081846DFB0EB6249319789D211">
    <w:name w:val="CD19A7DC081846DFB0EB6249319789D2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9F68DC23993449679CEA7191919DE31436">
    <w:name w:val="9F68DC23993449679CEA7191919DE31436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ACDDB2D4B9EF45D5B4E2B1D03F17818C11">
    <w:name w:val="ACDDB2D4B9EF45D5B4E2B1D03F17818C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189F8069ED204755B0AB1298471F041411">
    <w:name w:val="189F8069ED204755B0AB1298471F0414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476DB90C27314C5D9DBF3D4681170EAB11">
    <w:name w:val="476DB90C27314C5D9DBF3D4681170EAB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0AECF910B2134330A50DB939C5ED20F311">
    <w:name w:val="0AECF910B2134330A50DB939C5ED20F3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6920F029271A4CF2B6AFD86B3BD19B4611">
    <w:name w:val="6920F029271A4CF2B6AFD86B3BD19B46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0FE8F1A2C1A74B62AC3B4898052E2A7211">
    <w:name w:val="0FE8F1A2C1A74B62AC3B4898052E2A7211"/>
    <w:rsid w:val="00F2725E"/>
    <w:pPr>
      <w:spacing w:before="120" w:after="200" w:line="264" w:lineRule="auto"/>
    </w:pPr>
    <w:rPr>
      <w:lang w:val="en-US" w:eastAsia="ja-JP"/>
    </w:rPr>
  </w:style>
  <w:style w:type="paragraph" w:customStyle="1" w:styleId="B74396067C6C42D8B0DEF0DAA804C899">
    <w:name w:val="B74396067C6C42D8B0DEF0DAA804C899"/>
    <w:rsid w:val="00F2725E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D33EF7D423F140DCAABE6437469DB112">
    <w:name w:val="D33EF7D423F140DCAABE6437469DB112"/>
    <w:rsid w:val="00F2725E"/>
    <w:rPr>
      <w:lang w:val="en-US" w:eastAsia="en-US"/>
    </w:rPr>
  </w:style>
  <w:style w:type="paragraph" w:customStyle="1" w:styleId="71A5F539683F4E889D1A3F5BF06FA27B62">
    <w:name w:val="71A5F539683F4E889D1A3F5BF06FA27B6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96B4D6D375DB4B1AA949FDB0C8AA693118">
    <w:name w:val="96B4D6D375DB4B1AA949FDB0C8AA693118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52829411BFDB449B830DBE5F10B3CEC018">
    <w:name w:val="52829411BFDB449B830DBE5F10B3CEC018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6383EE69A7E94E14AE04BE6604202BE818">
    <w:name w:val="6383EE69A7E94E14AE04BE6604202BE818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8E41DE3169DB4EA9994B515E3735AB3918">
    <w:name w:val="8E41DE3169DB4EA9994B515E3735AB3918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E9E7EFE6DA314B689607899E2E32B65218">
    <w:name w:val="E9E7EFE6DA314B689607899E2E32B65218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F5DD5C8BC26D49D388E519672D9F377018">
    <w:name w:val="F5DD5C8BC26D49D388E519672D9F377018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89EBDBD1178F4234A296AFA72E0968C518">
    <w:name w:val="89EBDBD1178F4234A296AFA72E0968C518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CF9138E6870049DE99139C357C5DCBFC18">
    <w:name w:val="CF9138E6870049DE99139C357C5DCBFC18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20DF04AF0148483595F5CF0B7B0CAED118">
    <w:name w:val="20DF04AF0148483595F5CF0B7B0CAED118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3E786E3ECD184EC29F32938A6DA5752618">
    <w:name w:val="3E786E3ECD184EC29F32938A6DA5752618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45B9393D19F54AB6B03D26397DE7451A18">
    <w:name w:val="45B9393D19F54AB6B03D26397DE7451A18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69CB779921B646B69E1F07DDBDD6926418">
    <w:name w:val="69CB779921B646B69E1F07DDBDD6926418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4B4F778D1CDD41A699CECCB9A56AC36E18">
    <w:name w:val="4B4F778D1CDD41A699CECCB9A56AC36E18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6CBE89D4387C4DF182125EE76E8F861718">
    <w:name w:val="6CBE89D4387C4DF182125EE76E8F861718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2662FE7B6011445E8034A7E627941D0D18">
    <w:name w:val="2662FE7B6011445E8034A7E627941D0D18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2A3A77FB2F124FA9A067E656D130E9EF18">
    <w:name w:val="2A3A77FB2F124FA9A067E656D130E9EF18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E56EEFD743C8493B99D9DED40F85413118">
    <w:name w:val="E56EEFD743C8493B99D9DED40F85413118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60">
    <w:name w:val="1247D205B54C457FB54D47A7C6ECF83260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160959B1EE8A42FB907A39BE0FD30D1118">
    <w:name w:val="160959B1EE8A42FB907A39BE0FD30D1118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60">
    <w:name w:val="6B4B59B24EAC41AE899D04D04A2C72AA60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FDB75D2798FA429794D7E5EB53B492AC18">
    <w:name w:val="FDB75D2798FA429794D7E5EB53B492AC18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AB165EA1005E4336A02102B1D618932618">
    <w:name w:val="AB165EA1005E4336A02102B1D618932618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15FD79FD716E48BCB8F8F065EEC3AE1818">
    <w:name w:val="15FD79FD716E48BCB8F8F065EEC3AE1818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D9B555580AC2444CA43485F95257DF9518">
    <w:name w:val="D9B555580AC2444CA43485F95257DF9518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D20CAC42788E409BA9A4AD2CA1BF4C0618">
    <w:name w:val="D20CAC42788E409BA9A4AD2CA1BF4C0618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8D4508BFF2614FF09B7B0674BF6F0F7918">
    <w:name w:val="8D4508BFF2614FF09B7B0674BF6F0F7918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F7C45FA4B4E64B348CD74A87881A895818">
    <w:name w:val="F7C45FA4B4E64B348CD74A87881A895818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CBF1A1E5EDAA49D599C1927975C585A118">
    <w:name w:val="CBF1A1E5EDAA49D599C1927975C585A118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6B207534A7C447DDABDE2CB97B35E89518">
    <w:name w:val="6B207534A7C447DDABDE2CB97B35E89518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E475C9C96EC940E8A49FA5657023D48E18">
    <w:name w:val="E475C9C96EC940E8A49FA5657023D48E18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52012965B09E400EB4CE98C69B81F36618">
    <w:name w:val="52012965B09E400EB4CE98C69B81F36618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853036B7DF8D49538F9E6952F937CBCD18">
    <w:name w:val="853036B7DF8D49538F9E6952F937CBCD18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3B65A1CA8CC642C8AAA80D88758DFE6018">
    <w:name w:val="3B65A1CA8CC642C8AAA80D88758DFE6018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7819C77016284FDC811A914FFE0A400418">
    <w:name w:val="7819C77016284FDC811A914FFE0A400418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9AB53AF3DC76468A990953108003313F18">
    <w:name w:val="9AB53AF3DC76468A990953108003313F18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A94F924C603045D9BD884D73AD99564118">
    <w:name w:val="A94F924C603045D9BD884D73AD99564118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5670558B703C4E98A7458DD6596C978934">
    <w:name w:val="5670558B703C4E98A7458DD6596C978934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DE63C1785AE740C9964006256CA1574812">
    <w:name w:val="DE63C1785AE740C9964006256CA15748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6C8C4B8041DF4E0DA8BC4C4DF0620B1C13">
    <w:name w:val="6C8C4B8041DF4E0DA8BC4C4DF0620B1C13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A96AD38D03A347C6B48E693E5FDDEE1412">
    <w:name w:val="A96AD38D03A347C6B48E693E5FDDEE14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030560544DFD4194859F5EFCA31703FF12">
    <w:name w:val="030560544DFD4194859F5EFCA31703FF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394E414DDBAC4295A47DBDEA4F8A30BC12">
    <w:name w:val="394E414DDBAC4295A47DBDEA4F8A30BC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3FD29B08469C4F80BC4A8168EE51C56012">
    <w:name w:val="3FD29B08469C4F80BC4A8168EE51C560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A013B77100D9442AA893ECA268F40F9A12">
    <w:name w:val="A013B77100D9442AA893ECA268F40F9A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1C9E7C8079514EA4B256E42187C7BF4212">
    <w:name w:val="1C9E7C8079514EA4B256E42187C7BF42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D3A0B79CB6254193AE57300C5EBD33E912">
    <w:name w:val="D3A0B79CB6254193AE57300C5EBD33E9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1C32AD4FB0C14D188D99D82159659C9512">
    <w:name w:val="1C32AD4FB0C14D188D99D82159659C95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70">
    <w:name w:val="A13CE39AF96A45D6A2C4BF0EF378607C70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5F5CE82B870A4D7C8A155B52D0E8FF5212">
    <w:name w:val="5F5CE82B870A4D7C8A155B52D0E8FF52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1D73CC31FB0F45699312D05CE8B9FA1E12">
    <w:name w:val="1D73CC31FB0F45699312D05CE8B9FA1E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5BD32270141D437DAD9F69595A8037AA12">
    <w:name w:val="5BD32270141D437DAD9F69595A8037AA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5FC0B4E15860468D9B4ED8D835A5878E12">
    <w:name w:val="5FC0B4E15860468D9B4ED8D835A5878E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091DCE5BC6D045B0A3AAB1D2D0E4FC8412">
    <w:name w:val="091DCE5BC6D045B0A3AAB1D2D0E4FC84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8B8162C96FEF4BE4A95FB3980319298613">
    <w:name w:val="8B8162C96FEF4BE4A95FB3980319298613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AB67F77B726F46EFAB28B225B81A768613">
    <w:name w:val="AB67F77B726F46EFAB28B225B81A768613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2DBC8354860147B291EAC99C72D15D0E13">
    <w:name w:val="2DBC8354860147B291EAC99C72D15D0E13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5F9981DD72B04E37B3296EB1F749EEB713">
    <w:name w:val="5F9981DD72B04E37B3296EB1F749EEB713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62B01FA9819E481AA57BA7376D1C892B13">
    <w:name w:val="62B01FA9819E481AA57BA7376D1C892B13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C2EEF7882F8B45D5A6660C7E22FBF33520">
    <w:name w:val="C2EEF7882F8B45D5A6660C7E22FBF33520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9EAFF732A1AB42A79AAE09603C2D59FA13">
    <w:name w:val="9EAFF732A1AB42A79AAE09603C2D59FA13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59D36D2602434AEE8D3ADB125A1A228613">
    <w:name w:val="59D36D2602434AEE8D3ADB125A1A228613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02CAAD528B6F418F848166F6BF6DF1DA13">
    <w:name w:val="02CAAD528B6F418F848166F6BF6DF1DA13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5D90A174D3814ADB8E03344AD2CE2BD213">
    <w:name w:val="5D90A174D3814ADB8E03344AD2CE2BD213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976AFB6077D14B1D979C4F63054F42FA13">
    <w:name w:val="976AFB6077D14B1D979C4F63054F42FA13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BD68B88E8C374ED8BDCD3CD2272D5A7813">
    <w:name w:val="BD68B88E8C374ED8BDCD3CD2272D5A7813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955BD30075C84AA1A5B55B71142E308913">
    <w:name w:val="955BD30075C84AA1A5B55B71142E308913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64795E4CECCE4F26B31C856F049D20DF13">
    <w:name w:val="64795E4CECCE4F26B31C856F049D20DF13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48">
    <w:name w:val="16E0CF8B42814937B62B5FF30DE7A56C48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0BA4C5D1E1A8413593DB039B19917C8912">
    <w:name w:val="0BA4C5D1E1A8413593DB039B19917C89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0CC1ABD049CA4B089B7C7DC2CB54164812">
    <w:name w:val="0CC1ABD049CA4B089B7C7DC2CB541648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D8016CC1FD074D7F874E3752B9A0B5E912">
    <w:name w:val="D8016CC1FD074D7F874E3752B9A0B5E9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C8B01D4B4B9340E0BD78DEDD5C8F27CC12">
    <w:name w:val="C8B01D4B4B9340E0BD78DEDD5C8F27CC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59">
    <w:name w:val="03A2DEF9C872404D922480C4FFF49E5D59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0B04AF3D09E14F37AD4E387EEA6E935512">
    <w:name w:val="0B04AF3D09E14F37AD4E387EEA6E9355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7F93CA14B1914E34AAE8711C3B519C7912">
    <w:name w:val="7F93CA14B1914E34AAE8711C3B519C79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59CF62B1919D46D78D1CAD07F891016812">
    <w:name w:val="59CF62B1919D46D78D1CAD07F8910168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F43106B85660400B90CC6C9DC35228F917">
    <w:name w:val="F43106B85660400B90CC6C9DC35228F917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4C74C07A3A4C489FB81A6567BD00328112">
    <w:name w:val="4C74C07A3A4C489FB81A6567BD003281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A019AAADEDAC4FFAAAE4905613F5084312">
    <w:name w:val="A019AAADEDAC4FFAAAE4905613F50843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8CBF5BB1E3E6492EB3139852ADF56A5D12">
    <w:name w:val="8CBF5BB1E3E6492EB3139852ADF56A5D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6571CE8FCEA14946B769A785D7BABA5912">
    <w:name w:val="6571CE8FCEA14946B769A785D7BABA59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1805A2003B584D08AC2C58D06CA5B81512">
    <w:name w:val="1805A2003B584D08AC2C58D06CA5B815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288F0654315645ED8F84FC1F2177A6C012">
    <w:name w:val="288F0654315645ED8F84FC1F2177A6C0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A0A90BD31D25426B9BFAA6D4A0C814C912">
    <w:name w:val="A0A90BD31D25426B9BFAA6D4A0C814C9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539ED0F7C16F4228A0E5F124C984CF6E12">
    <w:name w:val="539ED0F7C16F4228A0E5F124C984CF6E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B1479578E5754799B89F3CBC3FE09A0312">
    <w:name w:val="B1479578E5754799B89F3CBC3FE09A03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1B4778796555473A8AA5E8F4320052D212">
    <w:name w:val="1B4778796555473A8AA5E8F4320052D2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8EA3C1B36E0C437CAFB7FFE337B65F3212">
    <w:name w:val="8EA3C1B36E0C437CAFB7FFE337B65F32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A8B8454FA7BB4844884852345C8D30EB12">
    <w:name w:val="A8B8454FA7BB4844884852345C8D30EB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AEBE837368F94113A5CA7720F087C54C12">
    <w:name w:val="AEBE837368F94113A5CA7720F087C54C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FD3FA51C4B964E25880DAB3FEAD18CDA12">
    <w:name w:val="FD3FA51C4B964E25880DAB3FEAD18CDA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4B0CDBE10A664F40B55C4C973093920412">
    <w:name w:val="4B0CDBE10A664F40B55C4C9730939204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E4237C2182F9401FAA1FB957AEA7D35A24">
    <w:name w:val="E4237C2182F9401FAA1FB957AEA7D35A24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7FFE9D6D10174FDC857A6A3273D6EAB112">
    <w:name w:val="7FFE9D6D10174FDC857A6A3273D6EAB1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C9FC6C6D23984BDFAE498A92F14E3FF912">
    <w:name w:val="C9FC6C6D23984BDFAE498A92F14E3FF9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5410396E977C4621A391440F726BC14C12">
    <w:name w:val="5410396E977C4621A391440F726BC14C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C5FC07420CC1451595B623592410912D12">
    <w:name w:val="C5FC07420CC1451595B623592410912D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0947E3E45AE54A6488D0E4AD269AAC6F12">
    <w:name w:val="0947E3E45AE54A6488D0E4AD269AAC6F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4E253089F0084D88BAE336295F642DA312">
    <w:name w:val="4E253089F0084D88BAE336295F642DA3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0383C9FB8B6E48DBB3D2737EF477C56B12">
    <w:name w:val="0383C9FB8B6E48DBB3D2737EF477C56B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C7CFE4C8FF124641901CE69CB7C6340021">
    <w:name w:val="C7CFE4C8FF124641901CE69CB7C6340021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51D7A4B63CE94583948AFE634BABE35112">
    <w:name w:val="51D7A4B63CE94583948AFE634BABE351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4741D38DD4464A848EB0DF0AA038567212">
    <w:name w:val="4741D38DD4464A848EB0DF0AA0385672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55">
    <w:name w:val="2D03C96314E24B14AC0EA1872271BDA355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C38D1F6D02574181A93341C42CA08F1812">
    <w:name w:val="C38D1F6D02574181A93341C42CA08F18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44459F330A514DB0AFBB2FCB09E4F6EF12">
    <w:name w:val="44459F330A514DB0AFBB2FCB09E4F6EF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835C15868D6940A4956C8A75E1EB401112">
    <w:name w:val="835C15868D6940A4956C8A75E1EB4011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E833DCAEF3A248A08B2CC2A89781123712">
    <w:name w:val="E833DCAEF3A248A08B2CC2A897811237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4F118602F62746CE99995E8B5CDB799D12">
    <w:name w:val="4F118602F62746CE99995E8B5CDB799D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F3D8727EB32B439A99EF95B23D8DDC7012">
    <w:name w:val="F3D8727EB32B439A99EF95B23D8DDC70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89B3B7A4243843DFB26405B9895DEAF212">
    <w:name w:val="89B3B7A4243843DFB26405B9895DEAF2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448F8C590F2042B483B11FC1E473D46312">
    <w:name w:val="448F8C590F2042B483B11FC1E473D463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CAF5C0576AB447C1AD55F436F8A2CA3512">
    <w:name w:val="CAF5C0576AB447C1AD55F436F8A2CA35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6202FD27570B4BE3BEBBEF612CB9800E12">
    <w:name w:val="6202FD27570B4BE3BEBBEF612CB9800E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1CB1178A3C0C49D9AD634EA58F86ADAA12">
    <w:name w:val="1CB1178A3C0C49D9AD634EA58F86ADAA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244E53DDFF9B42DC95B1AF25BC3C7CD735">
    <w:name w:val="244E53DDFF9B42DC95B1AF25BC3C7CD735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FBA52A23D69E4701B6737D161C1608B712">
    <w:name w:val="FBA52A23D69E4701B6737D161C1608B7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CAEAE8A16C39452ABC7783343215EA1212">
    <w:name w:val="CAEAE8A16C39452ABC7783343215EA12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4C1FB491D73A46ADA1C4D65D1C69868212">
    <w:name w:val="4C1FB491D73A46ADA1C4D65D1C698682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13AAF1B5103B40FEB97D53A87310823312">
    <w:name w:val="13AAF1B5103B40FEB97D53A873108233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654FC7FA0618485F8BB32FC09C8EE43A12">
    <w:name w:val="654FC7FA0618485F8BB32FC09C8EE43A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08CD1EBC21964EDE952993ADFF82469612">
    <w:name w:val="08CD1EBC21964EDE952993ADFF824696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F0451596E73742B89B1F0FC0DE26258412">
    <w:name w:val="F0451596E73742B89B1F0FC0DE262584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02CA82F4782E4D1CB45CF532E107B91212">
    <w:name w:val="02CA82F4782E4D1CB45CF532E107B912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892504569BDE446895F507B0CD5C618B12">
    <w:name w:val="892504569BDE446895F507B0CD5C618B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5AB9087915EA44FB91FB62C5F47548C712">
    <w:name w:val="5AB9087915EA44FB91FB62C5F47548C7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1B703F23D884417DB58A17D669A02F3212">
    <w:name w:val="1B703F23D884417DB58A17D669A02F32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9D0E0DA382344DFFA0BA22FBF601F36612">
    <w:name w:val="9D0E0DA382344DFFA0BA22FBF601F366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1CAA51F551964DB79B2B8FB049B74CF612">
    <w:name w:val="1CAA51F551964DB79B2B8FB049B74CF6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428DCC9D00564949A64997E31F05ABA512">
    <w:name w:val="428DCC9D00564949A64997E31F05ABA5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D19AFD7D38134A1095B658F4E6923AE712">
    <w:name w:val="D19AFD7D38134A1095B658F4E6923AE7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E218933D0EF74CAEA39E0F3FB6AD51A212">
    <w:name w:val="E218933D0EF74CAEA39E0F3FB6AD51A2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051F085BB6C24CE0AC64280FB59FF5C512">
    <w:name w:val="051F085BB6C24CE0AC64280FB59FF5C5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9D8A5DDFC37744A1BD155EC7C86EC96012">
    <w:name w:val="9D8A5DDFC37744A1BD155EC7C86EC960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4948F63AE16F424CBFA459799DA03FED35">
    <w:name w:val="4948F63AE16F424CBFA459799DA03FED35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8EFFF3AA9F9C4066BCDE7E0E495B083D12">
    <w:name w:val="8EFFF3AA9F9C4066BCDE7E0E495B083D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736A66AE4E08493D936E284C77D8C3E112">
    <w:name w:val="736A66AE4E08493D936E284C77D8C3E1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6E70C91615204914BF35AEAF492C422712">
    <w:name w:val="6E70C91615204914BF35AEAF492C4227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4F05D34AA78E441BB2921DF833E9E86412">
    <w:name w:val="4F05D34AA78E441BB2921DF833E9E864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009EBA074E97435BA8E7F3A4FEFB809712">
    <w:name w:val="009EBA074E97435BA8E7F3A4FEFB8097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ADD729F1C3C84DCCBE1E43CDB425589612">
    <w:name w:val="ADD729F1C3C84DCCBE1E43CDB4255896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B64A18718A084C059CDA51F8C6491DF412">
    <w:name w:val="B64A18718A084C059CDA51F8C6491DF4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A5A44559CBB141DDBDE517895022DD7512">
    <w:name w:val="A5A44559CBB141DDBDE517895022DD75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FAD329D9C0E14A19B5875250E68C840112">
    <w:name w:val="FAD329D9C0E14A19B5875250E68C8401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E6BA1038044B4588BDFC33CE85E7249412">
    <w:name w:val="E6BA1038044B4588BDFC33CE85E72494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D3B5095D5FCB43BAA7B7B3BEE770512412">
    <w:name w:val="D3B5095D5FCB43BAA7B7B3BEE7705124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47F21C5F874B466CAF6476691822ECF812">
    <w:name w:val="47F21C5F874B466CAF6476691822ECF8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B16AD38D076D4734B28569E61374496212">
    <w:name w:val="B16AD38D076D4734B28569E613744962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6E0CD3B9E8444F4488D99F0D73D3DEA012">
    <w:name w:val="6E0CD3B9E8444F4488D99F0D73D3DEA0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B124A58D5A644382A0CC00CB31FBC2BC12">
    <w:name w:val="B124A58D5A644382A0CC00CB31FBC2BC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C560250980FA4DD08FB4E4916B51309012">
    <w:name w:val="C560250980FA4DD08FB4E4916B513090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F3C9F3467616445098A8C01C1099BC1B12">
    <w:name w:val="F3C9F3467616445098A8C01C1099BC1B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4408B0F83D594B739BDE41226BE1FA0C12">
    <w:name w:val="4408B0F83D594B739BDE41226BE1FA0C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E90DA4BCAEDB43118D1B465FD2EEA50F12">
    <w:name w:val="E90DA4BCAEDB43118D1B465FD2EEA50F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AD5F6D1801CA47FFBA858ADF62E00D0E12">
    <w:name w:val="AD5F6D1801CA47FFBA858ADF62E00D0E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BCF9DE74EACA4E12859CF996D819BA4112">
    <w:name w:val="BCF9DE74EACA4E12859CF996D819BA41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757EC27E9F764FB0B49A50ADCFE80AB036">
    <w:name w:val="757EC27E9F764FB0B49A50ADCFE80AB036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CD19A7DC081846DFB0EB6249319789D212">
    <w:name w:val="CD19A7DC081846DFB0EB6249319789D2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9F68DC23993449679CEA7191919DE31437">
    <w:name w:val="9F68DC23993449679CEA7191919DE31437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ACDDB2D4B9EF45D5B4E2B1D03F17818C12">
    <w:name w:val="ACDDB2D4B9EF45D5B4E2B1D03F17818C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189F8069ED204755B0AB1298471F041412">
    <w:name w:val="189F8069ED204755B0AB1298471F0414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476DB90C27314C5D9DBF3D4681170EAB12">
    <w:name w:val="476DB90C27314C5D9DBF3D4681170EAB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0AECF910B2134330A50DB939C5ED20F312">
    <w:name w:val="0AECF910B2134330A50DB939C5ED20F3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6920F029271A4CF2B6AFD86B3BD19B4612">
    <w:name w:val="6920F029271A4CF2B6AFD86B3BD19B46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0FE8F1A2C1A74B62AC3B4898052E2A7212">
    <w:name w:val="0FE8F1A2C1A74B62AC3B4898052E2A7212"/>
    <w:rsid w:val="00363072"/>
    <w:pPr>
      <w:spacing w:before="120" w:after="200" w:line="264" w:lineRule="auto"/>
    </w:pPr>
    <w:rPr>
      <w:lang w:val="en-US" w:eastAsia="ja-JP"/>
    </w:rPr>
  </w:style>
  <w:style w:type="paragraph" w:customStyle="1" w:styleId="95166DE3719146C0AFC6001ADF37DF67">
    <w:name w:val="95166DE3719146C0AFC6001ADF37DF67"/>
    <w:rsid w:val="00363072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AB3EC73BE80E472CB9CA744BA922B288">
    <w:name w:val="AB3EC73BE80E472CB9CA744BA922B288"/>
    <w:rsid w:val="00363072"/>
    <w:rPr>
      <w:lang w:val="en-US" w:eastAsia="en-US"/>
    </w:rPr>
  </w:style>
  <w:style w:type="paragraph" w:customStyle="1" w:styleId="71A5F539683F4E889D1A3F5BF06FA27B63">
    <w:name w:val="71A5F539683F4E889D1A3F5BF06FA27B6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96B4D6D375DB4B1AA949FDB0C8AA693119">
    <w:name w:val="96B4D6D375DB4B1AA949FDB0C8AA693119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52829411BFDB449B830DBE5F10B3CEC019">
    <w:name w:val="52829411BFDB449B830DBE5F10B3CEC019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6383EE69A7E94E14AE04BE6604202BE819">
    <w:name w:val="6383EE69A7E94E14AE04BE6604202BE819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8E41DE3169DB4EA9994B515E3735AB3919">
    <w:name w:val="8E41DE3169DB4EA9994B515E3735AB3919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E9E7EFE6DA314B689607899E2E32B65219">
    <w:name w:val="E9E7EFE6DA314B689607899E2E32B65219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F5DD5C8BC26D49D388E519672D9F377019">
    <w:name w:val="F5DD5C8BC26D49D388E519672D9F377019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89EBDBD1178F4234A296AFA72E0968C519">
    <w:name w:val="89EBDBD1178F4234A296AFA72E0968C519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CF9138E6870049DE99139C357C5DCBFC19">
    <w:name w:val="CF9138E6870049DE99139C357C5DCBFC19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20DF04AF0148483595F5CF0B7B0CAED119">
    <w:name w:val="20DF04AF0148483595F5CF0B7B0CAED119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3E786E3ECD184EC29F32938A6DA5752619">
    <w:name w:val="3E786E3ECD184EC29F32938A6DA5752619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45B9393D19F54AB6B03D26397DE7451A19">
    <w:name w:val="45B9393D19F54AB6B03D26397DE7451A19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69CB779921B646B69E1F07DDBDD6926419">
    <w:name w:val="69CB779921B646B69E1F07DDBDD6926419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4B4F778D1CDD41A699CECCB9A56AC36E19">
    <w:name w:val="4B4F778D1CDD41A699CECCB9A56AC36E19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6CBE89D4387C4DF182125EE76E8F861719">
    <w:name w:val="6CBE89D4387C4DF182125EE76E8F861719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2662FE7B6011445E8034A7E627941D0D19">
    <w:name w:val="2662FE7B6011445E8034A7E627941D0D19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2A3A77FB2F124FA9A067E656D130E9EF19">
    <w:name w:val="2A3A77FB2F124FA9A067E656D130E9EF19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E56EEFD743C8493B99D9DED40F85413119">
    <w:name w:val="E56EEFD743C8493B99D9DED40F85413119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61">
    <w:name w:val="1247D205B54C457FB54D47A7C6ECF83261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160959B1EE8A42FB907A39BE0FD30D1119">
    <w:name w:val="160959B1EE8A42FB907A39BE0FD30D1119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61">
    <w:name w:val="6B4B59B24EAC41AE899D04D04A2C72AA61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FDB75D2798FA429794D7E5EB53B492AC19">
    <w:name w:val="FDB75D2798FA429794D7E5EB53B492AC19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AB165EA1005E4336A02102B1D618932619">
    <w:name w:val="AB165EA1005E4336A02102B1D618932619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15FD79FD716E48BCB8F8F065EEC3AE1819">
    <w:name w:val="15FD79FD716E48BCB8F8F065EEC3AE1819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D9B555580AC2444CA43485F95257DF9519">
    <w:name w:val="D9B555580AC2444CA43485F95257DF9519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D20CAC42788E409BA9A4AD2CA1BF4C0619">
    <w:name w:val="D20CAC42788E409BA9A4AD2CA1BF4C0619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8D4508BFF2614FF09B7B0674BF6F0F7919">
    <w:name w:val="8D4508BFF2614FF09B7B0674BF6F0F7919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F7C45FA4B4E64B348CD74A87881A895819">
    <w:name w:val="F7C45FA4B4E64B348CD74A87881A895819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CBF1A1E5EDAA49D599C1927975C585A119">
    <w:name w:val="CBF1A1E5EDAA49D599C1927975C585A119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6B207534A7C447DDABDE2CB97B35E89519">
    <w:name w:val="6B207534A7C447DDABDE2CB97B35E89519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E475C9C96EC940E8A49FA5657023D48E19">
    <w:name w:val="E475C9C96EC940E8A49FA5657023D48E19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52012965B09E400EB4CE98C69B81F36619">
    <w:name w:val="52012965B09E400EB4CE98C69B81F36619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853036B7DF8D49538F9E6952F937CBCD19">
    <w:name w:val="853036B7DF8D49538F9E6952F937CBCD19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3B65A1CA8CC642C8AAA80D88758DFE6019">
    <w:name w:val="3B65A1CA8CC642C8AAA80D88758DFE6019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7819C77016284FDC811A914FFE0A400419">
    <w:name w:val="7819C77016284FDC811A914FFE0A400419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9AB53AF3DC76468A990953108003313F19">
    <w:name w:val="9AB53AF3DC76468A990953108003313F19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A94F924C603045D9BD884D73AD99564119">
    <w:name w:val="A94F924C603045D9BD884D73AD99564119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5670558B703C4E98A7458DD6596C978935">
    <w:name w:val="5670558B703C4E98A7458DD6596C978935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DE63C1785AE740C9964006256CA1574813">
    <w:name w:val="DE63C1785AE740C9964006256CA15748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6C8C4B8041DF4E0DA8BC4C4DF0620B1C14">
    <w:name w:val="6C8C4B8041DF4E0DA8BC4C4DF0620B1C14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A96AD38D03A347C6B48E693E5FDDEE1413">
    <w:name w:val="A96AD38D03A347C6B48E693E5FDDEE14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030560544DFD4194859F5EFCA31703FF13">
    <w:name w:val="030560544DFD4194859F5EFCA31703FF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394E414DDBAC4295A47DBDEA4F8A30BC13">
    <w:name w:val="394E414DDBAC4295A47DBDEA4F8A30BC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3FD29B08469C4F80BC4A8168EE51C56013">
    <w:name w:val="3FD29B08469C4F80BC4A8168EE51C560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A013B77100D9442AA893ECA268F40F9A13">
    <w:name w:val="A013B77100D9442AA893ECA268F40F9A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1C9E7C8079514EA4B256E42187C7BF4213">
    <w:name w:val="1C9E7C8079514EA4B256E42187C7BF42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D3A0B79CB6254193AE57300C5EBD33E913">
    <w:name w:val="D3A0B79CB6254193AE57300C5EBD33E9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1C32AD4FB0C14D188D99D82159659C9513">
    <w:name w:val="1C32AD4FB0C14D188D99D82159659C95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A13CE39AF96A45D6A2C4BF0EF378607C71">
    <w:name w:val="A13CE39AF96A45D6A2C4BF0EF378607C71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5F5CE82B870A4D7C8A155B52D0E8FF5213">
    <w:name w:val="5F5CE82B870A4D7C8A155B52D0E8FF52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1D73CC31FB0F45699312D05CE8B9FA1E13">
    <w:name w:val="1D73CC31FB0F45699312D05CE8B9FA1E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5BD32270141D437DAD9F69595A8037AA13">
    <w:name w:val="5BD32270141D437DAD9F69595A8037AA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5FC0B4E15860468D9B4ED8D835A5878E13">
    <w:name w:val="5FC0B4E15860468D9B4ED8D835A5878E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091DCE5BC6D045B0A3AAB1D2D0E4FC8413">
    <w:name w:val="091DCE5BC6D045B0A3AAB1D2D0E4FC84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8B8162C96FEF4BE4A95FB3980319298614">
    <w:name w:val="8B8162C96FEF4BE4A95FB3980319298614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AB67F77B726F46EFAB28B225B81A768614">
    <w:name w:val="AB67F77B726F46EFAB28B225B81A768614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2DBC8354860147B291EAC99C72D15D0E14">
    <w:name w:val="2DBC8354860147B291EAC99C72D15D0E14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5F9981DD72B04E37B3296EB1F749EEB714">
    <w:name w:val="5F9981DD72B04E37B3296EB1F749EEB714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62B01FA9819E481AA57BA7376D1C892B14">
    <w:name w:val="62B01FA9819E481AA57BA7376D1C892B14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C2EEF7882F8B45D5A6660C7E22FBF33521">
    <w:name w:val="C2EEF7882F8B45D5A6660C7E22FBF33521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9EAFF732A1AB42A79AAE09603C2D59FA14">
    <w:name w:val="9EAFF732A1AB42A79AAE09603C2D59FA14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59D36D2602434AEE8D3ADB125A1A228614">
    <w:name w:val="59D36D2602434AEE8D3ADB125A1A228614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02CAAD528B6F418F848166F6BF6DF1DA14">
    <w:name w:val="02CAAD528B6F418F848166F6BF6DF1DA14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5D90A174D3814ADB8E03344AD2CE2BD214">
    <w:name w:val="5D90A174D3814ADB8E03344AD2CE2BD214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976AFB6077D14B1D979C4F63054F42FA14">
    <w:name w:val="976AFB6077D14B1D979C4F63054F42FA14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BD68B88E8C374ED8BDCD3CD2272D5A7814">
    <w:name w:val="BD68B88E8C374ED8BDCD3CD2272D5A7814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955BD30075C84AA1A5B55B71142E308914">
    <w:name w:val="955BD30075C84AA1A5B55B71142E308914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64795E4CECCE4F26B31C856F049D20DF14">
    <w:name w:val="64795E4CECCE4F26B31C856F049D20DF14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16E0CF8B42814937B62B5FF30DE7A56C49">
    <w:name w:val="16E0CF8B42814937B62B5FF30DE7A56C49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0BA4C5D1E1A8413593DB039B19917C8913">
    <w:name w:val="0BA4C5D1E1A8413593DB039B19917C89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0CC1ABD049CA4B089B7C7DC2CB54164813">
    <w:name w:val="0CC1ABD049CA4B089B7C7DC2CB541648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D8016CC1FD074D7F874E3752B9A0B5E913">
    <w:name w:val="D8016CC1FD074D7F874E3752B9A0B5E9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C8B01D4B4B9340E0BD78DEDD5C8F27CC13">
    <w:name w:val="C8B01D4B4B9340E0BD78DEDD5C8F27CC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03A2DEF9C872404D922480C4FFF49E5D60">
    <w:name w:val="03A2DEF9C872404D922480C4FFF49E5D60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0B04AF3D09E14F37AD4E387EEA6E935513">
    <w:name w:val="0B04AF3D09E14F37AD4E387EEA6E9355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7F93CA14B1914E34AAE8711C3B519C7913">
    <w:name w:val="7F93CA14B1914E34AAE8711C3B519C79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59CF62B1919D46D78D1CAD07F891016813">
    <w:name w:val="59CF62B1919D46D78D1CAD07F8910168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F43106B85660400B90CC6C9DC35228F918">
    <w:name w:val="F43106B85660400B90CC6C9DC35228F918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4C74C07A3A4C489FB81A6567BD00328113">
    <w:name w:val="4C74C07A3A4C489FB81A6567BD003281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A019AAADEDAC4FFAAAE4905613F5084313">
    <w:name w:val="A019AAADEDAC4FFAAAE4905613F50843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8CBF5BB1E3E6492EB3139852ADF56A5D13">
    <w:name w:val="8CBF5BB1E3E6492EB3139852ADF56A5D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6571CE8FCEA14946B769A785D7BABA5913">
    <w:name w:val="6571CE8FCEA14946B769A785D7BABA59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1805A2003B584D08AC2C58D06CA5B81513">
    <w:name w:val="1805A2003B584D08AC2C58D06CA5B815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288F0654315645ED8F84FC1F2177A6C013">
    <w:name w:val="288F0654315645ED8F84FC1F2177A6C0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A0A90BD31D25426B9BFAA6D4A0C814C913">
    <w:name w:val="A0A90BD31D25426B9BFAA6D4A0C814C9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539ED0F7C16F4228A0E5F124C984CF6E13">
    <w:name w:val="539ED0F7C16F4228A0E5F124C984CF6E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B1479578E5754799B89F3CBC3FE09A0313">
    <w:name w:val="B1479578E5754799B89F3CBC3FE09A03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1B4778796555473A8AA5E8F4320052D213">
    <w:name w:val="1B4778796555473A8AA5E8F4320052D2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8EA3C1B36E0C437CAFB7FFE337B65F3213">
    <w:name w:val="8EA3C1B36E0C437CAFB7FFE337B65F32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A8B8454FA7BB4844884852345C8D30EB13">
    <w:name w:val="A8B8454FA7BB4844884852345C8D30EB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AEBE837368F94113A5CA7720F087C54C13">
    <w:name w:val="AEBE837368F94113A5CA7720F087C54C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FD3FA51C4B964E25880DAB3FEAD18CDA13">
    <w:name w:val="FD3FA51C4B964E25880DAB3FEAD18CDA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4B0CDBE10A664F40B55C4C973093920413">
    <w:name w:val="4B0CDBE10A664F40B55C4C9730939204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E4237C2182F9401FAA1FB957AEA7D35A25">
    <w:name w:val="E4237C2182F9401FAA1FB957AEA7D35A25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7FFE9D6D10174FDC857A6A3273D6EAB113">
    <w:name w:val="7FFE9D6D10174FDC857A6A3273D6EAB1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C9FC6C6D23984BDFAE498A92F14E3FF913">
    <w:name w:val="C9FC6C6D23984BDFAE498A92F14E3FF9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5410396E977C4621A391440F726BC14C13">
    <w:name w:val="5410396E977C4621A391440F726BC14C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C5FC07420CC1451595B623592410912D13">
    <w:name w:val="C5FC07420CC1451595B623592410912D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0947E3E45AE54A6488D0E4AD269AAC6F13">
    <w:name w:val="0947E3E45AE54A6488D0E4AD269AAC6F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4E253089F0084D88BAE336295F642DA313">
    <w:name w:val="4E253089F0084D88BAE336295F642DA3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0383C9FB8B6E48DBB3D2737EF477C56B13">
    <w:name w:val="0383C9FB8B6E48DBB3D2737EF477C56B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C7CFE4C8FF124641901CE69CB7C6340022">
    <w:name w:val="C7CFE4C8FF124641901CE69CB7C6340022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51D7A4B63CE94583948AFE634BABE35113">
    <w:name w:val="51D7A4B63CE94583948AFE634BABE351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4741D38DD4464A848EB0DF0AA038567213">
    <w:name w:val="4741D38DD4464A848EB0DF0AA0385672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2D03C96314E24B14AC0EA1872271BDA356">
    <w:name w:val="2D03C96314E24B14AC0EA1872271BDA356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C38D1F6D02574181A93341C42CA08F1813">
    <w:name w:val="C38D1F6D02574181A93341C42CA08F18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44459F330A514DB0AFBB2FCB09E4F6EF13">
    <w:name w:val="44459F330A514DB0AFBB2FCB09E4F6EF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835C15868D6940A4956C8A75E1EB401113">
    <w:name w:val="835C15868D6940A4956C8A75E1EB4011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E833DCAEF3A248A08B2CC2A89781123713">
    <w:name w:val="E833DCAEF3A248A08B2CC2A897811237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4F118602F62746CE99995E8B5CDB799D13">
    <w:name w:val="4F118602F62746CE99995E8B5CDB799D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F3D8727EB32B439A99EF95B23D8DDC7013">
    <w:name w:val="F3D8727EB32B439A99EF95B23D8DDC70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89B3B7A4243843DFB26405B9895DEAF213">
    <w:name w:val="89B3B7A4243843DFB26405B9895DEAF2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448F8C590F2042B483B11FC1E473D46313">
    <w:name w:val="448F8C590F2042B483B11FC1E473D463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CAF5C0576AB447C1AD55F436F8A2CA3513">
    <w:name w:val="CAF5C0576AB447C1AD55F436F8A2CA35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6202FD27570B4BE3BEBBEF612CB9800E13">
    <w:name w:val="6202FD27570B4BE3BEBBEF612CB9800E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1CB1178A3C0C49D9AD634EA58F86ADAA13">
    <w:name w:val="1CB1178A3C0C49D9AD634EA58F86ADAA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244E53DDFF9B42DC95B1AF25BC3C7CD736">
    <w:name w:val="244E53DDFF9B42DC95B1AF25BC3C7CD736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FBA52A23D69E4701B6737D161C1608B713">
    <w:name w:val="FBA52A23D69E4701B6737D161C1608B7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CAEAE8A16C39452ABC7783343215EA1213">
    <w:name w:val="CAEAE8A16C39452ABC7783343215EA12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4C1FB491D73A46ADA1C4D65D1C69868213">
    <w:name w:val="4C1FB491D73A46ADA1C4D65D1C698682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13AAF1B5103B40FEB97D53A87310823313">
    <w:name w:val="13AAF1B5103B40FEB97D53A873108233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654FC7FA0618485F8BB32FC09C8EE43A13">
    <w:name w:val="654FC7FA0618485F8BB32FC09C8EE43A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08CD1EBC21964EDE952993ADFF82469613">
    <w:name w:val="08CD1EBC21964EDE952993ADFF824696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F0451596E73742B89B1F0FC0DE26258413">
    <w:name w:val="F0451596E73742B89B1F0FC0DE262584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02CA82F4782E4D1CB45CF532E107B91213">
    <w:name w:val="02CA82F4782E4D1CB45CF532E107B912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892504569BDE446895F507B0CD5C618B13">
    <w:name w:val="892504569BDE446895F507B0CD5C618B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5AB9087915EA44FB91FB62C5F47548C713">
    <w:name w:val="5AB9087915EA44FB91FB62C5F47548C7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1B703F23D884417DB58A17D669A02F3213">
    <w:name w:val="1B703F23D884417DB58A17D669A02F32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9D0E0DA382344DFFA0BA22FBF601F36613">
    <w:name w:val="9D0E0DA382344DFFA0BA22FBF601F366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1CAA51F551964DB79B2B8FB049B74CF613">
    <w:name w:val="1CAA51F551964DB79B2B8FB049B74CF6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428DCC9D00564949A64997E31F05ABA513">
    <w:name w:val="428DCC9D00564949A64997E31F05ABA5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D19AFD7D38134A1095B658F4E6923AE713">
    <w:name w:val="D19AFD7D38134A1095B658F4E6923AE7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E218933D0EF74CAEA39E0F3FB6AD51A213">
    <w:name w:val="E218933D0EF74CAEA39E0F3FB6AD51A2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051F085BB6C24CE0AC64280FB59FF5C513">
    <w:name w:val="051F085BB6C24CE0AC64280FB59FF5C5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9D8A5DDFC37744A1BD155EC7C86EC96013">
    <w:name w:val="9D8A5DDFC37744A1BD155EC7C86EC960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4948F63AE16F424CBFA459799DA03FED36">
    <w:name w:val="4948F63AE16F424CBFA459799DA03FED36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8EFFF3AA9F9C4066BCDE7E0E495B083D13">
    <w:name w:val="8EFFF3AA9F9C4066BCDE7E0E495B083D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736A66AE4E08493D936E284C77D8C3E113">
    <w:name w:val="736A66AE4E08493D936E284C77D8C3E1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6E70C91615204914BF35AEAF492C422713">
    <w:name w:val="6E70C91615204914BF35AEAF492C4227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4F05D34AA78E441BB2921DF833E9E86413">
    <w:name w:val="4F05D34AA78E441BB2921DF833E9E864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009EBA074E97435BA8E7F3A4FEFB809713">
    <w:name w:val="009EBA074E97435BA8E7F3A4FEFB8097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ADD729F1C3C84DCCBE1E43CDB425589613">
    <w:name w:val="ADD729F1C3C84DCCBE1E43CDB4255896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B64A18718A084C059CDA51F8C6491DF413">
    <w:name w:val="B64A18718A084C059CDA51F8C6491DF4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A5A44559CBB141DDBDE517895022DD7513">
    <w:name w:val="A5A44559CBB141DDBDE517895022DD75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FAD329D9C0E14A19B5875250E68C840113">
    <w:name w:val="FAD329D9C0E14A19B5875250E68C8401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E6BA1038044B4588BDFC33CE85E7249413">
    <w:name w:val="E6BA1038044B4588BDFC33CE85E72494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D3B5095D5FCB43BAA7B7B3BEE770512413">
    <w:name w:val="D3B5095D5FCB43BAA7B7B3BEE7705124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47F21C5F874B466CAF6476691822ECF813">
    <w:name w:val="47F21C5F874B466CAF6476691822ECF8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B16AD38D076D4734B28569E61374496213">
    <w:name w:val="B16AD38D076D4734B28569E613744962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6E0CD3B9E8444F4488D99F0D73D3DEA013">
    <w:name w:val="6E0CD3B9E8444F4488D99F0D73D3DEA0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B124A58D5A644382A0CC00CB31FBC2BC13">
    <w:name w:val="B124A58D5A644382A0CC00CB31FBC2BC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C560250980FA4DD08FB4E4916B51309013">
    <w:name w:val="C560250980FA4DD08FB4E4916B513090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F3C9F3467616445098A8C01C1099BC1B13">
    <w:name w:val="F3C9F3467616445098A8C01C1099BC1B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4408B0F83D594B739BDE41226BE1FA0C13">
    <w:name w:val="4408B0F83D594B739BDE41226BE1FA0C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E90DA4BCAEDB43118D1B465FD2EEA50F13">
    <w:name w:val="E90DA4BCAEDB43118D1B465FD2EEA50F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AD5F6D1801CA47FFBA858ADF62E00D0E13">
    <w:name w:val="AD5F6D1801CA47FFBA858ADF62E00D0E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BCF9DE74EACA4E12859CF996D819BA4113">
    <w:name w:val="BCF9DE74EACA4E12859CF996D819BA41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757EC27E9F764FB0B49A50ADCFE80AB037">
    <w:name w:val="757EC27E9F764FB0B49A50ADCFE80AB037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CD19A7DC081846DFB0EB6249319789D213">
    <w:name w:val="CD19A7DC081846DFB0EB6249319789D2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9F68DC23993449679CEA7191919DE31438">
    <w:name w:val="9F68DC23993449679CEA7191919DE31438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ACDDB2D4B9EF45D5B4E2B1D03F17818C13">
    <w:name w:val="ACDDB2D4B9EF45D5B4E2B1D03F17818C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189F8069ED204755B0AB1298471F041413">
    <w:name w:val="189F8069ED204755B0AB1298471F0414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476DB90C27314C5D9DBF3D4681170EAB13">
    <w:name w:val="476DB90C27314C5D9DBF3D4681170EAB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0AECF910B2134330A50DB939C5ED20F313">
    <w:name w:val="0AECF910B2134330A50DB939C5ED20F3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6920F029271A4CF2B6AFD86B3BD19B4613">
    <w:name w:val="6920F029271A4CF2B6AFD86B3BD19B46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0FE8F1A2C1A74B62AC3B4898052E2A7213">
    <w:name w:val="0FE8F1A2C1A74B62AC3B4898052E2A7213"/>
    <w:rsid w:val="00307068"/>
    <w:pPr>
      <w:spacing w:before="120" w:after="200" w:line="264" w:lineRule="auto"/>
    </w:pPr>
    <w:rPr>
      <w:lang w:val="en-US" w:eastAsia="ja-JP"/>
    </w:rPr>
  </w:style>
  <w:style w:type="paragraph" w:customStyle="1" w:styleId="A8AC6312649744B9814AA4E4236399F6">
    <w:name w:val="A8AC6312649744B9814AA4E4236399F6"/>
    <w:rsid w:val="00307068"/>
    <w:pPr>
      <w:spacing w:after="500" w:line="240" w:lineRule="auto"/>
    </w:pPr>
    <w:rPr>
      <w:caps/>
      <w:color w:val="595959" w:themeColor="text1" w:themeTint="A6"/>
      <w:spacing w:val="10"/>
      <w:sz w:val="21"/>
      <w:szCs w:val="21"/>
      <w:lang w:val="en-US" w:eastAsia="ja-JP"/>
    </w:rPr>
  </w:style>
  <w:style w:type="paragraph" w:customStyle="1" w:styleId="93190F7A3BD641648FE79029DFBFBEA1">
    <w:name w:val="93190F7A3BD641648FE79029DFBFBEA1"/>
    <w:rsid w:val="00307068"/>
    <w:rPr>
      <w:lang w:val="en-US" w:eastAsia="en-US"/>
    </w:rPr>
  </w:style>
  <w:style w:type="paragraph" w:customStyle="1" w:styleId="71A5F539683F4E889D1A3F5BF06FA27B64">
    <w:name w:val="71A5F539683F4E889D1A3F5BF06FA27B64"/>
    <w:rsid w:val="005100EF"/>
    <w:pPr>
      <w:spacing w:before="120" w:after="200" w:line="264" w:lineRule="auto"/>
    </w:pPr>
    <w:rPr>
      <w:lang w:val="en-US" w:eastAsia="ja-JP"/>
    </w:rPr>
  </w:style>
  <w:style w:type="paragraph" w:customStyle="1" w:styleId="8915600D34D64FF0B8EE5183800DCE751">
    <w:name w:val="8915600D34D64FF0B8EE5183800DCE751"/>
    <w:rsid w:val="005100EF"/>
    <w:pPr>
      <w:spacing w:before="120" w:after="200" w:line="264" w:lineRule="auto"/>
    </w:pPr>
    <w:rPr>
      <w:lang w:val="en-US" w:eastAsia="ja-JP"/>
    </w:rPr>
  </w:style>
  <w:style w:type="paragraph" w:customStyle="1" w:styleId="96B4D6D375DB4B1AA949FDB0C8AA693120">
    <w:name w:val="96B4D6D375DB4B1AA949FDB0C8AA693120"/>
    <w:rsid w:val="005100EF"/>
    <w:pPr>
      <w:spacing w:before="120" w:after="200" w:line="264" w:lineRule="auto"/>
    </w:pPr>
    <w:rPr>
      <w:lang w:val="en-US" w:eastAsia="ja-JP"/>
    </w:rPr>
  </w:style>
  <w:style w:type="paragraph" w:customStyle="1" w:styleId="52829411BFDB449B830DBE5F10B3CEC020">
    <w:name w:val="52829411BFDB449B830DBE5F10B3CEC020"/>
    <w:rsid w:val="005100EF"/>
    <w:pPr>
      <w:spacing w:before="120" w:after="200" w:line="264" w:lineRule="auto"/>
    </w:pPr>
    <w:rPr>
      <w:lang w:val="en-US" w:eastAsia="ja-JP"/>
    </w:rPr>
  </w:style>
  <w:style w:type="paragraph" w:customStyle="1" w:styleId="6383EE69A7E94E14AE04BE6604202BE820">
    <w:name w:val="6383EE69A7E94E14AE04BE6604202BE820"/>
    <w:rsid w:val="005100EF"/>
    <w:pPr>
      <w:spacing w:before="120" w:after="200" w:line="264" w:lineRule="auto"/>
    </w:pPr>
    <w:rPr>
      <w:lang w:val="en-US" w:eastAsia="ja-JP"/>
    </w:rPr>
  </w:style>
  <w:style w:type="paragraph" w:customStyle="1" w:styleId="8E41DE3169DB4EA9994B515E3735AB3920">
    <w:name w:val="8E41DE3169DB4EA9994B515E3735AB3920"/>
    <w:rsid w:val="005100EF"/>
    <w:pPr>
      <w:spacing w:before="120" w:after="200" w:line="264" w:lineRule="auto"/>
    </w:pPr>
    <w:rPr>
      <w:lang w:val="en-US" w:eastAsia="ja-JP"/>
    </w:rPr>
  </w:style>
  <w:style w:type="paragraph" w:customStyle="1" w:styleId="E9E7EFE6DA314B689607899E2E32B65220">
    <w:name w:val="E9E7EFE6DA314B689607899E2E32B65220"/>
    <w:rsid w:val="005100EF"/>
    <w:pPr>
      <w:spacing w:before="120" w:after="200" w:line="264" w:lineRule="auto"/>
    </w:pPr>
    <w:rPr>
      <w:lang w:val="en-US" w:eastAsia="ja-JP"/>
    </w:rPr>
  </w:style>
  <w:style w:type="paragraph" w:customStyle="1" w:styleId="F5DD5C8BC26D49D388E519672D9F377020">
    <w:name w:val="F5DD5C8BC26D49D388E519672D9F377020"/>
    <w:rsid w:val="005100EF"/>
    <w:pPr>
      <w:spacing w:before="120" w:after="200" w:line="264" w:lineRule="auto"/>
    </w:pPr>
    <w:rPr>
      <w:lang w:val="en-US" w:eastAsia="ja-JP"/>
    </w:rPr>
  </w:style>
  <w:style w:type="paragraph" w:customStyle="1" w:styleId="89EBDBD1178F4234A296AFA72E0968C520">
    <w:name w:val="89EBDBD1178F4234A296AFA72E0968C520"/>
    <w:rsid w:val="005100EF"/>
    <w:pPr>
      <w:spacing w:before="120" w:after="200" w:line="264" w:lineRule="auto"/>
    </w:pPr>
    <w:rPr>
      <w:lang w:val="en-US" w:eastAsia="ja-JP"/>
    </w:rPr>
  </w:style>
  <w:style w:type="paragraph" w:customStyle="1" w:styleId="CF9138E6870049DE99139C357C5DCBFC20">
    <w:name w:val="CF9138E6870049DE99139C357C5DCBFC20"/>
    <w:rsid w:val="005100EF"/>
    <w:pPr>
      <w:spacing w:before="120" w:after="200" w:line="264" w:lineRule="auto"/>
    </w:pPr>
    <w:rPr>
      <w:lang w:val="en-US" w:eastAsia="ja-JP"/>
    </w:rPr>
  </w:style>
  <w:style w:type="paragraph" w:customStyle="1" w:styleId="20DF04AF0148483595F5CF0B7B0CAED120">
    <w:name w:val="20DF04AF0148483595F5CF0B7B0CAED120"/>
    <w:rsid w:val="005100EF"/>
    <w:pPr>
      <w:spacing w:before="120" w:after="200" w:line="264" w:lineRule="auto"/>
    </w:pPr>
    <w:rPr>
      <w:lang w:val="en-US" w:eastAsia="ja-JP"/>
    </w:rPr>
  </w:style>
  <w:style w:type="paragraph" w:customStyle="1" w:styleId="3E786E3ECD184EC29F32938A6DA5752620">
    <w:name w:val="3E786E3ECD184EC29F32938A6DA5752620"/>
    <w:rsid w:val="005100EF"/>
    <w:pPr>
      <w:spacing w:before="120" w:after="200" w:line="264" w:lineRule="auto"/>
    </w:pPr>
    <w:rPr>
      <w:lang w:val="en-US" w:eastAsia="ja-JP"/>
    </w:rPr>
  </w:style>
  <w:style w:type="paragraph" w:customStyle="1" w:styleId="45B9393D19F54AB6B03D26397DE7451A20">
    <w:name w:val="45B9393D19F54AB6B03D26397DE7451A20"/>
    <w:rsid w:val="005100EF"/>
    <w:pPr>
      <w:spacing w:before="120" w:after="200" w:line="264" w:lineRule="auto"/>
    </w:pPr>
    <w:rPr>
      <w:lang w:val="en-US" w:eastAsia="ja-JP"/>
    </w:rPr>
  </w:style>
  <w:style w:type="paragraph" w:customStyle="1" w:styleId="69CB779921B646B69E1F07DDBDD6926420">
    <w:name w:val="69CB779921B646B69E1F07DDBDD6926420"/>
    <w:rsid w:val="005100EF"/>
    <w:pPr>
      <w:spacing w:before="120" w:after="200" w:line="264" w:lineRule="auto"/>
    </w:pPr>
    <w:rPr>
      <w:lang w:val="en-US" w:eastAsia="ja-JP"/>
    </w:rPr>
  </w:style>
  <w:style w:type="paragraph" w:customStyle="1" w:styleId="4B4F778D1CDD41A699CECCB9A56AC36E20">
    <w:name w:val="4B4F778D1CDD41A699CECCB9A56AC36E20"/>
    <w:rsid w:val="005100EF"/>
    <w:pPr>
      <w:spacing w:before="120" w:after="200" w:line="264" w:lineRule="auto"/>
    </w:pPr>
    <w:rPr>
      <w:lang w:val="en-US" w:eastAsia="ja-JP"/>
    </w:rPr>
  </w:style>
  <w:style w:type="paragraph" w:customStyle="1" w:styleId="6CBE89D4387C4DF182125EE76E8F861720">
    <w:name w:val="6CBE89D4387C4DF182125EE76E8F861720"/>
    <w:rsid w:val="005100EF"/>
    <w:pPr>
      <w:spacing w:before="120" w:after="200" w:line="264" w:lineRule="auto"/>
    </w:pPr>
    <w:rPr>
      <w:lang w:val="en-US" w:eastAsia="ja-JP"/>
    </w:rPr>
  </w:style>
  <w:style w:type="paragraph" w:customStyle="1" w:styleId="2662FE7B6011445E8034A7E627941D0D20">
    <w:name w:val="2662FE7B6011445E8034A7E627941D0D20"/>
    <w:rsid w:val="005100EF"/>
    <w:pPr>
      <w:spacing w:before="120" w:after="200" w:line="264" w:lineRule="auto"/>
    </w:pPr>
    <w:rPr>
      <w:lang w:val="en-US" w:eastAsia="ja-JP"/>
    </w:rPr>
  </w:style>
  <w:style w:type="paragraph" w:customStyle="1" w:styleId="2A3A77FB2F124FA9A067E656D130E9EF20">
    <w:name w:val="2A3A77FB2F124FA9A067E656D130E9EF20"/>
    <w:rsid w:val="005100EF"/>
    <w:pPr>
      <w:spacing w:before="120" w:after="200" w:line="264" w:lineRule="auto"/>
    </w:pPr>
    <w:rPr>
      <w:lang w:val="en-US" w:eastAsia="ja-JP"/>
    </w:rPr>
  </w:style>
  <w:style w:type="paragraph" w:customStyle="1" w:styleId="E56EEFD743C8493B99D9DED40F85413120">
    <w:name w:val="E56EEFD743C8493B99D9DED40F85413120"/>
    <w:rsid w:val="005100EF"/>
    <w:pPr>
      <w:spacing w:before="120" w:after="200" w:line="264" w:lineRule="auto"/>
    </w:pPr>
    <w:rPr>
      <w:lang w:val="en-US" w:eastAsia="ja-JP"/>
    </w:rPr>
  </w:style>
  <w:style w:type="paragraph" w:customStyle="1" w:styleId="1247D205B54C457FB54D47A7C6ECF83262">
    <w:name w:val="1247D205B54C457FB54D47A7C6ECF83262"/>
    <w:rsid w:val="005100EF"/>
    <w:pPr>
      <w:spacing w:before="120" w:after="200" w:line="264" w:lineRule="auto"/>
    </w:pPr>
    <w:rPr>
      <w:lang w:val="en-US" w:eastAsia="ja-JP"/>
    </w:rPr>
  </w:style>
  <w:style w:type="paragraph" w:customStyle="1" w:styleId="160959B1EE8A42FB907A39BE0FD30D1120">
    <w:name w:val="160959B1EE8A42FB907A39BE0FD30D1120"/>
    <w:rsid w:val="005100EF"/>
    <w:pPr>
      <w:spacing w:before="120" w:after="200" w:line="264" w:lineRule="auto"/>
    </w:pPr>
    <w:rPr>
      <w:lang w:val="en-US" w:eastAsia="ja-JP"/>
    </w:rPr>
  </w:style>
  <w:style w:type="paragraph" w:customStyle="1" w:styleId="6B4B59B24EAC41AE899D04D04A2C72AA62">
    <w:name w:val="6B4B59B24EAC41AE899D04D04A2C72AA62"/>
    <w:rsid w:val="005100EF"/>
    <w:pPr>
      <w:spacing w:before="120" w:after="200" w:line="264" w:lineRule="auto"/>
    </w:pPr>
    <w:rPr>
      <w:lang w:val="en-US" w:eastAsia="ja-JP"/>
    </w:rPr>
  </w:style>
  <w:style w:type="paragraph" w:customStyle="1" w:styleId="FDB75D2798FA429794D7E5EB53B492AC20">
    <w:name w:val="FDB75D2798FA429794D7E5EB53B492AC20"/>
    <w:rsid w:val="005100EF"/>
    <w:pPr>
      <w:spacing w:before="120" w:after="200" w:line="264" w:lineRule="auto"/>
    </w:pPr>
    <w:rPr>
      <w:lang w:val="en-US" w:eastAsia="ja-JP"/>
    </w:rPr>
  </w:style>
  <w:style w:type="paragraph" w:customStyle="1" w:styleId="AB165EA1005E4336A02102B1D618932620">
    <w:name w:val="AB165EA1005E4336A02102B1D618932620"/>
    <w:rsid w:val="005100EF"/>
    <w:pPr>
      <w:spacing w:before="120" w:after="200" w:line="264" w:lineRule="auto"/>
    </w:pPr>
    <w:rPr>
      <w:lang w:val="en-US" w:eastAsia="ja-JP"/>
    </w:rPr>
  </w:style>
  <w:style w:type="paragraph" w:customStyle="1" w:styleId="15FD79FD716E48BCB8F8F065EEC3AE1820">
    <w:name w:val="15FD79FD716E48BCB8F8F065EEC3AE1820"/>
    <w:rsid w:val="005100EF"/>
    <w:pPr>
      <w:spacing w:before="120" w:after="200" w:line="264" w:lineRule="auto"/>
    </w:pPr>
    <w:rPr>
      <w:lang w:val="en-US" w:eastAsia="ja-JP"/>
    </w:rPr>
  </w:style>
  <w:style w:type="paragraph" w:customStyle="1" w:styleId="D9B555580AC2444CA43485F95257DF9520">
    <w:name w:val="D9B555580AC2444CA43485F95257DF9520"/>
    <w:rsid w:val="005100EF"/>
    <w:pPr>
      <w:spacing w:before="120" w:after="200" w:line="264" w:lineRule="auto"/>
    </w:pPr>
    <w:rPr>
      <w:lang w:val="en-US" w:eastAsia="ja-JP"/>
    </w:rPr>
  </w:style>
  <w:style w:type="paragraph" w:customStyle="1" w:styleId="D20CAC42788E409BA9A4AD2CA1BF4C0620">
    <w:name w:val="D20CAC42788E409BA9A4AD2CA1BF4C0620"/>
    <w:rsid w:val="005100EF"/>
    <w:pPr>
      <w:spacing w:before="120" w:after="200" w:line="264" w:lineRule="auto"/>
    </w:pPr>
    <w:rPr>
      <w:lang w:val="en-US" w:eastAsia="ja-JP"/>
    </w:rPr>
  </w:style>
  <w:style w:type="paragraph" w:customStyle="1" w:styleId="8D4508BFF2614FF09B7B0674BF6F0F7920">
    <w:name w:val="8D4508BFF2614FF09B7B0674BF6F0F7920"/>
    <w:rsid w:val="005100EF"/>
    <w:pPr>
      <w:spacing w:before="120" w:after="200" w:line="264" w:lineRule="auto"/>
    </w:pPr>
    <w:rPr>
      <w:lang w:val="en-US" w:eastAsia="ja-JP"/>
    </w:rPr>
  </w:style>
  <w:style w:type="paragraph" w:customStyle="1" w:styleId="F7C45FA4B4E64B348CD74A87881A895820">
    <w:name w:val="F7C45FA4B4E64B348CD74A87881A895820"/>
    <w:rsid w:val="005100EF"/>
    <w:pPr>
      <w:spacing w:before="120" w:after="200" w:line="264" w:lineRule="auto"/>
    </w:pPr>
    <w:rPr>
      <w:lang w:val="en-US" w:eastAsia="ja-JP"/>
    </w:rPr>
  </w:style>
  <w:style w:type="paragraph" w:customStyle="1" w:styleId="CBF1A1E5EDAA49D599C1927975C585A120">
    <w:name w:val="CBF1A1E5EDAA49D599C1927975C585A120"/>
    <w:rsid w:val="005100EF"/>
    <w:pPr>
      <w:spacing w:before="120" w:after="200" w:line="264" w:lineRule="auto"/>
    </w:pPr>
    <w:rPr>
      <w:lang w:val="en-US" w:eastAsia="ja-JP"/>
    </w:rPr>
  </w:style>
  <w:style w:type="paragraph" w:customStyle="1" w:styleId="6B207534A7C447DDABDE2CB97B35E89520">
    <w:name w:val="6B207534A7C447DDABDE2CB97B35E89520"/>
    <w:rsid w:val="005100EF"/>
    <w:pPr>
      <w:spacing w:before="120" w:after="200" w:line="264" w:lineRule="auto"/>
    </w:pPr>
    <w:rPr>
      <w:lang w:val="en-US"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Facet">
  <a:themeElements>
    <a:clrScheme name="Facet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>V 2.0</Abstract>
  <CompanyAddress/>
  <CompanyPhone/>
  <CompanyFax/>
  <CompanyEmail/>
</CoverPageProperties>
</file>

<file path=customXml/item2.xml><?xml version="1.0" encoding="utf-8"?>
<DocumentRootNode xmlns="http://schemas.WordDocumentGenerator.com/DocumentGeneration">
  <Document DocumentType="AzureDocumentGenerator" Version="1.0"/>
</DocumentRootNode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E3F27FC-7CFD-4F10-95EE-49ACB81868FE}">
  <ds:schemaRefs>
    <ds:schemaRef ds:uri="http://schemas.WordDocumentGenerator.com/DocumentGeneration"/>
  </ds:schemaRefs>
</ds:datastoreItem>
</file>

<file path=customXml/itemProps3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48C61F9-F961-4613-A4CF-68DC21A2BB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0</TotalTime>
  <Pages>143</Pages>
  <Words>20190</Words>
  <Characters>115087</Characters>
  <Application>Microsoft Office Word</Application>
  <DocSecurity>4</DocSecurity>
  <Lines>959</Lines>
  <Paragraphs>270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Azure Documentation</vt:lpstr>
    </vt:vector>
  </TitlesOfParts>
  <Company/>
  <LinksUpToDate>false</LinksUpToDate>
  <CharactersWithSpaces>135007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Azure Documentation</dc:title>
  <dc:creator>Marco De Monte</dc:creator>
  <cp:keywords/>
  <cp:lastModifiedBy>Pascal Bonheur</cp:lastModifiedBy>
  <cp:revision>2</cp:revision>
  <dcterms:created xsi:type="dcterms:W3CDTF">2016-01-12T17:36:00Z</dcterms:created>
  <dcterms:modified xsi:type="dcterms:W3CDTF">2016-01-12T17:36:00Z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TC037499679991</vt:lpwstr>
  </property>
</Properties>
</file>